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png" ContentType="image/png"/>
  <Default Extension="jpg" ContentType="image/jpg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77"/>
        <w:ind w:left="102" w:right="1149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RIL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CHEZ,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EJAL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EGADO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ÍA,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alga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09391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72C,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loriu,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36,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33595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sturias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548"/>
      </w:pPr>
      <w:r>
        <w:pict>
          <v:group style="position:absolute;margin-left:84.275pt;margin-top:78.9331pt;width:426.8pt;height:1.68pt;mso-position-horizontal-relative:page;mso-position-vertical-relative:paragraph;z-index:-1019" coordorigin="1686,1579" coordsize="8536,34">
            <v:shape style="position:absolute;left:1702;top:1595;width:8503;height:0" coordorigin="1702,1595" coordsize="8503,0" path="m1702,1595l10205,1595e" filled="f" stroked="t" strokeweight="1.65pt" strokecolor="#9F9F9F">
              <v:path arrowok="t"/>
            </v:shape>
            <v:shape style="position:absolute;left:1702;top:1582;width:5;height:0" coordorigin="1702,1582" coordsize="5,0" path="m1702,1582l1707,1582e" filled="f" stroked="t" strokeweight="0.33999pt" strokecolor="#9F9F9F">
              <v:path arrowok="t"/>
            </v:shape>
            <v:shape style="position:absolute;left:1702;top:1582;width:5;height:0" coordorigin="1702,1582" coordsize="5,0" path="m1702,1582l1707,1582e" filled="f" stroked="t" strokeweight="0.33999pt" strokecolor="#9F9F9F">
              <v:path arrowok="t"/>
            </v:shape>
            <v:shape style="position:absolute;left:1707;top:1582;width:8495;height:0" coordorigin="1707,1582" coordsize="8495,0" path="m1707,1582l10202,1582e" filled="f" stroked="t" strokeweight="0.33999pt" strokecolor="#9F9F9F">
              <v:path arrowok="t"/>
            </v:shape>
            <v:shape style="position:absolute;left:10202;top:1582;width:5;height:0" coordorigin="10202,1582" coordsize="5,0" path="m10202,1582l10207,1582e" filled="f" stroked="t" strokeweight="0.33999pt" strokecolor="#E2E2E2">
              <v:path arrowok="t"/>
            </v:shape>
            <v:shape style="position:absolute;left:10202;top:1582;width:5;height:0" coordorigin="10202,1582" coordsize="5,0" path="m10202,1582l10207,1582e" filled="f" stroked="t" strokeweight="0.33999pt" strokecolor="#9F9F9F">
              <v:path arrowok="t"/>
            </v:shape>
            <v:shape style="position:absolute;left:1702;top:1596;width:5;height:0" coordorigin="1702,1596" coordsize="5,0" path="m1702,1596l1707,1596e" filled="f" stroked="t" strokeweight="1.18pt" strokecolor="#9F9F9F">
              <v:path arrowok="t"/>
            </v:shape>
            <v:shape style="position:absolute;left:10202;top:1596;width:5;height:0" coordorigin="10202,1596" coordsize="5,0" path="m10202,1596l10207,1596e" filled="f" stroked="t" strokeweight="1.18pt" strokecolor="#E2E2E2">
              <v:path arrowok="t"/>
            </v:shape>
            <v:shape style="position:absolute;left:1702;top:1609;width:5;height:0" coordorigin="1702,1609" coordsize="5,0" path="m1702,1609l1707,1609e" filled="f" stroked="t" strokeweight="0.34001pt" strokecolor="#9F9F9F">
              <v:path arrowok="t"/>
            </v:shape>
            <v:shape style="position:absolute;left:1702;top:1609;width:5;height:0" coordorigin="1702,1609" coordsize="5,0" path="m1702,1609l1707,1609e" filled="f" stroked="t" strokeweight="0.34001pt" strokecolor="#E2E2E2">
              <v:path arrowok="t"/>
            </v:shape>
            <v:shape style="position:absolute;left:1707;top:1609;width:8495;height:0" coordorigin="1707,1609" coordsize="8495,0" path="m1707,1609l10202,1609e" filled="f" stroked="t" strokeweight="0.34001pt" strokecolor="#E2E2E2">
              <v:path arrowok="t"/>
            </v:shape>
            <v:shape style="position:absolute;left:10202;top:1609;width:5;height:0" coordorigin="10202,1609" coordsize="5,0" path="m10202,1609l10207,1609e" filled="f" stroked="t" strokeweight="0.34001pt" strokecolor="#E2E2E2">
              <v:path arrowok="t"/>
            </v:shape>
            <v:shape style="position:absolute;left:10202;top:1609;width:5;height:0" coordorigin="10202,1609" coordsize="5,0" path="m10202,1609l10207,1609e" filled="f" stroked="t" strokeweight="0.34001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Asunto: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/2020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235,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av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lacio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íti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X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70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/2020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23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lativo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íti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Malla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6.000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€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3.000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€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(1.5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€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algun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75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tida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íti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lori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2015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sica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iza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fue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361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mporte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6.000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€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8.000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€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" w:lineRule="exact" w:line="260"/>
        <w:ind w:left="822" w:right="294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ava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más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50%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mayo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ayan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tuado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imi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guido.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822" w:right="343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rito,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siones.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lista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42" w:hanging="360"/>
      </w:pPr>
      <w:r>
        <w:pict>
          <v:group style="position:absolute;margin-left:84.275pt;margin-top:78.8731pt;width:426.8pt;height:1.74pt;mso-position-horizontal-relative:page;mso-position-vertical-relative:paragraph;z-index:-1018" coordorigin="1685,1577" coordsize="8536,35">
            <v:shape style="position:absolute;left:1702;top:1594;width:8503;height:0" coordorigin="1702,1594" coordsize="8503,0" path="m1702,1594l10205,1594e" filled="f" stroked="t" strokeweight="1.65pt" strokecolor="#9F9F9F">
              <v:path arrowok="t"/>
            </v:shape>
            <v:shape style="position:absolute;left:1702;top:1582;width:5;height:0" coordorigin="1702,1582" coordsize="5,0" path="m1702,1582l1707,1582e" filled="f" stroked="t" strokeweight="0.33999pt" strokecolor="#9F9F9F">
              <v:path arrowok="t"/>
            </v:shape>
            <v:shape style="position:absolute;left:1702;top:1582;width:5;height:0" coordorigin="1702,1582" coordsize="5,0" path="m1702,1582l1707,1582e" filled="f" stroked="t" strokeweight="0.33999pt" strokecolor="#9F9F9F">
              <v:path arrowok="t"/>
            </v:shape>
            <v:shape style="position:absolute;left:1707;top:1582;width:8495;height:0" coordorigin="1707,1582" coordsize="8495,0" path="m1707,1582l10202,1582e" filled="f" stroked="t" strokeweight="0.33999pt" strokecolor="#9F9F9F">
              <v:path arrowok="t"/>
            </v:shape>
            <v:shape style="position:absolute;left:10202;top:1582;width:5;height:0" coordorigin="10202,1582" coordsize="5,0" path="m10202,1582l10207,1582e" filled="f" stroked="t" strokeweight="0.33999pt" strokecolor="#E2E2E2">
              <v:path arrowok="t"/>
            </v:shape>
            <v:shape style="position:absolute;left:10202;top:1582;width:5;height:0" coordorigin="10202,1582" coordsize="5,0" path="m10202,1582l10207,1582e" filled="f" stroked="t" strokeweight="0.33999pt" strokecolor="#9F9F9F">
              <v:path arrowok="t"/>
            </v:shape>
            <v:shape style="position:absolute;left:1702;top:1596;width:5;height:0" coordorigin="1702,1596" coordsize="5,0" path="m1702,1596l1707,1596e" filled="f" stroked="t" strokeweight="1.18pt" strokecolor="#9F9F9F">
              <v:path arrowok="t"/>
            </v:shape>
            <v:shape style="position:absolute;left:10202;top:1596;width:5;height:0" coordorigin="10202,1596" coordsize="5,0" path="m10202,1596l10207,1596e" filled="f" stroked="t" strokeweight="1.18pt" strokecolor="#E2E2E2">
              <v:path arrowok="t"/>
            </v:shape>
            <v:shape style="position:absolute;left:1702;top:1609;width:5;height:0" coordorigin="1702,1609" coordsize="5,0" path="m1702,1609l1707,1609e" filled="f" stroked="t" strokeweight="0.33999pt" strokecolor="#9F9F9F">
              <v:path arrowok="t"/>
            </v:shape>
            <v:shape style="position:absolute;left:1702;top:1609;width:5;height:0" coordorigin="1702,1609" coordsize="5,0" path="m1702,1609l1707,1609e" filled="f" stroked="t" strokeweight="0.33999pt" strokecolor="#E2E2E2">
              <v:path arrowok="t"/>
            </v:shape>
            <v:shape style="position:absolute;left:1707;top:1609;width:8495;height:0" coordorigin="1707,1609" coordsize="8495,0" path="m1707,1609l10202,1609e" filled="f" stroked="t" strokeweight="0.33999pt" strokecolor="#E2E2E2">
              <v:path arrowok="t"/>
            </v:shape>
            <v:shape style="position:absolute;left:10202;top:1609;width:5;height:0" coordorigin="10202,1609" coordsize="5,0" path="m10202,1609l10207,1609e" filled="f" stroked="t" strokeweight="0.33999pt" strokecolor="#E2E2E2">
              <v:path arrowok="t"/>
            </v:shape>
            <v:shape style="position:absolute;left:10202;top:1609;width:5;height:0" coordorigin="10202,1609" coordsize="5,0" path="m10202,1609l10207,1609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ago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adjunto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copia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SOL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19"/>
        <w:sectPr>
          <w:pgSz w:w="11920" w:h="16840"/>
          <w:pgMar w:top="1320" w:bottom="280" w:left="1600" w:right="160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bidam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ropo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malmente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102" w:right="752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talle,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otivos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incluy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424" w:right="161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utori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16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82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50%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lineRule="exact" w:line="260"/>
        <w:ind w:left="1504" w:right="268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básicos.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421" w:right="1501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mpuesta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/2020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235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822" w:right="384" w:hanging="360"/>
      </w:pPr>
      <w:r>
        <w:pict>
          <v:group style="position:absolute;margin-left:84.275pt;margin-top:65.1331pt;width:426.8pt;height:1.71pt;mso-position-horizontal-relative:page;mso-position-vertical-relative:paragraph;z-index:-1017" coordorigin="1686,1303" coordsize="8536,34">
            <v:shape style="position:absolute;left:1702;top:1319;width:8503;height:0" coordorigin="1702,1319" coordsize="8503,0" path="m1702,1319l10205,1319e" filled="f" stroked="t" strokeweight="1.65pt" strokecolor="#9F9F9F">
              <v:path arrowok="t"/>
            </v:shape>
            <v:shape style="position:absolute;left:1702;top:1307;width:5;height:0" coordorigin="1702,1307" coordsize="5,0" path="m1702,1307l1707,1307e" filled="f" stroked="t" strokeweight="0.33999pt" strokecolor="#9F9F9F">
              <v:path arrowok="t"/>
            </v:shape>
            <v:shape style="position:absolute;left:1702;top:1307;width:5;height:0" coordorigin="1702,1307" coordsize="5,0" path="m1702,1307l1707,1307e" filled="f" stroked="t" strokeweight="0.33999pt" strokecolor="#9F9F9F">
              <v:path arrowok="t"/>
            </v:shape>
            <v:shape style="position:absolute;left:1707;top:1307;width:8495;height:0" coordorigin="1707,1307" coordsize="8495,0" path="m1707,1307l10202,1307e" filled="f" stroked="t" strokeweight="0.33999pt" strokecolor="#9F9F9F">
              <v:path arrowok="t"/>
            </v:shape>
            <v:shape style="position:absolute;left:10202;top:1307;width:5;height:0" coordorigin="10202,1307" coordsize="5,0" path="m10202,1307l10207,1307e" filled="f" stroked="t" strokeweight="0.33999pt" strokecolor="#E2E2E2">
              <v:path arrowok="t"/>
            </v:shape>
            <v:shape style="position:absolute;left:10202;top:1307;width:5;height:0" coordorigin="10202,1307" coordsize="5,0" path="m10202,1307l10207,1307e" filled="f" stroked="t" strokeweight="0.33999pt" strokecolor="#9F9F9F">
              <v:path arrowok="t"/>
            </v:shape>
            <v:shape style="position:absolute;left:1702;top:1320;width:5;height:0" coordorigin="1702,1320" coordsize="5,0" path="m1702,1320l1707,1320e" filled="f" stroked="t" strokeweight="1.18pt" strokecolor="#9F9F9F">
              <v:path arrowok="t"/>
            </v:shape>
            <v:shape style="position:absolute;left:10202;top:1320;width:5;height:0" coordorigin="10202,1320" coordsize="5,0" path="m10202,1320l10207,1320e" filled="f" stroked="t" strokeweight="1.18pt" strokecolor="#E2E2E2">
              <v:path arrowok="t"/>
            </v:shape>
            <v:shape style="position:absolute;left:1702;top:1333;width:5;height:0" coordorigin="1702,1333" coordsize="5,0" path="m1702,1333l1707,1333e" filled="f" stroked="t" strokeweight="0.33999pt" strokecolor="#9F9F9F">
              <v:path arrowok="t"/>
            </v:shape>
            <v:shape style="position:absolute;left:1702;top:1333;width:5;height:0" coordorigin="1702,1333" coordsize="5,0" path="m1702,1333l1707,1333e" filled="f" stroked="t" strokeweight="0.33999pt" strokecolor="#E2E2E2">
              <v:path arrowok="t"/>
            </v:shape>
            <v:shape style="position:absolute;left:1707;top:1333;width:8495;height:0" coordorigin="1707,1333" coordsize="8495,0" path="m1707,1333l10202,1333e" filled="f" stroked="t" strokeweight="0.33999pt" strokecolor="#E2E2E2">
              <v:path arrowok="t"/>
            </v:shape>
            <v:shape style="position:absolute;left:10202;top:1333;width:5;height:0" coordorigin="10202,1333" coordsize="5,0" path="m10202,1333l10207,1333e" filled="f" stroked="t" strokeweight="0.33999pt" strokecolor="#E2E2E2">
              <v:path arrowok="t"/>
            </v:shape>
            <v:shape style="position:absolute;left:10202;top:1333;width:5;height:0" coordorigin="10202,1333" coordsize="5,0" path="m10202,1333l10207,1333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ativa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ava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disposicion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OB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OT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S: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81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ionalment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xijo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metidas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íti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lori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865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Falta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lic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año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1972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continuada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221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Falta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auto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iza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lugar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rmisos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283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ios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club.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70" w:hanging="360"/>
      </w:pPr>
      <w:r>
        <w:pict>
          <v:group style="position:absolute;margin-left:84.275pt;margin-top:78.7631pt;width:426.8pt;height:1.73pt;mso-position-horizontal-relative:page;mso-position-vertical-relative:paragraph;z-index:-1016" coordorigin="1685,1575" coordsize="8536,35">
            <v:shape style="position:absolute;left:1702;top:1592;width:8503;height:0" coordorigin="1702,1592" coordsize="8503,0" path="m1702,1592l10205,1592e" filled="f" stroked="t" strokeweight="1.65pt" strokecolor="#9F9F9F">
              <v:path arrowok="t"/>
            </v:shape>
            <v:shape style="position:absolute;left:1702;top:1580;width:5;height:0" coordorigin="1702,1580" coordsize="5,0" path="m1702,1580l1707,1580e" filled="f" stroked="t" strokeweight="0.33999pt" strokecolor="#9F9F9F">
              <v:path arrowok="t"/>
            </v:shape>
            <v:shape style="position:absolute;left:1702;top:1580;width:5;height:0" coordorigin="1702,1580" coordsize="5,0" path="m1702,1580l1707,1580e" filled="f" stroked="t" strokeweight="0.33999pt" strokecolor="#9F9F9F">
              <v:path arrowok="t"/>
            </v:shape>
            <v:shape style="position:absolute;left:1707;top:1580;width:8495;height:0" coordorigin="1707,1580" coordsize="8495,0" path="m1707,1580l10202,1580e" filled="f" stroked="t" strokeweight="0.33999pt" strokecolor="#9F9F9F">
              <v:path arrowok="t"/>
            </v:shape>
            <v:shape style="position:absolute;left:10202;top:1580;width:5;height:0" coordorigin="10202,1580" coordsize="5,0" path="m10202,1580l10207,1580e" filled="f" stroked="t" strokeweight="0.33999pt" strokecolor="#E2E2E2">
              <v:path arrowok="t"/>
            </v:shape>
            <v:shape style="position:absolute;left:10202;top:1580;width:5;height:0" coordorigin="10202,1580" coordsize="5,0" path="m10202,1580l10207,1580e" filled="f" stroked="t" strokeweight="0.33999pt" strokecolor="#9F9F9F">
              <v:path arrowok="t"/>
            </v:shape>
            <v:shape style="position:absolute;left:1702;top:1593;width:5;height:0" coordorigin="1702,1593" coordsize="5,0" path="m1702,1593l1707,1593e" filled="f" stroked="t" strokeweight="1.18pt" strokecolor="#9F9F9F">
              <v:path arrowok="t"/>
            </v:shape>
            <v:shape style="position:absolute;left:10202;top:1593;width:5;height:0" coordorigin="10202,1593" coordsize="5,0" path="m10202,1593l10207,1593e" filled="f" stroked="t" strokeweight="1.18pt" strokecolor="#E2E2E2">
              <v:path arrowok="t"/>
            </v:shape>
            <v:shape style="position:absolute;left:1702;top:1606;width:5;height:0" coordorigin="1702,1606" coordsize="5,0" path="m1702,1606l1707,1606e" filled="f" stroked="t" strokeweight="0.33999pt" strokecolor="#9F9F9F">
              <v:path arrowok="t"/>
            </v:shape>
            <v:shape style="position:absolute;left:1702;top:1606;width:5;height:0" coordorigin="1702,1606" coordsize="5,0" path="m1702,1606l1707,1606e" filled="f" stroked="t" strokeweight="0.33999pt" strokecolor="#E2E2E2">
              <v:path arrowok="t"/>
            </v:shape>
            <v:shape style="position:absolute;left:1707;top:1606;width:8495;height:0" coordorigin="1707,1606" coordsize="8495,0" path="m1707,1606l10202,1606e" filled="f" stroked="t" strokeweight="0.33999pt" strokecolor="#E2E2E2">
              <v:path arrowok="t"/>
            </v:shape>
            <v:shape style="position:absolute;left:10202;top:1606;width:5;height:0" coordorigin="10202,1606" coordsize="5,0" path="m10202,1606l10207,1606e" filled="f" stroked="t" strokeweight="0.33999pt" strokecolor="#E2E2E2">
              <v:path arrowok="t"/>
            </v:shape>
            <v:shape style="position:absolute;left:10202;top:1606;width:5;height:0" coordorigin="10202,1606" coordsize="5,0" path="m10202,1606l10207,1606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ativa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íti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básicos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lubrid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gurid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inos.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tada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omprob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144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icitando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comprob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398" w:hanging="360"/>
      </w:pPr>
      <w:r>
        <w:pict>
          <v:group style="position:absolute;margin-left:84.275pt;margin-top:51.2531pt;width:426.8pt;height:1.76pt;mso-position-horizontal-relative:page;mso-position-vertical-relative:paragraph;z-index:-1015" coordorigin="1685,1025" coordsize="8536,35">
            <v:shape style="position:absolute;left:1702;top:1042;width:8503;height:0" coordorigin="1702,1042" coordsize="8503,0" path="m1702,1042l10205,1042e" filled="f" stroked="t" strokeweight="1.65pt" strokecolor="#9F9F9F">
              <v:path arrowok="t"/>
            </v:shape>
            <v:shape style="position:absolute;left:1702;top:1030;width:5;height:0" coordorigin="1702,1030" coordsize="5,0" path="m1702,1030l1707,1030e" filled="f" stroked="t" strokeweight="0.34005pt" strokecolor="#9F9F9F">
              <v:path arrowok="t"/>
            </v:shape>
            <v:shape style="position:absolute;left:1702;top:1030;width:5;height:0" coordorigin="1702,1030" coordsize="5,0" path="m1702,1030l1707,1030e" filled="f" stroked="t" strokeweight="0.34005pt" strokecolor="#9F9F9F">
              <v:path arrowok="t"/>
            </v:shape>
            <v:shape style="position:absolute;left:1707;top:1030;width:8495;height:0" coordorigin="1707,1030" coordsize="8495,0" path="m1707,1030l10202,1030e" filled="f" stroked="t" strokeweight="0.34005pt" strokecolor="#9F9F9F">
              <v:path arrowok="t"/>
            </v:shape>
            <v:shape style="position:absolute;left:10202;top:1030;width:5;height:0" coordorigin="10202,1030" coordsize="5,0" path="m10202,1030l10207,1030e" filled="f" stroked="t" strokeweight="0.34005pt" strokecolor="#E2E2E2">
              <v:path arrowok="t"/>
            </v:shape>
            <v:shape style="position:absolute;left:10202;top:1030;width:5;height:0" coordorigin="10202,1030" coordsize="5,0" path="m10202,1030l10207,1030e" filled="f" stroked="t" strokeweight="0.34005pt" strokecolor="#9F9F9F">
              <v:path arrowok="t"/>
            </v:shape>
            <v:shape style="position:absolute;left:1702;top:1044;width:5;height:0" coordorigin="1702,1044" coordsize="5,0" path="m1702,1044l1707,1044e" filled="f" stroked="t" strokeweight="1.18pt" strokecolor="#9F9F9F">
              <v:path arrowok="t"/>
            </v:shape>
            <v:shape style="position:absolute;left:10202;top:1044;width:5;height:0" coordorigin="10202,1044" coordsize="5,0" path="m10202,1044l10207,1044e" filled="f" stroked="t" strokeweight="1.18pt" strokecolor="#E2E2E2">
              <v:path arrowok="t"/>
            </v:shape>
            <v:shape style="position:absolute;left:1702;top:1057;width:5;height:0" coordorigin="1702,1057" coordsize="5,0" path="m1702,1057l1707,1057e" filled="f" stroked="t" strokeweight="0.33999pt" strokecolor="#9F9F9F">
              <v:path arrowok="t"/>
            </v:shape>
            <v:shape style="position:absolute;left:1702;top:1057;width:5;height:0" coordorigin="1702,1057" coordsize="5,0" path="m1702,1057l1707,1057e" filled="f" stroked="t" strokeweight="0.33999pt" strokecolor="#E2E2E2">
              <v:path arrowok="t"/>
            </v:shape>
            <v:shape style="position:absolute;left:1707;top:1057;width:8495;height:0" coordorigin="1707,1057" coordsize="8495,0" path="m1707,1057l10202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w10:wrap type="none"/>
          </v:group>
        </w:pic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lativos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2015,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fue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  <w:sectPr>
          <w:pgSz w:w="11920" w:h="16840"/>
          <w:pgMar w:top="1320" w:bottom="280" w:left="1600" w:right="160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102" w:right="231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inalment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investigue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sunto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av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vincul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íti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lori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av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50%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ndicion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2015.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10"/>
      </w:pPr>
      <w:r>
        <w:pict>
          <v:group style="position:absolute;margin-left:84.275pt;margin-top:51.3231pt;width:426.8pt;height:1.69pt;mso-position-horizontal-relative:page;mso-position-vertical-relative:paragraph;z-index:-1014" coordorigin="1686,1026" coordsize="8536,34">
            <v:shape style="position:absolute;left:1702;top:1043;width:8503;height:0" coordorigin="1702,1043" coordsize="8503,0" path="m1702,1043l10205,1043e" filled="f" stroked="t" strokeweight="1.65pt" strokecolor="#9F9F9F">
              <v:path arrowok="t"/>
            </v:shape>
            <v:shape style="position:absolute;left:1702;top:1030;width:5;height:0" coordorigin="1702,1030" coordsize="5,0" path="m1702,1030l1707,1030e" filled="f" stroked="t" strokeweight="0.34001pt" strokecolor="#9F9F9F">
              <v:path arrowok="t"/>
            </v:shape>
            <v:shape style="position:absolute;left:1702;top:1030;width:5;height:0" coordorigin="1702,1030" coordsize="5,0" path="m1702,1030l1707,1030e" filled="f" stroked="t" strokeweight="0.34001pt" strokecolor="#9F9F9F">
              <v:path arrowok="t"/>
            </v:shape>
            <v:shape style="position:absolute;left:1707;top:1030;width:8495;height:0" coordorigin="1707,1030" coordsize="8495,0" path="m1707,1030l10202,1030e" filled="f" stroked="t" strokeweight="0.34001pt" strokecolor="#9F9F9F">
              <v:path arrowok="t"/>
            </v:shape>
            <v:shape style="position:absolute;left:10202;top:1030;width:5;height:0" coordorigin="10202,1030" coordsize="5,0" path="m10202,1030l10207,1030e" filled="f" stroked="t" strokeweight="0.34001pt" strokecolor="#E2E2E2">
              <v:path arrowok="t"/>
            </v:shape>
            <v:shape style="position:absolute;left:10202;top:1030;width:5;height:0" coordorigin="10202,1030" coordsize="5,0" path="m10202,1030l10207,1030e" filled="f" stroked="t" strokeweight="0.34001pt" strokecolor="#9F9F9F">
              <v:path arrowok="t"/>
            </v:shape>
            <v:shape style="position:absolute;left:1702;top:1044;width:5;height:0" coordorigin="1702,1044" coordsize="5,0" path="m1702,1044l1707,1044e" filled="f" stroked="t" strokeweight="1.18pt" strokecolor="#9F9F9F">
              <v:path arrowok="t"/>
            </v:shape>
            <v:shape style="position:absolute;left:10202;top:1044;width:5;height:0" coordorigin="10202,1044" coordsize="5,0" path="m10202,1044l10207,1044e" filled="f" stroked="t" strokeweight="1.18pt" strokecolor="#E2E2E2">
              <v:path arrowok="t"/>
            </v:shape>
            <v:shape style="position:absolute;left:1702;top:1057;width:5;height:0" coordorigin="1702,1057" coordsize="5,0" path="m1702,1057l1707,1057e" filled="f" stroked="t" strokeweight="0.34001pt" strokecolor="#9F9F9F">
              <v:path arrowok="t"/>
            </v:shape>
            <v:shape style="position:absolute;left:1702;top:1057;width:5;height:0" coordorigin="1702,1057" coordsize="5,0" path="m1702,1057l1707,1057e" filled="f" stroked="t" strokeweight="0.34001pt" strokecolor="#E2E2E2">
              <v:path arrowok="t"/>
            </v:shape>
            <v:shape style="position:absolute;left:1707;top:1057;width:8495;height:0" coordorigin="1707,1057" coordsize="8495,0" path="m1707,1057l10202,1057e" filled="f" stroked="t" strokeweight="0.34001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4001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4001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lari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ativas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vulne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principios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X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88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50%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" w:lineRule="exact" w:line="260"/>
        <w:ind w:left="822" w:right="628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iato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822" w:right="571" w:hanging="360"/>
      </w:pPr>
      <w:r>
        <w:pict>
          <v:group style="position:absolute;margin-left:84.275pt;margin-top:64.83pt;width:426.8pt;height:1.7pt;mso-position-horizontal-relative:page;mso-position-vertical-relative:paragraph;z-index:-1013" coordorigin="1685,1297" coordsize="8536,34">
            <v:shape style="position:absolute;left:1702;top:1313;width:8503;height:0" coordorigin="1702,1313" coordsize="8503,0" path="m1702,1313l10205,1313e" filled="f" stroked="t" strokeweight="1.65pt" strokecolor="#9F9F9F">
              <v:path arrowok="t"/>
            </v:shape>
            <v:shape style="position:absolute;left:1702;top:1301;width:5;height:0" coordorigin="1702,1301" coordsize="5,0" path="m1702,1301l1707,1301e" filled="f" stroked="t" strokeweight="0.33999pt" strokecolor="#9F9F9F">
              <v:path arrowok="t"/>
            </v:shape>
            <v:shape style="position:absolute;left:1702;top:1301;width:5;height:0" coordorigin="1702,1301" coordsize="5,0" path="m1702,1301l1707,1301e" filled="f" stroked="t" strokeweight="0.33999pt" strokecolor="#9F9F9F">
              <v:path arrowok="t"/>
            </v:shape>
            <v:shape style="position:absolute;left:1707;top:1301;width:8495;height:0" coordorigin="1707,1301" coordsize="8495,0" path="m1707,1301l10202,1301e" filled="f" stroked="t" strokeweight="0.33999pt" strokecolor="#9F9F9F">
              <v:path arrowok="t"/>
            </v:shape>
            <v:shape style="position:absolute;left:10202;top:1301;width:5;height:0" coordorigin="10202,1301" coordsize="5,0" path="m10202,1301l10207,1301e" filled="f" stroked="t" strokeweight="0.33999pt" strokecolor="#E2E2E2">
              <v:path arrowok="t"/>
            </v:shape>
            <v:shape style="position:absolute;left:10202;top:1301;width:5;height:0" coordorigin="10202,1301" coordsize="5,0" path="m10202,1301l10207,1301e" filled="f" stroked="t" strokeweight="0.33999pt" strokecolor="#9F9F9F">
              <v:path arrowok="t"/>
            </v:shape>
            <v:shape style="position:absolute;left:1702;top:1314;width:5;height:0" coordorigin="1702,1314" coordsize="5,0" path="m1702,1314l1707,1314e" filled="f" stroked="t" strokeweight="1.18pt" strokecolor="#9F9F9F">
              <v:path arrowok="t"/>
            </v:shape>
            <v:shape style="position:absolute;left:10202;top:1314;width:5;height:0" coordorigin="10202,1314" coordsize="5,0" path="m10202,1314l10207,1314e" filled="f" stroked="t" strokeweight="1.18pt" strokecolor="#E2E2E2">
              <v:path arrowok="t"/>
            </v:shape>
            <v:shape style="position:absolute;left:1702;top:1327;width:5;height:0" coordorigin="1702,1327" coordsize="5,0" path="m1702,1327l1707,1327e" filled="f" stroked="t" strokeweight="0.34002pt" strokecolor="#9F9F9F">
              <v:path arrowok="t"/>
            </v:shape>
            <v:shape style="position:absolute;left:1702;top:1327;width:5;height:0" coordorigin="1702,1327" coordsize="5,0" path="m1702,1327l1707,1327e" filled="f" stroked="t" strokeweight="0.34002pt" strokecolor="#E2E2E2">
              <v:path arrowok="t"/>
            </v:shape>
            <v:shape style="position:absolute;left:1707;top:1327;width:8495;height:0" coordorigin="1707,1327" coordsize="8495,0" path="m1707,1327l10202,1327e" filled="f" stroked="t" strokeweight="0.34002pt" strokecolor="#E2E2E2">
              <v:path arrowok="t"/>
            </v:shape>
            <v:shape style="position:absolute;left:10202;top:1327;width:5;height:0" coordorigin="10202,1327" coordsize="5,0" path="m10202,1327l10207,1327e" filled="f" stroked="t" strokeweight="0.34002pt" strokecolor="#E2E2E2">
              <v:path arrowok="t"/>
            </v:shape>
            <v:shape style="position:absolute;left:10202;top:1327;width:5;height:0" coordorigin="10202,1327" coordsize="5,0" path="m10202,1327l10207,1327e" filled="f" stroked="t" strokeweight="0.34002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stiga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sunto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tivas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7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FI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Í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66"/>
      </w:pPr>
      <w:r>
        <w:pict>
          <v:group style="position:absolute;margin-left:84.275pt;margin-top:106.513pt;width:426.8pt;height:1.72pt;mso-position-horizontal-relative:page;mso-position-vertical-relative:paragraph;z-index:-1012" coordorigin="1685,2130" coordsize="8536,34">
            <v:shape style="position:absolute;left:1702;top:2147;width:8503;height:0" coordorigin="1702,2147" coordsize="8503,0" path="m1702,2147l10205,2147e" filled="f" stroked="t" strokeweight="1.65pt" strokecolor="#9F9F9F">
              <v:path arrowok="t"/>
            </v:shape>
            <v:shape style="position:absolute;left:1702;top:2135;width:5;height:0" coordorigin="1702,2135" coordsize="5,0" path="m1702,2135l1707,2135e" filled="f" stroked="t" strokeweight="0.33999pt" strokecolor="#9F9F9F">
              <v:path arrowok="t"/>
            </v:shape>
            <v:shape style="position:absolute;left:1702;top:2135;width:5;height:0" coordorigin="1702,2135" coordsize="5,0" path="m1702,2135l1707,2135e" filled="f" stroked="t" strokeweight="0.33999pt" strokecolor="#9F9F9F">
              <v:path arrowok="t"/>
            </v:shape>
            <v:shape style="position:absolute;left:1707;top:2135;width:8495;height:0" coordorigin="1707,2135" coordsize="8495,0" path="m1707,2135l10202,2135e" filled="f" stroked="t" strokeweight="0.33999pt" strokecolor="#9F9F9F">
              <v:path arrowok="t"/>
            </v:shape>
            <v:shape style="position:absolute;left:10202;top:2135;width:5;height:0" coordorigin="10202,2135" coordsize="5,0" path="m10202,2135l10207,2135e" filled="f" stroked="t" strokeweight="0.33999pt" strokecolor="#E2E2E2">
              <v:path arrowok="t"/>
            </v:shape>
            <v:shape style="position:absolute;left:10202;top:2135;width:5;height:0" coordorigin="10202,2135" coordsize="5,0" path="m10202,2135l10207,2135e" filled="f" stroked="t" strokeweight="0.33999pt" strokecolor="#9F9F9F">
              <v:path arrowok="t"/>
            </v:shape>
            <v:shape style="position:absolute;left:1702;top:2148;width:5;height:0" coordorigin="1702,2148" coordsize="5,0" path="m1702,2148l1707,2148e" filled="f" stroked="t" strokeweight="1.18pt" strokecolor="#9F9F9F">
              <v:path arrowok="t"/>
            </v:shape>
            <v:shape style="position:absolute;left:10202;top:2148;width:5;height:0" coordorigin="10202,2148" coordsize="5,0" path="m10202,2148l10207,2148e" filled="f" stroked="t" strokeweight="1.18pt" strokecolor="#E2E2E2">
              <v:path arrowok="t"/>
            </v:shape>
            <v:shape style="position:absolute;left:1702;top:2161;width:5;height:0" coordorigin="1702,2161" coordsize="5,0" path="m1702,2161l1707,2161e" filled="f" stroked="t" strokeweight="0.33999pt" strokecolor="#9F9F9F">
              <v:path arrowok="t"/>
            </v:shape>
            <v:shape style="position:absolute;left:1702;top:2161;width:5;height:0" coordorigin="1702,2161" coordsize="5,0" path="m1702,2161l1707,2161e" filled="f" stroked="t" strokeweight="0.33999pt" strokecolor="#E2E2E2">
              <v:path arrowok="t"/>
            </v:shape>
            <v:shape style="position:absolute;left:1707;top:2161;width:8495;height:0" coordorigin="1707,2161" coordsize="8495,0" path="m1707,2161l10202,2161e" filled="f" stroked="t" strokeweight="0.33999pt" strokecolor="#E2E2E2">
              <v:path arrowok="t"/>
            </v:shape>
            <v:shape style="position:absolute;left:10202;top:2161;width:5;height:0" coordorigin="10202,2161" coordsize="5,0" path="m10202,2161l10207,2161e" filled="f" stroked="t" strokeweight="0.33999pt" strokecolor="#E2E2E2">
              <v:path arrowok="t"/>
            </v:shape>
            <v:shape style="position:absolute;left:10202;top:2161;width:5;height:0" coordorigin="10202,2161" coordsize="5,0" path="m10202,2161l10207,2161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ré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Fis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favo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vias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utorid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tí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02" w:right="7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rá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ropo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lazo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" w:lineRule="atLeast" w:line="540"/>
        <w:ind w:left="102" w:right="517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23,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nte,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Raúl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685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09391472C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loriu,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36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" w:lineRule="exact" w:line="260"/>
        <w:ind w:left="102" w:right="526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33595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620070182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02"/>
        <w:sectPr>
          <w:pgSz w:w="11920" w:h="16840"/>
          <w:pgMar w:top="1320" w:bottom="280" w:left="1600" w:right="160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hyperlink r:id="rId4"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o: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salg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do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r</w:t>
        </w:r>
        <w:r>
          <w:rPr>
            <w:rFonts w:cs="Times New Roman" w:hAnsi="Times New Roman" w:eastAsia="Times New Roman" w:ascii="Times New Roman"/>
            <w:spacing w:val="-2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hi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t@g</w:t>
        </w:r>
        <w:r>
          <w:rPr>
            <w:rFonts w:cs="Times New Roman" w:hAnsi="Times New Roman" w:eastAsia="Times New Roman" w:ascii="Times New Roman"/>
            <w:spacing w:val="3"/>
            <w:w w:val="100"/>
            <w:sz w:val="24"/>
            <w:szCs w:val="24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.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om</w:t>
        </w:r>
      </w:hyperlink>
    </w:p>
    <w:tbl>
      <w:tblPr>
        <w:tblW w:w="0" w:type="auto"/>
        <w:tblLook w:val="01E0"/>
        <w:jc w:val="left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700" w:hRule="exact"/>
        </w:trPr>
        <w:tc>
          <w:tcPr>
            <w:tcW w:w="6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before="10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36"/>
                <w:szCs w:val="36"/>
              </w:rPr>
              <w:jc w:val="left"/>
              <w:ind w:left="789"/>
            </w:pP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AYUNTAMIENTO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LLANES</w:t>
            </w:r>
          </w:p>
        </w:tc>
        <w:tc>
          <w:tcPr>
            <w:tcW w:w="39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7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Sello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</w:tc>
      </w:tr>
      <w:tr>
        <w:trPr>
          <w:trHeight w:val="1060" w:hRule="exact"/>
        </w:trPr>
        <w:tc>
          <w:tcPr>
            <w:tcW w:w="1440" w:type="dxa"/>
            <w:vMerge w:val="restart"/>
            <w:tcBorders>
              <w:top w:val="single" w:sz="8" w:space="0" w:color="000000"/>
              <w:left w:val="nil" w:sz="6" w:space="0" w:color="auto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"/>
            </w:pPr>
            <w:r>
              <w:pict>
                <v:shape type="#_x0000_t75" style="width:28.37pt;height:58pt">
                  <v:imagedata o:title="" r:id="rId6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lineRule="exact" w:line="240"/>
            </w:pPr>
            <w:r>
              <w:rPr>
                <w:sz w:val="24"/>
                <w:szCs w:val="24"/>
              </w:rPr>
            </w:r>
          </w:p>
        </w:tc>
        <w:tc>
          <w:tcPr>
            <w:tcW w:w="5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Identificación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Procedimiento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SERVICIO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INTEGRAL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ATENCION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CIUDADANA</w:t>
            </w:r>
          </w:p>
          <w:p>
            <w:pPr>
              <w:rPr>
                <w:sz w:val="18"/>
                <w:szCs w:val="18"/>
              </w:rPr>
              <w:jc w:val="left"/>
              <w:spacing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Solicitud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general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60" w:hRule="exact"/>
        </w:trPr>
        <w:tc>
          <w:tcPr>
            <w:tcW w:w="1440" w:type="dxa"/>
            <w:vMerge w:val=""/>
            <w:tcBorders>
              <w:left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540" w:hRule="exact"/>
        </w:trPr>
        <w:tc>
          <w:tcPr>
            <w:tcW w:w="1440" w:type="dxa"/>
            <w:vMerge w:val=""/>
            <w:tcBorders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Código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Asiento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SACE180992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9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Fecha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Hora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9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14/10/2024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00:00:00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4" w:lineRule="exact" w:line="300"/>
        <w:ind w:left="838"/>
      </w:pP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JUSTIFICANTE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PRESENTACIÓN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EL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REGISTRO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TELEMÁTICO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FECHA,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NUMERO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REGISTRO(general/negociado)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9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14/10/2024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00:00:00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nº11988/11992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EXTRACTO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(Contenido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escrito)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4" w:lineRule="auto" w:line="262"/>
        <w:ind w:left="120" w:right="75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explicaciones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Concejal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Delegado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Economía,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Presupuestos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Hacienda,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Lucio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Carriles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Sánchez,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sobre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reducción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Expediente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RES/2020/235,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relacionada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Club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Marítimo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Celorio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Carlos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Mallada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Prieto.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sanción,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originalmente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fijada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6.000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reducida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arbitrariamente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3.000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justificación,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pesar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reincidencia.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Exijo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información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detallada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sobre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base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legal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sustenta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esta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reducción,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acceso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comprobantes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pago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negado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hasta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fecha,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explicaciones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sobre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trato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favor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parece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haberse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dado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club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sus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responsables,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dado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aplicado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correspondientes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infracciones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previas.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Asimismo,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aclaraciones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sobre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otras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infracciones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sancionadas,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como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falta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licencia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actividad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desde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1972,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realización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eventos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autorización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incumplimientos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Código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Técnico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Edificación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(CTE).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9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INTERESADOS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1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[PRINCIPAL]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09391472C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GUTIERREZ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SALGADO,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RAUL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99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DOCUMENTACIÓN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APORTADA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6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Denuncia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1728721846137800.pdf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 w:lineRule="auto" w:line="262"/>
        <w:ind w:left="120" w:right="5784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Sancion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ejecutada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1728721846169881.pdf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Transparencia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1728721846340832.pdf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comp.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pago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1728721846403103.pdf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debidamente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cumplimentada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según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artículo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66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39/2015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OBSERVACIONES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6" w:lineRule="auto" w:line="262"/>
        <w:ind w:left="120" w:right="10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Dado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facilitado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documentación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necesaria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Ayuntamiento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Llanes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figura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como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entidad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prácticas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entorpecedoras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materia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transparencia,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recurrido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Consejo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Transparencia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Buen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Gobierno.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continuación,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detallo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puntos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clave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solicitud: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Justificación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legal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reducción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sanción.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3" w:lineRule="auto" w:line="262"/>
        <w:ind w:left="120" w:right="5088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Copia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resolución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autoriza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dicha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reducción.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Comprobantes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pago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sanción.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Explicaciones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sobre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falta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adicionales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relacionadas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infracciones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reiteradas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Club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Marítimo.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3" w:lineRule="auto" w:line="262"/>
        <w:ind w:left="120" w:right="63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Adjunto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copias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presentada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Consejo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Transparencia,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original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realizada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Ayuntamiento,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documentos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relativos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2015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ejecutada.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  <w:sectPr>
          <w:pgMar w:footer="100" w:header="0" w:top="460" w:bottom="0" w:left="600" w:right="540"/>
          <w:footerReference w:type="default" r:id="rId5"/>
          <w:pgSz w:w="11900" w:h="16840"/>
        </w:sectPr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140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justificante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deberá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presentado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para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obtener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cualquier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información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sobre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escrito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al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que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hace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referencia.</w:t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262"/>
        <w:ind w:left="180" w:right="2738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Código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documento.Se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puede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contenido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la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siguiente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dirección:</w:t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8"/>
        <w:ind w:left="180"/>
      </w:pPr>
      <w:r>
        <w:rPr>
          <w:rFonts w:cs="Arial" w:hAnsi="Arial" w:eastAsia="Arial" w:ascii="Arial"/>
          <w:color w:val="0000ED"/>
          <w:sz w:val="12"/>
          <w:szCs w:val="12"/>
        </w:rPr>
      </w:r>
      <w:hyperlink r:id="rId7"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Pinche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aquí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para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validar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documento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en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la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Sede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Electrónica</w:t>
        </w:r>
      </w:hyperlink>
      <w:r>
        <w:rPr>
          <w:rFonts w:cs="Arial" w:hAnsi="Arial" w:eastAsia="Arial" w:ascii="Arial"/>
          <w:color w:val="0000ED"/>
          <w:spacing w:val="0"/>
          <w:w w:val="100"/>
          <w:sz w:val="12"/>
          <w:szCs w:val="12"/>
        </w:rPr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right"/>
        <w:spacing w:before="2"/>
      </w:pPr>
      <w:r>
        <w:pict>
          <v:group style="position:absolute;margin-left:35.5pt;margin-top:772.5pt;width:522pt;height:41pt;mso-position-horizontal-relative:page;mso-position-vertical-relative:page;z-index:-1010" coordorigin="710,15450" coordsize="10440,820">
            <v:shape style="position:absolute;left:720;top:15460;width:7980;height:800" coordorigin="720,15460" coordsize="7980,800" path="m720,16260l8700,16260,8700,15460,720,15460,720,16260e" filled="f" stroked="t" strokeweight="1pt" strokecolor="#000000">
              <v:path arrowok="t"/>
            </v:shape>
            <v:shape style="position:absolute;left:8680;top:15460;width:2460;height:800" coordorigin="8680,15460" coordsize="2460,800" path="m8680,16260l11140,16260,11140,15460,8680,15460,8680,16260xe" filled="t" fillcolor="#FFFFFF" stroked="f">
              <v:path arrowok="t"/>
              <v:fill/>
            </v:shape>
            <v:shape style="position:absolute;left:8680;top:15460;width:2460;height:800" coordorigin="8680,15460" coordsize="2460,800" path="m8680,16260l11140,16260,11140,15460,8680,15460,8680,16260e" filled="f" stroked="t" strokeweight="1pt" strokecolor="#000000">
              <v:path arrowok="t"/>
            </v:shape>
            <v:shape style="position:absolute;left:4860;top:15540;width:3580;height:520" coordorigin="4860,15540" coordsize="3580,520" path="m4860,15540l4860,16060,8440,16060,8440,15540,4860,15540xe" filled="t" fillcolor="#FFFFFF" stroked="f">
              <v:path arrowok="t"/>
              <v:fill/>
            </v:shape>
            <v:shape type="#_x0000_t75" style="position:absolute;left:4860;top:15540;width:3580;height:520">
              <v:imagedata o:title="" r:id="rId8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0Q735X046N1A136U0B8M</w:t>
      </w:r>
    </w:p>
    <w:p>
      <w:pPr>
        <w:rPr>
          <w:sz w:val="14"/>
          <w:szCs w:val="14"/>
        </w:rPr>
        <w:jc w:val="left"/>
        <w:spacing w:before="8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right="-44"/>
      </w:pPr>
      <w:r>
        <w:rPr>
          <w:rFonts w:cs="Arial" w:hAnsi="Arial" w:eastAsia="Arial" w:ascii="Arial"/>
          <w:i/>
          <w:spacing w:val="0"/>
          <w:w w:val="100"/>
          <w:sz w:val="16"/>
          <w:szCs w:val="16"/>
        </w:rPr>
        <w:t>Página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ectPr>
          <w:type w:val="continuous"/>
          <w:pgSz w:w="11900" w:h="16840"/>
          <w:pgMar w:top="1320" w:bottom="280" w:left="600" w:right="540"/>
          <w:cols w:num="3" w:equalWidth="off">
            <w:col w:w="6788" w:space="1372"/>
            <w:col w:w="499" w:space="390"/>
            <w:col w:w="1711"/>
          </w:cols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</w:p>
    <w:tbl>
      <w:tblPr>
        <w:tblW w:w="0" w:type="auto"/>
        <w:tblLook w:val="01E0"/>
        <w:jc w:val="left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700" w:hRule="exact"/>
        </w:trPr>
        <w:tc>
          <w:tcPr>
            <w:tcW w:w="6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before="10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36"/>
                <w:szCs w:val="36"/>
              </w:rPr>
              <w:jc w:val="left"/>
              <w:ind w:left="789"/>
            </w:pP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AYUNTAMIENTO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LLANES</w:t>
            </w:r>
          </w:p>
        </w:tc>
        <w:tc>
          <w:tcPr>
            <w:tcW w:w="39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7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Sello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</w:tc>
      </w:tr>
      <w:tr>
        <w:trPr>
          <w:trHeight w:val="1060" w:hRule="exact"/>
        </w:trPr>
        <w:tc>
          <w:tcPr>
            <w:tcW w:w="1440" w:type="dxa"/>
            <w:vMerge w:val="restart"/>
            <w:tcBorders>
              <w:top w:val="single" w:sz="8" w:space="0" w:color="000000"/>
              <w:left w:val="nil" w:sz="6" w:space="0" w:color="auto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"/>
            </w:pPr>
            <w:r>
              <w:pict>
                <v:shape type="#_x0000_t75" style="width:28.37pt;height:58pt">
                  <v:imagedata o:title="" r:id="rId9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lineRule="exact" w:line="240"/>
            </w:pPr>
            <w:r>
              <w:rPr>
                <w:sz w:val="24"/>
                <w:szCs w:val="24"/>
              </w:rPr>
            </w:r>
          </w:p>
        </w:tc>
        <w:tc>
          <w:tcPr>
            <w:tcW w:w="5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Identificación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Procedimiento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SERVICIO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INTEGRAL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ATENCION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CIUDADANA</w:t>
            </w:r>
          </w:p>
          <w:p>
            <w:pPr>
              <w:rPr>
                <w:sz w:val="18"/>
                <w:szCs w:val="18"/>
              </w:rPr>
              <w:jc w:val="left"/>
              <w:spacing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Solicitud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general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60" w:hRule="exact"/>
        </w:trPr>
        <w:tc>
          <w:tcPr>
            <w:tcW w:w="1440" w:type="dxa"/>
            <w:vMerge w:val=""/>
            <w:tcBorders>
              <w:left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540" w:hRule="exact"/>
        </w:trPr>
        <w:tc>
          <w:tcPr>
            <w:tcW w:w="1440" w:type="dxa"/>
            <w:vMerge w:val=""/>
            <w:tcBorders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Código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Asiento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SACE180992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9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Fecha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Hora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9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14/10/2024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00:00:00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4" w:lineRule="exact" w:line="300"/>
        <w:ind w:left="838"/>
      </w:pP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JUSTIFICANTE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PRESENTACIÓN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EL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REGISTRO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TELEMÁTICO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8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left="120"/>
      </w:pP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14/10/2024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6" w:lineRule="exact" w:line="240"/>
        <w:sectPr>
          <w:pgMar w:header="0" w:footer="100" w:top="460" w:bottom="0" w:left="600" w:right="640"/>
          <w:pgSz w:w="11900" w:h="16840"/>
        </w:sectPr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140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justificante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deberá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presentado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para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obtener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cualquier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información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sobre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escrito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al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que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hace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referencia.</w:t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262"/>
        <w:ind w:left="180" w:right="2738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Código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documento.Se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puede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contenido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la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siguiente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dirección:</w:t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8"/>
        <w:ind w:left="180"/>
      </w:pPr>
      <w:r>
        <w:rPr>
          <w:rFonts w:cs="Arial" w:hAnsi="Arial" w:eastAsia="Arial" w:ascii="Arial"/>
          <w:color w:val="0000ED"/>
          <w:sz w:val="12"/>
          <w:szCs w:val="12"/>
        </w:rPr>
      </w:r>
      <w:hyperlink r:id="rId10"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Pinche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aquí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para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validar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documento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en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la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Sede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Electrónica</w:t>
        </w:r>
      </w:hyperlink>
      <w:r>
        <w:rPr>
          <w:rFonts w:cs="Arial" w:hAnsi="Arial" w:eastAsia="Arial" w:ascii="Arial"/>
          <w:color w:val="0000ED"/>
          <w:spacing w:val="0"/>
          <w:w w:val="100"/>
          <w:sz w:val="12"/>
          <w:szCs w:val="12"/>
        </w:rPr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right"/>
        <w:spacing w:before="2"/>
      </w:pPr>
      <w:r>
        <w:pict>
          <v:group style="position:absolute;margin-left:35.5pt;margin-top:772.5pt;width:522pt;height:41pt;mso-position-horizontal-relative:page;mso-position-vertical-relative:page;z-index:-1008" coordorigin="710,15450" coordsize="10440,820">
            <v:shape style="position:absolute;left:720;top:15460;width:7980;height:800" coordorigin="720,15460" coordsize="7980,800" path="m720,16260l8700,16260,8700,15460,720,15460,720,16260e" filled="f" stroked="t" strokeweight="1pt" strokecolor="#000000">
              <v:path arrowok="t"/>
            </v:shape>
            <v:shape style="position:absolute;left:8680;top:15460;width:2460;height:800" coordorigin="8680,15460" coordsize="2460,800" path="m8680,16260l11140,16260,11140,15460,8680,15460,8680,16260xe" filled="t" fillcolor="#FFFFFF" stroked="f">
              <v:path arrowok="t"/>
              <v:fill/>
            </v:shape>
            <v:shape style="position:absolute;left:8680;top:15460;width:2460;height:800" coordorigin="8680,15460" coordsize="2460,800" path="m8680,16260l11140,16260,11140,15460,8680,15460,8680,16260e" filled="f" stroked="t" strokeweight="1pt" strokecolor="#000000">
              <v:path arrowok="t"/>
            </v:shape>
            <v:shape style="position:absolute;left:4860;top:15540;width:3580;height:520" coordorigin="4860,15540" coordsize="3580,520" path="m4860,15540l4860,16060,8440,16060,8440,15540,4860,15540xe" filled="t" fillcolor="#FFFFFF" stroked="f">
              <v:path arrowok="t"/>
              <v:fill/>
            </v:shape>
            <v:shape type="#_x0000_t75" style="position:absolute;left:4860;top:15540;width:3580;height:520">
              <v:imagedata o:title="" r:id="rId11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0Q735X046N1A136U0B8M</w:t>
      </w:r>
    </w:p>
    <w:p>
      <w:pPr>
        <w:rPr>
          <w:sz w:val="14"/>
          <w:szCs w:val="14"/>
        </w:rPr>
        <w:jc w:val="left"/>
        <w:spacing w:before="8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right="-44"/>
      </w:pPr>
      <w:r>
        <w:rPr>
          <w:rFonts w:cs="Arial" w:hAnsi="Arial" w:eastAsia="Arial" w:ascii="Arial"/>
          <w:i/>
          <w:spacing w:val="0"/>
          <w:w w:val="100"/>
          <w:sz w:val="16"/>
          <w:szCs w:val="16"/>
        </w:rPr>
        <w:t>Página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ectPr>
          <w:type w:val="continuous"/>
          <w:pgSz w:w="11900" w:h="16840"/>
          <w:pgMar w:top="1320" w:bottom="280" w:left="600" w:right="640"/>
          <w:cols w:num="3" w:equalWidth="off">
            <w:col w:w="6788" w:space="1372"/>
            <w:col w:w="499" w:space="390"/>
            <w:col w:w="1611"/>
          </w:cols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</w:p>
    <w:p>
      <w:pPr>
        <w:rPr>
          <w:rFonts w:cs="ISOCPEUR" w:hAnsi="ISOCPEUR" w:eastAsia="ISOCPEUR" w:ascii="ISOCPEUR"/>
          <w:sz w:val="32"/>
          <w:szCs w:val="32"/>
        </w:rPr>
        <w:jc w:val="left"/>
        <w:spacing w:before="54"/>
        <w:ind w:left="3525"/>
      </w:pPr>
      <w:r>
        <w:pict>
          <v:group style="position:absolute;margin-left:385.011pt;margin-top:50.5247pt;width:1.0001pt;height:50.2pt;mso-position-horizontal-relative:page;mso-position-vertical-relative:paragraph;z-index:-1007" coordorigin="7700,1010" coordsize="20,1004">
            <v:shape style="position:absolute;left:7710;top:1020;width:0;height:492" coordorigin="7710,1020" coordsize="0,492" path="m7710,1020l7710,1020,7710,1512e" filled="f" stroked="t" strokeweight="1pt" strokecolor="#BFBFBF">
              <v:path arrowok="t"/>
            </v:shape>
            <v:shape style="position:absolute;left:7710;top:1512;width:0;height:492" coordorigin="7710,1512" coordsize="0,492" path="m7710,1512l7710,1512,7710,2004e" filled="f" stroked="t" strokeweight="1pt" strokecolor="#BFBFBF">
              <v:path arrowok="t"/>
            </v:shape>
            <w10:wrap type="none"/>
          </v:group>
        </w:pict>
      </w:r>
      <w:r>
        <w:pict>
          <v:group style="position:absolute;margin-left:203.593pt;margin-top:119.125pt;width:1.0001pt;height:74.8pt;mso-position-horizontal-relative:page;mso-position-vertical-relative:paragraph;z-index:-1006" coordorigin="4072,2382" coordsize="20,1496">
            <v:shape style="position:absolute;left:4082;top:2392;width:0;height:492" coordorigin="4082,2392" coordsize="0,492" path="m4082,2392l4082,2392,4082,2884e" filled="f" stroked="t" strokeweight="1pt" strokecolor="#BFBFBF">
              <v:path arrowok="t"/>
            </v:shape>
            <v:shape style="position:absolute;left:4082;top:2884;width:0;height:492" coordorigin="4082,2884" coordsize="0,492" path="m4082,2884l4082,2884,4082,3376e" filled="f" stroked="t" strokeweight="1pt" strokecolor="#BFBFBF">
              <v:path arrowok="t"/>
            </v:shape>
            <v:shape style="position:absolute;left:4082;top:3376;width:0;height:492" coordorigin="4082,3376" coordsize="0,492" path="m4082,3376l4082,3376,4082,3868e" filled="f" stroked="t" strokeweight="1pt" strokecolor="#BFBFBF">
              <v:path arrowok="t"/>
            </v:shape>
            <w10:wrap type="none"/>
          </v:group>
        </w:pict>
      </w:r>
      <w:r>
        <w:pict>
          <v:group style="position:absolute;margin-left:204.093pt;margin-top:212.825pt;width:9.99996e-005pt;height:24.6pt;mso-position-horizontal-relative:page;mso-position-vertical-relative:paragraph;z-index:-1005" coordorigin="4082,4256" coordsize="0,492">
            <v:shape style="position:absolute;left:4082;top:4256;width:0;height:492" coordorigin="4082,4256" coordsize="0,492" path="m4082,4256l4082,4256,4082,4748e" filled="f" stroked="t" strokeweight="1pt" strokecolor="#BFBFBF">
              <v:path arrowok="t"/>
            </v:shape>
            <w10:wrap type="none"/>
          </v:group>
        </w:pict>
      </w:r>
      <w:r>
        <w:pict>
          <v:shape type="#_x0000_t202" style="position:absolute;margin-left:22.177pt;margin-top:58.046pt;width:545.25pt;height:241.4pt;mso-position-horizontal-relative:page;mso-position-vertical-relative:page;z-index:-1004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348" w:hRule="exact"/>
                    </w:trPr>
                    <w:tc>
                      <w:tcPr>
                        <w:tcW w:w="10885" w:type="dxa"/>
                        <w:gridSpan w:val="6"/>
                        <w:tcBorders>
                          <w:top w:val="single" w:sz="8" w:space="0" w:color="BFBFBF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  <w:shd w:val="clear" w:color="auto" w:fill="DBDBDB"/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before="11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Datos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la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persona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solicitante</w:t>
                        </w:r>
                      </w:p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3628" w:type="dxa"/>
                        <w:gridSpan w:val="2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-6"/>
                            <w:w w:val="100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ipo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Persona</w:t>
                        </w:r>
                      </w:p>
                    </w:tc>
                    <w:tc>
                      <w:tcPr>
                        <w:tcW w:w="7257" w:type="dxa"/>
                        <w:gridSpan w:val="4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-6"/>
                            <w:w w:val="100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ipo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Documento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Identificación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                     </w:t>
                        </w:r>
                        <w:r>
                          <w:rPr>
                            <w:rFonts w:cs="Arial" w:hAnsi="Arial" w:eastAsia="Arial" w:ascii="Arial"/>
                            <w:spacing w:val="2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Documento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Identificación</w:t>
                        </w:r>
                      </w:p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40"/>
                          <w:ind w:left="40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3"/>
                            <w:sz w:val="20"/>
                            <w:szCs w:val="20"/>
                          </w:rPr>
                          <w:t>NIF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3"/>
                            <w:sz w:val="20"/>
                            <w:szCs w:val="20"/>
                          </w:rPr>
                          <w:t>                              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24"/>
                            <w:w w:val="133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3"/>
                            <w:sz w:val="20"/>
                            <w:szCs w:val="20"/>
                          </w:rPr>
                          <w:t>09391472C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267" w:hRule="exact"/>
                    </w:trPr>
                    <w:tc>
                      <w:tcPr>
                        <w:tcW w:w="3628" w:type="dxa"/>
                        <w:gridSpan w:val="2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0"/>
                            <w:position w:val="1"/>
                            <w:sz w:val="20"/>
                            <w:szCs w:val="20"/>
                          </w:rPr>
                          <w:t>FÍSICA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position w:val="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7257" w:type="dxa"/>
                        <w:gridSpan w:val="4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3628" w:type="dxa"/>
                        <w:gridSpan w:val="2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Nombre</w:t>
                        </w:r>
                      </w:p>
                    </w:tc>
                    <w:tc>
                      <w:tcPr>
                        <w:tcW w:w="5442" w:type="dxa"/>
                        <w:gridSpan w:val="3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Primer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Apellido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                                                       </w:t>
                        </w:r>
                        <w:r>
                          <w:rPr>
                            <w:rFonts w:cs="Arial" w:hAnsi="Arial" w:eastAsia="Arial" w:ascii="Arial"/>
                            <w:spacing w:val="18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Segundo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Apellido</w:t>
                        </w:r>
                      </w:p>
                    </w:tc>
                    <w:tc>
                      <w:tcPr>
                        <w:tcW w:w="1814" w:type="dxa"/>
                        <w:vMerge w:val="restart"/>
                        <w:tcBorders>
                          <w:top w:val="single" w:sz="8" w:space="0" w:color="BFBFBF"/>
                          <w:left w:val="nil" w:sz="6" w:space="0" w:color="auto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307" w:hRule="exact"/>
                    </w:trPr>
                    <w:tc>
                      <w:tcPr>
                        <w:tcW w:w="3628" w:type="dxa"/>
                        <w:gridSpan w:val="2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4"/>
                            <w:position w:val="1"/>
                            <w:sz w:val="20"/>
                            <w:szCs w:val="20"/>
                          </w:rPr>
                          <w:t>RAUL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position w:val="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5442" w:type="dxa"/>
                        <w:gridSpan w:val="3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6"/>
                            <w:position w:val="1"/>
                            <w:sz w:val="20"/>
                            <w:szCs w:val="20"/>
                          </w:rPr>
                          <w:t>GUTIERREZ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6"/>
                            <w:position w:val="1"/>
                            <w:sz w:val="20"/>
                            <w:szCs w:val="20"/>
                          </w:rPr>
                          <w:t>                     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61"/>
                            <w:w w:val="136"/>
                            <w:position w:val="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6"/>
                            <w:position w:val="1"/>
                            <w:sz w:val="20"/>
                            <w:szCs w:val="20"/>
                          </w:rPr>
                          <w:t>SALGADO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position w:val="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814" w:type="dxa"/>
                        <w:vMerge w:val=""/>
                        <w:tcBorders>
                          <w:left w:val="nil" w:sz="6" w:space="0" w:color="auto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348" w:hRule="exact"/>
                    </w:trPr>
                    <w:tc>
                      <w:tcPr>
                        <w:tcW w:w="10885" w:type="dxa"/>
                        <w:gridSpan w:val="6"/>
                        <w:tcBorders>
                          <w:top w:val="single" w:sz="8" w:space="0" w:color="BFBFBF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before="41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DIRECCIÓN</w:t>
                        </w:r>
                      </w:p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5442" w:type="dxa"/>
                        <w:gridSpan w:val="3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País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                                                                        </w:t>
                        </w:r>
                        <w:r>
                          <w:rPr>
                            <w:rFonts w:cs="Arial" w:hAnsi="Arial" w:eastAsia="Arial" w:ascii="Arial"/>
                            <w:spacing w:val="28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Provincia</w:t>
                        </w:r>
                      </w:p>
                    </w:tc>
                    <w:tc>
                      <w:tcPr>
                        <w:tcW w:w="3628" w:type="dxa"/>
                        <w:gridSpan w:val="2"/>
                        <w:tcBorders>
                          <w:top w:val="single" w:sz="8" w:space="0" w:color="BFBFBF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186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Municipio</w:t>
                        </w:r>
                      </w:p>
                    </w:tc>
                    <w:tc>
                      <w:tcPr>
                        <w:tcW w:w="1814" w:type="dxa"/>
                        <w:vMerge w:val="restart"/>
                        <w:tcBorders>
                          <w:top w:val="single" w:sz="8" w:space="0" w:color="BFBFBF"/>
                          <w:left w:val="nil" w:sz="6" w:space="0" w:color="auto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267" w:hRule="exact"/>
                    </w:trPr>
                    <w:tc>
                      <w:tcPr>
                        <w:tcW w:w="5442" w:type="dxa"/>
                        <w:gridSpan w:val="3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3"/>
                            <w:position w:val="1"/>
                            <w:sz w:val="20"/>
                            <w:szCs w:val="20"/>
                          </w:rPr>
                          <w:t>(108)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44"/>
                            <w:w w:val="133"/>
                            <w:position w:val="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3"/>
                            <w:position w:val="1"/>
                            <w:sz w:val="20"/>
                            <w:szCs w:val="20"/>
                          </w:rPr>
                          <w:t>ES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20"/>
                            <w:w w:val="133"/>
                            <w:position w:val="1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3"/>
                            <w:position w:val="1"/>
                            <w:sz w:val="20"/>
                            <w:szCs w:val="20"/>
                          </w:rPr>
                          <w:t>AÑA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3"/>
                            <w:position w:val="1"/>
                            <w:sz w:val="20"/>
                            <w:szCs w:val="20"/>
                          </w:rPr>
                          <w:t>                    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18"/>
                            <w:w w:val="133"/>
                            <w:position w:val="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00"/>
                            <w:position w:val="1"/>
                            <w:sz w:val="20"/>
                            <w:szCs w:val="20"/>
                          </w:rPr>
                          <w:t>(33)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49"/>
                            <w:w w:val="100"/>
                            <w:position w:val="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29"/>
                            <w:position w:val="1"/>
                            <w:sz w:val="20"/>
                            <w:szCs w:val="20"/>
                          </w:rPr>
                          <w:t>ASTURIAS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position w:val="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3628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single" w:sz="8" w:space="0" w:color="BFBFBF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1864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24"/>
                            <w:position w:val="1"/>
                            <w:sz w:val="20"/>
                            <w:szCs w:val="20"/>
                          </w:rPr>
                          <w:t>(5000)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41"/>
                            <w:w w:val="124"/>
                            <w:position w:val="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40"/>
                            <w:position w:val="1"/>
                            <w:sz w:val="20"/>
                            <w:szCs w:val="20"/>
                          </w:rPr>
                          <w:t>OVIEDO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position w:val="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814" w:type="dxa"/>
                        <w:vMerge w:val=""/>
                        <w:tcBorders>
                          <w:left w:val="nil" w:sz="6" w:space="0" w:color="auto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5442" w:type="dxa"/>
                        <w:gridSpan w:val="3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Población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                                                                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Código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Postal</w:t>
                        </w:r>
                      </w:p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right"/>
                          <w:spacing w:lineRule="exact" w:line="240"/>
                          <w:ind w:right="1198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23"/>
                            <w:sz w:val="20"/>
                            <w:szCs w:val="20"/>
                          </w:rPr>
                          <w:t>33005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-6"/>
                            <w:w w:val="100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ipo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Vía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Vía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single" w:sz="8" w:space="0" w:color="BFBFBF"/>
                          <w:left w:val="nil" w:sz="6" w:space="0" w:color="auto"/>
                          <w:bottom w:val="nil" w:sz="6" w:space="0" w:color="auto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267" w:hRule="exact"/>
                    </w:trPr>
                    <w:tc>
                      <w:tcPr>
                        <w:tcW w:w="5442" w:type="dxa"/>
                        <w:gridSpan w:val="3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  <w:tc>
                      <w:tcPr>
                        <w:tcW w:w="1814" w:type="dxa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7"/>
                            <w:position w:val="1"/>
                            <w:sz w:val="20"/>
                            <w:szCs w:val="20"/>
                          </w:rPr>
                          <w:t>(CALLE)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51"/>
                            <w:w w:val="137"/>
                            <w:position w:val="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9"/>
                            <w:position w:val="1"/>
                            <w:sz w:val="20"/>
                            <w:szCs w:val="20"/>
                          </w:rPr>
                          <w:t>CALLE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position w:val="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3628" w:type="dxa"/>
                        <w:gridSpan w:val="2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8"/>
                            <w:position w:val="1"/>
                            <w:sz w:val="20"/>
                            <w:szCs w:val="20"/>
                          </w:rPr>
                          <w:t>(3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15"/>
                            <w:w w:val="138"/>
                            <w:position w:val="1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8"/>
                            <w:position w:val="1"/>
                            <w:sz w:val="20"/>
                            <w:szCs w:val="20"/>
                          </w:rPr>
                          <w:t>19)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39"/>
                            <w:w w:val="138"/>
                            <w:position w:val="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8"/>
                            <w:position w:val="1"/>
                            <w:sz w:val="20"/>
                            <w:szCs w:val="20"/>
                          </w:rPr>
                          <w:t>MARQUES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51"/>
                            <w:w w:val="138"/>
                            <w:position w:val="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8"/>
                            <w:position w:val="1"/>
                            <w:sz w:val="20"/>
                            <w:szCs w:val="20"/>
                          </w:rPr>
                          <w:t>DE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42"/>
                            <w:w w:val="138"/>
                            <w:position w:val="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8"/>
                            <w:position w:val="1"/>
                            <w:sz w:val="20"/>
                            <w:szCs w:val="20"/>
                          </w:rPr>
                          <w:t>TEVERGA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position w:val="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1814" w:type="dxa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Número</w:t>
                        </w:r>
                      </w:p>
                    </w:tc>
                    <w:tc>
                      <w:tcPr>
                        <w:tcW w:w="3628" w:type="dxa"/>
                        <w:gridSpan w:val="2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Escalera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                        </w:t>
                        </w:r>
                        <w:r>
                          <w:rPr>
                            <w:rFonts w:cs="Arial" w:hAnsi="Arial" w:eastAsia="Arial" w:ascii="Arial"/>
                            <w:spacing w:val="39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Piso</w:t>
                        </w:r>
                      </w:p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40"/>
                          <w:ind w:left="1854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20"/>
                            <w:sz w:val="20"/>
                            <w:szCs w:val="20"/>
                          </w:rPr>
                          <w:t>(P06)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14"/>
                            <w:w w:val="12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20"/>
                            <w:sz w:val="20"/>
                            <w:szCs w:val="20"/>
                          </w:rPr>
                          <w:t>Planta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43"/>
                            <w:w w:val="12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23"/>
                            <w:sz w:val="20"/>
                            <w:szCs w:val="20"/>
                          </w:rPr>
                          <w:t>6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Puerta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Bloque</w:t>
                        </w:r>
                      </w:p>
                    </w:tc>
                    <w:tc>
                      <w:tcPr>
                        <w:tcW w:w="1814" w:type="dxa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Kilómetro</w:t>
                        </w:r>
                      </w:p>
                    </w:tc>
                  </w:tr>
                  <w:tr>
                    <w:trPr>
                      <w:trHeight w:val="307" w:hRule="exact"/>
                    </w:trPr>
                    <w:tc>
                      <w:tcPr>
                        <w:tcW w:w="1814" w:type="dxa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23"/>
                            <w:position w:val="1"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position w:val="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3628" w:type="dxa"/>
                        <w:gridSpan w:val="2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  <w:tc>
                      <w:tcPr>
                        <w:tcW w:w="1814" w:type="dxa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47"/>
                            <w:position w:val="1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position w:val="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  <w:tc>
                      <w:tcPr>
                        <w:tcW w:w="1814" w:type="dxa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348" w:hRule="exact"/>
                    </w:trPr>
                    <w:tc>
                      <w:tcPr>
                        <w:tcW w:w="10885" w:type="dxa"/>
                        <w:gridSpan w:val="6"/>
                        <w:tcBorders>
                          <w:top w:val="single" w:sz="8" w:space="0" w:color="BFBFBF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before="41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MEDIOS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CON</w:t>
                        </w:r>
                        <w:r>
                          <w:rPr>
                            <w:rFonts w:cs="Arial" w:hAnsi="Arial" w:eastAsia="Arial" w:ascii="Arial"/>
                            <w:spacing w:val="-18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AC</w:t>
                        </w:r>
                        <w:r>
                          <w:rPr>
                            <w:rFonts w:cs="Arial" w:hAnsi="Arial" w:eastAsia="Arial" w:ascii="Arial"/>
                            <w:spacing w:val="-4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1814" w:type="dxa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-18"/>
                            <w:w w:val="100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eléfono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Fijo</w:t>
                        </w:r>
                      </w:p>
                    </w:tc>
                    <w:tc>
                      <w:tcPr>
                        <w:tcW w:w="3628" w:type="dxa"/>
                        <w:gridSpan w:val="2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-18"/>
                            <w:w w:val="100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eléfono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Móvil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               </w:t>
                        </w:r>
                        <w:r>
                          <w:rPr>
                            <w:rFonts w:cs="Arial" w:hAnsi="Arial" w:eastAsia="Arial" w:ascii="Arial"/>
                            <w:spacing w:val="38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Fax</w:t>
                        </w:r>
                      </w:p>
                    </w:tc>
                    <w:tc>
                      <w:tcPr>
                        <w:tcW w:w="5443" w:type="dxa"/>
                        <w:gridSpan w:val="3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Correo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Electrónico</w:t>
                        </w:r>
                      </w:p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40"/>
                          <w:ind w:left="40"/>
                        </w:pPr>
                        <w:hyperlink r:id="rId13">
                          <w:r>
                            <w:rPr>
                              <w:rFonts w:cs="ISOCPEUR" w:hAnsi="ISOCPEUR" w:eastAsia="ISOCPEUR" w:ascii="ISOCPEUR"/>
                              <w:b/>
                              <w:spacing w:val="0"/>
                              <w:w w:val="129"/>
                              <w:sz w:val="20"/>
                              <w:szCs w:val="20"/>
                            </w:rPr>
                            <w:t>salgadoarchitect@gmail.com</w:t>
                          </w:r>
                          <w:r>
                            <w:rPr>
                              <w:rFonts w:cs="ISOCPEUR" w:hAnsi="ISOCPEUR" w:eastAsia="ISOCPEUR" w:ascii="ISOCPEUR"/>
                              <w:spacing w:val="0"/>
                              <w:w w:val="100"/>
                              <w:sz w:val="20"/>
                              <w:szCs w:val="20"/>
                            </w:rPr>
                          </w:r>
                        </w:hyperlink>
                      </w:p>
                    </w:tc>
                  </w:tr>
                  <w:tr>
                    <w:trPr>
                      <w:trHeight w:val="267" w:hRule="exact"/>
                    </w:trPr>
                    <w:tc>
                      <w:tcPr>
                        <w:tcW w:w="1814" w:type="dxa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  <w:tc>
                      <w:tcPr>
                        <w:tcW w:w="3628" w:type="dxa"/>
                        <w:gridSpan w:val="2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27"/>
                            <w:position w:val="1"/>
                            <w:sz w:val="20"/>
                            <w:szCs w:val="20"/>
                          </w:rPr>
                          <w:t>620070182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position w:val="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5443" w:type="dxa"/>
                        <w:gridSpan w:val="3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10885" w:type="dxa"/>
                        <w:gridSpan w:val="6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Deseo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recibir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notificaciones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relacionadas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con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este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expediente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través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de:</w:t>
                        </w:r>
                      </w:p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40"/>
                          <w:ind w:left="40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26"/>
                            <w:sz w:val="20"/>
                            <w:szCs w:val="20"/>
                          </w:rPr>
                          <w:t>Correo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37"/>
                            <w:w w:val="12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26"/>
                            <w:sz w:val="20"/>
                            <w:szCs w:val="20"/>
                          </w:rPr>
                          <w:t>electrónico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cs="ISOCPEUR" w:hAnsi="ISOCPEUR" w:eastAsia="ISOCPEUR" w:ascii="ISOCPEUR"/>
                            <w:sz w:val="20"/>
                            <w:szCs w:val="20"/>
                          </w:rPr>
                          <w:jc w:val="left"/>
                          <w:spacing w:lineRule="exact" w:line="240"/>
                          <w:ind w:left="40"/>
                        </w:pP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2"/>
                            <w:sz w:val="20"/>
                            <w:szCs w:val="20"/>
                          </w:rPr>
                          <w:t>Mi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30"/>
                            <w:w w:val="132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32"/>
                            <w:sz w:val="20"/>
                            <w:szCs w:val="20"/>
                          </w:rPr>
                          <w:t>Buzón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51"/>
                            <w:w w:val="132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-4"/>
                            <w:w w:val="133"/>
                            <w:sz w:val="20"/>
                            <w:szCs w:val="20"/>
                          </w:rPr>
                          <w:t>W</w:t>
                        </w:r>
                        <w:r>
                          <w:rPr>
                            <w:rFonts w:cs="ISOCPEUR" w:hAnsi="ISOCPEUR" w:eastAsia="ISOCPEUR" w:ascii="ISOCPEUR"/>
                            <w:b/>
                            <w:spacing w:val="0"/>
                            <w:w w:val="129"/>
                            <w:sz w:val="20"/>
                            <w:szCs w:val="20"/>
                          </w:rPr>
                          <w:t>eb</w:t>
                        </w:r>
                        <w:r>
                          <w:rPr>
                            <w:rFonts w:cs="ISOCPEUR" w:hAnsi="ISOCPEUR" w:eastAsia="ISOCPEUR" w:ascii="ISOCPEUR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10885" w:type="dxa"/>
                        <w:gridSpan w:val="6"/>
                        <w:vMerge w:val=""/>
                        <w:tcBorders>
                          <w:left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885" w:type="dxa"/>
                        <w:gridSpan w:val="6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ISOCPEUR" w:hAnsi="ISOCPEUR" w:eastAsia="ISOCPEUR" w:ascii="ISOCPEUR"/>
          <w:b/>
          <w:spacing w:val="0"/>
          <w:w w:val="134"/>
          <w:sz w:val="32"/>
          <w:szCs w:val="32"/>
        </w:rPr>
        <w:t>INS</w:t>
      </w:r>
      <w:r>
        <w:rPr>
          <w:rFonts w:cs="ISOCPEUR" w:hAnsi="ISOCPEUR" w:eastAsia="ISOCPEUR" w:ascii="ISOCPEUR"/>
          <w:b/>
          <w:spacing w:val="-32"/>
          <w:w w:val="134"/>
          <w:sz w:val="32"/>
          <w:szCs w:val="32"/>
        </w:rPr>
        <w:t>T</w:t>
      </w:r>
      <w:r>
        <w:rPr>
          <w:rFonts w:cs="ISOCPEUR" w:hAnsi="ISOCPEUR" w:eastAsia="ISOCPEUR" w:ascii="ISOCPEUR"/>
          <w:b/>
          <w:spacing w:val="0"/>
          <w:w w:val="134"/>
          <w:sz w:val="32"/>
          <w:szCs w:val="32"/>
        </w:rPr>
        <w:t>ANCIA</w:t>
      </w:r>
      <w:r>
        <w:rPr>
          <w:rFonts w:cs="ISOCPEUR" w:hAnsi="ISOCPEUR" w:eastAsia="ISOCPEUR" w:ascii="ISOCPEUR"/>
          <w:b/>
          <w:spacing w:val="-77"/>
          <w:w w:val="134"/>
          <w:sz w:val="32"/>
          <w:szCs w:val="32"/>
        </w:rPr>
        <w:t> </w:t>
      </w:r>
      <w:r>
        <w:rPr>
          <w:rFonts w:cs="ISOCPEUR" w:hAnsi="ISOCPEUR" w:eastAsia="ISOCPEUR" w:ascii="ISOCPEUR"/>
          <w:b/>
          <w:spacing w:val="0"/>
          <w:w w:val="141"/>
          <w:sz w:val="32"/>
          <w:szCs w:val="32"/>
        </w:rPr>
        <w:t>DE</w:t>
      </w:r>
      <w:r>
        <w:rPr>
          <w:rFonts w:cs="ISOCPEUR" w:hAnsi="ISOCPEUR" w:eastAsia="ISOCPEUR" w:ascii="ISOCPEUR"/>
          <w:b/>
          <w:spacing w:val="-80"/>
          <w:w w:val="141"/>
          <w:sz w:val="32"/>
          <w:szCs w:val="32"/>
        </w:rPr>
        <w:t> </w:t>
      </w:r>
      <w:r>
        <w:rPr>
          <w:rFonts w:cs="ISOCPEUR" w:hAnsi="ISOCPEUR" w:eastAsia="ISOCPEUR" w:ascii="ISOCPEUR"/>
          <w:b/>
          <w:spacing w:val="0"/>
          <w:w w:val="141"/>
          <w:sz w:val="32"/>
          <w:szCs w:val="32"/>
        </w:rPr>
        <w:t>SOLICITUD</w:t>
      </w:r>
      <w:r>
        <w:rPr>
          <w:rFonts w:cs="ISOCPEUR" w:hAnsi="ISOCPEUR" w:eastAsia="ISOCPEUR" w:ascii="ISOCPEUR"/>
          <w:spacing w:val="0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00" w:hRule="exact"/>
        </w:trPr>
        <w:tc>
          <w:tcPr>
            <w:tcW w:w="10885" w:type="dxa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nil" w:sz="6" w:space="0" w:color="auto"/>
            </w:tcBorders>
          </w:tcPr>
          <w:p/>
        </w:tc>
      </w:tr>
      <w:tr>
        <w:trPr>
          <w:trHeight w:val="348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2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Objeto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instancia</w:t>
            </w:r>
          </w:p>
        </w:tc>
      </w:tr>
      <w:tr>
        <w:trPr>
          <w:trHeight w:val="2220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both"/>
              <w:spacing w:before="19" w:lineRule="exact" w:line="240"/>
              <w:ind w:left="40" w:right="3"/>
            </w:pP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Solicito</w:t>
            </w:r>
            <w:r>
              <w:rPr>
                <w:rFonts w:cs="ISOCPEUR" w:hAnsi="ISOCPEUR" w:eastAsia="ISOCPEUR" w:ascii="ISOCPEUR"/>
                <w:b/>
                <w:spacing w:val="-36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explicaciones</w:t>
            </w:r>
            <w:r>
              <w:rPr>
                <w:rFonts w:cs="ISOCPEUR" w:hAnsi="ISOCPEUR" w:eastAsia="ISOCPEUR" w:ascii="ISOCPEUR"/>
                <w:b/>
                <w:spacing w:val="-11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al</w:t>
            </w:r>
            <w:r>
              <w:rPr>
                <w:rFonts w:cs="ISOCPEUR" w:hAnsi="ISOCPEUR" w:eastAsia="ISOCPEUR" w:ascii="ISOCPEUR"/>
                <w:b/>
                <w:spacing w:val="1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Concejal</w:t>
            </w:r>
            <w:r>
              <w:rPr>
                <w:rFonts w:cs="ISOCPEUR" w:hAnsi="ISOCPEUR" w:eastAsia="ISOCPEUR" w:ascii="ISOCPEUR"/>
                <w:b/>
                <w:spacing w:val="27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Delegado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21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Economía,</w:t>
            </w:r>
            <w:r>
              <w:rPr>
                <w:rFonts w:cs="ISOCPEUR" w:hAnsi="ISOCPEUR" w:eastAsia="ISOCPEUR" w:ascii="ISOCPEUR"/>
                <w:b/>
                <w:spacing w:val="32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Presupuestos</w:t>
            </w:r>
            <w:r>
              <w:rPr>
                <w:rFonts w:cs="ISOCPEUR" w:hAnsi="ISOCPEUR" w:eastAsia="ISOCPEUR" w:ascii="ISOCPEUR"/>
                <w:b/>
                <w:spacing w:val="-50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ISOCPEUR" w:hAnsi="ISOCPEUR" w:eastAsia="ISOCPEUR" w:ascii="ISOCPEUR"/>
                <w:b/>
                <w:spacing w:val="1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Hacienda,</w:t>
            </w:r>
            <w:r>
              <w:rPr>
                <w:rFonts w:cs="ISOCPEUR" w:hAnsi="ISOCPEUR" w:eastAsia="ISOCPEUR" w:ascii="ISOCPEUR"/>
                <w:b/>
                <w:spacing w:val="15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D.</w:t>
            </w:r>
            <w:r>
              <w:rPr>
                <w:rFonts w:cs="ISOCPEUR" w:hAnsi="ISOCPEUR" w:eastAsia="ISOCPEUR" w:ascii="ISOCPEUR"/>
                <w:b/>
                <w:spacing w:val="-7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Lucio</w:t>
            </w:r>
            <w:r>
              <w:rPr>
                <w:rFonts w:cs="ISOCPEUR" w:hAnsi="ISOCPEUR" w:eastAsia="ISOCPEUR" w:ascii="ISOCPEUR"/>
                <w:b/>
                <w:spacing w:val="18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Carriles</w:t>
            </w:r>
            <w:r>
              <w:rPr>
                <w:rFonts w:cs="ISOCPEUR" w:hAnsi="ISOCPEUR" w:eastAsia="ISOCPEUR" w:ascii="ISOCPEUR"/>
                <w:b/>
                <w:spacing w:val="-47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Sánchez,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4"/>
                <w:sz w:val="20"/>
                <w:szCs w:val="20"/>
              </w:rPr>
              <w:t>sobre</w:t>
            </w:r>
            <w:r>
              <w:rPr>
                <w:rFonts w:cs="ISOCPEUR" w:hAnsi="ISOCPEUR" w:eastAsia="ISOCPEUR" w:ascii="ISOCPEUR"/>
                <w:b/>
                <w:spacing w:val="-26"/>
                <w:w w:val="124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0"/>
                <w:sz w:val="20"/>
                <w:szCs w:val="20"/>
              </w:rPr>
              <w:t>reducción</w:t>
            </w:r>
            <w:r>
              <w:rPr>
                <w:rFonts w:cs="ISOCPEUR" w:hAnsi="ISOCPEUR" w:eastAsia="ISOCPEUR" w:ascii="ISOCPEUR"/>
                <w:b/>
                <w:spacing w:val="-16"/>
                <w:w w:val="13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0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32"/>
                <w:w w:val="13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sanción</w:t>
            </w:r>
            <w:r>
              <w:rPr>
                <w:rFonts w:cs="ISOCPEUR" w:hAnsi="ISOCPEUR" w:eastAsia="ISOCPEUR" w:ascii="ISOCPEUR"/>
                <w:b/>
                <w:spacing w:val="-20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en</w:t>
            </w:r>
            <w:r>
              <w:rPr>
                <w:rFonts w:cs="ISOCPEUR" w:hAnsi="ISOCPEUR" w:eastAsia="ISOCPEUR" w:ascii="ISOCPEUR"/>
                <w:b/>
                <w:spacing w:val="-35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ISOCPEUR" w:hAnsi="ISOCPEUR" w:eastAsia="ISOCPEUR" w:ascii="ISOCPEUR"/>
                <w:b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9"/>
                <w:sz w:val="20"/>
                <w:szCs w:val="20"/>
              </w:rPr>
              <w:t>Expediente</w:t>
            </w:r>
            <w:r>
              <w:rPr>
                <w:rFonts w:cs="ISOCPEUR" w:hAnsi="ISOCPEUR" w:eastAsia="ISOCPEUR" w:ascii="ISOCPEUR"/>
                <w:b/>
                <w:spacing w:val="45"/>
                <w:w w:val="11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9"/>
                <w:sz w:val="20"/>
                <w:szCs w:val="20"/>
              </w:rPr>
              <w:t>RES/2020/235,</w:t>
            </w:r>
            <w:r>
              <w:rPr>
                <w:rFonts w:cs="ISOCPEUR" w:hAnsi="ISOCPEUR" w:eastAsia="ISOCPEUR" w:ascii="ISOCPEUR"/>
                <w:b/>
                <w:spacing w:val="-45"/>
                <w:w w:val="11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9"/>
                <w:sz w:val="20"/>
                <w:szCs w:val="20"/>
              </w:rPr>
              <w:t>relacionada</w:t>
            </w:r>
            <w:r>
              <w:rPr>
                <w:rFonts w:cs="ISOCPEUR" w:hAnsi="ISOCPEUR" w:eastAsia="ISOCPEUR" w:ascii="ISOCPEUR"/>
                <w:b/>
                <w:spacing w:val="40"/>
                <w:w w:val="11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9"/>
                <w:sz w:val="20"/>
                <w:szCs w:val="20"/>
              </w:rPr>
              <w:t>con</w:t>
            </w:r>
            <w:r>
              <w:rPr>
                <w:rFonts w:cs="ISOCPEUR" w:hAnsi="ISOCPEUR" w:eastAsia="ISOCPEUR" w:ascii="ISOCPEUR"/>
                <w:b/>
                <w:spacing w:val="25"/>
                <w:w w:val="11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ISOCPEUR" w:hAnsi="ISOCPEUR" w:eastAsia="ISOCPEUR" w:ascii="ISOCPEUR"/>
                <w:b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Club</w:t>
            </w:r>
            <w:r>
              <w:rPr>
                <w:rFonts w:cs="ISOCPEUR" w:hAnsi="ISOCPEUR" w:eastAsia="ISOCPEUR" w:ascii="ISOCPEUR"/>
                <w:b/>
                <w:spacing w:val="4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Marítimo</w:t>
            </w:r>
            <w:r>
              <w:rPr>
                <w:rFonts w:cs="ISOCPEUR" w:hAnsi="ISOCPEUR" w:eastAsia="ISOCPEUR" w:ascii="ISOCPEUR"/>
                <w:b/>
                <w:spacing w:val="-48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24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Celorio</w:t>
            </w:r>
            <w:r>
              <w:rPr>
                <w:rFonts w:cs="ISOCPEUR" w:hAnsi="ISOCPEUR" w:eastAsia="ISOCPEUR" w:ascii="ISOCPEUR"/>
                <w:b/>
                <w:spacing w:val="-12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y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D.</w:t>
            </w:r>
            <w:r>
              <w:rPr>
                <w:rFonts w:cs="ISOCPEUR" w:hAnsi="ISOCPEUR" w:eastAsia="ISOCPEUR" w:ascii="ISOCPEUR"/>
                <w:b/>
                <w:spacing w:val="-3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Carlos</w:t>
            </w:r>
            <w:r>
              <w:rPr>
                <w:rFonts w:cs="ISOCPEUR" w:hAnsi="ISOCPEUR" w:eastAsia="ISOCPEUR" w:ascii="ISOCPEUR"/>
                <w:b/>
                <w:spacing w:val="-19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Mallada</w:t>
            </w:r>
            <w:r>
              <w:rPr>
                <w:rFonts w:cs="ISOCPEUR" w:hAnsi="ISOCPEUR" w:eastAsia="ISOCPEUR" w:ascii="ISOCPEUR"/>
                <w:b/>
                <w:spacing w:val="-19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Prieto.</w:t>
            </w:r>
            <w:r>
              <w:rPr>
                <w:rFonts w:cs="ISOCPEUR" w:hAnsi="ISOCPEUR" w:eastAsia="ISOCPEUR" w:ascii="ISOCPEUR"/>
                <w:b/>
                <w:spacing w:val="-50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-17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sanción,</w:t>
            </w:r>
            <w:r>
              <w:rPr>
                <w:rFonts w:cs="ISOCPEUR" w:hAnsi="ISOCPEUR" w:eastAsia="ISOCPEUR" w:ascii="ISOCPEUR"/>
                <w:b/>
                <w:spacing w:val="18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originalmente</w:t>
            </w:r>
            <w:r>
              <w:rPr>
                <w:rFonts w:cs="ISOCPEUR" w:hAnsi="ISOCPEUR" w:eastAsia="ISOCPEUR" w:ascii="ISOCPEUR"/>
                <w:b/>
                <w:spacing w:val="-4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fijada</w:t>
            </w:r>
            <w:r>
              <w:rPr>
                <w:rFonts w:cs="ISOCPEUR" w:hAnsi="ISOCPEUR" w:eastAsia="ISOCPEUR" w:ascii="ISOCPEUR"/>
                <w:b/>
                <w:spacing w:val="-37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en</w:t>
            </w:r>
            <w:r>
              <w:rPr>
                <w:rFonts w:cs="ISOCPEUR" w:hAnsi="ISOCPEUR" w:eastAsia="ISOCPEUR" w:ascii="ISOCPEUR"/>
                <w:b/>
                <w:spacing w:val="-17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6.000</w:t>
            </w:r>
            <w:r>
              <w:rPr>
                <w:rFonts w:cs="ISOCPEUR" w:hAnsi="ISOCPEUR" w:eastAsia="ISOCPEUR" w:ascii="ISOCPEUR"/>
                <w:b/>
                <w:spacing w:val="-24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,</w:t>
            </w:r>
            <w:r>
              <w:rPr>
                <w:rFonts w:cs="ISOCPEUR" w:hAnsi="ISOCPEUR" w:eastAsia="ISOCPEUR" w:ascii="ISOCPEUR"/>
                <w:b/>
                <w:spacing w:val="-26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fue</w:t>
            </w:r>
            <w:r>
              <w:rPr>
                <w:rFonts w:cs="ISOCPEUR" w:hAnsi="ISOCPEUR" w:eastAsia="ISOCPEUR" w:ascii="ISOCPEUR"/>
                <w:b/>
                <w:spacing w:val="36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2"/>
                <w:sz w:val="20"/>
                <w:szCs w:val="20"/>
              </w:rPr>
              <w:t>reducida</w:t>
            </w:r>
            <w:r>
              <w:rPr>
                <w:rFonts w:cs="ISOCPEUR" w:hAnsi="ISOCPEUR" w:eastAsia="ISOCPEUR" w:ascii="ISOCPEUR"/>
                <w:b/>
                <w:spacing w:val="23"/>
                <w:w w:val="12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2"/>
                <w:sz w:val="20"/>
                <w:szCs w:val="20"/>
              </w:rPr>
              <w:t>arbitrariamente</w:t>
            </w:r>
            <w:r>
              <w:rPr>
                <w:rFonts w:cs="ISOCPEUR" w:hAnsi="ISOCPEUR" w:eastAsia="ISOCPEUR" w:ascii="ISOCPEUR"/>
                <w:b/>
                <w:spacing w:val="-46"/>
                <w:w w:val="12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ISOCPEUR" w:hAnsi="ISOCPEUR" w:eastAsia="ISOCPEUR" w:ascii="ISOCPEUR"/>
                <w:b/>
                <w:spacing w:val="16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3.000</w:t>
            </w:r>
            <w:r>
              <w:rPr>
                <w:rFonts w:cs="ISOCPEUR" w:hAnsi="ISOCPEUR" w:eastAsia="ISOCPEUR" w:ascii="ISOCPEUR"/>
                <w:b/>
                <w:spacing w:val="-24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78"/>
                <w:sz w:val="20"/>
                <w:szCs w:val="20"/>
              </w:rPr>
              <w:t></w:t>
            </w:r>
            <w:r>
              <w:rPr>
                <w:rFonts w:cs="ISOCPEUR" w:hAnsi="ISOCPEUR" w:eastAsia="ISOCPEUR" w:ascii="ISOCPEUR"/>
                <w:b/>
                <w:spacing w:val="12"/>
                <w:w w:val="7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sin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justificación,</w:t>
            </w:r>
            <w:r>
              <w:rPr>
                <w:rFonts w:cs="ISOCPEUR" w:hAnsi="ISOCPEUR" w:eastAsia="ISOCPEUR" w:ascii="ISOCPEUR"/>
                <w:b/>
                <w:spacing w:val="-4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ISOCPEUR" w:hAnsi="ISOCPEUR" w:eastAsia="ISOCPEUR" w:ascii="ISOCPEUR"/>
                <w:b/>
                <w:spacing w:val="-19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pesar</w:t>
            </w:r>
            <w:r>
              <w:rPr>
                <w:rFonts w:cs="ISOCPEUR" w:hAnsi="ISOCPEUR" w:eastAsia="ISOCPEUR" w:ascii="ISOCPEUR"/>
                <w:b/>
                <w:spacing w:val="5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4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-16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reincidencia.</w:t>
            </w:r>
            <w:r>
              <w:rPr>
                <w:rFonts w:cs="ISOCPEUR" w:hAnsi="ISOCPEUR" w:eastAsia="ISOCPEUR" w:ascii="ISOCPEUR"/>
                <w:b/>
                <w:spacing w:val="-4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7"/>
                <w:sz w:val="20"/>
                <w:szCs w:val="20"/>
              </w:rPr>
              <w:t>Exijo</w:t>
            </w:r>
            <w:r>
              <w:rPr>
                <w:rFonts w:cs="ISOCPEUR" w:hAnsi="ISOCPEUR" w:eastAsia="ISOCPEUR" w:ascii="ISOCPEUR"/>
                <w:b/>
                <w:spacing w:val="-4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0"/>
                <w:sz w:val="20"/>
                <w:szCs w:val="20"/>
              </w:rPr>
              <w:t>información</w:t>
            </w:r>
            <w:r>
              <w:rPr>
                <w:rFonts w:cs="ISOCPEUR" w:hAnsi="ISOCPEUR" w:eastAsia="ISOCPEUR" w:ascii="ISOCPEUR"/>
                <w:b/>
                <w:spacing w:val="-4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0"/>
                <w:sz w:val="20"/>
                <w:szCs w:val="20"/>
              </w:rPr>
              <w:t>detallada</w:t>
            </w:r>
            <w:r>
              <w:rPr>
                <w:rFonts w:cs="ISOCPEUR" w:hAnsi="ISOCPEUR" w:eastAsia="ISOCPEUR" w:ascii="ISOCPEUR"/>
                <w:b/>
                <w:spacing w:val="-4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4"/>
                <w:sz w:val="20"/>
                <w:szCs w:val="20"/>
              </w:rPr>
              <w:t>sobre</w:t>
            </w:r>
            <w:r>
              <w:rPr>
                <w:rFonts w:cs="ISOCPEUR" w:hAnsi="ISOCPEUR" w:eastAsia="ISOCPEUR" w:ascii="ISOCPEUR"/>
                <w:b/>
                <w:spacing w:val="-4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-16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base</w:t>
            </w:r>
            <w:r>
              <w:rPr>
                <w:rFonts w:cs="ISOCPEUR" w:hAnsi="ISOCPEUR" w:eastAsia="ISOCPEUR" w:ascii="ISOCPEUR"/>
                <w:b/>
                <w:spacing w:val="-4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legal</w:t>
            </w:r>
            <w:r>
              <w:rPr>
                <w:rFonts w:cs="ISOCPEUR" w:hAnsi="ISOCPEUR" w:eastAsia="ISOCPEUR" w:ascii="ISOCPEUR"/>
                <w:b/>
                <w:spacing w:val="38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que</w:t>
            </w:r>
            <w:r>
              <w:rPr>
                <w:rFonts w:cs="ISOCPEUR" w:hAnsi="ISOCPEUR" w:eastAsia="ISOCPEUR" w:ascii="ISOCPEUR"/>
                <w:b/>
                <w:spacing w:val="-4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8"/>
                <w:sz w:val="20"/>
                <w:szCs w:val="20"/>
              </w:rPr>
              <w:t>sustenta</w:t>
            </w:r>
            <w:r>
              <w:rPr>
                <w:rFonts w:cs="ISOCPEUR" w:hAnsi="ISOCPEUR" w:eastAsia="ISOCPEUR" w:ascii="ISOCPEUR"/>
                <w:b/>
                <w:spacing w:val="-4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esta</w:t>
            </w:r>
            <w:r>
              <w:rPr>
                <w:rFonts w:cs="ISOCPEUR" w:hAnsi="ISOCPEUR" w:eastAsia="ISOCPEUR" w:ascii="ISOCPEUR"/>
                <w:b/>
                <w:spacing w:val="1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reducción,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acceso</w:t>
            </w:r>
            <w:r>
              <w:rPr>
                <w:rFonts w:cs="ISOCPEUR" w:hAnsi="ISOCPEUR" w:eastAsia="ISOCPEUR" w:ascii="ISOCPEUR"/>
                <w:b/>
                <w:spacing w:val="-45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los</w:t>
            </w:r>
            <w:r>
              <w:rPr>
                <w:rFonts w:cs="ISOCPEUR" w:hAnsi="ISOCPEUR" w:eastAsia="ISOCPEUR" w:ascii="ISOCPEUR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comprobantes</w:t>
            </w:r>
            <w:r>
              <w:rPr>
                <w:rFonts w:cs="ISOCPEUR" w:hAnsi="ISOCPEUR" w:eastAsia="ISOCPEUR" w:ascii="ISOCPEUR"/>
                <w:b/>
                <w:spacing w:val="-43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41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pago</w:t>
            </w:r>
            <w:r>
              <w:rPr>
                <w:rFonts w:cs="ISOCPEUR" w:hAnsi="ISOCPEUR" w:eastAsia="ISOCPEUR" w:ascii="ISOCPEUR"/>
                <w:b/>
                <w:spacing w:val="-28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que</w:t>
            </w:r>
            <w:r>
              <w:rPr>
                <w:rFonts w:cs="ISOCPEUR" w:hAnsi="ISOCPEUR" w:eastAsia="ISOCPEUR" w:ascii="ISOCPEUR"/>
                <w:b/>
                <w:spacing w:val="-35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se</w:t>
            </w:r>
            <w:r>
              <w:rPr>
                <w:rFonts w:cs="ISOCPEUR" w:hAnsi="ISOCPEUR" w:eastAsia="ISOCPEUR" w:ascii="ISOCPEUR"/>
                <w:b/>
                <w:spacing w:val="2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2"/>
                <w:sz w:val="20"/>
                <w:szCs w:val="20"/>
              </w:rPr>
              <w:t>me</w:t>
            </w:r>
            <w:r>
              <w:rPr>
                <w:rFonts w:cs="ISOCPEUR" w:hAnsi="ISOCPEUR" w:eastAsia="ISOCPEUR" w:ascii="ISOCPEUR"/>
                <w:b/>
                <w:spacing w:val="-29"/>
                <w:w w:val="13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2"/>
                <w:sz w:val="20"/>
                <w:szCs w:val="20"/>
              </w:rPr>
              <w:t>han</w:t>
            </w:r>
            <w:r>
              <w:rPr>
                <w:rFonts w:cs="ISOCPEUR" w:hAnsi="ISOCPEUR" w:eastAsia="ISOCPEUR" w:ascii="ISOCPEUR"/>
                <w:b/>
                <w:spacing w:val="-48"/>
                <w:w w:val="13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2"/>
                <w:sz w:val="20"/>
                <w:szCs w:val="20"/>
              </w:rPr>
              <w:t>negado</w:t>
            </w:r>
            <w:r>
              <w:rPr>
                <w:rFonts w:cs="ISOCPEUR" w:hAnsi="ISOCPEUR" w:eastAsia="ISOCPEUR" w:ascii="ISOCPEUR"/>
                <w:b/>
                <w:spacing w:val="-51"/>
                <w:w w:val="13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hasta</w:t>
            </w:r>
            <w:r>
              <w:rPr>
                <w:rFonts w:cs="ISOCPEUR" w:hAnsi="ISOCPEUR" w:eastAsia="ISOCPEUR" w:ascii="ISOCPEUR"/>
                <w:b/>
                <w:spacing w:val="6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2"/>
                <w:sz w:val="20"/>
                <w:szCs w:val="20"/>
              </w:rPr>
              <w:t>fecha,</w:t>
            </w:r>
            <w:r>
              <w:rPr>
                <w:rFonts w:cs="ISOCPEUR" w:hAnsi="ISOCPEUR" w:eastAsia="ISOCPEUR" w:ascii="ISOCPEUR"/>
                <w:b/>
                <w:spacing w:val="-38"/>
                <w:w w:val="12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explicaciones</w:t>
            </w:r>
            <w:r>
              <w:rPr>
                <w:rFonts w:cs="ISOCPEUR" w:hAnsi="ISOCPEUR" w:eastAsia="ISOCPEUR" w:ascii="ISOCPEUR"/>
                <w:b/>
                <w:spacing w:val="-1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sobre</w:t>
            </w:r>
            <w:r>
              <w:rPr>
                <w:rFonts w:cs="ISOCPEUR" w:hAnsi="ISOCPEUR" w:eastAsia="ISOCPEUR" w:ascii="ISOCPEUR"/>
                <w:b/>
                <w:spacing w:val="-50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ISOCPEUR" w:hAnsi="ISOCPEUR" w:eastAsia="ISOCPEUR" w:ascii="ISOCPEUR"/>
                <w:b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trato</w:t>
            </w:r>
            <w:r>
              <w:rPr>
                <w:rFonts w:cs="ISOCPEUR" w:hAnsi="ISOCPEUR" w:eastAsia="ISOCPEUR" w:ascii="ISOCPEUR"/>
                <w:b/>
                <w:spacing w:val="8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23"/>
                <w:w w:val="12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favor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que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parece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3"/>
                <w:sz w:val="20"/>
                <w:szCs w:val="20"/>
              </w:rPr>
              <w:t>haberse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2"/>
                <w:sz w:val="20"/>
                <w:szCs w:val="20"/>
              </w:rPr>
              <w:t>dado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al</w:t>
            </w:r>
            <w:r>
              <w:rPr>
                <w:rFonts w:cs="ISOCPEUR" w:hAnsi="ISOCPEUR" w:eastAsia="ISOCPEUR" w:ascii="ISOCPEUR"/>
                <w:b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2"/>
                <w:sz w:val="20"/>
                <w:szCs w:val="20"/>
              </w:rPr>
              <w:t>club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ISOCPEUR" w:hAnsi="ISOCPEUR" w:eastAsia="ISOCPEUR" w:ascii="ISOCPEUR"/>
                <w:b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sus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4"/>
                <w:sz w:val="20"/>
                <w:szCs w:val="20"/>
              </w:rPr>
              <w:t>responsables,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2"/>
                <w:sz w:val="20"/>
                <w:szCs w:val="20"/>
              </w:rPr>
              <w:t>dado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que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5"/>
                <w:sz w:val="20"/>
                <w:szCs w:val="20"/>
              </w:rPr>
              <w:t>no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se</w:t>
            </w:r>
            <w:r>
              <w:rPr>
                <w:rFonts w:cs="ISOCPEUR" w:hAnsi="ISOCPEUR" w:eastAsia="ISOCPEUR" w:ascii="ISOCPEUR"/>
                <w:b/>
                <w:spacing w:val="9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han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aplicado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las</w:t>
            </w:r>
            <w:r>
              <w:rPr>
                <w:rFonts w:cs="ISOCPEUR" w:hAnsi="ISOCPEUR" w:eastAsia="ISOCPEUR" w:ascii="ISOCPEUR"/>
                <w:b/>
                <w:spacing w:val="1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0"/>
                <w:sz w:val="20"/>
                <w:szCs w:val="20"/>
              </w:rPr>
              <w:t>sanciones</w:t>
            </w:r>
            <w:r>
              <w:rPr>
                <w:rFonts w:cs="ISOCPEUR" w:hAnsi="ISOCPEUR" w:eastAsia="ISOCPEUR" w:ascii="ISOCPEUR"/>
                <w:b/>
                <w:spacing w:val="-3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correspondientes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ISOCPEUR" w:hAnsi="ISOCPEUR" w:eastAsia="ISOCPEUR" w:ascii="ISOCPEUR"/>
                <w:b/>
                <w:spacing w:val="2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infracciones</w:t>
            </w:r>
            <w:r>
              <w:rPr>
                <w:rFonts w:cs="ISOCPEUR" w:hAnsi="ISOCPEUR" w:eastAsia="ISOCPEUR" w:ascii="ISOCPEUR"/>
                <w:b/>
                <w:spacing w:val="-31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previas.</w:t>
            </w:r>
            <w:r>
              <w:rPr>
                <w:rFonts w:cs="ISOCPEUR" w:hAnsi="ISOCPEUR" w:eastAsia="ISOCPEUR" w:ascii="ISOCPEUR"/>
                <w:b/>
                <w:spacing w:val="-40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Asimismo,</w:t>
            </w:r>
            <w:r>
              <w:rPr>
                <w:rFonts w:cs="ISOCPEUR" w:hAnsi="ISOCPEUR" w:eastAsia="ISOCPEUR" w:ascii="ISOCPEUR"/>
                <w:b/>
                <w:spacing w:val="45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solicito</w:t>
            </w:r>
            <w:r>
              <w:rPr>
                <w:rFonts w:cs="ISOCPEUR" w:hAnsi="ISOCPEUR" w:eastAsia="ISOCPEUR" w:ascii="ISOCPEUR"/>
                <w:b/>
                <w:spacing w:val="-27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aclaraciones</w:t>
            </w:r>
            <w:r>
              <w:rPr>
                <w:rFonts w:cs="ISOCPEUR" w:hAnsi="ISOCPEUR" w:eastAsia="ISOCPEUR" w:ascii="ISOCPEUR"/>
                <w:b/>
                <w:spacing w:val="-31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sobre</w:t>
            </w:r>
            <w:r>
              <w:rPr>
                <w:rFonts w:cs="ISOCPEUR" w:hAnsi="ISOCPEUR" w:eastAsia="ISOCPEUR" w:ascii="ISOCPEUR"/>
                <w:b/>
                <w:spacing w:val="-35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otras</w:t>
            </w:r>
            <w:r>
              <w:rPr>
                <w:rFonts w:cs="ISOCPEUR" w:hAnsi="ISOCPEUR" w:eastAsia="ISOCPEUR" w:ascii="ISOCPEUR"/>
                <w:b/>
                <w:spacing w:val="59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infracciones</w:t>
            </w:r>
            <w:r>
              <w:rPr>
                <w:rFonts w:cs="ISOCPEUR" w:hAnsi="ISOCPEUR" w:eastAsia="ISOCPEUR" w:ascii="ISOCPEUR"/>
                <w:b/>
                <w:spacing w:val="-51"/>
                <w:w w:val="12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no</w:t>
            </w:r>
            <w:r>
              <w:rPr>
                <w:rFonts w:cs="ISOCPEUR" w:hAnsi="ISOCPEUR" w:eastAsia="ISOCPEUR" w:ascii="ISOCPEUR"/>
                <w:b/>
                <w:spacing w:val="-13"/>
                <w:w w:val="12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sancionadas,</w:t>
            </w:r>
            <w:r>
              <w:rPr>
                <w:rFonts w:cs="ISOCPEUR" w:hAnsi="ISOCPEUR" w:eastAsia="ISOCPEUR" w:ascii="ISOCPEUR"/>
                <w:b/>
                <w:spacing w:val="-14"/>
                <w:w w:val="12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como</w:t>
            </w:r>
            <w:r>
              <w:rPr>
                <w:rFonts w:cs="ISOCPEUR" w:hAnsi="ISOCPEUR" w:eastAsia="ISOCPEUR" w:ascii="ISOCPEUR"/>
                <w:b/>
                <w:spacing w:val="25"/>
                <w:w w:val="12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23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6"/>
                <w:sz w:val="20"/>
                <w:szCs w:val="20"/>
              </w:rPr>
              <w:t>falta</w:t>
            </w:r>
            <w:r>
              <w:rPr>
                <w:rFonts w:cs="ISOCPEUR" w:hAnsi="ISOCPEUR" w:eastAsia="ISOCPEUR" w:ascii="ISOCPEUR"/>
                <w:b/>
                <w:spacing w:val="0"/>
                <w:w w:val="10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33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licencia</w:t>
            </w:r>
            <w:r>
              <w:rPr>
                <w:rFonts w:cs="ISOCPEUR" w:hAnsi="ISOCPEUR" w:eastAsia="ISOCPEUR" w:ascii="ISOCPEUR"/>
                <w:b/>
                <w:spacing w:val="-12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33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actividad</w:t>
            </w:r>
            <w:r>
              <w:rPr>
                <w:rFonts w:cs="ISOCPEUR" w:hAnsi="ISOCPEUR" w:eastAsia="ISOCPEUR" w:ascii="ISOCPEUR"/>
                <w:b/>
                <w:spacing w:val="-48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desde</w:t>
            </w:r>
            <w:r>
              <w:rPr>
                <w:rFonts w:cs="ISOCPEUR" w:hAnsi="ISOCPEUR" w:eastAsia="ISOCPEUR" w:ascii="ISOCPEUR"/>
                <w:b/>
                <w:spacing w:val="-35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1972,</w:t>
            </w:r>
            <w:r>
              <w:rPr>
                <w:rFonts w:cs="ISOCPEUR" w:hAnsi="ISOCPEUR" w:eastAsia="ISOCPEUR" w:ascii="ISOCPEUR"/>
                <w:b/>
                <w:spacing w:val="-23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1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4"/>
                <w:sz w:val="20"/>
                <w:szCs w:val="20"/>
              </w:rPr>
              <w:t>realización</w:t>
            </w:r>
            <w:r>
              <w:rPr>
                <w:rFonts w:cs="ISOCPEUR" w:hAnsi="ISOCPEUR" w:eastAsia="ISOCPEUR" w:ascii="ISOCPEUR"/>
                <w:b/>
                <w:spacing w:val="-23"/>
                <w:w w:val="124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4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23"/>
                <w:w w:val="124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4"/>
                <w:sz w:val="20"/>
                <w:szCs w:val="20"/>
              </w:rPr>
              <w:t>eventos</w:t>
            </w:r>
            <w:r>
              <w:rPr>
                <w:rFonts w:cs="ISOCPEUR" w:hAnsi="ISOCPEUR" w:eastAsia="ISOCPEUR" w:ascii="ISOCPEUR"/>
                <w:b/>
                <w:spacing w:val="-44"/>
                <w:w w:val="124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4"/>
                <w:sz w:val="20"/>
                <w:szCs w:val="20"/>
              </w:rPr>
              <w:t>sin</w:t>
            </w:r>
            <w:r>
              <w:rPr>
                <w:rFonts w:cs="ISOCPEUR" w:hAnsi="ISOCPEUR" w:eastAsia="ISOCPEUR" w:ascii="ISOCPEUR"/>
                <w:b/>
                <w:spacing w:val="-16"/>
                <w:w w:val="124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4"/>
                <w:sz w:val="20"/>
                <w:szCs w:val="20"/>
              </w:rPr>
              <w:t>autorización</w:t>
            </w:r>
            <w:r>
              <w:rPr>
                <w:rFonts w:cs="ISOCPEUR" w:hAnsi="ISOCPEUR" w:eastAsia="ISOCPEUR" w:ascii="ISOCPEUR"/>
                <w:b/>
                <w:spacing w:val="-22"/>
                <w:w w:val="124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ISOCPEUR" w:hAnsi="ISOCPEUR" w:eastAsia="ISOCPEUR" w:ascii="ISOCPEUR"/>
                <w:b/>
                <w:spacing w:val="8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los</w:t>
            </w:r>
            <w:r>
              <w:rPr>
                <w:rFonts w:cs="ISOCPEUR" w:hAnsi="ISOCPEUR" w:eastAsia="ISOCPEUR" w:ascii="ISOCPEUR"/>
                <w:b/>
                <w:spacing w:val="43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3"/>
                <w:sz w:val="20"/>
                <w:szCs w:val="20"/>
              </w:rPr>
              <w:t>incumplimientos</w:t>
            </w:r>
            <w:r>
              <w:rPr>
                <w:rFonts w:cs="ISOCPEUR" w:hAnsi="ISOCPEUR" w:eastAsia="ISOCPEUR" w:ascii="ISOCPEUR"/>
                <w:b/>
                <w:spacing w:val="-39"/>
                <w:w w:val="133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del</w:t>
            </w:r>
            <w:r>
              <w:rPr>
                <w:rFonts w:cs="ISOCPEUR" w:hAnsi="ISOCPEUR" w:eastAsia="ISOCPEUR" w:ascii="ISOCPEUR"/>
                <w:b/>
                <w:spacing w:val="43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40"/>
                <w:sz w:val="20"/>
                <w:szCs w:val="20"/>
              </w:rPr>
              <w:t>Código</w:t>
            </w:r>
            <w:r>
              <w:rPr>
                <w:rFonts w:cs="ISOCPEUR" w:hAnsi="ISOCPEUR" w:eastAsia="ISOCPEUR" w:ascii="ISOCPEUR"/>
                <w:b/>
                <w:spacing w:val="0"/>
                <w:w w:val="14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Técnico</w:t>
            </w:r>
            <w:r>
              <w:rPr>
                <w:rFonts w:cs="ISOCPEUR" w:hAnsi="ISOCPEUR" w:eastAsia="ISOCPEUR" w:ascii="ISOCPEUR"/>
                <w:b/>
                <w:spacing w:val="-35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50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3"/>
                <w:sz w:val="20"/>
                <w:szCs w:val="20"/>
              </w:rPr>
              <w:t>Edificación</w:t>
            </w:r>
            <w:r>
              <w:rPr>
                <w:rFonts w:cs="ISOCPEUR" w:hAnsi="ISOCPEUR" w:eastAsia="ISOCPEUR" w:ascii="ISOCPEUR"/>
                <w:b/>
                <w:spacing w:val="-48"/>
                <w:w w:val="133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8"/>
                <w:sz w:val="20"/>
                <w:szCs w:val="20"/>
              </w:rPr>
              <w:t>(CTE).</w:t>
            </w:r>
            <w:r>
              <w:rPr>
                <w:rFonts w:cs="ISOCPEUR" w:hAnsi="ISOCPEUR" w:eastAsia="ISOCPEUR" w:ascii="ISOCPEUR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00" w:hRule="exact"/>
        </w:trPr>
        <w:tc>
          <w:tcPr>
            <w:tcW w:w="10885" w:type="dxa"/>
            <w:tcBorders>
              <w:top w:val="single" w:sz="8" w:space="0" w:color="BFBFBF"/>
              <w:left w:val="nil" w:sz="6" w:space="0" w:color="auto"/>
              <w:bottom w:val="single" w:sz="8" w:space="0" w:color="BFBFBF"/>
              <w:right w:val="nil" w:sz="6" w:space="0" w:color="auto"/>
            </w:tcBorders>
          </w:tcPr>
          <w:p/>
        </w:tc>
      </w:tr>
      <w:tr>
        <w:trPr>
          <w:trHeight w:val="348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2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Detalles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adicionales</w:t>
            </w:r>
          </w:p>
        </w:tc>
      </w:tr>
      <w:tr>
        <w:trPr>
          <w:trHeight w:val="1740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both"/>
              <w:spacing w:before="19" w:lineRule="exact" w:line="240"/>
              <w:ind w:left="40" w:right="3"/>
            </w:pP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Dado</w:t>
            </w:r>
            <w:r>
              <w:rPr>
                <w:rFonts w:cs="ISOCPEUR" w:hAnsi="ISOCPEUR" w:eastAsia="ISOCPEUR" w:ascii="ISOCPEUR"/>
                <w:b/>
                <w:spacing w:val="-45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que</w:t>
            </w:r>
            <w:r>
              <w:rPr>
                <w:rFonts w:cs="ISOCPEUR" w:hAnsi="ISOCPEUR" w:eastAsia="ISOCPEUR" w:ascii="ISOCPEUR"/>
                <w:b/>
                <w:spacing w:val="-53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no</w:t>
            </w:r>
            <w:r>
              <w:rPr>
                <w:rFonts w:cs="ISOCPEUR" w:hAnsi="ISOCPEUR" w:eastAsia="ISOCPEUR" w:ascii="ISOCPEUR"/>
                <w:b/>
                <w:spacing w:val="-46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se</w:t>
            </w:r>
            <w:r>
              <w:rPr>
                <w:rFonts w:cs="ISOCPEUR" w:hAnsi="ISOCPEUR" w:eastAsia="ISOCPEUR" w:ascii="ISOCPEUR"/>
                <w:b/>
                <w:spacing w:val="13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me</w:t>
            </w:r>
            <w:r>
              <w:rPr>
                <w:rFonts w:cs="ISOCPEUR" w:hAnsi="ISOCPEUR" w:eastAsia="ISOCPEUR" w:ascii="ISOCPEUR"/>
                <w:b/>
                <w:spacing w:val="-6"/>
                <w:w w:val="12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ha</w:t>
            </w:r>
            <w:r>
              <w:rPr>
                <w:rFonts w:cs="ISOCPEUR" w:hAnsi="ISOCPEUR" w:eastAsia="ISOCPEUR" w:ascii="ISOCPEUR"/>
                <w:b/>
                <w:spacing w:val="-31"/>
                <w:w w:val="12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facilitado</w:t>
            </w:r>
            <w:r>
              <w:rPr>
                <w:rFonts w:cs="ISOCPEUR" w:hAnsi="ISOCPEUR" w:eastAsia="ISOCPEUR" w:ascii="ISOCPEUR"/>
                <w:b/>
                <w:spacing w:val="-45"/>
                <w:w w:val="12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documentación</w:t>
            </w:r>
            <w:r>
              <w:rPr>
                <w:rFonts w:cs="ISOCPEUR" w:hAnsi="ISOCPEUR" w:eastAsia="ISOCPEUR" w:ascii="ISOCPEUR"/>
                <w:b/>
                <w:spacing w:val="40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necesaria</w:t>
            </w:r>
            <w:r>
              <w:rPr>
                <w:rFonts w:cs="ISOCPEUR" w:hAnsi="ISOCPEUR" w:eastAsia="ISOCPEUR" w:ascii="ISOCPEUR"/>
                <w:b/>
                <w:spacing w:val="-48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ISOCPEUR" w:hAnsi="ISOCPEUR" w:eastAsia="ISOCPEUR" w:ascii="ISOCPEUR"/>
                <w:b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ISOCPEUR" w:hAnsi="ISOCPEUR" w:eastAsia="ISOCPEUR" w:ascii="ISOCPEUR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-9"/>
                <w:w w:val="125"/>
                <w:sz w:val="20"/>
                <w:szCs w:val="20"/>
              </w:rPr>
              <w:t>A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yuntamiento</w:t>
            </w:r>
            <w:r>
              <w:rPr>
                <w:rFonts w:cs="ISOCPEUR" w:hAnsi="ISOCPEUR" w:eastAsia="ISOCPEUR" w:ascii="ISOCPEUR"/>
                <w:b/>
                <w:spacing w:val="-38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41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Llanes</w:t>
            </w:r>
            <w:r>
              <w:rPr>
                <w:rFonts w:cs="ISOCPEUR" w:hAnsi="ISOCPEUR" w:eastAsia="ISOCPEUR" w:ascii="ISOCPEUR"/>
                <w:b/>
                <w:spacing w:val="-48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figura</w:t>
            </w:r>
            <w:r>
              <w:rPr>
                <w:rFonts w:cs="ISOCPEUR" w:hAnsi="ISOCPEUR" w:eastAsia="ISOCPEUR" w:ascii="ISOCPEUR"/>
                <w:b/>
                <w:spacing w:val="59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como</w:t>
            </w:r>
            <w:r>
              <w:rPr>
                <w:rFonts w:cs="ISOCPEUR" w:hAnsi="ISOCPEUR" w:eastAsia="ISOCPEUR" w:ascii="ISOCPEUR"/>
                <w:b/>
                <w:spacing w:val="15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entidad</w:t>
            </w:r>
            <w:r>
              <w:rPr>
                <w:rFonts w:cs="ISOCPEUR" w:hAnsi="ISOCPEUR" w:eastAsia="ISOCPEUR" w:ascii="ISOCPEUR"/>
                <w:b/>
                <w:spacing w:val="-48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7"/>
                <w:sz w:val="20"/>
                <w:szCs w:val="20"/>
              </w:rPr>
              <w:t>con</w:t>
            </w:r>
            <w:r>
              <w:rPr>
                <w:rFonts w:cs="ISOCPEUR" w:hAnsi="ISOCPEUR" w:eastAsia="ISOCPEUR" w:ascii="ISOCPEUR"/>
                <w:b/>
                <w:spacing w:val="0"/>
                <w:w w:val="13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3"/>
                <w:sz w:val="20"/>
                <w:szCs w:val="20"/>
              </w:rPr>
              <w:t>prácticas</w:t>
            </w:r>
            <w:r>
              <w:rPr>
                <w:rFonts w:cs="ISOCPEUR" w:hAnsi="ISOCPEUR" w:eastAsia="ISOCPEUR" w:ascii="ISOCPEUR"/>
                <w:b/>
                <w:spacing w:val="-49"/>
                <w:w w:val="123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3"/>
                <w:sz w:val="20"/>
                <w:szCs w:val="20"/>
              </w:rPr>
              <w:t>entorpecedoras</w:t>
            </w:r>
            <w:r>
              <w:rPr>
                <w:rFonts w:cs="ISOCPEUR" w:hAnsi="ISOCPEUR" w:eastAsia="ISOCPEUR" w:ascii="ISOCPEUR"/>
                <w:b/>
                <w:spacing w:val="-49"/>
                <w:w w:val="123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en</w:t>
            </w:r>
            <w:r>
              <w:rPr>
                <w:rFonts w:cs="ISOCPEUR" w:hAnsi="ISOCPEUR" w:eastAsia="ISOCPEUR" w:ascii="ISOCPEUR"/>
                <w:b/>
                <w:spacing w:val="-3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2"/>
                <w:sz w:val="20"/>
                <w:szCs w:val="20"/>
              </w:rPr>
              <w:t>materia</w:t>
            </w:r>
            <w:r>
              <w:rPr>
                <w:rFonts w:cs="ISOCPEUR" w:hAnsi="ISOCPEUR" w:eastAsia="ISOCPEUR" w:ascii="ISOCPEUR"/>
                <w:b/>
                <w:spacing w:val="-48"/>
                <w:w w:val="12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3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2"/>
                <w:sz w:val="20"/>
                <w:szCs w:val="20"/>
              </w:rPr>
              <w:t>transparencia,</w:t>
            </w:r>
            <w:r>
              <w:rPr>
                <w:rFonts w:cs="ISOCPEUR" w:hAnsi="ISOCPEUR" w:eastAsia="ISOCPEUR" w:ascii="ISOCPEUR"/>
                <w:b/>
                <w:spacing w:val="-47"/>
                <w:w w:val="12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he</w:t>
            </w:r>
            <w:r>
              <w:rPr>
                <w:rFonts w:cs="ISOCPEUR" w:hAnsi="ISOCPEUR" w:eastAsia="ISOCPEUR" w:ascii="ISOCPEUR"/>
                <w:b/>
                <w:spacing w:val="-3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3"/>
                <w:sz w:val="20"/>
                <w:szCs w:val="20"/>
              </w:rPr>
              <w:t>recurrido</w:t>
            </w:r>
            <w:r>
              <w:rPr>
                <w:rFonts w:cs="ISOCPEUR" w:hAnsi="ISOCPEUR" w:eastAsia="ISOCPEUR" w:ascii="ISOCPEUR"/>
                <w:b/>
                <w:spacing w:val="-49"/>
                <w:w w:val="123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al</w:t>
            </w:r>
            <w:r>
              <w:rPr>
                <w:rFonts w:cs="ISOCPEUR" w:hAnsi="ISOCPEUR" w:eastAsia="ISOCPEUR" w:ascii="ISOCPEUR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5"/>
                <w:sz w:val="20"/>
                <w:szCs w:val="20"/>
              </w:rPr>
              <w:t>Consejo</w:t>
            </w:r>
            <w:r>
              <w:rPr>
                <w:rFonts w:cs="ISOCPEUR" w:hAnsi="ISOCPEUR" w:eastAsia="ISOCPEUR" w:ascii="ISOCPEUR"/>
                <w:b/>
                <w:spacing w:val="-58"/>
                <w:w w:val="13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3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-14"/>
                <w:w w:val="124"/>
                <w:sz w:val="20"/>
                <w:szCs w:val="20"/>
              </w:rPr>
              <w:t>T</w:t>
            </w:r>
            <w:r>
              <w:rPr>
                <w:rFonts w:cs="ISOCPEUR" w:hAnsi="ISOCPEUR" w:eastAsia="ISOCPEUR" w:ascii="ISOCPEUR"/>
                <w:b/>
                <w:spacing w:val="0"/>
                <w:w w:val="124"/>
                <w:sz w:val="20"/>
                <w:szCs w:val="20"/>
              </w:rPr>
              <w:t>ransparencia</w:t>
            </w:r>
            <w:r>
              <w:rPr>
                <w:rFonts w:cs="ISOCPEUR" w:hAnsi="ISOCPEUR" w:eastAsia="ISOCPEUR" w:ascii="ISOCPEUR"/>
                <w:b/>
                <w:spacing w:val="-43"/>
                <w:w w:val="124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ISOCPEUR" w:hAnsi="ISOCPEUR" w:eastAsia="ISOCPEUR" w:ascii="ISOCPEUR"/>
                <w:b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3"/>
                <w:sz w:val="20"/>
                <w:szCs w:val="20"/>
              </w:rPr>
              <w:t>Buen</w:t>
            </w:r>
            <w:r>
              <w:rPr>
                <w:rFonts w:cs="ISOCPEUR" w:hAnsi="ISOCPEUR" w:eastAsia="ISOCPEUR" w:ascii="ISOCPEUR"/>
                <w:b/>
                <w:spacing w:val="-56"/>
                <w:w w:val="133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3"/>
                <w:sz w:val="20"/>
                <w:szCs w:val="20"/>
              </w:rPr>
              <w:t>Gobierno.</w:t>
            </w:r>
            <w:r>
              <w:rPr>
                <w:rFonts w:cs="ISOCPEUR" w:hAnsi="ISOCPEUR" w:eastAsia="ISOCPEUR" w:ascii="ISOCPEUR"/>
                <w:b/>
                <w:spacing w:val="0"/>
                <w:w w:val="133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ISOCPEUR" w:hAnsi="ISOCPEUR" w:eastAsia="ISOCPEUR" w:ascii="ISOCPEUR"/>
                <w:b/>
                <w:spacing w:val="1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continuación,</w:t>
            </w:r>
            <w:r>
              <w:rPr>
                <w:rFonts w:cs="ISOCPEUR" w:hAnsi="ISOCPEUR" w:eastAsia="ISOCPEUR" w:ascii="ISOCPEUR"/>
                <w:b/>
                <w:spacing w:val="-41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8"/>
                <w:sz w:val="20"/>
                <w:szCs w:val="20"/>
              </w:rPr>
              <w:t>detallo</w:t>
            </w:r>
            <w:r>
              <w:rPr>
                <w:rFonts w:cs="ISOCPEUR" w:hAnsi="ISOCPEUR" w:eastAsia="ISOCPEUR" w:ascii="ISOCPEUR"/>
                <w:b/>
                <w:spacing w:val="-31"/>
                <w:w w:val="11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los</w:t>
            </w:r>
            <w:r>
              <w:rPr>
                <w:rFonts w:cs="ISOCPEUR" w:hAnsi="ISOCPEUR" w:eastAsia="ISOCPEUR" w:ascii="ISOCPEUR"/>
                <w:b/>
                <w:spacing w:val="39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puntos</w:t>
            </w:r>
            <w:r>
              <w:rPr>
                <w:rFonts w:cs="ISOCPEUR" w:hAnsi="ISOCPEUR" w:eastAsia="ISOCPEUR" w:ascii="ISOCPEUR"/>
                <w:b/>
                <w:spacing w:val="-49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clave</w:t>
            </w:r>
            <w:r>
              <w:rPr>
                <w:rFonts w:cs="ISOCPEUR" w:hAnsi="ISOCPEUR" w:eastAsia="ISOCPEUR" w:ascii="ISOCPEUR"/>
                <w:b/>
                <w:spacing w:val="-51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37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mi</w:t>
            </w:r>
            <w:r>
              <w:rPr>
                <w:rFonts w:cs="ISOCPEUR" w:hAnsi="ISOCPEUR" w:eastAsia="ISOCPEUR" w:ascii="ISOCPEUR"/>
                <w:b/>
                <w:spacing w:val="-5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solicitud:</w:t>
            </w:r>
            <w:r>
              <w:rPr>
                <w:rFonts w:cs="ISOCPEUR" w:hAnsi="ISOCPEUR" w:eastAsia="ISOCPEUR" w:ascii="ISOCPEUR"/>
                <w:b/>
                <w:spacing w:val="-32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8"/>
                <w:sz w:val="20"/>
                <w:szCs w:val="20"/>
              </w:rPr>
              <w:t>Justificación</w:t>
            </w:r>
            <w:r>
              <w:rPr>
                <w:rFonts w:cs="ISOCPEUR" w:hAnsi="ISOCPEUR" w:eastAsia="ISOCPEUR" w:ascii="ISOCPEUR"/>
                <w:b/>
                <w:spacing w:val="-39"/>
                <w:w w:val="12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legal</w:t>
            </w:r>
            <w:r>
              <w:rPr>
                <w:rFonts w:cs="ISOCPEUR" w:hAnsi="ISOCPEUR" w:eastAsia="ISOCPEUR" w:ascii="ISOCPEUR"/>
                <w:b/>
                <w:spacing w:val="6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39"/>
                <w:w w:val="12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7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2"/>
                <w:sz w:val="20"/>
                <w:szCs w:val="20"/>
              </w:rPr>
              <w:t>reducción</w:t>
            </w:r>
            <w:r>
              <w:rPr>
                <w:rFonts w:cs="ISOCPEUR" w:hAnsi="ISOCPEUR" w:eastAsia="ISOCPEUR" w:ascii="ISOCPEUR"/>
                <w:b/>
                <w:spacing w:val="-42"/>
                <w:w w:val="13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2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47"/>
                <w:w w:val="13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2"/>
                <w:sz w:val="20"/>
                <w:szCs w:val="20"/>
              </w:rPr>
              <w:t>sanción.</w:t>
            </w:r>
            <w:r>
              <w:rPr>
                <w:rFonts w:cs="ISOCPEUR" w:hAnsi="ISOCPEUR" w:eastAsia="ISOCPEUR" w:ascii="ISOCPEUR"/>
                <w:b/>
                <w:spacing w:val="-36"/>
                <w:w w:val="13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2"/>
                <w:sz w:val="20"/>
                <w:szCs w:val="20"/>
              </w:rPr>
              <w:t>Copia</w:t>
            </w:r>
            <w:r>
              <w:rPr>
                <w:rFonts w:cs="ISOCPEUR" w:hAnsi="ISOCPEUR" w:eastAsia="ISOCPEUR" w:ascii="ISOCPEUR"/>
                <w:b/>
                <w:spacing w:val="-18"/>
                <w:w w:val="13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2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0"/>
                <w:w w:val="13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9"/>
                <w:sz w:val="20"/>
                <w:szCs w:val="20"/>
              </w:rPr>
              <w:t>resolución</w:t>
            </w:r>
            <w:r>
              <w:rPr>
                <w:rFonts w:cs="ISOCPEUR" w:hAnsi="ISOCPEUR" w:eastAsia="ISOCPEUR" w:ascii="ISOCPEUR"/>
                <w:b/>
                <w:spacing w:val="37"/>
                <w:w w:val="11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9"/>
                <w:sz w:val="20"/>
                <w:szCs w:val="20"/>
              </w:rPr>
              <w:t>que</w:t>
            </w:r>
            <w:r>
              <w:rPr>
                <w:rFonts w:cs="ISOCPEUR" w:hAnsi="ISOCPEUR" w:eastAsia="ISOCPEUR" w:ascii="ISOCPEUR"/>
                <w:b/>
                <w:spacing w:val="-1"/>
                <w:w w:val="11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9"/>
                <w:sz w:val="20"/>
                <w:szCs w:val="20"/>
              </w:rPr>
              <w:t>autoriza</w:t>
            </w:r>
            <w:r>
              <w:rPr>
                <w:rFonts w:cs="ISOCPEUR" w:hAnsi="ISOCPEUR" w:eastAsia="ISOCPEUR" w:ascii="ISOCPEUR"/>
                <w:b/>
                <w:spacing w:val="-40"/>
                <w:w w:val="11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dicha</w:t>
            </w:r>
            <w:r>
              <w:rPr>
                <w:rFonts w:cs="ISOCPEUR" w:hAnsi="ISOCPEUR" w:eastAsia="ISOCPEUR" w:ascii="ISOCPEUR"/>
                <w:b/>
                <w:spacing w:val="-31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reducción.</w:t>
            </w:r>
            <w:r>
              <w:rPr>
                <w:rFonts w:cs="ISOCPEUR" w:hAnsi="ISOCPEUR" w:eastAsia="ISOCPEUR" w:ascii="ISOCPEUR"/>
                <w:b/>
                <w:spacing w:val="-35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Comprobantes</w:t>
            </w:r>
            <w:r>
              <w:rPr>
                <w:rFonts w:cs="ISOCPEUR" w:hAnsi="ISOCPEUR" w:eastAsia="ISOCPEUR" w:ascii="ISOCPEUR"/>
                <w:b/>
                <w:spacing w:val="-54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47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pago</w:t>
            </w:r>
            <w:r>
              <w:rPr>
                <w:rFonts w:cs="ISOCPEUR" w:hAnsi="ISOCPEUR" w:eastAsia="ISOCPEUR" w:ascii="ISOCPEUR"/>
                <w:b/>
                <w:spacing w:val="-39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47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sanción.</w:t>
            </w:r>
            <w:r>
              <w:rPr>
                <w:rFonts w:cs="ISOCPEUR" w:hAnsi="ISOCPEUR" w:eastAsia="ISOCPEUR" w:ascii="ISOCPEUR"/>
                <w:b/>
                <w:spacing w:val="3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Explicaciones</w:t>
            </w:r>
            <w:r>
              <w:rPr>
                <w:rFonts w:cs="ISOCPEUR" w:hAnsi="ISOCPEUR" w:eastAsia="ISOCPEUR" w:ascii="ISOCPEUR"/>
                <w:b/>
                <w:spacing w:val="21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sobre</w:t>
            </w:r>
            <w:r>
              <w:rPr>
                <w:rFonts w:cs="ISOCPEUR" w:hAnsi="ISOCPEUR" w:eastAsia="ISOCPEUR" w:ascii="ISOCPEUR"/>
                <w:b/>
                <w:spacing w:val="-48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falta</w:t>
            </w:r>
            <w:r>
              <w:rPr>
                <w:rFonts w:cs="ISOCPEUR" w:hAnsi="ISOCPEUR" w:eastAsia="ISOCPEUR" w:ascii="ISOCPEUR"/>
                <w:b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8"/>
                <w:sz w:val="20"/>
                <w:szCs w:val="20"/>
              </w:rPr>
              <w:t>sanciones</w:t>
            </w:r>
            <w:r>
              <w:rPr>
                <w:rFonts w:cs="ISOCPEUR" w:hAnsi="ISOCPEUR" w:eastAsia="ISOCPEUR" w:ascii="ISOCPEUR"/>
                <w:b/>
                <w:spacing w:val="59"/>
                <w:w w:val="11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8"/>
                <w:sz w:val="20"/>
                <w:szCs w:val="20"/>
              </w:rPr>
              <w:t>adicionales</w:t>
            </w:r>
            <w:r>
              <w:rPr>
                <w:rFonts w:cs="ISOCPEUR" w:hAnsi="ISOCPEUR" w:eastAsia="ISOCPEUR" w:ascii="ISOCPEUR"/>
                <w:b/>
                <w:spacing w:val="61"/>
                <w:w w:val="11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8"/>
                <w:sz w:val="20"/>
                <w:szCs w:val="20"/>
              </w:rPr>
              <w:t>relacionadas</w:t>
            </w:r>
            <w:r>
              <w:rPr>
                <w:rFonts w:cs="ISOCPEUR" w:hAnsi="ISOCPEUR" w:eastAsia="ISOCPEUR" w:ascii="ISOCPEUR"/>
                <w:b/>
                <w:spacing w:val="46"/>
                <w:w w:val="11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8"/>
                <w:sz w:val="20"/>
                <w:szCs w:val="20"/>
              </w:rPr>
              <w:t>con</w:t>
            </w:r>
            <w:r>
              <w:rPr>
                <w:rFonts w:cs="ISOCPEUR" w:hAnsi="ISOCPEUR" w:eastAsia="ISOCPEUR" w:ascii="ISOCPEUR"/>
                <w:b/>
                <w:spacing w:val="18"/>
                <w:w w:val="11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8"/>
                <w:sz w:val="20"/>
                <w:szCs w:val="20"/>
              </w:rPr>
              <w:t>infracciones</w:t>
            </w:r>
            <w:r>
              <w:rPr>
                <w:rFonts w:cs="ISOCPEUR" w:hAnsi="ISOCPEUR" w:eastAsia="ISOCPEUR" w:ascii="ISOCPEUR"/>
                <w:b/>
                <w:spacing w:val="43"/>
                <w:w w:val="11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8"/>
                <w:sz w:val="20"/>
                <w:szCs w:val="20"/>
              </w:rPr>
              <w:t>reiteradas</w:t>
            </w:r>
            <w:r>
              <w:rPr>
                <w:rFonts w:cs="ISOCPEUR" w:hAnsi="ISOCPEUR" w:eastAsia="ISOCPEUR" w:ascii="ISOCPEUR"/>
                <w:b/>
                <w:spacing w:val="-39"/>
                <w:w w:val="11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del</w:t>
            </w:r>
            <w:r>
              <w:rPr>
                <w:rFonts w:cs="ISOCPEUR" w:hAnsi="ISOCPEUR" w:eastAsia="ISOCPEUR" w:ascii="ISOCPEUR"/>
                <w:b/>
                <w:spacing w:val="39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Club</w:t>
            </w:r>
            <w:r>
              <w:rPr>
                <w:rFonts w:cs="ISOCPEUR" w:hAnsi="ISOCPEUR" w:eastAsia="ISOCPEUR" w:ascii="ISOCPEUR"/>
                <w:b/>
                <w:spacing w:val="-2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Marítimo.</w:t>
            </w:r>
            <w:r>
              <w:rPr>
                <w:rFonts w:cs="ISOCPEUR" w:hAnsi="ISOCPEUR" w:eastAsia="ISOCPEUR" w:ascii="ISOCPEUR"/>
                <w:b/>
                <w:spacing w:val="-44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Adjunto</w:t>
            </w:r>
            <w:r>
              <w:rPr>
                <w:rFonts w:cs="ISOCPEUR" w:hAnsi="ISOCPEUR" w:eastAsia="ISOCPEUR" w:ascii="ISOCPEUR"/>
                <w:b/>
                <w:spacing w:val="-31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copias</w:t>
            </w:r>
            <w:r>
              <w:rPr>
                <w:rFonts w:cs="ISOCPEUR" w:hAnsi="ISOCPEUR" w:eastAsia="ISOCPEUR" w:ascii="ISOCPEUR"/>
                <w:b/>
                <w:spacing w:val="-8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32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7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solicitud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presentada</w:t>
            </w:r>
            <w:r>
              <w:rPr>
                <w:rFonts w:cs="ISOCPEUR" w:hAnsi="ISOCPEUR" w:eastAsia="ISOCPEUR" w:ascii="ISOCPEUR"/>
                <w:b/>
                <w:spacing w:val="-3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al</w:t>
            </w:r>
            <w:r>
              <w:rPr>
                <w:rFonts w:cs="ISOCPEUR" w:hAnsi="ISOCPEUR" w:eastAsia="ISOCPEUR" w:ascii="ISOCPEUR"/>
                <w:b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5"/>
                <w:sz w:val="20"/>
                <w:szCs w:val="20"/>
              </w:rPr>
              <w:t>Consejo</w:t>
            </w:r>
            <w:r>
              <w:rPr>
                <w:rFonts w:cs="ISOCPEUR" w:hAnsi="ISOCPEUR" w:eastAsia="ISOCPEUR" w:ascii="ISOCPEUR"/>
                <w:b/>
                <w:spacing w:val="-3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9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3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-14"/>
                <w:w w:val="124"/>
                <w:sz w:val="20"/>
                <w:szCs w:val="20"/>
              </w:rPr>
              <w:t>T</w:t>
            </w:r>
            <w:r>
              <w:rPr>
                <w:rFonts w:cs="ISOCPEUR" w:hAnsi="ISOCPEUR" w:eastAsia="ISOCPEUR" w:ascii="ISOCPEUR"/>
                <w:b/>
                <w:spacing w:val="0"/>
                <w:w w:val="124"/>
                <w:sz w:val="20"/>
                <w:szCs w:val="20"/>
              </w:rPr>
              <w:t>ransparencia,</w:t>
            </w:r>
            <w:r>
              <w:rPr>
                <w:rFonts w:cs="ISOCPEUR" w:hAnsi="ISOCPEUR" w:eastAsia="ISOCPEUR" w:ascii="ISOCPEUR"/>
                <w:b/>
                <w:spacing w:val="-47"/>
                <w:w w:val="124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solicitud</w:t>
            </w:r>
            <w:r>
              <w:rPr>
                <w:rFonts w:cs="ISOCPEUR" w:hAnsi="ISOCPEUR" w:eastAsia="ISOCPEUR" w:ascii="ISOCPEUR"/>
                <w:b/>
                <w:spacing w:val="-3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7"/>
                <w:sz w:val="20"/>
                <w:szCs w:val="20"/>
              </w:rPr>
              <w:t>original</w:t>
            </w:r>
            <w:r>
              <w:rPr>
                <w:rFonts w:cs="ISOCPEUR" w:hAnsi="ISOCPEUR" w:eastAsia="ISOCPEUR" w:ascii="ISOCPEUR"/>
                <w:b/>
                <w:spacing w:val="-3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0"/>
                <w:sz w:val="20"/>
                <w:szCs w:val="20"/>
              </w:rPr>
              <w:t>realizada</w:t>
            </w:r>
            <w:r>
              <w:rPr>
                <w:rFonts w:cs="ISOCPEUR" w:hAnsi="ISOCPEUR" w:eastAsia="ISOCPEUR" w:ascii="ISOCPEUR"/>
                <w:b/>
                <w:spacing w:val="-3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al</w:t>
            </w:r>
            <w:r>
              <w:rPr>
                <w:rFonts w:cs="ISOCPEUR" w:hAnsi="ISOCPEUR" w:eastAsia="ISOCPEUR" w:ascii="ISOCPEUR"/>
                <w:b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-9"/>
                <w:w w:val="125"/>
                <w:sz w:val="20"/>
                <w:szCs w:val="20"/>
              </w:rPr>
              <w:t>A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sz w:val="20"/>
                <w:szCs w:val="20"/>
              </w:rPr>
              <w:t>yuntamiento,</w:t>
            </w:r>
            <w:r>
              <w:rPr>
                <w:rFonts w:cs="ISOCPEUR" w:hAnsi="ISOCPEUR" w:eastAsia="ISOCPEUR" w:ascii="ISOCPEUR"/>
                <w:b/>
                <w:spacing w:val="-44"/>
                <w:w w:val="12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ISOCPEUR" w:hAnsi="ISOCPEUR" w:eastAsia="ISOCPEUR" w:ascii="ISOCPEUR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los</w:t>
            </w:r>
            <w:r>
              <w:rPr>
                <w:rFonts w:cs="ISOCPEUR" w:hAnsi="ISOCPEUR" w:eastAsia="ISOCPEUR" w:ascii="ISOCPEUR"/>
                <w:b/>
                <w:spacing w:val="2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documentos</w:t>
            </w:r>
            <w:r>
              <w:rPr>
                <w:rFonts w:cs="ISOCPEUR" w:hAnsi="ISOCPEUR" w:eastAsia="ISOCPEUR" w:ascii="ISOCPEUR"/>
                <w:b/>
                <w:spacing w:val="-35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18"/>
                <w:sz w:val="20"/>
                <w:szCs w:val="20"/>
              </w:rPr>
              <w:t>relativos</w:t>
            </w:r>
            <w:r>
              <w:rPr>
                <w:rFonts w:cs="ISOCPEUR" w:hAnsi="ISOCPEUR" w:eastAsia="ISOCPEUR" w:ascii="ISOCPEUR"/>
                <w:b/>
                <w:spacing w:val="0"/>
                <w:w w:val="118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ISOCPEUR" w:hAnsi="ISOCPEUR" w:eastAsia="ISOCPEUR" w:ascii="ISOCPEUR"/>
                <w:b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ISOCPEUR" w:hAnsi="ISOCPEUR" w:eastAsia="ISOCPEUR" w:ascii="ISOCPEUR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sanción</w:t>
            </w:r>
            <w:r>
              <w:rPr>
                <w:rFonts w:cs="ISOCPEUR" w:hAnsi="ISOCPEUR" w:eastAsia="ISOCPEUR" w:ascii="ISOCPEUR"/>
                <w:b/>
                <w:spacing w:val="-35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de</w:t>
            </w:r>
            <w:r>
              <w:rPr>
                <w:rFonts w:cs="ISOCPEUR" w:hAnsi="ISOCPEUR" w:eastAsia="ISOCPEUR" w:ascii="ISOCPEUR"/>
                <w:b/>
                <w:spacing w:val="-50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2015</w:t>
            </w:r>
            <w:r>
              <w:rPr>
                <w:rFonts w:cs="ISOCPEUR" w:hAnsi="ISOCPEUR" w:eastAsia="ISOCPEUR" w:ascii="ISOCPEUR"/>
                <w:b/>
                <w:spacing w:val="-43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no</w:t>
            </w:r>
            <w:r>
              <w:rPr>
                <w:rFonts w:cs="ISOCPEUR" w:hAnsi="ISOCPEUR" w:eastAsia="ISOCPEUR" w:ascii="ISOCPEUR"/>
                <w:b/>
                <w:spacing w:val="-39"/>
                <w:w w:val="13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sz w:val="20"/>
                <w:szCs w:val="20"/>
              </w:rPr>
              <w:t>ejecutada.</w:t>
            </w:r>
            <w:r>
              <w:rPr>
                <w:rFonts w:cs="ISOCPEUR" w:hAnsi="ISOCPEUR" w:eastAsia="ISOCPEUR" w:ascii="ISOCPEUR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10" w:lineRule="exact" w:line="180"/>
      </w:pPr>
      <w:r>
        <w:rPr>
          <w:sz w:val="19"/>
          <w:szCs w:val="19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8" w:hRule="exact"/>
        </w:trPr>
        <w:tc>
          <w:tcPr>
            <w:tcW w:w="10885" w:type="dxa"/>
            <w:gridSpan w:val="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1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Documentacion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aportada</w:t>
            </w:r>
          </w:p>
        </w:tc>
      </w:tr>
      <w:tr>
        <w:trPr>
          <w:trHeight w:val="225" w:hRule="exact"/>
        </w:trPr>
        <w:tc>
          <w:tcPr>
            <w:tcW w:w="567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sz w:val="16"/>
                <w:szCs w:val="16"/>
              </w:rPr>
              <w:jc w:val="left"/>
              <w:spacing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center"/>
              <w:ind w:left="183" w:right="183"/>
            </w:pPr>
            <w:r>
              <w:rPr>
                <w:rFonts w:cs="ISOCPEUR" w:hAnsi="ISOCPEUR" w:eastAsia="ISOCPEUR" w:ascii="ISOCPEUR"/>
                <w:b/>
                <w:spacing w:val="0"/>
                <w:w w:val="172"/>
                <w:sz w:val="20"/>
                <w:szCs w:val="20"/>
              </w:rPr>
              <w:t>1</w:t>
            </w:r>
            <w:r>
              <w:rPr>
                <w:rFonts w:cs="ISOCPEUR" w:hAnsi="ISOCPEUR" w:eastAsia="ISOCPEUR" w:ascii="ISOCPEUR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483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Documento</w:t>
            </w:r>
          </w:p>
        </w:tc>
        <w:tc>
          <w:tcPr>
            <w:tcW w:w="2835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</w:p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40"/>
              <w:ind w:left="40"/>
            </w:pP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(3)</w:t>
            </w:r>
            <w:r>
              <w:rPr>
                <w:rFonts w:cs="ISOCPEUR" w:hAnsi="ISOCPEUR" w:eastAsia="ISOCPEUR" w:ascii="ISOCPEUR"/>
                <w:b/>
                <w:spacing w:val="-42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41"/>
                <w:sz w:val="20"/>
                <w:szCs w:val="20"/>
              </w:rPr>
              <w:t>OPCIONAL</w:t>
            </w:r>
            <w:r>
              <w:rPr>
                <w:rFonts w:cs="ISOCPEUR" w:hAnsi="ISOCPEUR" w:eastAsia="ISOCPEUR" w:ascii="ISOCPEUR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7483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ISOCPEUR" w:hAnsi="ISOCPEUR" w:eastAsia="ISOCPEUR" w:ascii="ISOCPEUR"/>
                <w:b/>
                <w:spacing w:val="0"/>
                <w:w w:val="134"/>
                <w:position w:val="1"/>
                <w:sz w:val="20"/>
                <w:szCs w:val="20"/>
              </w:rPr>
              <w:t>Denuncia</w:t>
            </w:r>
            <w:r>
              <w:rPr>
                <w:rFonts w:cs="ISOCPEUR" w:hAnsi="ISOCPEUR" w:eastAsia="ISOCPEUR" w:ascii="ISOCPEUR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2835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Fichero</w:t>
            </w:r>
          </w:p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single" w:sz="8" w:space="0" w:color="BFBFBF"/>
              <w:left w:val="nil" w:sz="6" w:space="0" w:color="auto"/>
              <w:bottom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ISOCPEUR" w:hAnsi="ISOCPEUR" w:eastAsia="ISOCPEUR" w:ascii="ISOCPEUR"/>
                <w:b/>
                <w:spacing w:val="0"/>
                <w:w w:val="128"/>
                <w:position w:val="1"/>
                <w:sz w:val="20"/>
                <w:szCs w:val="20"/>
              </w:rPr>
              <w:t>1728721846137800.pdf</w:t>
            </w:r>
            <w:r>
              <w:rPr>
                <w:rFonts w:cs="ISOCPEUR" w:hAnsi="ISOCPEUR" w:eastAsia="ISOCPEUR" w:ascii="ISOCPEUR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567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sz w:val="16"/>
                <w:szCs w:val="16"/>
              </w:rPr>
              <w:jc w:val="left"/>
              <w:spacing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center"/>
              <w:ind w:left="183" w:right="183"/>
            </w:pPr>
            <w:r>
              <w:rPr>
                <w:rFonts w:cs="ISOCPEUR" w:hAnsi="ISOCPEUR" w:eastAsia="ISOCPEUR" w:ascii="ISOCPEUR"/>
                <w:b/>
                <w:spacing w:val="0"/>
                <w:w w:val="123"/>
                <w:sz w:val="20"/>
                <w:szCs w:val="20"/>
              </w:rPr>
              <w:t>2</w:t>
            </w:r>
            <w:r>
              <w:rPr>
                <w:rFonts w:cs="ISOCPEUR" w:hAnsi="ISOCPEUR" w:eastAsia="ISOCPEUR" w:ascii="ISOCPEUR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483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Documento</w:t>
            </w:r>
          </w:p>
        </w:tc>
        <w:tc>
          <w:tcPr>
            <w:tcW w:w="2835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</w:p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40"/>
              <w:ind w:left="40"/>
            </w:pP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(3)</w:t>
            </w:r>
            <w:r>
              <w:rPr>
                <w:rFonts w:cs="ISOCPEUR" w:hAnsi="ISOCPEUR" w:eastAsia="ISOCPEUR" w:ascii="ISOCPEUR"/>
                <w:b/>
                <w:spacing w:val="-42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41"/>
                <w:sz w:val="20"/>
                <w:szCs w:val="20"/>
              </w:rPr>
              <w:t>OPCIONAL</w:t>
            </w:r>
            <w:r>
              <w:rPr>
                <w:rFonts w:cs="ISOCPEUR" w:hAnsi="ISOCPEUR" w:eastAsia="ISOCPEUR" w:ascii="ISOCPEUR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7483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ISOCPEUR" w:hAnsi="ISOCPEUR" w:eastAsia="ISOCPEUR" w:ascii="ISOCPEUR"/>
                <w:b/>
                <w:spacing w:val="0"/>
                <w:w w:val="131"/>
                <w:position w:val="1"/>
                <w:sz w:val="20"/>
                <w:szCs w:val="20"/>
              </w:rPr>
              <w:t>Sancion</w:t>
            </w:r>
            <w:r>
              <w:rPr>
                <w:rFonts w:cs="ISOCPEUR" w:hAnsi="ISOCPEUR" w:eastAsia="ISOCPEUR" w:ascii="ISOCPEUR"/>
                <w:b/>
                <w:spacing w:val="-34"/>
                <w:w w:val="131"/>
                <w:position w:val="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position w:val="1"/>
                <w:sz w:val="20"/>
                <w:szCs w:val="20"/>
              </w:rPr>
              <w:t>no</w:t>
            </w:r>
            <w:r>
              <w:rPr>
                <w:rFonts w:cs="ISOCPEUR" w:hAnsi="ISOCPEUR" w:eastAsia="ISOCPEUR" w:ascii="ISOCPEUR"/>
                <w:b/>
                <w:spacing w:val="-39"/>
                <w:w w:val="131"/>
                <w:position w:val="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1"/>
                <w:position w:val="1"/>
                <w:sz w:val="20"/>
                <w:szCs w:val="20"/>
              </w:rPr>
              <w:t>ejecutada</w:t>
            </w:r>
            <w:r>
              <w:rPr>
                <w:rFonts w:cs="ISOCPEUR" w:hAnsi="ISOCPEUR" w:eastAsia="ISOCPEUR" w:ascii="ISOCPEUR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2835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Fichero</w:t>
            </w:r>
          </w:p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single" w:sz="8" w:space="0" w:color="BFBFBF"/>
              <w:left w:val="nil" w:sz="6" w:space="0" w:color="auto"/>
              <w:bottom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ISOCPEUR" w:hAnsi="ISOCPEUR" w:eastAsia="ISOCPEUR" w:ascii="ISOCPEUR"/>
                <w:b/>
                <w:spacing w:val="0"/>
                <w:w w:val="130"/>
                <w:position w:val="1"/>
                <w:sz w:val="20"/>
                <w:szCs w:val="20"/>
              </w:rPr>
              <w:t>1728721846169881.pdf</w:t>
            </w:r>
            <w:r>
              <w:rPr>
                <w:rFonts w:cs="ISOCPEUR" w:hAnsi="ISOCPEUR" w:eastAsia="ISOCPEUR" w:ascii="ISOCPEUR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567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sz w:val="16"/>
                <w:szCs w:val="16"/>
              </w:rPr>
              <w:jc w:val="left"/>
              <w:spacing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center"/>
              <w:ind w:left="183" w:right="183"/>
            </w:pPr>
            <w:r>
              <w:rPr>
                <w:rFonts w:cs="ISOCPEUR" w:hAnsi="ISOCPEUR" w:eastAsia="ISOCPEUR" w:ascii="ISOCPEUR"/>
                <w:b/>
                <w:spacing w:val="0"/>
                <w:w w:val="123"/>
                <w:sz w:val="20"/>
                <w:szCs w:val="20"/>
              </w:rPr>
              <w:t>3</w:t>
            </w:r>
            <w:r>
              <w:rPr>
                <w:rFonts w:cs="ISOCPEUR" w:hAnsi="ISOCPEUR" w:eastAsia="ISOCPEUR" w:ascii="ISOCPEUR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483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Documento</w:t>
            </w:r>
          </w:p>
        </w:tc>
        <w:tc>
          <w:tcPr>
            <w:tcW w:w="2835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</w:p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40"/>
              <w:ind w:left="40"/>
            </w:pP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(3)</w:t>
            </w:r>
            <w:r>
              <w:rPr>
                <w:rFonts w:cs="ISOCPEUR" w:hAnsi="ISOCPEUR" w:eastAsia="ISOCPEUR" w:ascii="ISOCPEUR"/>
                <w:b/>
                <w:spacing w:val="-42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41"/>
                <w:sz w:val="20"/>
                <w:szCs w:val="20"/>
              </w:rPr>
              <w:t>OPCIONAL</w:t>
            </w:r>
            <w:r>
              <w:rPr>
                <w:rFonts w:cs="ISOCPEUR" w:hAnsi="ISOCPEUR" w:eastAsia="ISOCPEUR" w:ascii="ISOCPEUR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7483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ISOCPEUR" w:hAnsi="ISOCPEUR" w:eastAsia="ISOCPEUR" w:ascii="ISOCPEUR"/>
                <w:b/>
                <w:spacing w:val="-11"/>
                <w:w w:val="118"/>
                <w:position w:val="1"/>
                <w:sz w:val="20"/>
                <w:szCs w:val="20"/>
              </w:rPr>
              <w:t>T</w:t>
            </w:r>
            <w:r>
              <w:rPr>
                <w:rFonts w:cs="ISOCPEUR" w:hAnsi="ISOCPEUR" w:eastAsia="ISOCPEUR" w:ascii="ISOCPEUR"/>
                <w:b/>
                <w:spacing w:val="0"/>
                <w:w w:val="125"/>
                <w:position w:val="1"/>
                <w:sz w:val="20"/>
                <w:szCs w:val="20"/>
              </w:rPr>
              <w:t>ransparencia</w:t>
            </w:r>
            <w:r>
              <w:rPr>
                <w:rFonts w:cs="ISOCPEUR" w:hAnsi="ISOCPEUR" w:eastAsia="ISOCPEUR" w:ascii="ISOCPEUR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2835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Fichero</w:t>
            </w:r>
          </w:p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single" w:sz="8" w:space="0" w:color="BFBFBF"/>
              <w:left w:val="nil" w:sz="6" w:space="0" w:color="auto"/>
              <w:bottom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ISOCPEUR" w:hAnsi="ISOCPEUR" w:eastAsia="ISOCPEUR" w:ascii="ISOCPEUR"/>
                <w:b/>
                <w:spacing w:val="0"/>
                <w:w w:val="125"/>
                <w:position w:val="1"/>
                <w:sz w:val="20"/>
                <w:szCs w:val="20"/>
              </w:rPr>
              <w:t>1728721846340832.pdf</w:t>
            </w:r>
            <w:r>
              <w:rPr>
                <w:rFonts w:cs="ISOCPEUR" w:hAnsi="ISOCPEUR" w:eastAsia="ISOCPEUR" w:ascii="ISOCPEUR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567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sz w:val="16"/>
                <w:szCs w:val="16"/>
              </w:rPr>
              <w:jc w:val="left"/>
              <w:spacing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center"/>
              <w:ind w:left="183" w:right="183"/>
            </w:pPr>
            <w:r>
              <w:rPr>
                <w:rFonts w:cs="ISOCPEUR" w:hAnsi="ISOCPEUR" w:eastAsia="ISOCPEUR" w:ascii="ISOCPEUR"/>
                <w:b/>
                <w:spacing w:val="0"/>
                <w:w w:val="107"/>
                <w:sz w:val="20"/>
                <w:szCs w:val="20"/>
              </w:rPr>
              <w:t>4</w:t>
            </w:r>
            <w:r>
              <w:rPr>
                <w:rFonts w:cs="ISOCPEUR" w:hAnsi="ISOCPEUR" w:eastAsia="ISOCPEUR" w:ascii="ISOCPEUR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483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Documento</w:t>
            </w:r>
          </w:p>
        </w:tc>
        <w:tc>
          <w:tcPr>
            <w:tcW w:w="2835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</w:p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40"/>
              <w:ind w:left="40"/>
            </w:pPr>
            <w:r>
              <w:rPr>
                <w:rFonts w:cs="ISOCPEUR" w:hAnsi="ISOCPEUR" w:eastAsia="ISOCPEUR" w:ascii="ISOCPEUR"/>
                <w:b/>
                <w:spacing w:val="0"/>
                <w:w w:val="126"/>
                <w:sz w:val="20"/>
                <w:szCs w:val="20"/>
              </w:rPr>
              <w:t>(3)</w:t>
            </w:r>
            <w:r>
              <w:rPr>
                <w:rFonts w:cs="ISOCPEUR" w:hAnsi="ISOCPEUR" w:eastAsia="ISOCPEUR" w:ascii="ISOCPEUR"/>
                <w:b/>
                <w:spacing w:val="-42"/>
                <w:w w:val="126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41"/>
                <w:sz w:val="20"/>
                <w:szCs w:val="20"/>
              </w:rPr>
              <w:t>OPCIONAL</w:t>
            </w:r>
            <w:r>
              <w:rPr>
                <w:rFonts w:cs="ISOCPEUR" w:hAnsi="ISOCPEUR" w:eastAsia="ISOCPEUR" w:ascii="ISOCPEUR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7483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ISOCPEUR" w:hAnsi="ISOCPEUR" w:eastAsia="ISOCPEUR" w:ascii="ISOCPEUR"/>
                <w:b/>
                <w:spacing w:val="0"/>
                <w:w w:val="128"/>
                <w:position w:val="1"/>
                <w:sz w:val="20"/>
                <w:szCs w:val="20"/>
              </w:rPr>
              <w:t>Solicitud</w:t>
            </w:r>
            <w:r>
              <w:rPr>
                <w:rFonts w:cs="ISOCPEUR" w:hAnsi="ISOCPEUR" w:eastAsia="ISOCPEUR" w:ascii="ISOCPEUR"/>
                <w:b/>
                <w:spacing w:val="-44"/>
                <w:w w:val="128"/>
                <w:position w:val="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7"/>
                <w:position w:val="1"/>
                <w:sz w:val="20"/>
                <w:szCs w:val="20"/>
              </w:rPr>
              <w:t>comp.</w:t>
            </w:r>
            <w:r>
              <w:rPr>
                <w:rFonts w:cs="ISOCPEUR" w:hAnsi="ISOCPEUR" w:eastAsia="ISOCPEUR" w:ascii="ISOCPEUR"/>
                <w:b/>
                <w:spacing w:val="-30"/>
                <w:w w:val="137"/>
                <w:position w:val="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7"/>
                <w:position w:val="1"/>
                <w:sz w:val="20"/>
                <w:szCs w:val="20"/>
              </w:rPr>
              <w:t>pago</w:t>
            </w:r>
            <w:r>
              <w:rPr>
                <w:rFonts w:cs="ISOCPEUR" w:hAnsi="ISOCPEUR" w:eastAsia="ISOCPEUR" w:ascii="ISOCPEUR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2835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Fichero</w:t>
            </w:r>
          </w:p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single" w:sz="8" w:space="0" w:color="BFBFBF"/>
              <w:left w:val="nil" w:sz="6" w:space="0" w:color="auto"/>
              <w:bottom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ISOCPEUR" w:hAnsi="ISOCPEUR" w:eastAsia="ISOCPEUR" w:ascii="ISOCPEUR"/>
                <w:b/>
                <w:spacing w:val="0"/>
                <w:w w:val="127"/>
                <w:position w:val="1"/>
                <w:sz w:val="20"/>
                <w:szCs w:val="20"/>
              </w:rPr>
              <w:t>1728721846403103.pdf</w:t>
            </w:r>
            <w:r>
              <w:rPr>
                <w:rFonts w:cs="ISOCPEUR" w:hAnsi="ISOCPEUR" w:eastAsia="ISOCPEUR" w:ascii="ISOCPEUR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/>
        </w:tc>
      </w:tr>
    </w:tbl>
    <w:p>
      <w:pPr>
        <w:sectPr>
          <w:pgMar w:footer="0" w:header="0" w:top="460" w:bottom="280" w:left="340" w:right="460"/>
          <w:footerReference w:type="default" r:id="rId12"/>
          <w:pgSz w:w="11920" w:h="16840"/>
        </w:sectPr>
      </w:pPr>
    </w:p>
    <w:p>
      <w:pPr>
        <w:rPr>
          <w:sz w:val="9"/>
          <w:szCs w:val="9"/>
        </w:rPr>
        <w:jc w:val="left"/>
        <w:spacing w:before="9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8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2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FECHA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FIRMA</w:t>
            </w:r>
          </w:p>
        </w:tc>
      </w:tr>
      <w:tr>
        <w:trPr>
          <w:trHeight w:val="492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Solicitud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firmada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digitalmente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en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fecha:</w:t>
            </w:r>
          </w:p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lineRule="exact" w:line="240"/>
              <w:ind w:left="40"/>
            </w:pPr>
            <w:r>
              <w:rPr>
                <w:rFonts w:cs="ISOCPEUR" w:hAnsi="ISOCPEUR" w:eastAsia="ISOCPEUR" w:ascii="ISOCPEUR"/>
                <w:b/>
                <w:spacing w:val="0"/>
                <w:w w:val="115"/>
                <w:sz w:val="20"/>
                <w:szCs w:val="20"/>
              </w:rPr>
              <w:t>12/10/2024</w:t>
            </w:r>
            <w:r>
              <w:rPr>
                <w:rFonts w:cs="ISOCPEUR" w:hAnsi="ISOCPEUR" w:eastAsia="ISOCPEUR" w:ascii="ISOCPEUR"/>
                <w:b/>
                <w:spacing w:val="-34"/>
                <w:w w:val="115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47"/>
                <w:sz w:val="20"/>
                <w:szCs w:val="20"/>
              </w:rPr>
              <w:t>10:31:17</w:t>
            </w:r>
            <w:r>
              <w:rPr>
                <w:rFonts w:cs="ISOCPEUR" w:hAnsi="ISOCPEUR" w:eastAsia="ISOCPEUR" w:ascii="ISOCPEUR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00" w:hRule="exact"/>
        </w:trPr>
        <w:tc>
          <w:tcPr>
            <w:tcW w:w="10885" w:type="dxa"/>
            <w:tcBorders>
              <w:top w:val="single" w:sz="8" w:space="0" w:color="BFBFBF"/>
              <w:left w:val="nil" w:sz="6" w:space="0" w:color="auto"/>
              <w:bottom w:val="single" w:sz="8" w:space="0" w:color="BFBFBF"/>
              <w:right w:val="nil" w:sz="6" w:space="0" w:color="auto"/>
            </w:tcBorders>
          </w:tcPr>
          <w:p/>
        </w:tc>
      </w:tr>
      <w:tr>
        <w:trPr>
          <w:trHeight w:val="348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2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ADVE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TENCIAS</w:t>
            </w:r>
          </w:p>
        </w:tc>
      </w:tr>
      <w:tr>
        <w:trPr>
          <w:trHeight w:val="540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ISOCPEUR" w:hAnsi="ISOCPEUR" w:eastAsia="ISOCPEUR" w:ascii="ISOCPEUR"/>
                <w:sz w:val="20"/>
                <w:szCs w:val="20"/>
              </w:rPr>
              <w:jc w:val="left"/>
              <w:spacing w:before="19" w:lineRule="exact" w:line="240"/>
              <w:ind w:left="40" w:right="973"/>
            </w:pP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Este</w:t>
            </w:r>
            <w:r>
              <w:rPr>
                <w:rFonts w:cs="ISOCPEUR" w:hAnsi="ISOCPEUR" w:eastAsia="ISOCPEUR" w:ascii="ISOCPEUR"/>
                <w:b/>
                <w:spacing w:val="5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justificante</w:t>
            </w:r>
            <w:r>
              <w:rPr>
                <w:rFonts w:cs="ISOCPEUR" w:hAnsi="ISOCPEUR" w:eastAsia="ISOCPEUR" w:ascii="ISOCPEUR"/>
                <w:b/>
                <w:spacing w:val="-47"/>
                <w:w w:val="12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deberá</w:t>
            </w:r>
            <w:r>
              <w:rPr>
                <w:rFonts w:cs="ISOCPEUR" w:hAnsi="ISOCPEUR" w:eastAsia="ISOCPEUR" w:ascii="ISOCPEUR"/>
                <w:b/>
                <w:spacing w:val="-22"/>
                <w:w w:val="12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ser</w:t>
            </w:r>
            <w:r>
              <w:rPr>
                <w:rFonts w:cs="ISOCPEUR" w:hAnsi="ISOCPEUR" w:eastAsia="ISOCPEUR" w:ascii="ISOCPEUR"/>
                <w:b/>
                <w:spacing w:val="19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2"/>
                <w:sz w:val="20"/>
                <w:szCs w:val="20"/>
              </w:rPr>
              <w:t>presentado</w:t>
            </w:r>
            <w:r>
              <w:rPr>
                <w:rFonts w:cs="ISOCPEUR" w:hAnsi="ISOCPEUR" w:eastAsia="ISOCPEUR" w:ascii="ISOCPEUR"/>
                <w:b/>
                <w:spacing w:val="-39"/>
                <w:w w:val="122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para</w:t>
            </w:r>
            <w:r>
              <w:rPr>
                <w:rFonts w:cs="ISOCPEUR" w:hAnsi="ISOCPEUR" w:eastAsia="ISOCPEUR" w:ascii="ISOCPEUR"/>
                <w:b/>
                <w:spacing w:val="51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obtener</w:t>
            </w:r>
            <w:r>
              <w:rPr>
                <w:rFonts w:cs="ISOCPEUR" w:hAnsi="ISOCPEUR" w:eastAsia="ISOCPEUR" w:ascii="ISOCPEUR"/>
                <w:b/>
                <w:spacing w:val="-44"/>
                <w:w w:val="12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cualquier</w:t>
            </w:r>
            <w:r>
              <w:rPr>
                <w:rFonts w:cs="ISOCPEUR" w:hAnsi="ISOCPEUR" w:eastAsia="ISOCPEUR" w:ascii="ISOCPEUR"/>
                <w:b/>
                <w:spacing w:val="3"/>
                <w:w w:val="12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información</w:t>
            </w:r>
            <w:r>
              <w:rPr>
                <w:rFonts w:cs="ISOCPEUR" w:hAnsi="ISOCPEUR" w:eastAsia="ISOCPEUR" w:ascii="ISOCPEUR"/>
                <w:b/>
                <w:spacing w:val="41"/>
                <w:w w:val="12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sobre</w:t>
            </w:r>
            <w:r>
              <w:rPr>
                <w:rFonts w:cs="ISOCPEUR" w:hAnsi="ISOCPEUR" w:eastAsia="ISOCPEUR" w:ascii="ISOCPEUR"/>
                <w:b/>
                <w:spacing w:val="-25"/>
                <w:w w:val="12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ISOCPEUR" w:hAnsi="ISOCPEUR" w:eastAsia="ISOCPEUR" w:ascii="ISOCPEUR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1"/>
                <w:sz w:val="20"/>
                <w:szCs w:val="20"/>
              </w:rPr>
              <w:t>escrito</w:t>
            </w:r>
            <w:r>
              <w:rPr>
                <w:rFonts w:cs="ISOCPEUR" w:hAnsi="ISOCPEUR" w:eastAsia="ISOCPEUR" w:ascii="ISOCPEUR"/>
                <w:b/>
                <w:spacing w:val="-38"/>
                <w:w w:val="121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00"/>
                <w:sz w:val="20"/>
                <w:szCs w:val="20"/>
              </w:rPr>
              <w:t>al</w:t>
            </w:r>
            <w:r>
              <w:rPr>
                <w:rFonts w:cs="ISOCPEUR" w:hAnsi="ISOCPEUR" w:eastAsia="ISOCPEUR" w:ascii="ISOCPEUR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0"/>
                <w:sz w:val="20"/>
                <w:szCs w:val="20"/>
              </w:rPr>
              <w:t>que</w:t>
            </w:r>
            <w:r>
              <w:rPr>
                <w:rFonts w:cs="ISOCPEUR" w:hAnsi="ISOCPEUR" w:eastAsia="ISOCPEUR" w:ascii="ISOCPEUR"/>
                <w:b/>
                <w:spacing w:val="-43"/>
                <w:w w:val="13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30"/>
                <w:sz w:val="20"/>
                <w:szCs w:val="20"/>
              </w:rPr>
              <w:t>hace</w:t>
            </w:r>
            <w:r>
              <w:rPr>
                <w:rFonts w:cs="ISOCPEUR" w:hAnsi="ISOCPEUR" w:eastAsia="ISOCPEUR" w:ascii="ISOCPEUR"/>
                <w:b/>
                <w:spacing w:val="0"/>
                <w:w w:val="130"/>
                <w:sz w:val="20"/>
                <w:szCs w:val="20"/>
              </w:rPr>
              <w:t> </w:t>
            </w:r>
            <w:r>
              <w:rPr>
                <w:rFonts w:cs="ISOCPEUR" w:hAnsi="ISOCPEUR" w:eastAsia="ISOCPEUR" w:ascii="ISOCPEUR"/>
                <w:b/>
                <w:spacing w:val="0"/>
                <w:w w:val="120"/>
                <w:sz w:val="20"/>
                <w:szCs w:val="20"/>
              </w:rPr>
              <w:t>referencia.</w:t>
            </w:r>
            <w:r>
              <w:rPr>
                <w:rFonts w:cs="ISOCPEUR" w:hAnsi="ISOCPEUR" w:eastAsia="ISOCPEUR" w:ascii="ISOCPEUR"/>
                <w:spacing w:val="0"/>
                <w:w w:val="100"/>
                <w:sz w:val="20"/>
                <w:szCs w:val="20"/>
              </w:rPr>
            </w:r>
          </w:p>
        </w:tc>
      </w:tr>
    </w:tbl>
    <w:sectPr>
      <w:pgMar w:footer="0" w:header="0" w:top="640" w:bottom="280" w:left="340" w:right="460"/>
      <w:footerReference w:type="default" r:id="rId14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36pt;margin-top:816.5pt;width:521pt;height:0pt;mso-position-horizontal-relative:page;mso-position-vertical-relative:page;z-index:-1019" coordorigin="720,16330" coordsize="10420,0">
          <v:shape style="position:absolute;left:720;top:16330;width:10420;height:0" coordorigin="720,16330" coordsize="10420,0" path="m720,16330l11140,16330e" filled="f" stroked="t" strokeweight="1pt" strokecolor="#000000">
            <v:path arrowok="t"/>
          </v:shape>
          <w10:wrap type="none"/>
        </v:group>
      </w:pict>
    </w:r>
    <w:r>
      <w:pict>
        <v:shape type="#_x0000_t202" style="position:absolute;margin-left:66.69pt;margin-top:819.368pt;width:459.626pt;height:8pt;mso-position-horizontal-relative:page;mso-position-vertical-relative:page;z-index:-1018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2"/>
                    <w:szCs w:val="12"/>
                  </w:rPr>
                  <w:jc w:val="left"/>
                  <w:spacing w:before="4"/>
                  <w:ind w:left="20"/>
                </w:pPr>
                <w:hyperlink r:id="rId1"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Ayuntamiento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Llanes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*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Calle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Nemesio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Sobrino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s/n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33500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Llanes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(ASTURIAS)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*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985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40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01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02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*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info@ayuntamientodellanes.com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*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https://www.ayuntamientodellanes.com</w:t>
                  </w:r>
                </w:hyperlink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salgadoarchitect@gmail.com" TargetMode="External"/><Relationship Id="rId5" Type="http://schemas.openxmlformats.org/officeDocument/2006/relationships/footer" Target="footer1.xml"/><Relationship Id="rId6" Type="http://schemas.openxmlformats.org/officeDocument/2006/relationships/image" Target="media\image1.png"/><Relationship Id="rId7" Type="http://schemas.openxmlformats.org/officeDocument/2006/relationships/hyperlink" Target="https://llanes.sede.e-ayuntamiento.es/action/consultadocumentos?method=enter" TargetMode="External"/><Relationship Id="rId8" Type="http://schemas.openxmlformats.org/officeDocument/2006/relationships/image" Target="media\image2.jpg"/><Relationship Id="rId9" Type="http://schemas.openxmlformats.org/officeDocument/2006/relationships/image" Target="media\image1.png"/><Relationship Id="rId10" Type="http://schemas.openxmlformats.org/officeDocument/2006/relationships/hyperlink" Target="https://llanes.sede.e-ayuntamiento.es/action/consultadocumentos?method=enter" TargetMode="External"/><Relationship Id="rId11" Type="http://schemas.openxmlformats.org/officeDocument/2006/relationships/image" Target="media\image2.jpg"/><Relationship Id="rId12" Type="http://schemas.openxmlformats.org/officeDocument/2006/relationships/footer" Target="footer2.xml"/><Relationship Id="rId13" Type="http://schemas.openxmlformats.org/officeDocument/2006/relationships/hyperlink" Target="mailto:salgadoarchitect@gmail.com" TargetMode="External"/><Relationship Id="rId14" Type="http://schemas.openxmlformats.org/officeDocument/2006/relationships/footer" Target="footer3.xml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hyperlink" Target="http://www.ayuntamientodellanes.com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