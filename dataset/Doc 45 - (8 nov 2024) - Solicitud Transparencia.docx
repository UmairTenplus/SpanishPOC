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jpg" ContentType="image/jp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100"/>
      </w:pP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CONSEJO</w:t>
      </w:r>
      <w:r>
        <w:rPr>
          <w:rFonts w:cs="Gill Sans MT" w:hAnsi="Gill Sans MT" w:eastAsia="Gill Sans MT" w:ascii="Gill Sans MT"/>
          <w:b/>
          <w:color w:val="2E3E4C"/>
          <w:spacing w:val="28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6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TRANSPARENCIA</w:t>
      </w:r>
      <w:r>
        <w:rPr>
          <w:rFonts w:cs="Gill Sans MT" w:hAnsi="Gill Sans MT" w:eastAsia="Gill Sans MT" w:ascii="Gill Sans MT"/>
          <w:b/>
          <w:color w:val="2E3E4C"/>
          <w:spacing w:val="34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color w:val="2E3E4C"/>
          <w:spacing w:val="1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BUEN</w:t>
      </w:r>
      <w:r>
        <w:rPr>
          <w:rFonts w:cs="Gill Sans MT" w:hAnsi="Gill Sans MT" w:eastAsia="Gill Sans MT" w:ascii="Gill Sans MT"/>
          <w:b/>
          <w:color w:val="2E3E4C"/>
          <w:spacing w:val="-9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GOBIERNO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3100"/>
      </w:pPr>
      <w:r>
        <w:pict>
          <v:shape type="#_x0000_t75" style="position:absolute;margin-left:60pt;margin-top:24pt;width:112.5pt;height:36.7875pt;mso-position-horizontal-relative:page;mso-position-vertical-relative:page;z-index:-475">
            <v:imagedata o:title="" r:id="rId5"/>
          </v:shape>
        </w:pict>
      </w:r>
      <w:r>
        <w:pict>
          <v:group style="position:absolute;margin-left:187.45pt;margin-top:-23.2997pt;width:0.85pt;height:38.35pt;mso-position-horizontal-relative:page;mso-position-vertical-relative:paragraph;z-index:-461" coordorigin="3749,-466" coordsize="17,767">
            <v:shape style="position:absolute;left:3758;top:-457;width:0;height:750" coordorigin="3758,-457" coordsize="0,750" path="m3758,-457l3758,293e" filled="f" stroked="t" strokeweight="0.85pt" strokecolor="#54708B">
              <v:path arrowok="t"/>
            </v:shape>
            <v:shape style="position:absolute;left:3758;top:-457;width:0;height:750" coordorigin="3758,-457" coordsize="0,750" path="m3758,-457l3758,293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Calle</w:t>
      </w:r>
      <w:r>
        <w:rPr>
          <w:rFonts w:cs="Gill Sans MT" w:hAnsi="Gill Sans MT" w:eastAsia="Gill Sans MT" w:ascii="Gill Sans MT"/>
          <w:color w:val="54708B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9"/>
          <w:sz w:val="18"/>
          <w:szCs w:val="18"/>
        </w:rPr>
        <w:t>José</w:t>
      </w:r>
      <w:r>
        <w:rPr>
          <w:rFonts w:cs="Gill Sans MT" w:hAnsi="Gill Sans MT" w:eastAsia="Gill Sans MT" w:ascii="Gill Sans MT"/>
          <w:color w:val="54708B"/>
          <w:spacing w:val="18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9"/>
          <w:sz w:val="18"/>
          <w:szCs w:val="18"/>
        </w:rPr>
        <w:t>Abascal</w:t>
      </w:r>
      <w:r>
        <w:rPr>
          <w:rFonts w:cs="Gill Sans MT" w:hAnsi="Gill Sans MT" w:eastAsia="Gill Sans MT" w:ascii="Gill Sans MT"/>
          <w:color w:val="54708B"/>
          <w:spacing w:val="-25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2.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Madrid.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28003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39"/>
          <w:szCs w:val="39"/>
        </w:rPr>
        <w:jc w:val="left"/>
        <w:spacing w:before="13"/>
        <w:ind w:left="100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Reclamaciones</w:t>
      </w:r>
      <w:r>
        <w:rPr>
          <w:rFonts w:cs="Gill Sans MT" w:hAnsi="Gill Sans MT" w:eastAsia="Gill Sans MT" w:ascii="Gill Sans MT"/>
          <w:b/>
          <w:color w:val="2E3E4C"/>
          <w:spacing w:val="-12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6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39"/>
          <w:szCs w:val="39"/>
        </w:rPr>
        <w:t>ámbito</w:t>
      </w:r>
      <w:r>
        <w:rPr>
          <w:rFonts w:cs="Gill Sans MT" w:hAnsi="Gill Sans MT" w:eastAsia="Gill Sans MT" w:ascii="Gill Sans MT"/>
          <w:b/>
          <w:color w:val="2E3E4C"/>
          <w:spacing w:val="-7"/>
          <w:w w:val="95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39"/>
          <w:szCs w:val="39"/>
        </w:rPr>
        <w:t>autonómico</w:t>
      </w:r>
      <w:r>
        <w:rPr>
          <w:rFonts w:cs="Gill Sans MT" w:hAnsi="Gill Sans MT" w:eastAsia="Gill Sans MT" w:ascii="Gill Sans MT"/>
          <w:b/>
          <w:color w:val="2E3E4C"/>
          <w:spacing w:val="15"/>
          <w:w w:val="95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y</w:t>
      </w:r>
      <w:r>
        <w:rPr>
          <w:rFonts w:cs="Gill Sans MT" w:hAnsi="Gill Sans MT" w:eastAsia="Gill Sans MT" w:ascii="Gill Sans MT"/>
          <w:b/>
          <w:color w:val="2E3E4C"/>
          <w:spacing w:val="-12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1"/>
          <w:sz w:val="39"/>
          <w:szCs w:val="39"/>
        </w:rPr>
        <w:t>local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39"/>
          <w:szCs w:val="39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27"/>
          <w:szCs w:val="27"/>
        </w:rPr>
        <w:t>DIR3</w:t>
      </w:r>
      <w:r>
        <w:rPr>
          <w:rFonts w:cs="Gill Sans MT" w:hAnsi="Gill Sans MT" w:eastAsia="Gill Sans MT" w:ascii="Gill Sans MT"/>
          <w:color w:val="54708B"/>
          <w:spacing w:val="-8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0"/>
          <w:sz w:val="27"/>
          <w:szCs w:val="27"/>
        </w:rPr>
        <w:t>EA0040111</w:t>
      </w:r>
      <w:r>
        <w:rPr>
          <w:rFonts w:cs="Gill Sans MT" w:hAnsi="Gill Sans MT" w:eastAsia="Gill Sans MT" w:ascii="Gill Sans MT"/>
          <w:color w:val="54708B"/>
          <w:spacing w:val="0"/>
          <w:w w:val="110"/>
          <w:sz w:val="27"/>
          <w:szCs w:val="27"/>
        </w:rPr>
        <w:t>   </w:t>
      </w:r>
      <w:r>
        <w:rPr>
          <w:rFonts w:cs="Gill Sans MT" w:hAnsi="Gill Sans MT" w:eastAsia="Gill Sans MT" w:ascii="Gill Sans MT"/>
          <w:color w:val="54708B"/>
          <w:spacing w:val="77"/>
          <w:w w:val="11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27"/>
          <w:szCs w:val="27"/>
        </w:rPr>
        <w:t>SIA</w:t>
      </w:r>
      <w:r>
        <w:rPr>
          <w:rFonts w:cs="Gill Sans MT" w:hAnsi="Gill Sans MT" w:eastAsia="Gill Sans MT" w:ascii="Gill Sans MT"/>
          <w:color w:val="54708B"/>
          <w:spacing w:val="29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27"/>
          <w:szCs w:val="27"/>
        </w:rPr>
        <w:t>2986890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lineRule="exact" w:line="300"/>
        <w:ind w:left="100"/>
      </w:pPr>
      <w:r>
        <w:pict>
          <v:group style="position:absolute;margin-left:60pt;margin-top:22.0692pt;width:471.525pt;height:0pt;mso-position-horizontal-relative:page;mso-position-vertical-relative:paragraph;z-index:-480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position w:val="-1"/>
          <w:sz w:val="27"/>
          <w:szCs w:val="27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del</w:t>
      </w:r>
      <w:r>
        <w:rPr>
          <w:rFonts w:cs="Gill Sans MT" w:hAnsi="Gill Sans MT" w:eastAsia="Gill Sans MT" w:ascii="Gill Sans MT"/>
          <w:b/>
          <w:color w:val="2E3E4C"/>
          <w:spacing w:val="-19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interesado</w:t>
      </w:r>
      <w:r>
        <w:rPr>
          <w:rFonts w:cs="Gill Sans MT" w:hAnsi="Gill Sans MT" w:eastAsia="Gill Sans MT" w:ascii="Gill Sans MT"/>
          <w:color w:val="000000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  <w:sectPr>
          <w:pgMar w:footer="1080" w:header="0" w:top="360" w:bottom="280" w:left="1100" w:right="440"/>
          <w:footerReference w:type="default" r:id="rId4"/>
          <w:pgSz w:w="11920" w:h="16840"/>
        </w:sectPr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00" w:right="-47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Tipo</w:t>
      </w:r>
      <w:r>
        <w:rPr>
          <w:rFonts w:cs="Gill Sans MT" w:hAnsi="Gill Sans MT" w:eastAsia="Gill Sans MT" w:ascii="Gill Sans MT"/>
          <w:color w:val="54708B"/>
          <w:spacing w:val="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persona</w:t>
      </w:r>
      <w:r>
        <w:rPr>
          <w:rFonts w:cs="Gill Sans MT" w:hAnsi="Gill Sans MT" w:eastAsia="Gill Sans MT" w:ascii="Gill Sans MT"/>
          <w:color w:val="54708B"/>
          <w:spacing w:val="3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Nº</w:t>
      </w:r>
      <w:r>
        <w:rPr>
          <w:rFonts w:cs="Gill Sans MT" w:hAnsi="Gill Sans MT" w:eastAsia="Gill Sans MT" w:ascii="Gill Sans MT"/>
          <w:color w:val="54708B"/>
          <w:spacing w:val="-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identificación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2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Nombre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Primer</w:t>
      </w:r>
      <w:r>
        <w:rPr>
          <w:rFonts w:cs="Gill Sans MT" w:hAnsi="Gill Sans MT" w:eastAsia="Gill Sans MT" w:ascii="Gill Sans MT"/>
          <w:color w:val="54708B"/>
          <w:spacing w:val="2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apellido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3" w:equalWidth="off">
            <w:col w:w="3762" w:space="1358"/>
            <w:col w:w="1207" w:space="998"/>
            <w:col w:w="3055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Segundo</w:t>
      </w:r>
      <w:r>
        <w:rPr>
          <w:rFonts w:cs="Gill Sans MT" w:hAnsi="Gill Sans MT" w:eastAsia="Gill Sans MT" w:ascii="Gill Sans MT"/>
          <w:color w:val="54708B"/>
          <w:spacing w:val="-5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apellido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4"/>
          <w:szCs w:val="14"/>
        </w:rPr>
        <w:jc w:val="left"/>
        <w:spacing w:before="2" w:lineRule="exact" w:line="140"/>
        <w:sectPr>
          <w:type w:val="continuous"/>
          <w:pgSz w:w="11920" w:h="16840"/>
          <w:pgMar w:top="360" w:bottom="280" w:left="1100" w:right="440"/>
        </w:sectPr>
      </w:pPr>
      <w:r>
        <w:rPr>
          <w:sz w:val="14"/>
          <w:szCs w:val="1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83" w:right="-47"/>
      </w:pPr>
      <w:r>
        <w:pict>
          <v:group style="position:absolute;margin-left:60.5125pt;margin-top:-2.79975pt;width:470.5pt;height:18.85pt;mso-position-horizontal-relative:page;mso-position-vertical-relative:paragraph;z-index:-479" coordorigin="1210,-56" coordsize="9410,377">
            <v:shape style="position:absolute;left:1215;top:-51;width:1320;height:0" coordorigin="1215,-51" coordsize="1320,0" path="m1215,-51l2535,-51e" filled="f" stroked="t" strokeweight="0.475pt" strokecolor="#54708B">
              <v:path arrowok="t"/>
            </v:shape>
            <v:shape style="position:absolute;left:1215;top:316;width:1320;height:0" coordorigin="1215,316" coordsize="1320,0" path="m1215,316l2535,316e" filled="f" stroked="t" strokeweight="0.475pt" strokecolor="#54708B">
              <v:path arrowok="t"/>
            </v:shape>
            <v:shape style="position:absolute;left:1215;top:-55;width:8;height:375" coordorigin="1215,-55" coordsize="8,375" path="m1215,320l1223,313,1223,-47,1215,-55,1215,320xe" filled="t" fillcolor="#54708B" stroked="f">
              <v:path arrowok="t"/>
              <v:fill/>
            </v:shape>
            <v:shape style="position:absolute;left:2528;top:-55;width:8;height:375" coordorigin="2528,-55" coordsize="8,375" path="m2535,-55l2528,-47,2528,313,2535,320,2535,-55xe" filled="t" fillcolor="#54708B" stroked="f">
              <v:path arrowok="t"/>
              <v:fill/>
            </v:shape>
            <v:shape style="position:absolute;left:2565;top:-51;width:1636;height:0" coordorigin="2565,-51" coordsize="1636,0" path="m2565,-51l4201,-51e" filled="f" stroked="t" strokeweight="0.475pt" strokecolor="#54708B">
              <v:path arrowok="t"/>
            </v:shape>
            <v:shape style="position:absolute;left:2565;top:316;width:1636;height:0" coordorigin="2565,316" coordsize="1636,0" path="m2565,316l4201,316e" filled="f" stroked="t" strokeweight="0.475pt" strokecolor="#54708B">
              <v:path arrowok="t"/>
            </v:shape>
            <v:shape style="position:absolute;left:2565;top:-55;width:8;height:375" coordorigin="2565,-55" coordsize="8,375" path="m2565,320l2573,313,2573,-47,2565,-55,2565,320xe" filled="t" fillcolor="#54708B" stroked="f">
              <v:path arrowok="t"/>
              <v:fill/>
            </v:shape>
            <v:shape style="position:absolute;left:4193;top:-55;width:8;height:375" coordorigin="4193,-55" coordsize="8,375" path="m4201,-55l4193,-47,4193,313,4201,320,4201,-55xe" filled="t" fillcolor="#54708B" stroked="f">
              <v:path arrowok="t"/>
              <v:fill/>
            </v:shape>
            <v:shape style="position:absolute;left:4231;top:-51;width:1974;height:0" coordorigin="4231,-51" coordsize="1974,0" path="m4231,-51l6205,-51e" filled="f" stroked="t" strokeweight="0.475pt" strokecolor="#54708B">
              <v:path arrowok="t"/>
            </v:shape>
            <v:shape style="position:absolute;left:4231;top:316;width:1974;height:0" coordorigin="4231,316" coordsize="1974,0" path="m4231,316l6205,316e" filled="f" stroked="t" strokeweight="0.475pt" strokecolor="#54708B">
              <v:path arrowok="t"/>
            </v:shape>
            <v:shape style="position:absolute;left:4231;top:-55;width:8;height:375" coordorigin="4231,-55" coordsize="8,375" path="m4231,320l4238,313,4238,-47,4231,-55,4231,320xe" filled="t" fillcolor="#54708B" stroked="f">
              <v:path arrowok="t"/>
              <v:fill/>
            </v:shape>
            <v:shape style="position:absolute;left:6197;top:-55;width:8;height:375" coordorigin="6197,-55" coordsize="8,375" path="m6205,-55l6197,-47,6197,313,6205,320,6205,-55xe" filled="t" fillcolor="#54708B" stroked="f">
              <v:path arrowok="t"/>
              <v:fill/>
            </v:shape>
            <v:shape style="position:absolute;left:6235;top:-51;width:2175;height:0" coordorigin="6235,-51" coordsize="2175,0" path="m6235,-51l8410,-51e" filled="f" stroked="t" strokeweight="0.475pt" strokecolor="#54708B">
              <v:path arrowok="t"/>
            </v:shape>
            <v:shape style="position:absolute;left:6235;top:316;width:2175;height:0" coordorigin="6235,316" coordsize="2175,0" path="m6235,316l8410,316e" filled="f" stroked="t" strokeweight="0.475pt" strokecolor="#54708B">
              <v:path arrowok="t"/>
            </v:shape>
            <v:shape style="position:absolute;left:6235;top:-55;width:8;height:375" coordorigin="6235,-55" coordsize="8,375" path="m6235,320l6242,313,6242,-47,6235,-55,6235,320xe" filled="t" fillcolor="#54708B" stroked="f">
              <v:path arrowok="t"/>
              <v:fill/>
            </v:shape>
            <v:shape style="position:absolute;left:8402;top:-55;width:8;height:375" coordorigin="8402,-55" coordsize="8,375" path="m8410,-55l8402,-47,8402,313,8410,320,8410,-55xe" filled="t" fillcolor="#54708B" stroked="f">
              <v:path arrowok="t"/>
              <v:fill/>
            </v:shape>
            <v:shape style="position:absolute;left:8440;top:-51;width:2176;height:0" coordorigin="8440,-51" coordsize="2176,0" path="m8440,-51l10616,-51e" filled="f" stroked="t" strokeweight="0.475pt" strokecolor="#54708B">
              <v:path arrowok="t"/>
            </v:shape>
            <v:shape style="position:absolute;left:8440;top:316;width:2176;height:0" coordorigin="8440,316" coordsize="2176,0" path="m8440,316l10616,316e" filled="f" stroked="t" strokeweight="0.475pt" strokecolor="#54708B">
              <v:path arrowok="t"/>
            </v:shape>
            <v:shape style="position:absolute;left:8440;top:-55;width:8;height:375" coordorigin="8440,-55" coordsize="8,375" path="m8440,320l8447,313,8447,-47,8440,-55,8440,320xe" filled="t" fillcolor="#54708B" stroked="f">
              <v:path arrowok="t"/>
              <v:fill/>
            </v:shape>
            <v:shape style="position:absolute;left:10608;top:-55;width:8;height:375" coordorigin="10608,-55" coordsize="8,375" path="m10616,-55l10608,-47,10608,313,10616,320,10616,-55xe" filled="t" fillcolor="#54708B" stroked="f">
              <v:path arrowok="t"/>
              <v:fill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21"/>
          <w:sz w:val="18"/>
          <w:szCs w:val="18"/>
        </w:rPr>
        <w:t>Física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09391472C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RAUL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90"/>
          <w:sz w:val="18"/>
          <w:szCs w:val="18"/>
        </w:rPr>
        <w:t>CANDIDO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GUTIERREZ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5" w:equalWidth="off">
            <w:col w:w="656" w:space="877"/>
            <w:col w:w="927" w:space="739"/>
            <w:col w:w="1259" w:space="745"/>
            <w:col w:w="930" w:space="1275"/>
            <w:col w:w="2972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SALGADO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 w:lineRule="exact" w:line="300"/>
        <w:ind w:left="100"/>
      </w:pPr>
      <w:r>
        <w:pict>
          <v:group style="position:absolute;margin-left:60pt;margin-top:23.2192pt;width:471.525pt;height:0pt;mso-position-horizontal-relative:page;mso-position-vertical-relative:paragraph;z-index:-478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position w:val="-1"/>
          <w:sz w:val="27"/>
          <w:szCs w:val="27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a</w:t>
      </w:r>
      <w:r>
        <w:rPr>
          <w:rFonts w:cs="Gill Sans MT" w:hAnsi="Gill Sans MT" w:eastAsia="Gill Sans MT" w:ascii="Gill Sans MT"/>
          <w:b/>
          <w:color w:val="2E3E4C"/>
          <w:spacing w:val="-7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efectos</w:t>
      </w:r>
      <w:r>
        <w:rPr>
          <w:rFonts w:cs="Gill Sans MT" w:hAnsi="Gill Sans MT" w:eastAsia="Gill Sans MT" w:ascii="Gill Sans MT"/>
          <w:b/>
          <w:color w:val="2E3E4C"/>
          <w:spacing w:val="1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7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notificaciones</w:t>
      </w:r>
      <w:r>
        <w:rPr>
          <w:rFonts w:cs="Gill Sans MT" w:hAnsi="Gill Sans MT" w:eastAsia="Gill Sans MT" w:ascii="Gill Sans MT"/>
          <w:color w:val="000000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  <w:sectPr>
          <w:type w:val="continuous"/>
          <w:pgSz w:w="11920" w:h="16840"/>
          <w:pgMar w:top="360" w:bottom="280" w:left="1100" w:right="440"/>
        </w:sectPr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100" w:right="-47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Medio</w:t>
      </w:r>
      <w:r>
        <w:rPr>
          <w:rFonts w:cs="Gill Sans MT" w:hAnsi="Gill Sans MT" w:eastAsia="Gill Sans MT" w:ascii="Gill Sans MT"/>
          <w:color w:val="54708B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notificación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183"/>
      </w:pP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Electrónica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15"/>
          <w:sz w:val="18"/>
          <w:szCs w:val="18"/>
        </w:rPr>
        <w:t>Email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 w:right="-47"/>
      </w:pPr>
      <w:r>
        <w:pict>
          <v:group style="position:absolute;margin-left:60.5125pt;margin-top:-4.5497pt;width:470.5pt;height:18.85pt;mso-position-horizontal-relative:page;mso-position-vertical-relative:paragraph;z-index:-477" coordorigin="1210,-91" coordsize="9410,377">
            <v:shape style="position:absolute;left:1215;top:-86;width:2238;height:0" coordorigin="1215,-86" coordsize="2238,0" path="m1215,-86l3453,-86e" filled="f" stroked="t" strokeweight="0.475pt" strokecolor="#54708B">
              <v:path arrowok="t"/>
            </v:shape>
            <v:shape style="position:absolute;left:1215;top:281;width:2238;height:0" coordorigin="1215,281" coordsize="2238,0" path="m1215,281l3453,281e" filled="f" stroked="t" strokeweight="0.475pt" strokecolor="#54708B">
              <v:path arrowok="t"/>
            </v:shape>
            <v:shape style="position:absolute;left:1215;top:-90;width:8;height:375" coordorigin="1215,-90" coordsize="8,375" path="m1215,285l1223,278,1223,-82,1215,-90,1215,285xe" filled="t" fillcolor="#54708B" stroked="f">
              <v:path arrowok="t"/>
              <v:fill/>
            </v:shape>
            <v:shape style="position:absolute;left:3446;top:-90;width:8;height:375" coordorigin="3446,-90" coordsize="8,375" path="m3453,-90l3446,-82,3446,278,3453,285,3453,-90xe" filled="t" fillcolor="#54708B" stroked="f">
              <v:path arrowok="t"/>
              <v:fill/>
            </v:shape>
            <v:shape style="position:absolute;left:3483;top:-86;width:5179;height:0" coordorigin="3483,-86" coordsize="5179,0" path="m3483,-86l8662,-86e" filled="f" stroked="t" strokeweight="0.475pt" strokecolor="#54708B">
              <v:path arrowok="t"/>
            </v:shape>
            <v:shape style="position:absolute;left:3483;top:281;width:5179;height:0" coordorigin="3483,281" coordsize="5179,0" path="m3483,281l8662,281e" filled="f" stroked="t" strokeweight="0.475pt" strokecolor="#54708B">
              <v:path arrowok="t"/>
            </v:shape>
            <v:shape style="position:absolute;left:3483;top:-90;width:8;height:375" coordorigin="3483,-90" coordsize="8,375" path="m3483,285l3491,278,3491,-82,3483,-90,3483,285xe" filled="t" fillcolor="#54708B" stroked="f">
              <v:path arrowok="t"/>
              <v:fill/>
            </v:shape>
            <v:shape style="position:absolute;left:8654;top:-90;width:8;height:375" coordorigin="8654,-90" coordsize="8,375" path="m8662,-90l8654,-82,8654,278,8662,285,8662,-90xe" filled="t" fillcolor="#54708B" stroked="f">
              <v:path arrowok="t"/>
              <v:fill/>
            </v:shape>
            <v:shape style="position:absolute;left:8692;top:-86;width:1924;height:0" coordorigin="8692,-86" coordsize="1924,0" path="m8692,-86l10616,-86e" filled="f" stroked="t" strokeweight="0.475pt" strokecolor="#54708B">
              <v:path arrowok="t"/>
            </v:shape>
            <v:shape style="position:absolute;left:8692;top:281;width:1924;height:0" coordorigin="8692,281" coordsize="1924,0" path="m8692,281l10616,281e" filled="f" stroked="t" strokeweight="0.475pt" strokecolor="#54708B">
              <v:path arrowok="t"/>
            </v:shape>
            <v:shape style="position:absolute;left:8692;top:-90;width:8;height:375" coordorigin="8692,-90" coordsize="8,375" path="m8692,285l8699,278,8699,-82,8692,-90,8692,285xe" filled="t" fillcolor="#54708B" stroked="f">
              <v:path arrowok="t"/>
              <v:fill/>
            </v:shape>
            <v:shape style="position:absolute;left:10608;top:-90;width:8;height:375" coordorigin="10608,-90" coordsize="8,375" path="m10616,-90l10608,-82,10608,278,10616,285,10616,-90xe" filled="t" fillcolor="#54708B" stroked="f">
              <v:path arrowok="t"/>
              <v:fill/>
            </v:shape>
            <w10:wrap type="none"/>
          </v:group>
        </w:pict>
      </w:r>
      <w:hyperlink r:id="rId6">
        <w:r>
          <w:rPr>
            <w:rFonts w:cs="Gill Sans MT" w:hAnsi="Gill Sans MT" w:eastAsia="Gill Sans MT" w:ascii="Gill Sans MT"/>
            <w:color w:val="2E3E4C"/>
            <w:spacing w:val="0"/>
            <w:w w:val="112"/>
            <w:sz w:val="18"/>
            <w:szCs w:val="18"/>
          </w:rPr>
          <w:t>salgadoarchitect@gmail.com</w:t>
        </w:r>
        <w:r>
          <w:rPr>
            <w:rFonts w:cs="Gill Sans MT" w:hAnsi="Gill Sans MT" w:eastAsia="Gill Sans MT" w:ascii="Gill Sans MT"/>
            <w:color w:val="000000"/>
            <w:spacing w:val="0"/>
            <w:w w:val="100"/>
            <w:sz w:val="18"/>
            <w:szCs w:val="18"/>
          </w:rPr>
        </w:r>
      </w:hyperlink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09"/>
          <w:sz w:val="18"/>
          <w:szCs w:val="18"/>
        </w:rPr>
        <w:t>Móvil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/>
        <w:sectPr>
          <w:type w:val="continuous"/>
          <w:pgSz w:w="11920" w:h="16840"/>
          <w:pgMar w:top="360" w:bottom="280" w:left="1100" w:right="440"/>
          <w:cols w:num="3" w:equalWidth="off">
            <w:col w:w="1830" w:space="538"/>
            <w:col w:w="2431" w:space="2778"/>
            <w:col w:w="2803"/>
          </w:cols>
        </w:sectPr>
      </w:pP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620070182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pict>
          <v:group style="position:absolute;margin-left:20pt;margin-top:109.995pt;width:29pt;height:230.63pt;mso-position-horizontal-relative:page;mso-position-vertical-relative:page;z-index:-459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/>
        <w:ind w:left="100"/>
      </w:pPr>
      <w:r>
        <w:pict>
          <v:group style="position:absolute;margin-left:60pt;margin-top:23.2192pt;width:471.525pt;height:0pt;mso-position-horizontal-relative:page;mso-position-vertical-relative:paragraph;z-index:-476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Expone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I.</w:t>
      </w:r>
      <w:r>
        <w:rPr>
          <w:rFonts w:cs="Gill Sans MT" w:hAnsi="Gill Sans MT" w:eastAsia="Gill Sans MT" w:ascii="Gill Sans MT"/>
          <w:b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2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LA</w:t>
      </w:r>
      <w:r>
        <w:rPr>
          <w:rFonts w:cs="Gill Sans MT" w:hAnsi="Gill Sans MT" w:eastAsia="Gill Sans MT" w:ascii="Gill Sans MT"/>
          <w:b/>
          <w:color w:val="2E3E4C"/>
          <w:spacing w:val="8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RECLAMACIÓN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A.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95"/>
          <w:sz w:val="18"/>
          <w:szCs w:val="18"/>
        </w:rPr>
        <w:t>ENTIDAD</w:t>
      </w:r>
      <w:r>
        <w:rPr>
          <w:rFonts w:cs="Gill Sans MT" w:hAnsi="Gill Sans MT" w:eastAsia="Gill Sans MT" w:ascii="Gill Sans MT"/>
          <w:color w:val="2E3E4C"/>
          <w:spacing w:val="-3"/>
          <w:w w:val="9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RECLAMADA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178.975pt;margin-top:-1.14347pt;width:97.3pt;height:12.7812pt;mso-position-horizontal-relative:page;mso-position-vertical-relative:paragraph;z-index:-474" coordorigin="3580,-23" coordsize="1946,256">
            <v:shape style="position:absolute;left:3588;top:-22;width:1929;height:239" coordorigin="3588,-22" coordsize="1929,239" path="m3588,-22l3588,217,5517,217,5517,-22,3588,-22xe" filled="t" fillcolor="#EBF0F2" stroked="f">
              <v:path arrowok="t"/>
              <v:fill/>
            </v:shape>
            <v:shape style="position:absolute;left:3588;top:224;width:1929;height:0" coordorigin="3588,224" coordsize="1929,0" path="m3588,224l5517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Indique</w:t>
      </w:r>
      <w:r>
        <w:rPr>
          <w:rFonts w:cs="Gill Sans MT" w:hAnsi="Gill Sans MT" w:eastAsia="Gill Sans MT" w:ascii="Gill Sans MT"/>
          <w:color w:val="2E3E4C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entidad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reclamad</w:t>
      </w:r>
      <w:r>
        <w:rPr>
          <w:rFonts w:cs="Gill Sans MT" w:hAnsi="Gill Sans MT" w:eastAsia="Gill Sans MT" w:ascii="Gill Sans MT"/>
          <w:color w:val="2E3E4C"/>
          <w:spacing w:val="2"/>
          <w:w w:val="110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000000"/>
          <w:spacing w:val="0"/>
          <w:w w:val="110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color w:val="000000"/>
          <w:spacing w:val="6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000000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7"/>
          <w:sz w:val="18"/>
          <w:szCs w:val="18"/>
        </w:rPr>
        <w:t>Llanes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276.325pt;margin-top:-1.14345pt;width:91.3375pt;height:12.7813pt;mso-position-horizontal-relative:page;mso-position-vertical-relative:paragraph;z-index:-473" coordorigin="5527,-23" coordsize="1827,256">
            <v:shape style="position:absolute;left:5535;top:-22;width:1810;height:239" coordorigin="5535,-22" coordsize="1810,239" path="m5535,-22l5535,217,7345,217,7345,-22,5535,-22xe" filled="t" fillcolor="#EBF0F2" stroked="f">
              <v:path arrowok="t"/>
              <v:fill/>
            </v:shape>
            <v:shape style="position:absolute;left:5535;top:224;width:1810;height:0" coordorigin="5535,224" coordsize="1810,0" path="m5535,224l7345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Indique,</w:t>
      </w:r>
      <w:r>
        <w:rPr>
          <w:rFonts w:cs="Gill Sans MT" w:hAnsi="Gill Sans MT" w:eastAsia="Gill Sans MT" w:ascii="Gill Sans MT"/>
          <w:color w:val="2E3E4C"/>
          <w:spacing w:val="4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Comunidad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Autónoma</w:t>
      </w:r>
      <w:r>
        <w:rPr>
          <w:rFonts w:cs="Gill Sans MT" w:hAnsi="Gill Sans MT" w:eastAsia="Gill Sans MT" w:ascii="Gill Sans MT"/>
          <w:color w:val="2E3E4C"/>
          <w:spacing w:val="-17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pertenece:</w:t>
      </w:r>
      <w:r>
        <w:rPr>
          <w:rFonts w:cs="Gill Sans MT" w:hAnsi="Gill Sans MT" w:eastAsia="Gill Sans MT" w:ascii="Gill Sans MT"/>
          <w:color w:val="2E3E4C"/>
          <w:spacing w:val="-1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9"/>
          <w:sz w:val="18"/>
          <w:szCs w:val="18"/>
        </w:rPr>
        <w:t>Principado</w:t>
      </w:r>
      <w:r>
        <w:rPr>
          <w:rFonts w:cs="Gill Sans MT" w:hAnsi="Gill Sans MT" w:eastAsia="Gill Sans MT" w:ascii="Gill Sans MT"/>
          <w:color w:val="000000"/>
          <w:spacing w:val="6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000000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1"/>
          <w:sz w:val="18"/>
          <w:szCs w:val="18"/>
        </w:rPr>
        <w:t>Asturias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345.325pt;margin-top:-1.14345pt;width:59.725pt;height:12.7813pt;mso-position-horizontal-relative:page;mso-position-vertical-relative:paragraph;z-index:-472" coordorigin="6907,-23" coordsize="1195,256">
            <v:shape style="position:absolute;left:6915;top:-22;width:1178;height:239" coordorigin="6915,-22" coordsize="1178,239" path="m6915,-22l6915,217,8093,217,8093,-22,6915,-22xe" filled="t" fillcolor="#EBF0F2" stroked="f">
              <v:path arrowok="t"/>
              <v:fill/>
            </v:shape>
            <v:shape style="position:absolute;left:6915;top:224;width:1178;height:0" coordorigin="6915,224" coordsize="1178,0" path="m6915,224l8093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color w:val="2E3E4C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caso,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Nº</w:t>
      </w:r>
      <w:r>
        <w:rPr>
          <w:rFonts w:cs="Gill Sans MT" w:hAnsi="Gill Sans MT" w:eastAsia="Gill Sans MT" w:ascii="Gill Sans MT"/>
          <w:color w:val="2E3E4C"/>
          <w:spacing w:val="-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expediente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origina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color w:val="2E3E4C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reclamación</w:t>
      </w:r>
      <w:r>
        <w:rPr>
          <w:rFonts w:cs="Gill Sans MT" w:hAnsi="Gill Sans MT" w:eastAsia="Gill Sans MT" w:ascii="Gill Sans MT"/>
          <w:color w:val="2E3E4C"/>
          <w:spacing w:val="-6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6"/>
          <w:sz w:val="18"/>
          <w:szCs w:val="18"/>
        </w:rPr>
        <w:t>RES/2020/235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B.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RESPUESTA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color w:val="2E3E4C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200.913pt;margin-top:-1.14348pt;width:153.512pt;height:12.7813pt;mso-position-horizontal-relative:page;mso-position-vertical-relative:paragraph;z-index:-471" coordorigin="4018,-23" coordsize="3070,256">
            <v:shape style="position:absolute;left:4027;top:-22;width:3053;height:239" coordorigin="4027,-22" coordsize="3053,239" path="m4027,-22l4027,217,7080,217,7080,-22,4027,-22xe" filled="t" fillcolor="#EBF0F2" stroked="f">
              <v:path arrowok="t"/>
              <v:fill/>
            </v:shape>
            <v:shape style="position:absolute;left:4027;top:224;width:3053;height:0" coordorigin="4027,224" coordsize="3053,0" path="m4027,224l7080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Señale</w:t>
      </w:r>
      <w:r>
        <w:rPr>
          <w:rFonts w:cs="Gill Sans MT" w:hAnsi="Gill Sans MT" w:eastAsia="Gill Sans MT" w:ascii="Gill Sans MT"/>
          <w:color w:val="2E3E4C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opción</w:t>
      </w:r>
      <w:r>
        <w:rPr>
          <w:rFonts w:cs="Gill Sans MT" w:hAnsi="Gill Sans MT" w:eastAsia="Gill Sans MT" w:ascii="Gill Sans MT"/>
          <w:color w:val="2E3E4C"/>
          <w:spacing w:val="4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correspondiente:</w:t>
      </w:r>
      <w:r>
        <w:rPr>
          <w:rFonts w:cs="Gill Sans MT" w:hAnsi="Gill Sans MT" w:eastAsia="Gill Sans MT" w:ascii="Gill Sans MT"/>
          <w:color w:val="2E3E4C"/>
          <w:spacing w:val="-7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No</w:t>
      </w:r>
      <w:r>
        <w:rPr>
          <w:rFonts w:cs="Gill Sans MT" w:hAnsi="Gill Sans MT" w:eastAsia="Gill Sans MT" w:ascii="Gill Sans MT"/>
          <w:color w:val="000000"/>
          <w:spacing w:val="-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he</w:t>
      </w:r>
      <w:r>
        <w:rPr>
          <w:rFonts w:cs="Gill Sans MT" w:hAnsi="Gill Sans MT" w:eastAsia="Gill Sans MT" w:ascii="Gill Sans MT"/>
          <w:color w:val="000000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recibido</w:t>
      </w:r>
      <w:r>
        <w:rPr>
          <w:rFonts w:cs="Gill Sans MT" w:hAnsi="Gill Sans MT" w:eastAsia="Gill Sans MT" w:ascii="Gill Sans MT"/>
          <w:color w:val="000000"/>
          <w:spacing w:val="3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5"/>
          <w:sz w:val="18"/>
          <w:szCs w:val="18"/>
        </w:rPr>
        <w:t>respuesta</w:t>
      </w:r>
      <w:r>
        <w:rPr>
          <w:rFonts w:cs="Gill Sans MT" w:hAnsi="Gill Sans MT" w:eastAsia="Gill Sans MT" w:ascii="Gill Sans MT"/>
          <w:color w:val="000000"/>
          <w:spacing w:val="-26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000000"/>
          <w:spacing w:val="-3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000000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Exponga</w:t>
      </w:r>
      <w:r>
        <w:rPr>
          <w:rFonts w:cs="Gill Sans MT" w:hAnsi="Gill Sans MT" w:eastAsia="Gill Sans MT" w:ascii="Gill Sans MT"/>
          <w:color w:val="2E3E4C"/>
          <w:spacing w:val="15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brevemente</w:t>
      </w:r>
      <w:r>
        <w:rPr>
          <w:rFonts w:cs="Gill Sans MT" w:hAnsi="Gill Sans MT" w:eastAsia="Gill Sans MT" w:ascii="Gill Sans MT"/>
          <w:color w:val="2E3E4C"/>
          <w:spacing w:val="-18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motivos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presenta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reclamación: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53pt;width:457.3pt;height:12.7812pt;mso-position-horizontal-relative:page;mso-position-vertical-relative:paragraph;z-index:-470" coordorigin="1267,12" coordsize="9146,256">
            <v:shape style="position:absolute;left:1275;top:13;width:9129;height:239" coordorigin="1275,13" coordsize="9129,239" path="m1275,13l1275,252,10404,252,10404,13,1275,13xe" filled="t" fillcolor="#EBF0F2" stroked="f">
              <v:path arrowok="t"/>
              <v:fill/>
            </v:shape>
            <v:shape style="position:absolute;left:1275;top:259;width:9129;height:0" coordorigin="1275,259" coordsize="9129,0" path="m1275,259l10404,259e" filled="f" stroked="t" strokeweight="0.85pt" strokecolor="#8CA3B8">
              <v:path arrowok="t"/>
            </v:shape>
            <w10:wrap type="none"/>
          </v:group>
        </w:pict>
      </w:r>
      <w:r>
        <w:pict>
          <v:shape type="#_x0000_t202" style="position:absolute;margin-left:555.068pt;margin-top:2.99114pt;width:8pt;height:153.734pt;mso-position-horizontal-relative:page;mso-position-vertical-relative:paragraph;z-index:-457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Asunto:</w:t>
      </w:r>
      <w:r>
        <w:rPr>
          <w:rFonts w:cs="Gill Sans MT" w:hAnsi="Gill Sans MT" w:eastAsia="Gill Sans MT" w:ascii="Gill Sans MT"/>
          <w:spacing w:val="4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Solicitud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spacing w:val="-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pública</w:t>
      </w:r>
      <w:r>
        <w:rPr>
          <w:rFonts w:cs="Gill Sans MT" w:hAnsi="Gill Sans MT" w:eastAsia="Gill Sans MT" w:ascii="Gill Sans MT"/>
          <w:spacing w:val="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sobre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pago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multa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referencia</w:t>
      </w:r>
      <w:r>
        <w:rPr>
          <w:rFonts w:cs="Gill Sans MT" w:hAnsi="Gill Sans MT" w:eastAsia="Gill Sans MT" w:ascii="Gill Sans MT"/>
          <w:spacing w:val="-18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5720215932</w:t>
      </w:r>
      <w:r>
        <w:rPr>
          <w:rFonts w:cs="Gill Sans MT" w:hAnsi="Gill Sans MT" w:eastAsia="Gill Sans MT" w:ascii="Gill Sans MT"/>
          <w:spacing w:val="-1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Cuerpo</w:t>
      </w:r>
      <w:r>
        <w:rPr>
          <w:rFonts w:cs="Gill Sans MT" w:hAnsi="Gill Sans MT" w:eastAsia="Gill Sans MT" w:ascii="Gill Sans MT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escrito: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33pt;width:443.275pt;height:12.7813pt;mso-position-horizontal-relative:page;mso-position-vertical-relative:paragraph;z-index:-469" coordorigin="1267,12" coordsize="8866,256">
            <v:shape style="position:absolute;left:1275;top:13;width:8849;height:239" coordorigin="1275,13" coordsize="8849,239" path="m1275,13l1275,252,10124,252,10124,13,1275,13xe" filled="t" fillcolor="#EBF0F2" stroked="f">
              <v:path arrowok="t"/>
              <v:fill/>
            </v:shape>
            <v:shape style="position:absolute;left:1275;top:259;width:8849;height:0" coordorigin="1275,259" coordsize="8849,0" path="m1275,259l10124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15"/>
          <w:sz w:val="18"/>
          <w:szCs w:val="18"/>
        </w:rPr>
        <w:t>Estimados</w:t>
      </w:r>
      <w:r>
        <w:rPr>
          <w:rFonts w:cs="Gill Sans MT" w:hAnsi="Gill Sans MT" w:eastAsia="Gill Sans MT" w:ascii="Gill Sans MT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Sres.,</w:t>
      </w:r>
      <w:r>
        <w:rPr>
          <w:rFonts w:cs="Gill Sans MT" w:hAnsi="Gill Sans MT" w:eastAsia="Gill Sans MT" w:ascii="Gill Sans MT"/>
          <w:spacing w:val="4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Amparándome</w:t>
      </w:r>
      <w:r>
        <w:rPr>
          <w:rFonts w:cs="Gill Sans MT" w:hAnsi="Gill Sans MT" w:eastAsia="Gill Sans MT" w:ascii="Gill Sans MT"/>
          <w:spacing w:val="-1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Transparencia,</w:t>
      </w:r>
      <w:r>
        <w:rPr>
          <w:rFonts w:cs="Gill Sans MT" w:hAnsi="Gill Sans MT" w:eastAsia="Gill Sans MT" w:ascii="Gill Sans MT"/>
          <w:spacing w:val="-22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Acceso</w:t>
      </w:r>
      <w:r>
        <w:rPr>
          <w:rFonts w:cs="Gill Sans MT" w:hAnsi="Gill Sans MT" w:eastAsia="Gill Sans MT" w:ascii="Gill Sans MT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spacing w:val="-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Pública</w:t>
      </w:r>
      <w:r>
        <w:rPr>
          <w:rFonts w:cs="Gill Sans MT" w:hAnsi="Gill Sans MT" w:eastAsia="Gill Sans MT" w:ascii="Gill Sans MT"/>
          <w:spacing w:val="1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Buen</w:t>
      </w:r>
      <w:r>
        <w:rPr>
          <w:rFonts w:cs="Gill Sans MT" w:hAnsi="Gill Sans MT" w:eastAsia="Gill Sans MT" w:ascii="Gill Sans MT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2"/>
          <w:sz w:val="18"/>
          <w:szCs w:val="18"/>
        </w:rPr>
        <w:t>Gobierno,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23pt;width:450.587pt;height:12.7813pt;mso-position-horizontal-relative:page;mso-position-vertical-relative:paragraph;z-index:-468" coordorigin="1267,12" coordsize="9012,256">
            <v:shape style="position:absolute;left:1275;top:13;width:8995;height:239" coordorigin="1275,13" coordsize="8995,239" path="m1275,13l1275,252,10270,252,10270,13,1275,13xe" filled="t" fillcolor="#EBF0F2" stroked="f">
              <v:path arrowok="t"/>
              <v:fill/>
            </v:shape>
            <v:shape style="position:absolute;left:1275;top:259;width:8995;height:0" coordorigin="1275,259" coordsize="8995,0" path="m1275,259l10270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solicito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formalmente</w:t>
      </w:r>
      <w:r>
        <w:rPr>
          <w:rFonts w:cs="Gill Sans MT" w:hAnsi="Gill Sans MT" w:eastAsia="Gill Sans MT" w:ascii="Gill Sans MT"/>
          <w:spacing w:val="-1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spacing w:val="-1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sobre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expediente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6"/>
          <w:sz w:val="18"/>
          <w:szCs w:val="18"/>
        </w:rPr>
        <w:t>sanción</w:t>
      </w:r>
      <w:r>
        <w:rPr>
          <w:rFonts w:cs="Gill Sans MT" w:hAnsi="Gill Sans MT" w:eastAsia="Gill Sans MT" w:ascii="Gill Sans MT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6"/>
          <w:sz w:val="18"/>
          <w:szCs w:val="18"/>
        </w:rPr>
        <w:t>RES/2020/235.</w:t>
      </w:r>
      <w:r>
        <w:rPr>
          <w:rFonts w:cs="Gill Sans MT" w:hAnsi="Gill Sans MT" w:eastAsia="Gill Sans MT" w:ascii="Gill Sans MT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sanción,</w:t>
      </w:r>
      <w:r>
        <w:rPr>
          <w:rFonts w:cs="Gill Sans MT" w:hAnsi="Gill Sans MT" w:eastAsia="Gill Sans MT" w:ascii="Gill Sans MT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impuesta</w:t>
      </w:r>
      <w:r>
        <w:rPr>
          <w:rFonts w:cs="Gill Sans MT" w:hAnsi="Gill Sans MT" w:eastAsia="Gill Sans MT" w:ascii="Gill Sans MT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4"/>
          <w:sz w:val="18"/>
          <w:szCs w:val="18"/>
        </w:rPr>
        <w:t>Club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13pt;width:449.05pt;height:12.7813pt;mso-position-horizontal-relative:page;mso-position-vertical-relative:paragraph;z-index:-467" coordorigin="1267,12" coordsize="8981,256">
            <v:shape style="position:absolute;left:1275;top:13;width:8964;height:239" coordorigin="1275,13" coordsize="8964,239" path="m1275,13l1275,252,10239,252,10239,13,1275,13xe" filled="t" fillcolor="#EBF0F2" stroked="f">
              <v:path arrowok="t"/>
              <v:fill/>
            </v:shape>
            <v:shape style="position:absolute;left:1275;top:259;width:8964;height:0" coordorigin="1275,259" coordsize="8964,0" path="m1275,259l10239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Marítimo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Celorio,</w:t>
      </w:r>
      <w:r>
        <w:rPr>
          <w:rFonts w:cs="Gill Sans MT" w:hAnsi="Gill Sans MT" w:eastAsia="Gill Sans MT" w:ascii="Gill Sans MT"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corresponde</w:t>
      </w:r>
      <w:r>
        <w:rPr>
          <w:rFonts w:cs="Gill Sans MT" w:hAnsi="Gill Sans MT" w:eastAsia="Gill Sans MT" w:ascii="Gill Sans MT"/>
          <w:spacing w:val="-18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6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una</w:t>
      </w:r>
      <w:r>
        <w:rPr>
          <w:rFonts w:cs="Gill Sans MT" w:hAnsi="Gill Sans MT" w:eastAsia="Gill Sans MT" w:ascii="Gill Sans MT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multa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“música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elevada”</w:t>
      </w:r>
      <w:r>
        <w:rPr>
          <w:rFonts w:cs="Gill Sans MT" w:hAnsi="Gill Sans MT" w:eastAsia="Gill Sans MT" w:ascii="Gill Sans MT"/>
          <w:spacing w:val="-17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un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importe</w:t>
      </w:r>
      <w:r>
        <w:rPr>
          <w:rFonts w:cs="Gill Sans MT" w:hAnsi="Gill Sans MT" w:eastAsia="Gill Sans MT" w:ascii="Gill Sans MT"/>
          <w:spacing w:val="3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1.500</w:t>
      </w:r>
      <w:r>
        <w:rPr>
          <w:rFonts w:cs="Gill Sans MT" w:hAnsi="Gill Sans MT" w:eastAsia="Gill Sans MT" w:ascii="Gill Sans MT"/>
          <w:spacing w:val="4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€.</w:t>
      </w:r>
      <w:r>
        <w:rPr>
          <w:rFonts w:cs="Gill Sans MT" w:hAnsi="Gill Sans MT" w:eastAsia="Gill Sans MT" w:ascii="Gill Sans MT"/>
          <w:spacing w:val="-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carta</w:t>
      </w:r>
      <w:r>
        <w:rPr>
          <w:rFonts w:cs="Gill Sans MT" w:hAnsi="Gill Sans MT" w:eastAsia="Gill Sans MT" w:ascii="Gill Sans MT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pago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63pt;width:459.325pt;height:12.7812pt;mso-position-horizontal-relative:page;mso-position-vertical-relative:paragraph;z-index:-466" coordorigin="1267,12" coordsize="9187,256">
            <v:shape style="position:absolute;left:1275;top:13;width:9170;height:239" coordorigin="1275,13" coordsize="9170,239" path="m1275,13l1275,252,10445,252,10445,13,1275,13xe" filled="t" fillcolor="#EBF0F2" stroked="f">
              <v:path arrowok="t"/>
              <v:fill/>
            </v:shape>
            <v:shape style="position:absolute;left:1275;top:259;width:9170;height:0" coordorigin="1275,259" coordsize="9170,0" path="m1275,259l10445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21"/>
          <w:sz w:val="18"/>
          <w:szCs w:val="18"/>
        </w:rPr>
        <w:t>asociada</w:t>
      </w:r>
      <w:r>
        <w:rPr>
          <w:rFonts w:cs="Gill Sans MT" w:hAnsi="Gill Sans MT" w:eastAsia="Gill Sans MT" w:ascii="Gill Sans MT"/>
          <w:spacing w:val="-28"/>
          <w:w w:val="12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1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1"/>
          <w:w w:val="12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expediente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tiene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número</w:t>
      </w:r>
      <w:r>
        <w:rPr>
          <w:rFonts w:cs="Gill Sans MT" w:hAnsi="Gill Sans MT" w:eastAsia="Gill Sans MT" w:ascii="Gill Sans MT"/>
          <w:spacing w:val="2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referencia</w:t>
      </w:r>
      <w:r>
        <w:rPr>
          <w:rFonts w:cs="Gill Sans MT" w:hAnsi="Gill Sans MT" w:eastAsia="Gill Sans MT" w:ascii="Gill Sans MT"/>
          <w:spacing w:val="-18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5720215932</w:t>
      </w:r>
      <w:r>
        <w:rPr>
          <w:rFonts w:cs="Gill Sans MT" w:hAnsi="Gill Sans MT" w:eastAsia="Gill Sans MT" w:ascii="Gill Sans MT"/>
          <w:spacing w:val="-1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9"/>
          <w:sz w:val="18"/>
          <w:szCs w:val="18"/>
        </w:rPr>
        <w:t>fecha</w:t>
      </w:r>
      <w:r>
        <w:rPr>
          <w:rFonts w:cs="Gill Sans MT" w:hAnsi="Gill Sans MT" w:eastAsia="Gill Sans MT" w:ascii="Gill Sans MT"/>
          <w:spacing w:val="-14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emisión</w:t>
      </w:r>
      <w:r>
        <w:rPr>
          <w:rFonts w:cs="Gill Sans MT" w:hAnsi="Gill Sans MT" w:eastAsia="Gill Sans MT" w:ascii="Gill Sans MT"/>
          <w:spacing w:val="-18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04/07/2022.</w:t>
      </w:r>
      <w:r>
        <w:rPr>
          <w:rFonts w:cs="Gill Sans MT" w:hAnsi="Gill Sans MT" w:eastAsia="Gill Sans MT" w:ascii="Gill Sans MT"/>
          <w:spacing w:val="5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vista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43pt;width:441.625pt;height:12.7812pt;mso-position-horizontal-relative:page;mso-position-vertical-relative:paragraph;z-index:-465" coordorigin="1267,12" coordsize="8833,256">
            <v:shape style="position:absolute;left:1275;top:13;width:8816;height:239" coordorigin="1275,13" coordsize="8816,239" path="m1275,13l1275,252,10091,252,10091,13,1275,13xe" filled="t" fillcolor="#EBF0F2" stroked="f">
              <v:path arrowok="t"/>
              <v:fill/>
            </v:shape>
            <v:shape style="position:absolute;left:1275;top:259;width:8816;height:0" coordorigin="1275,259" coordsize="8816,0" path="m1275,259l10091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antecedentes</w:t>
      </w:r>
      <w:r>
        <w:rPr>
          <w:rFonts w:cs="Gill Sans MT" w:hAnsi="Gill Sans MT" w:eastAsia="Gill Sans MT" w:ascii="Gill Sans MT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club</w:t>
      </w:r>
      <w:r>
        <w:rPr>
          <w:rFonts w:cs="Gill Sans MT" w:hAnsi="Gill Sans MT" w:eastAsia="Gill Sans MT" w:ascii="Gill Sans MT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ha</w:t>
      </w:r>
      <w:r>
        <w:rPr>
          <w:rFonts w:cs="Gill Sans MT" w:hAnsi="Gill Sans MT" w:eastAsia="Gill Sans MT" w:ascii="Gill Sans MT"/>
          <w:spacing w:val="2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tenido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sanciones</w:t>
      </w:r>
      <w:r>
        <w:rPr>
          <w:rFonts w:cs="Gill Sans MT" w:hAnsi="Gill Sans MT" w:eastAsia="Gill Sans MT" w:ascii="Gill Sans MT"/>
          <w:spacing w:val="-13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sin</w:t>
      </w:r>
      <w:r>
        <w:rPr>
          <w:rFonts w:cs="Gill Sans MT" w:hAnsi="Gill Sans MT" w:eastAsia="Gill Sans MT" w:ascii="Gill Sans MT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abonar,</w:t>
      </w:r>
      <w:r>
        <w:rPr>
          <w:rFonts w:cs="Gill Sans MT" w:hAnsi="Gill Sans MT" w:eastAsia="Gill Sans MT" w:ascii="Gill Sans MT"/>
          <w:spacing w:val="4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considero</w:t>
      </w:r>
      <w:r>
        <w:rPr>
          <w:rFonts w:cs="Gill Sans MT" w:hAnsi="Gill Sans MT" w:eastAsia="Gill Sans MT" w:ascii="Gill Sans MT"/>
          <w:spacing w:val="-17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necesario</w:t>
      </w:r>
      <w:r>
        <w:rPr>
          <w:rFonts w:cs="Gill Sans MT" w:hAnsi="Gill Sans MT" w:eastAsia="Gill Sans MT" w:ascii="Gill Sans MT"/>
          <w:spacing w:val="4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verificar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pago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2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33pt;width:458.162pt;height:12.7813pt;mso-position-horizontal-relative:page;mso-position-vertical-relative:paragraph;z-index:-464" coordorigin="1267,12" coordsize="9163,256">
            <v:shape style="position:absolute;left:1275;top:13;width:9146;height:239" coordorigin="1275,13" coordsize="9146,239" path="m1275,13l1275,252,10421,252,10421,13,1275,13xe" filled="t" fillcolor="#EBF0F2" stroked="f">
              <v:path arrowok="t"/>
              <v:fill/>
            </v:shape>
            <v:shape style="position:absolute;left:1275;top:259;width:9146;height:0" coordorigin="1275,259" coordsize="9146,0" path="m1275,259l10421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presente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multa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haya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sido</w:t>
      </w:r>
      <w:r>
        <w:rPr>
          <w:rFonts w:cs="Gill Sans MT" w:hAnsi="Gill Sans MT" w:eastAsia="Gill Sans MT" w:ascii="Gill Sans MT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realizado</w:t>
      </w:r>
      <w:r>
        <w:rPr>
          <w:rFonts w:cs="Gill Sans MT" w:hAnsi="Gill Sans MT" w:eastAsia="Gill Sans MT" w:ascii="Gill Sans MT"/>
          <w:spacing w:val="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correctamente.</w:t>
      </w:r>
      <w:r>
        <w:rPr>
          <w:rFonts w:cs="Gill Sans MT" w:hAnsi="Gill Sans MT" w:eastAsia="Gill Sans MT" w:ascii="Gill Sans MT"/>
          <w:spacing w:val="-21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Solicito: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1.Confirmación</w:t>
      </w:r>
      <w:r>
        <w:rPr>
          <w:rFonts w:cs="Gill Sans MT" w:hAnsi="Gill Sans MT" w:eastAsia="Gill Sans MT" w:ascii="Gill Sans MT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9"/>
          <w:sz w:val="18"/>
          <w:szCs w:val="18"/>
        </w:rPr>
        <w:t>fecha</w:t>
      </w:r>
      <w:r>
        <w:rPr>
          <w:rFonts w:cs="Gill Sans MT" w:hAnsi="Gill Sans MT" w:eastAsia="Gill Sans MT" w:ascii="Gill Sans MT"/>
          <w:spacing w:val="-14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forma</w:t>
      </w:r>
      <w:r>
        <w:rPr>
          <w:rFonts w:cs="Gill Sans MT" w:hAnsi="Gill Sans MT" w:eastAsia="Gill Sans MT" w:ascii="Gill Sans MT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pago,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así</w:t>
      </w:r>
      <w:r>
        <w:rPr>
          <w:rFonts w:cs="Gill Sans MT" w:hAnsi="Gill Sans MT" w:eastAsia="Gill Sans MT" w:ascii="Gill Sans MT"/>
          <w:spacing w:val="3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como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175"/>
        <w:sectPr>
          <w:type w:val="continuous"/>
          <w:pgSz w:w="11920" w:h="16840"/>
          <w:pgMar w:top="360" w:bottom="280" w:left="1100" w:right="440"/>
        </w:sectPr>
      </w:pPr>
      <w:r>
        <w:pict>
          <v:group style="position:absolute;margin-left:63.325pt;margin-top:0.606523pt;width:452.8pt;height:12.7813pt;mso-position-horizontal-relative:page;mso-position-vertical-relative:paragraph;z-index:-463" coordorigin="1267,12" coordsize="9056,256">
            <v:shape style="position:absolute;left:1275;top:13;width:9039;height:239" coordorigin="1275,13" coordsize="9039,239" path="m1275,13l1275,252,10314,252,10314,13,1275,13xe" filled="t" fillcolor="#EBF0F2" stroked="f">
              <v:path arrowok="t"/>
              <v:fill/>
            </v:shape>
            <v:shape style="position:absolute;left:1275;top:259;width:9039;height:0" coordorigin="1275,259" coordsize="9039,0" path="m1275,259l10314,259e" filled="f" stroked="t" strokeweight="0.85pt" strokecolor="#8CA3B8">
              <v:path arrowok="t"/>
            </v:shape>
            <w10:wrap type="none"/>
          </v:group>
        </w:pict>
      </w:r>
      <w:r>
        <w:pict>
          <v:group style="position:absolute;margin-left:63.325pt;margin-top:20.4066pt;width:265.263pt;height:12.7812pt;mso-position-horizontal-relative:page;mso-position-vertical-relative:paragraph;z-index:-462" coordorigin="1267,408" coordsize="5305,256">
            <v:shape style="position:absolute;left:1275;top:409;width:5288;height:239" coordorigin="1275,409" coordsize="5288,239" path="m1275,409l1275,648,6563,648,6563,409,1275,409xe" filled="t" fillcolor="#EBF0F2" stroked="f">
              <v:path arrowok="t"/>
              <v:fill/>
            </v:shape>
            <v:shape style="position:absolute;left:1275;top:655;width:5288;height:0" coordorigin="1275,655" coordsize="5288,0" path="m1275,655l6563,655e" filled="f" stroked="t" strokeweight="0.85pt" strokecolor="#8CA3B8">
              <v:path arrowok="t"/>
            </v:shape>
            <w10:wrap type="none"/>
          </v:group>
        </w:pict>
      </w:r>
      <w:r>
        <w:pict>
          <v:shape type="#_x0000_t75" style="position:absolute;margin-left:532.93pt;margin-top:777.875pt;width:35pt;height:35pt;mso-position-horizontal-relative:page;mso-position-vertical-relative:page;z-index:-460">
            <v:imagedata o:title="" r:id="rId7"/>
          </v:shape>
        </w:pict>
      </w:r>
      <w:r>
        <w:pict>
          <v:shape type="#_x0000_t202" style="position:absolute;margin-left:549.068pt;margin-top:-233.08pt;width:20pt;height:251.205pt;mso-position-horizontal-relative:page;mso-position-vertical-relative:paragraph;z-index:-45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3L5E26TRS4TEEE4K7MCGPMNTD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5"/>
          <w:sz w:val="18"/>
          <w:szCs w:val="18"/>
        </w:rPr>
        <w:t>saldo</w:t>
      </w:r>
      <w:r>
        <w:rPr>
          <w:rFonts w:cs="Gill Sans MT" w:hAnsi="Gill Sans MT" w:eastAsia="Gill Sans MT" w:ascii="Gill Sans MT"/>
          <w:spacing w:val="-9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5"/>
          <w:sz w:val="18"/>
          <w:szCs w:val="18"/>
        </w:rPr>
        <w:t>actualizado</w:t>
      </w:r>
      <w:r>
        <w:rPr>
          <w:rFonts w:cs="Gill Sans MT" w:hAnsi="Gill Sans MT" w:eastAsia="Gill Sans MT" w:ascii="Gill Sans MT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cuenta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multas.</w:t>
      </w:r>
      <w:r>
        <w:rPr>
          <w:rFonts w:cs="Gill Sans MT" w:hAnsi="Gill Sans MT" w:eastAsia="Gill Sans MT" w:ascii="Gill Sans MT"/>
          <w:spacing w:val="26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2.Cualquier</w:t>
      </w:r>
      <w:r>
        <w:rPr>
          <w:rFonts w:cs="Gill Sans MT" w:hAnsi="Gill Sans MT" w:eastAsia="Gill Sans MT" w:ascii="Gill Sans MT"/>
          <w:spacing w:val="-18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modificación,</w:t>
      </w:r>
      <w:r>
        <w:rPr>
          <w:rFonts w:cs="Gill Sans MT" w:hAnsi="Gill Sans MT" w:eastAsia="Gill Sans MT" w:ascii="Gill Sans MT"/>
          <w:spacing w:val="1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anulación</w:t>
      </w:r>
      <w:r>
        <w:rPr>
          <w:rFonts w:cs="Gill Sans MT" w:hAnsi="Gill Sans MT" w:eastAsia="Gill Sans MT" w:ascii="Gill Sans MT"/>
          <w:spacing w:val="25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descuento</w:t>
      </w:r>
      <w:r>
        <w:rPr>
          <w:rFonts w:cs="Gill Sans MT" w:hAnsi="Gill Sans MT" w:eastAsia="Gill Sans MT" w:ascii="Gill Sans MT"/>
          <w:spacing w:val="-18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aplicado</w:t>
      </w:r>
      <w:r>
        <w:rPr>
          <w:rFonts w:cs="Gill Sans MT" w:hAnsi="Gill Sans MT" w:eastAsia="Gill Sans MT" w:ascii="Gill Sans MT"/>
          <w:spacing w:val="7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este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456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Solicita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Sea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atendida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presente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455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27"/>
          <w:szCs w:val="27"/>
        </w:rPr>
        <w:t>Información</w:t>
      </w:r>
      <w:r>
        <w:rPr>
          <w:rFonts w:cs="Gill Sans MT" w:hAnsi="Gill Sans MT" w:eastAsia="Gill Sans MT" w:ascii="Gill Sans MT"/>
          <w:b/>
          <w:color w:val="2E3E4C"/>
          <w:spacing w:val="-4"/>
          <w:w w:val="95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adicional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765"/>
        <w:ind w:left="175" w:right="4125"/>
      </w:pPr>
      <w:r>
        <w:pict>
          <v:group style="position:absolute;margin-left:87.925pt;margin-top:32.1565pt;width:10.975pt;height:12.7812pt;mso-position-horizontal-relative:page;mso-position-vertical-relative:paragraph;z-index:-450" coordorigin="1759,643" coordsize="220,256">
            <v:shape style="position:absolute;left:1767;top:644;width:203;height:239" coordorigin="1767,644" coordsize="203,239" path="m1767,644l1767,883,1970,883,1970,644,1767,644xe" filled="t" fillcolor="#EBF0F2" stroked="f">
              <v:path arrowok="t"/>
              <v:fill/>
            </v:shape>
            <v:shape style="position:absolute;left:1767;top:890;width:203;height:0" coordorigin="1767,890" coordsize="203,0" path="m1767,890l1970,890e" filled="f" stroked="t" strokeweight="0.85pt" strokecolor="#8CA3B8">
              <v:path arrowok="t"/>
            </v:shape>
            <w10:wrap type="none"/>
          </v:group>
        </w:pict>
      </w:r>
      <w:r>
        <w:pict>
          <v:group style="position:absolute;margin-left:87.4375pt;margin-top:65.4565pt;width:33.175pt;height:12.7813pt;mso-position-horizontal-relative:page;mso-position-vertical-relative:paragraph;z-index:-449" coordorigin="1749,1309" coordsize="664,256">
            <v:shape style="position:absolute;left:1757;top:1310;width:647;height:239" coordorigin="1757,1310" coordsize="647,239" path="m1757,1310l1757,1549,2404,1549,2404,1310,1757,1310xe" filled="t" fillcolor="#EBF0F2" stroked="f">
              <v:path arrowok="t"/>
              <v:fill/>
            </v:shape>
            <v:shape style="position:absolute;left:1757;top:1556;width:647;height:0" coordorigin="1757,1556" coordsize="647,0" path="m1757,1556l2404,1556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efectos</w:t>
      </w:r>
      <w:r>
        <w:rPr>
          <w:rFonts w:cs="Gill Sans MT" w:hAnsi="Gill Sans MT" w:eastAsia="Gill Sans MT" w:ascii="Gill Sans MT"/>
          <w:color w:val="2E3E4C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estadísticos,</w:t>
      </w:r>
      <w:r>
        <w:rPr>
          <w:rFonts w:cs="Gill Sans MT" w:hAnsi="Gill Sans MT" w:eastAsia="Gill Sans MT" w:ascii="Gill Sans MT"/>
          <w:color w:val="2E3E4C"/>
          <w:spacing w:val="-3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si</w:t>
      </w:r>
      <w:r>
        <w:rPr>
          <w:rFonts w:cs="Gill Sans MT" w:hAnsi="Gill Sans MT" w:eastAsia="Gill Sans MT" w:ascii="Gill Sans MT"/>
          <w:color w:val="2E3E4C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</w:t>
      </w:r>
      <w:r>
        <w:rPr>
          <w:rFonts w:cs="Gill Sans MT" w:hAnsi="Gill Sans MT" w:eastAsia="Gill Sans MT" w:ascii="Gill Sans MT"/>
          <w:color w:val="2E3E4C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desea,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puede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completar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siguientes</w:t>
      </w:r>
      <w:r>
        <w:rPr>
          <w:rFonts w:cs="Gill Sans MT" w:hAnsi="Gill Sans MT" w:eastAsia="Gill Sans MT" w:ascii="Gill Sans MT"/>
          <w:color w:val="2E3E4C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campos: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Edad: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2"/>
          <w:sz w:val="18"/>
          <w:szCs w:val="18"/>
        </w:rPr>
        <w:t>56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Sexo:</w:t>
      </w:r>
      <w:r>
        <w:rPr>
          <w:rFonts w:cs="Gill Sans MT" w:hAnsi="Gill Sans MT" w:eastAsia="Gill Sans MT" w:ascii="Gill Sans MT"/>
          <w:color w:val="2E3E4C"/>
          <w:spacing w:val="3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4"/>
          <w:sz w:val="18"/>
          <w:szCs w:val="18"/>
        </w:rPr>
        <w:t>Hombre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Rule="exact" w:line="280"/>
      </w:pPr>
      <w:r>
        <w:rPr>
          <w:sz w:val="28"/>
          <w:szCs w:val="28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454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sz w:val="27"/>
          <w:szCs w:val="27"/>
        </w:rPr>
        <w:t>Documentación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Obligatoria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520"/>
      </w:pPr>
      <w:r>
        <w:rPr>
          <w:rFonts w:cs="Gill Sans MT" w:hAnsi="Gill Sans MT" w:eastAsia="Gill Sans MT" w:ascii="Gill Sans MT"/>
          <w:b/>
          <w:spacing w:val="0"/>
          <w:w w:val="97"/>
          <w:sz w:val="18"/>
          <w:szCs w:val="18"/>
        </w:rPr>
        <w:t>Solicitud</w:t>
      </w:r>
      <w:r>
        <w:rPr>
          <w:rFonts w:cs="Gill Sans MT" w:hAnsi="Gill Sans MT" w:eastAsia="Gill Sans MT" w:ascii="Gill Sans MT"/>
          <w:b/>
          <w:spacing w:val="-3"/>
          <w:w w:val="9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   </w:t>
      </w:r>
      <w:r>
        <w:rPr>
          <w:rFonts w:cs="Gill Sans MT" w:hAnsi="Gill Sans MT" w:eastAsia="Gill Sans MT" w:ascii="Gill Sans MT"/>
          <w:b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4"/>
          <w:sz w:val="18"/>
          <w:szCs w:val="18"/>
        </w:rPr>
        <w:t>Obligatorio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296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Forma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6"/>
          <w:sz w:val="18"/>
          <w:szCs w:val="18"/>
        </w:rPr>
        <w:t>Aportación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378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color w:val="2E3E4C"/>
          <w:spacing w:val="3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documento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fue</w:t>
      </w:r>
      <w:r>
        <w:rPr>
          <w:rFonts w:cs="Gill Sans MT" w:hAnsi="Gill Sans MT" w:eastAsia="Gill Sans MT" w:ascii="Gill Sans MT"/>
          <w:color w:val="2E3E4C"/>
          <w:spacing w:val="3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presentado</w:t>
      </w:r>
      <w:r>
        <w:rPr>
          <w:rFonts w:cs="Gill Sans MT" w:hAnsi="Gill Sans MT" w:eastAsia="Gill Sans MT" w:ascii="Gill Sans MT"/>
          <w:color w:val="2E3E4C"/>
          <w:spacing w:val="16"/>
          <w:w w:val="10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anteriormente</w:t>
      </w:r>
      <w:r>
        <w:rPr>
          <w:rFonts w:cs="Gill Sans MT" w:hAnsi="Gill Sans MT" w:eastAsia="Gill Sans MT" w:ascii="Gill Sans MT"/>
          <w:color w:val="2E3E4C"/>
          <w:spacing w:val="-19"/>
          <w:w w:val="10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ante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otra</w:t>
      </w:r>
      <w:r>
        <w:rPr>
          <w:rFonts w:cs="Gill Sans MT" w:hAnsi="Gill Sans MT" w:eastAsia="Gill Sans MT" w:ascii="Gill Sans MT"/>
          <w:color w:val="2E3E4C"/>
          <w:spacing w:val="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Administración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471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tramitación</w:t>
      </w:r>
      <w:r>
        <w:rPr>
          <w:rFonts w:cs="Gill Sans MT" w:hAnsi="Gill Sans MT" w:eastAsia="Gill Sans MT" w:ascii="Gill Sans MT"/>
          <w:color w:val="2E3E4C"/>
          <w:spacing w:val="-1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color w:val="2E3E4C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podría</w:t>
      </w:r>
      <w:r>
        <w:rPr>
          <w:rFonts w:cs="Gill Sans MT" w:hAnsi="Gill Sans MT" w:eastAsia="Gill Sans MT" w:ascii="Gill Sans MT"/>
          <w:color w:val="2E3E4C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dilatarse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4"/>
          <w:sz w:val="18"/>
          <w:szCs w:val="18"/>
        </w:rPr>
        <w:t>causas</w:t>
      </w:r>
      <w:r>
        <w:rPr>
          <w:rFonts w:cs="Gill Sans MT" w:hAnsi="Gill Sans MT" w:eastAsia="Gill Sans MT" w:ascii="Gill Sans MT"/>
          <w:color w:val="2E3E4C"/>
          <w:spacing w:val="-17"/>
          <w:w w:val="12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no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imputables</w:t>
      </w:r>
      <w:r>
        <w:rPr>
          <w:rFonts w:cs="Gill Sans MT" w:hAnsi="Gill Sans MT" w:eastAsia="Gill Sans MT" w:ascii="Gill Sans MT"/>
          <w:color w:val="2E3E4C"/>
          <w:spacing w:val="-20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3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color w:val="2E3E4C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Administración.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tLeast" w:line="240"/>
        <w:ind w:left="296" w:right="1157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Si</w:t>
      </w:r>
      <w:r>
        <w:rPr>
          <w:rFonts w:cs="Gill Sans MT" w:hAnsi="Gill Sans MT" w:eastAsia="Gill Sans MT" w:ascii="Gill Sans MT"/>
          <w:color w:val="54708B"/>
          <w:spacing w:val="2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color w:val="54708B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cualquier</w:t>
      </w:r>
      <w:r>
        <w:rPr>
          <w:rFonts w:cs="Gill Sans MT" w:hAnsi="Gill Sans MT" w:eastAsia="Gill Sans MT" w:ascii="Gill Sans MT"/>
          <w:color w:val="54708B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motivo</w:t>
      </w:r>
      <w:r>
        <w:rPr>
          <w:rFonts w:cs="Gill Sans MT" w:hAnsi="Gill Sans MT" w:eastAsia="Gill Sans MT" w:ascii="Gill Sans MT"/>
          <w:color w:val="54708B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no</w:t>
      </w:r>
      <w:r>
        <w:rPr>
          <w:rFonts w:cs="Gill Sans MT" w:hAnsi="Gill Sans MT" w:eastAsia="Gill Sans MT" w:ascii="Gill Sans MT"/>
          <w:color w:val="54708B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pudiera</w:t>
      </w:r>
      <w:r>
        <w:rPr>
          <w:rFonts w:cs="Gill Sans MT" w:hAnsi="Gill Sans MT" w:eastAsia="Gill Sans MT" w:ascii="Gill Sans MT"/>
          <w:color w:val="54708B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recabarse</w:t>
      </w:r>
      <w:r>
        <w:rPr>
          <w:rFonts w:cs="Gill Sans MT" w:hAnsi="Gill Sans MT" w:eastAsia="Gill Sans MT" w:ascii="Gill Sans MT"/>
          <w:color w:val="54708B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color w:val="54708B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documento,</w:t>
      </w:r>
      <w:r>
        <w:rPr>
          <w:rFonts w:cs="Gill Sans MT" w:hAnsi="Gill Sans MT" w:eastAsia="Gill Sans MT" w:ascii="Gill Sans MT"/>
          <w:color w:val="54708B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se</w:t>
      </w:r>
      <w:r>
        <w:rPr>
          <w:rFonts w:cs="Gill Sans MT" w:hAnsi="Gill Sans MT" w:eastAsia="Gill Sans MT" w:ascii="Gill Sans MT"/>
          <w:color w:val="54708B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le</w:t>
      </w:r>
      <w:r>
        <w:rPr>
          <w:rFonts w:cs="Gill Sans MT" w:hAnsi="Gill Sans MT" w:eastAsia="Gill Sans MT" w:ascii="Gill Sans MT"/>
          <w:color w:val="54708B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podrá</w:t>
      </w:r>
      <w:r>
        <w:rPr>
          <w:rFonts w:cs="Gill Sans MT" w:hAnsi="Gill Sans MT" w:eastAsia="Gill Sans MT" w:ascii="Gill Sans MT"/>
          <w:color w:val="54708B"/>
          <w:spacing w:val="2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requerir</w:t>
      </w:r>
      <w:r>
        <w:rPr>
          <w:rFonts w:cs="Gill Sans MT" w:hAnsi="Gill Sans MT" w:eastAsia="Gill Sans MT" w:ascii="Gill Sans MT"/>
          <w:color w:val="54708B"/>
          <w:spacing w:val="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6"/>
          <w:sz w:val="18"/>
          <w:szCs w:val="18"/>
        </w:rPr>
        <w:t>posteriormente</w:t>
      </w:r>
      <w:r>
        <w:rPr>
          <w:rFonts w:cs="Gill Sans MT" w:hAnsi="Gill Sans MT" w:eastAsia="Gill Sans MT" w:ascii="Gill Sans MT"/>
          <w:color w:val="54708B"/>
          <w:spacing w:val="-8"/>
          <w:w w:val="10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para</w:t>
      </w:r>
      <w:r>
        <w:rPr>
          <w:rFonts w:cs="Gill Sans MT" w:hAnsi="Gill Sans MT" w:eastAsia="Gill Sans MT" w:ascii="Gill Sans MT"/>
          <w:color w:val="54708B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54708B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23"/>
          <w:sz w:val="18"/>
          <w:szCs w:val="18"/>
        </w:rPr>
        <w:t>sea</w:t>
      </w:r>
      <w:r>
        <w:rPr>
          <w:rFonts w:cs="Gill Sans MT" w:hAnsi="Gill Sans MT" w:eastAsia="Gill Sans MT" w:ascii="Gill Sans MT"/>
          <w:color w:val="54708B"/>
          <w:spacing w:val="0"/>
          <w:w w:val="12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usted</w:t>
      </w:r>
      <w:r>
        <w:rPr>
          <w:rFonts w:cs="Gill Sans MT" w:hAnsi="Gill Sans MT" w:eastAsia="Gill Sans MT" w:ascii="Gill Sans MT"/>
          <w:color w:val="54708B"/>
          <w:spacing w:val="4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quien</w:t>
      </w:r>
      <w:r>
        <w:rPr>
          <w:rFonts w:cs="Gill Sans MT" w:hAnsi="Gill Sans MT" w:eastAsia="Gill Sans MT" w:ascii="Gill Sans MT"/>
          <w:color w:val="54708B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aporte</w:t>
      </w:r>
      <w:r>
        <w:rPr>
          <w:rFonts w:cs="Gill Sans MT" w:hAnsi="Gill Sans MT" w:eastAsia="Gill Sans MT" w:ascii="Gill Sans MT"/>
          <w:color w:val="54708B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color w:val="54708B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9"/>
          <w:sz w:val="18"/>
          <w:szCs w:val="18"/>
        </w:rPr>
        <w:t>documento.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2"/>
          <w:szCs w:val="22"/>
        </w:rPr>
        <w:jc w:val="left"/>
        <w:spacing w:lineRule="exact" w:line="220"/>
        <w:sectPr>
          <w:pgMar w:footer="1080" w:header="0" w:top="1560" w:bottom="280" w:left="1100" w:right="440"/>
          <w:footerReference w:type="default" r:id="rId8"/>
          <w:pgSz w:w="11920" w:h="16840"/>
        </w:sectPr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296" w:right="-47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Código</w:t>
      </w:r>
      <w:r>
        <w:rPr>
          <w:rFonts w:cs="Gill Sans MT" w:hAnsi="Gill Sans MT" w:eastAsia="Gill Sans MT" w:ascii="Gill Sans MT"/>
          <w:color w:val="2E3E4C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DIR3</w:t>
      </w:r>
      <w:r>
        <w:rPr>
          <w:rFonts w:cs="Gill Sans MT" w:hAnsi="Gill Sans MT" w:eastAsia="Gill Sans MT" w:ascii="Gill Sans MT"/>
          <w:color w:val="2E3E4C"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*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378"/>
      </w:pP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L01330365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Nº</w:t>
      </w:r>
      <w:r>
        <w:rPr>
          <w:rFonts w:cs="Gill Sans MT" w:hAnsi="Gill Sans MT" w:eastAsia="Gill Sans MT" w:ascii="Gill Sans MT"/>
          <w:color w:val="2E3E4C"/>
          <w:spacing w:val="-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Registro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Entrada</w:t>
      </w:r>
      <w:r>
        <w:rPr>
          <w:rFonts w:cs="Gill Sans MT" w:hAnsi="Gill Sans MT" w:eastAsia="Gill Sans MT" w:ascii="Gill Sans MT"/>
          <w:color w:val="2E3E4C"/>
          <w:spacing w:val="15"/>
          <w:w w:val="10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*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/>
      </w:pP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8814/8818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Fecha</w:t>
      </w:r>
      <w:r>
        <w:rPr>
          <w:rFonts w:cs="Gill Sans MT" w:hAnsi="Gill Sans MT" w:eastAsia="Gill Sans MT" w:ascii="Gill Sans MT"/>
          <w:color w:val="2E3E4C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Entrada</w:t>
      </w:r>
      <w:r>
        <w:rPr>
          <w:rFonts w:cs="Gill Sans MT" w:hAnsi="Gill Sans MT" w:eastAsia="Gill Sans MT" w:ascii="Gill Sans MT"/>
          <w:color w:val="2E3E4C"/>
          <w:spacing w:val="15"/>
          <w:w w:val="10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7"/>
          <w:sz w:val="18"/>
          <w:szCs w:val="18"/>
        </w:rPr>
        <w:t>*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/>
      </w:pPr>
      <w:r>
        <w:pict>
          <v:group style="position:absolute;margin-left:59.575pt;margin-top:-153.2pt;width:472.375pt;height:187.375pt;mso-position-horizontal-relative:page;mso-position-vertical-relative:paragraph;z-index:-453" coordorigin="1192,-3064" coordsize="9448,3747">
            <v:shape style="position:absolute;left:1200;top:-3048;width:9431;height:0" coordorigin="1200,-3048" coordsize="9431,0" path="m1200,-3048l10631,-3048e" filled="f" stroked="t" strokeweight="0.85pt" strokecolor="#9BABB9">
              <v:path arrowok="t"/>
            </v:shape>
            <v:shape style="position:absolute;left:1200;top:668;width:9431;height:0" coordorigin="1200,668" coordsize="9431,0" path="m1200,668l10631,668e" filled="f" stroked="t" strokeweight="0.85pt" strokecolor="#9BABB9">
              <v:path arrowok="t"/>
            </v:shape>
            <v:shape style="position:absolute;left:1208;top:-3055;width:0;height:3730" coordorigin="1208,-3055" coordsize="0,3730" path="m1208,-3055l1208,675e" filled="f" stroked="t" strokeweight="0.85pt" strokecolor="#9BABB9">
              <v:path arrowok="t"/>
            </v:shape>
            <v:shape style="position:absolute;left:10623;top:-3055;width:0;height:3730" coordorigin="10623,-3055" coordsize="0,3730" path="m10623,-3055l10623,675e" filled="f" stroked="t" strokeweight="0.85pt" strokecolor="#9BABB9">
              <v:path arrowok="t"/>
            </v:shape>
            <v:shape style="position:absolute;left:1216;top:-2344;width:9400;height:0" coordorigin="1216,-2344" coordsize="9400,0" path="m1216,-2344l10616,-2344e" filled="f" stroked="t" strokeweight="0.85pt" strokecolor="#9BABB9">
              <v:path arrowok="t"/>
            </v:shape>
            <v:shape style="position:absolute;left:1411;top:-1898;width:9010;height:0" coordorigin="1411,-1898" coordsize="9010,0" path="m1411,-1898l10421,-1898e" filled="f" stroked="t" strokeweight="0.475pt" strokecolor="#54708B">
              <v:path arrowok="t"/>
            </v:shape>
            <v:shape style="position:absolute;left:1411;top:-1531;width:9010;height:0" coordorigin="1411,-1531" coordsize="9010,0" path="m1411,-1531l10421,-1531e" filled="f" stroked="t" strokeweight="0.475pt" strokecolor="#54708B">
              <v:path arrowok="t"/>
            </v:shape>
            <v:shape style="position:absolute;left:1411;top:-1902;width:8;height:375" coordorigin="1411,-1902" coordsize="8,375" path="m1411,-1527l1418,-1534,1418,-1894,1411,-1902,1411,-1527xe" filled="t" fillcolor="#54708B" stroked="f">
              <v:path arrowok="t"/>
              <v:fill/>
            </v:shape>
            <v:shape style="position:absolute;left:10413;top:-1902;width:8;height:375" coordorigin="10413,-1902" coordsize="8,375" path="m10421,-1902l10413,-1894,10413,-1534,10421,-1527,10421,-1902xe" filled="t" fillcolor="#54708B" stroked="f">
              <v:path arrowok="t"/>
              <v:fill/>
            </v:shape>
            <v:shape style="position:absolute;left:6835;top:-86;width:3586;height:0" coordorigin="6835,-86" coordsize="3586,0" path="m6835,-86l10421,-86e" filled="f" stroked="t" strokeweight="0.475pt" strokecolor="#54708B">
              <v:path arrowok="t"/>
            </v:shape>
            <v:shape style="position:absolute;left:6835;top:281;width:3586;height:0" coordorigin="6835,281" coordsize="3586,0" path="m6835,281l10421,281e" filled="f" stroked="t" strokeweight="0.475pt" strokecolor="#54708B">
              <v:path arrowok="t"/>
            </v:shape>
            <v:shape style="position:absolute;left:6835;top:-90;width:8;height:375" coordorigin="6835,-90" coordsize="8,375" path="m6835,285l6842,278,6842,-82,6835,-90,6835,285xe" filled="t" fillcolor="#54708B" stroked="f">
              <v:path arrowok="t"/>
              <v:fill/>
            </v:shape>
            <v:shape style="position:absolute;left:10413;top:-90;width:8;height:375" coordorigin="10413,-90" coordsize="8,375" path="m10421,-90l10413,-82,10413,278,10421,285,10421,-90xe" filled="t" fillcolor="#54708B" stroked="f">
              <v:path arrowok="t"/>
              <v:fill/>
            </v:shape>
            <v:shape style="position:absolute;left:5027;top:-86;width:1778;height:0" coordorigin="5027,-86" coordsize="1778,0" path="m5027,-86l6805,-86e" filled="f" stroked="t" strokeweight="0.475pt" strokecolor="#54708B">
              <v:path arrowok="t"/>
            </v:shape>
            <v:shape style="position:absolute;left:5027;top:281;width:1778;height:0" coordorigin="5027,281" coordsize="1778,0" path="m5027,281l6805,281e" filled="f" stroked="t" strokeweight="0.475pt" strokecolor="#54708B">
              <v:path arrowok="t"/>
            </v:shape>
            <v:shape style="position:absolute;left:5027;top:-90;width:8;height:375" coordorigin="5027,-90" coordsize="8,375" path="m5027,285l5035,278,5035,-82,5027,-90,5027,285xe" filled="t" fillcolor="#54708B" stroked="f">
              <v:path arrowok="t"/>
              <v:fill/>
            </v:shape>
            <v:shape style="position:absolute;left:6797;top:-90;width:8;height:375" coordorigin="6797,-90" coordsize="8,375" path="m6805,-90l6797,-82,6797,278,6805,285,6805,-90xe" filled="t" fillcolor="#54708B" stroked="f">
              <v:path arrowok="t"/>
              <v:fill/>
            </v:shape>
            <v:shape style="position:absolute;left:2767;top:-86;width:2230;height:0" coordorigin="2767,-86" coordsize="2230,0" path="m2767,-86l4997,-86e" filled="f" stroked="t" strokeweight="0.475pt" strokecolor="#54708B">
              <v:path arrowok="t"/>
            </v:shape>
            <v:shape style="position:absolute;left:2767;top:281;width:2230;height:0" coordorigin="2767,281" coordsize="2230,0" path="m2767,281l4997,281e" filled="f" stroked="t" strokeweight="0.475pt" strokecolor="#54708B">
              <v:path arrowok="t"/>
            </v:shape>
            <v:shape style="position:absolute;left:2767;top:-90;width:8;height:375" coordorigin="2767,-90" coordsize="8,375" path="m2767,285l2774,278,2774,-82,2767,-90,2767,285xe" filled="t" fillcolor="#54708B" stroked="f">
              <v:path arrowok="t"/>
              <v:fill/>
            </v:shape>
            <v:shape style="position:absolute;left:4990;top:-90;width:8;height:375" coordorigin="4990,-90" coordsize="8,375" path="m4997,-90l4990,-82,4990,278,4997,285,4997,-90xe" filled="t" fillcolor="#54708B" stroked="f">
              <v:path arrowok="t"/>
              <v:fill/>
            </v:shape>
            <v:shape style="position:absolute;left:1411;top:-86;width:1326;height:0" coordorigin="1411,-86" coordsize="1326,0" path="m1411,-86l2737,-86e" filled="f" stroked="t" strokeweight="0.475pt" strokecolor="#54708B">
              <v:path arrowok="t"/>
            </v:shape>
            <v:shape style="position:absolute;left:1411;top:281;width:1326;height:0" coordorigin="1411,281" coordsize="1326,0" path="m1411,281l2737,281e" filled="f" stroked="t" strokeweight="0.475pt" strokecolor="#54708B">
              <v:path arrowok="t"/>
            </v:shape>
            <v:shape style="position:absolute;left:1411;top:-90;width:8;height:375" coordorigin="1411,-90" coordsize="8,375" path="m1411,285l1418,278,1418,-82,1411,-90,1411,285xe" filled="t" fillcolor="#54708B" stroked="f">
              <v:path arrowok="t"/>
              <v:fill/>
            </v:shape>
            <v:shape style="position:absolute;left:2729;top:-90;width:8;height:375" coordorigin="2729,-90" coordsize="8,375" path="m2737,-90l2729,-82,2729,278,2737,285,2737,-90xe" filled="t" fillcolor="#54708B" stroked="f">
              <v:path arrowok="t"/>
              <v:fill/>
            </v:shape>
            <v:shape type="#_x0000_t75" style="position:absolute;left:1395;top:-2740;width:180;height:180">
              <v:imagedata o:title="" r:id="rId9"/>
            </v:shape>
            <v:shape style="position:absolute;left:3823;top:-2825;width:971;height:348" coordorigin="3823,-2825" coordsize="971,348" path="m3826,-2492l3832,-2486,3838,-2480,3845,-2477,4772,-2477,4779,-2480,4785,-2486,4791,-2491,4794,-2499,4794,-2802,4791,-2810,4785,-2816,4780,-2821,4772,-2824,3846,-2825,3838,-2822,3832,-2816,3827,-2810,3824,-2803,3823,-2500,3826,-2492xe" filled="t" fillcolor="#FFEBE5" stroked="f">
              <v:path arrowok="t"/>
              <v:fill/>
            </v:shape>
            <v:shape type="#_x0000_t75" style="position:absolute;left:1396;top:-1243;width:150;height:150">
              <v:imagedata o:title="" r:id="rId10"/>
            </v:shape>
            <v:shape type="#_x0000_t75" style="position:absolute;left:1396;top:-1243;width:150;height:150">
              <v:imagedata o:title="" r:id="rId11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19/07/2024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sectPr>
          <w:type w:val="continuous"/>
          <w:pgSz w:w="11920" w:h="16840"/>
          <w:pgMar w:top="360" w:bottom="280" w:left="1100" w:right="440"/>
          <w:cols w:num="4" w:equalWidth="off">
            <w:col w:w="1411" w:space="240"/>
            <w:col w:w="1950" w:space="311"/>
            <w:col w:w="1515" w:space="293"/>
            <w:col w:w="4660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CSV</w:t>
      </w:r>
      <w:r>
        <w:rPr>
          <w:rFonts w:cs="Gill Sans MT" w:hAnsi="Gill Sans MT" w:eastAsia="Gill Sans MT" w:ascii="Gill Sans MT"/>
          <w:color w:val="2E3E4C"/>
          <w:spacing w:val="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documento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(opcional)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/>
        <w:ind w:left="100"/>
      </w:pPr>
      <w:r>
        <w:pict>
          <v:group style="position:absolute;margin-left:60pt;margin-top:23.2192pt;width:471.525pt;height:0pt;mso-position-horizontal-relative:page;mso-position-vertical-relative:paragraph;z-index:-452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sz w:val="27"/>
          <w:szCs w:val="27"/>
        </w:rPr>
        <w:t>Documentación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adicional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90"/>
      </w:pPr>
      <w:r>
        <w:pict>
          <v:shape type="#_x0000_t202" style="position:absolute;margin-left:549.068pt;margin-top:522.67pt;width:20pt;height:251.205pt;mso-position-horizontal-relative:page;mso-position-vertical-relative:page;z-index:-447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3L5E26TRS4TEEE4K7MCGPMNTD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5.62863pt;width:8pt;height:153.734pt;mso-position-horizontal-relative:page;mso-position-vertical-relative:paragraph;z-index:-446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(*)</w:t>
      </w:r>
      <w:r>
        <w:rPr>
          <w:rFonts w:cs="Gill Sans MT" w:hAnsi="Gill Sans MT" w:eastAsia="Gill Sans MT" w:ascii="Gill Sans MT"/>
          <w:color w:val="2E3E4C"/>
          <w:spacing w:val="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virtud</w:t>
      </w:r>
      <w:r>
        <w:rPr>
          <w:rFonts w:cs="Gill Sans MT" w:hAnsi="Gill Sans MT" w:eastAsia="Gill Sans MT" w:ascii="Gill Sans MT"/>
          <w:color w:val="2E3E4C"/>
          <w:spacing w:val="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artículo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28.1</w:t>
      </w:r>
      <w:r>
        <w:rPr>
          <w:rFonts w:cs="Gill Sans MT" w:hAnsi="Gill Sans MT" w:eastAsia="Gill Sans MT" w:ascii="Gill Sans MT"/>
          <w:color w:val="2E3E4C"/>
          <w:spacing w:val="3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color w:val="2E3E4C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39/2015,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1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octubre,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Procedimiento</w:t>
      </w:r>
      <w:r>
        <w:rPr>
          <w:rFonts w:cs="Gill Sans MT" w:hAnsi="Gill Sans MT" w:eastAsia="Gill Sans MT" w:ascii="Gill Sans MT"/>
          <w:color w:val="2E3E4C"/>
          <w:spacing w:val="2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Administrativo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Común</w:t>
      </w:r>
      <w:r>
        <w:rPr>
          <w:rFonts w:cs="Gill Sans MT" w:hAnsi="Gill Sans MT" w:eastAsia="Gill Sans MT" w:ascii="Gill Sans MT"/>
          <w:color w:val="2E3E4C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6"/>
          <w:sz w:val="18"/>
          <w:szCs w:val="18"/>
        </w:rPr>
        <w:t>las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0" w:lineRule="exact" w:line="200"/>
        <w:ind w:left="190"/>
      </w:pPr>
      <w:r>
        <w:pict>
          <v:shape type="#_x0000_t75" style="position:absolute;margin-left:532.93pt;margin-top:777.875pt;width:35pt;height:35pt;mso-position-horizontal-relative:page;mso-position-vertical-relative:page;z-index:-448">
            <v:imagedata o:title="" r:id="rId12"/>
          </v:shape>
        </w:pic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Administraciones</w:t>
      </w:r>
      <w:r>
        <w:rPr>
          <w:rFonts w:cs="Gill Sans MT" w:hAnsi="Gill Sans MT" w:eastAsia="Gill Sans MT" w:ascii="Gill Sans MT"/>
          <w:color w:val="2E3E4C"/>
          <w:spacing w:val="-2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Públicas,</w:t>
      </w:r>
      <w:r>
        <w:rPr>
          <w:rFonts w:cs="Gill Sans MT" w:hAnsi="Gill Sans MT" w:eastAsia="Gill Sans MT" w:ascii="Gill Sans MT"/>
          <w:color w:val="2E3E4C"/>
          <w:spacing w:val="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interesados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podrán</w:t>
      </w:r>
      <w:r>
        <w:rPr>
          <w:rFonts w:cs="Gill Sans MT" w:hAnsi="Gill Sans MT" w:eastAsia="Gill Sans MT" w:ascii="Gill Sans MT"/>
          <w:color w:val="2E3E4C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aportar</w:t>
      </w:r>
      <w:r>
        <w:rPr>
          <w:rFonts w:cs="Gill Sans MT" w:hAnsi="Gill Sans MT" w:eastAsia="Gill Sans MT" w:ascii="Gill Sans MT"/>
          <w:color w:val="2E3E4C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cualquier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otro</w:t>
      </w:r>
      <w:r>
        <w:rPr>
          <w:rFonts w:cs="Gill Sans MT" w:hAnsi="Gill Sans MT" w:eastAsia="Gill Sans MT" w:ascii="Gill Sans MT"/>
          <w:color w:val="2E3E4C"/>
          <w:spacing w:val="-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documento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estimen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conveniente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  <w:sectPr>
          <w:type w:val="continuous"/>
          <w:pgSz w:w="11920" w:h="16840"/>
          <w:pgMar w:top="360" w:bottom="280" w:left="1100" w:right="440"/>
        </w:sectPr>
      </w:pPr>
      <w:r>
        <w:rPr>
          <w:sz w:val="26"/>
          <w:szCs w:val="26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415" w:right="-47"/>
      </w:pPr>
      <w:r>
        <w:pict>
          <v:group style="position:absolute;margin-left:73.4932pt;margin-top:-2.08144pt;width:41.6761pt;height:17.376pt;mso-position-horizontal-relative:page;mso-position-vertical-relative:paragraph;z-index:-451" coordorigin="1470,-42" coordsize="834,348">
            <v:shape style="position:absolute;left:1470;top:-42;width:834;height:348" coordorigin="1470,-42" coordsize="834,348" path="m1473,291l1479,297,1484,303,1492,306,2281,306,2303,284,2303,-19,2300,-27,2295,-33,2289,-38,2281,-41,1492,-42,1485,-39,1479,-33,1473,-27,1470,-20,1470,283,1473,291xe" filled="t" fillcolor="#BFF7EB" stroked="f">
              <v:path arrowok="t"/>
              <v:fill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007F00"/>
          <w:spacing w:val="0"/>
          <w:w w:val="104"/>
          <w:sz w:val="18"/>
          <w:szCs w:val="18"/>
        </w:rPr>
        <w:t>Aportado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2" w:equalWidth="off">
            <w:col w:w="1158" w:space="227"/>
            <w:col w:w="8995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24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Sancion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-</w:t>
      </w:r>
      <w:r>
        <w:rPr>
          <w:rFonts w:cs="Gill Sans MT" w:hAnsi="Gill Sans MT" w:eastAsia="Gill Sans MT" w:ascii="Gill Sans MT"/>
          <w:color w:val="2E3E4C"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06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may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22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70"/>
        <w:sectPr>
          <w:type w:val="continuous"/>
          <w:pgSz w:w="11920" w:h="16840"/>
          <w:pgMar w:top="360" w:bottom="280" w:left="1100" w:right="440"/>
        </w:sectPr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HASH: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 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aeffab4838bbc05f72b2c98881465e9c89c449ec</w:t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     </w:t>
      </w:r>
      <w:r>
        <w:rPr>
          <w:rFonts w:cs="Gill Sans MT" w:hAnsi="Gill Sans MT" w:eastAsia="Gill Sans MT" w:ascii="Gill Sans MT"/>
          <w:color w:val="54708B"/>
          <w:spacing w:val="3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Validez:</w:t>
      </w:r>
      <w:r>
        <w:rPr>
          <w:rFonts w:cs="Gill Sans MT" w:hAnsi="Gill Sans MT" w:eastAsia="Gill Sans MT" w:ascii="Gill Sans MT"/>
          <w:color w:val="2E3E4C"/>
          <w:spacing w:val="29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Copia</w:t>
      </w:r>
      <w:r>
        <w:rPr>
          <w:rFonts w:cs="Gill Sans MT" w:hAnsi="Gill Sans MT" w:eastAsia="Gill Sans MT" w:ascii="Gill Sans MT"/>
          <w:color w:val="54708B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5"/>
          <w:sz w:val="18"/>
          <w:szCs w:val="18"/>
        </w:rPr>
        <w:t>simple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66"/>
        <w:ind w:left="100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Declaro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455"/>
        <w:ind w:left="475" w:right="879"/>
      </w:pPr>
      <w:r>
        <w:pict>
          <v:group style="position:absolute;margin-left:63.75pt;margin-top:-5.0622pt;width:7.5pt;height:7.5pt;mso-position-horizontal-relative:page;mso-position-vertical-relative:paragraph;z-index:-444" coordorigin="1275,-101" coordsize="150,150">
            <v:shape type="#_x0000_t75" style="position:absolute;left:1275;top:-101;width:150;height:150">
              <v:imagedata o:title="" r:id="rId14"/>
            </v:shape>
            <v:shape type="#_x0000_t75" style="position:absolute;left:1275;top:-101;width:150;height:150">
              <v:imagedata o:title="" r:id="rId15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8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29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08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5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q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1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1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4"/>
          <w:w w:val="12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4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5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4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verificación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datos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aportados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color w:val="2E3E4C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formulario</w:t>
      </w:r>
      <w:r>
        <w:rPr>
          <w:rFonts w:cs="Gill Sans MT" w:hAnsi="Gill Sans MT" w:eastAsia="Gill Sans MT" w:ascii="Gill Sans MT"/>
          <w:color w:val="2E3E4C"/>
          <w:spacing w:val="-17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través</w:t>
      </w:r>
      <w:r>
        <w:rPr>
          <w:rFonts w:cs="Gill Sans MT" w:hAnsi="Gill Sans MT" w:eastAsia="Gill Sans MT" w:ascii="Gill Sans MT"/>
          <w:color w:val="2E3E4C"/>
          <w:spacing w:val="4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Plataforma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Intermediación.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455"/>
        <w:ind w:left="475" w:right="879"/>
      </w:pP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/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-6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-5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31"/>
          <w:sz w:val="18"/>
          <w:szCs w:val="18"/>
        </w:rPr>
        <w:t>g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-8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ne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li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2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í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ul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24</w:t>
      </w:r>
      <w:r>
        <w:rPr>
          <w:rFonts w:cs="Gill Sans MT" w:hAnsi="Gill Sans MT" w:eastAsia="Gill Sans MT" w:ascii="Gill Sans MT"/>
          <w:color w:val="2E3E4C"/>
          <w:spacing w:val="2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color w:val="2E3E4C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19/2013,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9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diciembre,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Transparencia,</w:t>
      </w:r>
      <w:r>
        <w:rPr>
          <w:rFonts w:cs="Gill Sans MT" w:hAnsi="Gill Sans MT" w:eastAsia="Gill Sans MT" w:ascii="Gill Sans MT"/>
          <w:color w:val="2E3E4C"/>
          <w:spacing w:val="-22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Acceso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color w:val="2E3E4C"/>
          <w:spacing w:val="-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Pública</w:t>
      </w:r>
      <w:r>
        <w:rPr>
          <w:rFonts w:cs="Gill Sans MT" w:hAnsi="Gill Sans MT" w:eastAsia="Gill Sans MT" w:ascii="Gill Sans MT"/>
          <w:color w:val="2E3E4C"/>
          <w:spacing w:val="1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Buen</w:t>
      </w:r>
      <w:r>
        <w:rPr>
          <w:rFonts w:cs="Gill Sans MT" w:hAnsi="Gill Sans MT" w:eastAsia="Gill Sans MT" w:ascii="Gill Sans MT"/>
          <w:color w:val="2E3E4C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Gobierno.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28" w:lineRule="atLeast" w:line="380"/>
        <w:ind w:left="475" w:right="879"/>
      </w:pP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1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0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5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v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7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7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1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9"/>
          <w:sz w:val="18"/>
          <w:szCs w:val="18"/>
        </w:rPr>
        <w:t>j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B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G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b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5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15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0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5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h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2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-19"/>
          <w:w w:val="12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8"/>
          <w:w w:val="12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pública.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/>
        <w:ind w:left="100"/>
      </w:pPr>
      <w:r>
        <w:pict>
          <v:group style="position:absolute;margin-left:60pt;margin-top:23.2192pt;width:471.525pt;height:0pt;mso-position-horizontal-relative:page;mso-position-vertical-relative:paragraph;z-index:-445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0"/>
          <w:sz w:val="27"/>
          <w:szCs w:val="27"/>
        </w:rPr>
        <w:t>Deber</w:t>
      </w:r>
      <w:r>
        <w:rPr>
          <w:rFonts w:cs="Gill Sans MT" w:hAnsi="Gill Sans MT" w:eastAsia="Gill Sans MT" w:ascii="Gill Sans MT"/>
          <w:b/>
          <w:color w:val="2E3E4C"/>
          <w:spacing w:val="-1"/>
          <w:w w:val="9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7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3"/>
          <w:sz w:val="27"/>
          <w:szCs w:val="27"/>
        </w:rPr>
        <w:t>Informar</w:t>
      </w:r>
      <w:r>
        <w:rPr>
          <w:rFonts w:cs="Gill Sans MT" w:hAnsi="Gill Sans MT" w:eastAsia="Gill Sans MT" w:ascii="Gill Sans MT"/>
          <w:b/>
          <w:color w:val="2E3E4C"/>
          <w:spacing w:val="-3"/>
          <w:w w:val="93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</w:t>
      </w:r>
      <w:r>
        <w:rPr>
          <w:rFonts w:cs="Gill Sans MT" w:hAnsi="Gill Sans MT" w:eastAsia="Gill Sans MT" w:ascii="Gill Sans MT"/>
          <w:b/>
          <w:color w:val="2E3E4C"/>
          <w:spacing w:val="-7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los</w:t>
      </w:r>
      <w:r>
        <w:rPr>
          <w:rFonts w:cs="Gill Sans MT" w:hAnsi="Gill Sans MT" w:eastAsia="Gill Sans MT" w:ascii="Gill Sans MT"/>
          <w:b/>
          <w:color w:val="2E3E4C"/>
          <w:spacing w:val="6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8"/>
          <w:sz w:val="27"/>
          <w:szCs w:val="27"/>
        </w:rPr>
        <w:t>Interesados</w:t>
      </w:r>
      <w:r>
        <w:rPr>
          <w:rFonts w:cs="Gill Sans MT" w:hAnsi="Gill Sans MT" w:eastAsia="Gill Sans MT" w:ascii="Gill Sans MT"/>
          <w:b/>
          <w:color w:val="2E3E4C"/>
          <w:spacing w:val="-6"/>
          <w:w w:val="98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sobre</w:t>
      </w:r>
      <w:r>
        <w:rPr>
          <w:rFonts w:cs="Gill Sans MT" w:hAnsi="Gill Sans MT" w:eastAsia="Gill Sans MT" w:ascii="Gill Sans MT"/>
          <w:b/>
          <w:color w:val="2E3E4C"/>
          <w:spacing w:val="-29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27"/>
          <w:szCs w:val="27"/>
        </w:rPr>
        <w:t>Protección</w:t>
      </w:r>
      <w:r>
        <w:rPr>
          <w:rFonts w:cs="Gill Sans MT" w:hAnsi="Gill Sans MT" w:eastAsia="Gill Sans MT" w:ascii="Gill Sans MT"/>
          <w:b/>
          <w:color w:val="2E3E4C"/>
          <w:spacing w:val="-4"/>
          <w:w w:val="95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7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Datos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5"/>
          <w:szCs w:val="15"/>
        </w:rPr>
        <w:jc w:val="left"/>
        <w:spacing w:lineRule="exact" w:line="160"/>
        <w:ind w:left="160"/>
      </w:pPr>
      <w:r>
        <w:pict>
          <v:shape type="#_x0000_t202" style="position:absolute;margin-left:59.575pt;margin-top:92.25pt;width:472.375pt;height:556.875pt;mso-position-horizontal-relative:page;mso-position-vertical-relative:page;z-index:-441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4725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54708B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Responsable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43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Consejo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Transparencia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0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Buen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4"/>
                            <w:sz w:val="15"/>
                            <w:szCs w:val="15"/>
                          </w:rPr>
                          <w:t>Gobierno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Finalidad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1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Tramitar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procedimientos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actuaciones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administrativas.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Legitimación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6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Cumplimiento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7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una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2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misión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realizada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interés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público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ejercicio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poderes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públicos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otorgados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esta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Entidad.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542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before="7" w:lineRule="exact" w:line="100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tabs>
                            <w:tab w:pos="1220" w:val="left"/>
                          </w:tabs>
                          <w:jc w:val="left"/>
                          <w:spacing w:lineRule="auto" w:line="178"/>
                          <w:ind w:left="1222" w:right="205" w:hanging="1162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position w:val="-10"/>
                            <w:sz w:val="15"/>
                            <w:szCs w:val="15"/>
                          </w:rPr>
                          <w:t>Destinatarios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-10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Se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position w:val="0"/>
                            <w:sz w:val="15"/>
                            <w:szCs w:val="15"/>
                          </w:rPr>
                          <w:t>cederán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position w:val="0"/>
                            <w:sz w:val="15"/>
                            <w:szCs w:val="15"/>
                          </w:rPr>
                          <w:t>datos,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6"/>
                            <w:w w:val="113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su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2"/>
                            <w:position w:val="0"/>
                            <w:sz w:val="15"/>
                            <w:szCs w:val="15"/>
                          </w:rPr>
                          <w:t>caso,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5"/>
                            <w:w w:val="122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2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22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otras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position w:val="0"/>
                            <w:sz w:val="15"/>
                            <w:szCs w:val="15"/>
                          </w:rPr>
                          <w:t>Administraciones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0"/>
                            <w:w w:val="114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position w:val="0"/>
                            <w:sz w:val="15"/>
                            <w:szCs w:val="15"/>
                          </w:rPr>
                          <w:t>Públicas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4"/>
                            <w:w w:val="114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30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6"/>
                            <w:w w:val="13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position w:val="0"/>
                            <w:sz w:val="15"/>
                            <w:szCs w:val="15"/>
                          </w:rPr>
                          <w:t>Encargados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8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8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position w:val="0"/>
                            <w:sz w:val="15"/>
                            <w:szCs w:val="15"/>
                          </w:rPr>
                          <w:t>Tratamiento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1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Datos.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6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No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hay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1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position w:val="0"/>
                            <w:sz w:val="15"/>
                            <w:szCs w:val="15"/>
                          </w:rPr>
                          <w:t>previsión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position w:val="0"/>
                            <w:sz w:val="15"/>
                            <w:szCs w:val="15"/>
                          </w:rPr>
                          <w:t>transferencias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9"/>
                            <w:w w:val="117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3"/>
                            <w:w w:val="117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terceros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4"/>
                            <w:position w:val="0"/>
                            <w:sz w:val="15"/>
                            <w:szCs w:val="15"/>
                          </w:rPr>
                          <w:t>países.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Derechos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Acceder,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2"/>
                            <w:sz w:val="15"/>
                            <w:szCs w:val="15"/>
                          </w:rPr>
                          <w:t>rectificar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sz w:val="15"/>
                            <w:szCs w:val="15"/>
                          </w:rPr>
                          <w:t>suprimir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datos,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2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así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7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como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otros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derechos,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tal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como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se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explica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0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adicional.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542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Puede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consultar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7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adicional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6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detallada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sobre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Protección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Datos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siguiente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7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dirección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29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Adicional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hyperlink r:id="rId16">
                          <w:r>
                            <w:rPr>
                              <w:rFonts w:cs="Gill Sans MT" w:hAnsi="Gill Sans MT" w:eastAsia="Gill Sans MT" w:ascii="Gill Sans MT"/>
                              <w:color w:val="6EC3F8"/>
                              <w:spacing w:val="0"/>
                              <w:w w:val="116"/>
                              <w:sz w:val="15"/>
                              <w:szCs w:val="15"/>
                            </w:rPr>
                            <w:t>https://sede.consejodetransparencia.gob.es/privacy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000000"/>
                              <w:spacing w:val="0"/>
                              <w:w w:val="100"/>
                              <w:sz w:val="15"/>
                              <w:szCs w:val="15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945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54708B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5" w:lineRule="exact" w:line="280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27"/>
                            <w:szCs w:val="27"/>
                          </w:rPr>
                          <w:jc w:val="left"/>
                        </w:pPr>
                        <w:r>
                          <w:rPr>
                            <w:rFonts w:cs="Gill Sans MT" w:hAnsi="Gill Sans MT" w:eastAsia="Gill Sans MT" w:ascii="Gill Sans MT"/>
                            <w:b/>
                            <w:color w:val="2E3E4C"/>
                            <w:spacing w:val="0"/>
                            <w:w w:val="100"/>
                            <w:sz w:val="27"/>
                            <w:szCs w:val="27"/>
                          </w:rPr>
                          <w:t>Firma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27"/>
                            <w:szCs w:val="27"/>
                          </w:rPr>
                        </w:r>
                      </w:p>
                    </w:tc>
                  </w:tr>
                  <w:tr>
                    <w:trPr>
                      <w:trHeight w:val="30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54708B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5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9"/>
                            <w:sz w:val="15"/>
                            <w:szCs w:val="15"/>
                          </w:rPr>
                          <w:t>Fecha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12"/>
                            <w:w w:val="119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hora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2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5"/>
                            <w:sz w:val="15"/>
                            <w:szCs w:val="15"/>
                          </w:rPr>
                          <w:t>autenticación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5"/>
                            <w:sz w:val="15"/>
                            <w:szCs w:val="15"/>
                          </w:rPr>
                          <w:t>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29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08/11/2024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0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21:30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1"/>
                            <w:sz w:val="15"/>
                            <w:szCs w:val="15"/>
                          </w:rPr>
                          <w:t>Apellidos,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Nombre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GUTIERREZ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98"/>
                            <w:sz w:val="15"/>
                            <w:szCs w:val="15"/>
                          </w:rPr>
                          <w:t>SALGADO,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3"/>
                            <w:w w:val="9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RAUL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CANDIDO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Nº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identificación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09391472C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Proveedor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identidad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4"/>
                            <w:w w:val="113"/>
                            <w:sz w:val="15"/>
                            <w:szCs w:val="15"/>
                          </w:rPr>
                          <w:t> </w:t>
                        </w:r>
                        <w:hyperlink r:id="rId17"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Cl@ve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-4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-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-10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Gobierno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20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de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14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22"/>
                              <w:sz w:val="15"/>
                              <w:szCs w:val="15"/>
                            </w:rPr>
                            <w:t>España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000000"/>
                              <w:spacing w:val="0"/>
                              <w:w w:val="100"/>
                              <w:sz w:val="15"/>
                              <w:szCs w:val="15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20"/>
                            <w:sz w:val="15"/>
                            <w:szCs w:val="15"/>
                          </w:rPr>
                          <w:t>Sistema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12"/>
                            <w:w w:val="12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0"/>
                            <w:sz w:val="15"/>
                            <w:szCs w:val="15"/>
                          </w:rPr>
                          <w:t>identidad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0"/>
                            <w:sz w:val="15"/>
                            <w:szCs w:val="15"/>
                          </w:rPr>
                          <w:t>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0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sz w:val="15"/>
                            <w:szCs w:val="15"/>
                          </w:rPr>
                          <w:t>Certificado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5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9"/>
                            <w:sz w:val="15"/>
                            <w:szCs w:val="15"/>
                          </w:rPr>
                          <w:t>cualificado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2"/>
                            <w:w w:val="119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firma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Tipo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4"/>
                            <w:sz w:val="15"/>
                            <w:szCs w:val="15"/>
                          </w:rPr>
                          <w:t>certificado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4"/>
                            <w:sz w:val="15"/>
                            <w:szCs w:val="15"/>
                          </w:rPr>
                          <w:t>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7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Persona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5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7"/>
                            <w:sz w:val="15"/>
                            <w:szCs w:val="15"/>
                          </w:rPr>
                          <w:t>física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Nivel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2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seguridad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8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Medio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IP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135.129.231.206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54708B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Id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6"/>
                            <w:sz w:val="15"/>
                            <w:szCs w:val="15"/>
                          </w:rPr>
                          <w:t>sesión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6"/>
                            <w:sz w:val="15"/>
                            <w:szCs w:val="15"/>
                          </w:rPr>
                          <w:t>         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6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0000107dtihq7fh2ml7phctbx6y0nxcd0t0gm9kdufu48zll5n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b/>
          <w:spacing w:val="0"/>
          <w:w w:val="97"/>
          <w:sz w:val="15"/>
          <w:szCs w:val="15"/>
        </w:rPr>
        <w:t>Información</w:t>
      </w:r>
      <w:r>
        <w:rPr>
          <w:rFonts w:cs="Gill Sans MT" w:hAnsi="Gill Sans MT" w:eastAsia="Gill Sans MT" w:ascii="Gill Sans MT"/>
          <w:b/>
          <w:spacing w:val="-2"/>
          <w:w w:val="97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básica</w:t>
      </w:r>
      <w:r>
        <w:rPr>
          <w:rFonts w:cs="Gill Sans MT" w:hAnsi="Gill Sans MT" w:eastAsia="Gill Sans MT" w:ascii="Gill Sans MT"/>
          <w:b/>
          <w:spacing w:val="18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sobre</w:t>
      </w:r>
      <w:r>
        <w:rPr>
          <w:rFonts w:cs="Gill Sans MT" w:hAnsi="Gill Sans MT" w:eastAsia="Gill Sans MT" w:ascii="Gill Sans MT"/>
          <w:b/>
          <w:spacing w:val="-7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97"/>
          <w:sz w:val="15"/>
          <w:szCs w:val="15"/>
        </w:rPr>
        <w:t>protección</w:t>
      </w:r>
      <w:r>
        <w:rPr>
          <w:rFonts w:cs="Gill Sans MT" w:hAnsi="Gill Sans MT" w:eastAsia="Gill Sans MT" w:ascii="Gill Sans MT"/>
          <w:b/>
          <w:spacing w:val="-2"/>
          <w:w w:val="97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de</w:t>
      </w:r>
      <w:r>
        <w:rPr>
          <w:rFonts w:cs="Gill Sans MT" w:hAnsi="Gill Sans MT" w:eastAsia="Gill Sans MT" w:ascii="Gill Sans MT"/>
          <w:b/>
          <w:spacing w:val="-5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1"/>
          <w:sz w:val="15"/>
          <w:szCs w:val="15"/>
        </w:rPr>
        <w:t>datos</w:t>
      </w:r>
      <w:r>
        <w:rPr>
          <w:rFonts w:cs="Gill Sans MT" w:hAnsi="Gill Sans MT" w:eastAsia="Gill Sans MT" w:ascii="Gill Sans MT"/>
          <w:spacing w:val="0"/>
          <w:w w:val="10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83"/>
      </w:pPr>
      <w:r>
        <w:pict>
          <v:group style="position:absolute;margin-left:60pt;margin-top:0.625323pt;width:7.5pt;height:7.49998pt;mso-position-horizontal-relative:page;mso-position-vertical-relative:paragraph;z-index:-443" coordorigin="1200,13" coordsize="150,150">
            <v:shape type="#_x0000_t75" style="position:absolute;left:1200;top:13;width:150;height:150">
              <v:imagedata o:title="" r:id="rId18"/>
            </v:shape>
            <v:shape type="#_x0000_t75" style="position:absolute;left:1200;top:13;width:150;height:150">
              <v:imagedata o:title="" r:id="rId19"/>
            </v:shape>
            <w10:wrap type="none"/>
          </v:group>
        </w:pict>
      </w:r>
      <w:r>
        <w:pict>
          <v:shape type="#_x0000_t75" style="position:absolute;margin-left:532.93pt;margin-top:777.875pt;width:35pt;height:35pt;mso-position-horizontal-relative:page;mso-position-vertical-relative:page;z-index:-442">
            <v:imagedata o:title="" r:id="rId20"/>
          </v:shape>
        </w:pict>
      </w:r>
      <w:r>
        <w:pict>
          <v:shape type="#_x0000_t202" style="position:absolute;margin-left:549.068pt;margin-top:522.67pt;width:20pt;height:251.205pt;mso-position-horizontal-relative:page;mso-position-vertical-relative:page;z-index:-44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3L5E26TRS4TEEE4K7MCGPMNTD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43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b/>
          <w:spacing w:val="0"/>
          <w:w w:val="93"/>
          <w:sz w:val="18"/>
          <w:szCs w:val="18"/>
        </w:rPr>
        <w:t>Declaro</w:t>
      </w:r>
      <w:r>
        <w:rPr>
          <w:rFonts w:cs="Gill Sans MT" w:hAnsi="Gill Sans MT" w:eastAsia="Gill Sans MT" w:ascii="Gill Sans MT"/>
          <w:b/>
          <w:spacing w:val="-2"/>
          <w:w w:val="93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b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es</w:t>
      </w:r>
      <w:r>
        <w:rPr>
          <w:rFonts w:cs="Gill Sans MT" w:hAnsi="Gill Sans MT" w:eastAsia="Gill Sans MT" w:ascii="Gill Sans MT"/>
          <w:b/>
          <w:spacing w:val="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3"/>
          <w:sz w:val="18"/>
          <w:szCs w:val="18"/>
        </w:rPr>
        <w:t>cierto</w:t>
      </w:r>
      <w:r>
        <w:rPr>
          <w:rFonts w:cs="Gill Sans MT" w:hAnsi="Gill Sans MT" w:eastAsia="Gill Sans MT" w:ascii="Gill Sans MT"/>
          <w:b/>
          <w:spacing w:val="-2"/>
          <w:w w:val="93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b/>
          <w:spacing w:val="-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6"/>
          <w:sz w:val="18"/>
          <w:szCs w:val="18"/>
        </w:rPr>
        <w:t>contenido</w:t>
      </w:r>
      <w:r>
        <w:rPr>
          <w:rFonts w:cs="Gill Sans MT" w:hAnsi="Gill Sans MT" w:eastAsia="Gill Sans MT" w:ascii="Gill Sans MT"/>
          <w:b/>
          <w:spacing w:val="-3"/>
          <w:w w:val="96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b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documento</w:t>
      </w:r>
      <w:r>
        <w:rPr>
          <w:rFonts w:cs="Gill Sans MT" w:hAnsi="Gill Sans MT" w:eastAsia="Gill Sans MT" w:ascii="Gill Sans MT"/>
          <w:b/>
          <w:spacing w:val="-2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spacing w:val="-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confirmo</w:t>
      </w:r>
      <w:r>
        <w:rPr>
          <w:rFonts w:cs="Gill Sans MT" w:hAnsi="Gill Sans MT" w:eastAsia="Gill Sans MT" w:ascii="Gill Sans MT"/>
          <w:b/>
          <w:spacing w:val="6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mi</w:t>
      </w:r>
      <w:r>
        <w:rPr>
          <w:rFonts w:cs="Gill Sans MT" w:hAnsi="Gill Sans MT" w:eastAsia="Gill Sans MT" w:ascii="Gill Sans MT"/>
          <w:b/>
          <w:spacing w:val="-6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voluntad</w:t>
      </w:r>
      <w:r>
        <w:rPr>
          <w:rFonts w:cs="Gill Sans MT" w:hAnsi="Gill Sans MT" w:eastAsia="Gill Sans MT" w:ascii="Gill Sans MT"/>
          <w:b/>
          <w:spacing w:val="5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firmarlo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sectPr>
      <w:pgMar w:footer="1080" w:header="0" w:top="1320" w:bottom="280" w:left="1100" w:right="440"/>
      <w:footerReference w:type="default" r:id="rId13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62.75pt;margin-top:777.538pt;width:266.186pt;height:11pt;mso-position-horizontal-relative:page;mso-position-vertical-relative:page;z-index:-480" filled="f" stroked="f">
          <v:textbox inset="0,0,0,0">
            <w:txbxContent>
              <w:p>
                <w:pPr>
                  <w:rPr>
                    <w:rFonts w:cs="Gill Sans MT" w:hAnsi="Gill Sans MT" w:eastAsia="Gill Sans MT" w:ascii="Gill Sans MT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Gill Sans MT" w:hAnsi="Gill Sans MT" w:eastAsia="Gill Sans MT" w:ascii="Gill Sans MT"/>
                    <w:spacing w:val="0"/>
                    <w:w w:val="109"/>
                    <w:sz w:val="18"/>
                    <w:szCs w:val="18"/>
                  </w:rPr>
                  <w:t>expediente.</w:t>
                </w:r>
                <w:r>
                  <w:rPr>
                    <w:rFonts w:cs="Gill Sans MT" w:hAnsi="Gill Sans MT" w:eastAsia="Gill Sans MT" w:ascii="Gill Sans MT"/>
                    <w:spacing w:val="-9"/>
                    <w:w w:val="109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Espero</w:t>
                </w:r>
                <w:r>
                  <w:rPr>
                    <w:rFonts w:cs="Gill Sans MT" w:hAnsi="Gill Sans MT" w:eastAsia="Gill Sans MT" w:ascii="Gill Sans MT"/>
                    <w:spacing w:val="4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su</w:t>
                </w:r>
                <w:r>
                  <w:rPr>
                    <w:rFonts w:cs="Gill Sans MT" w:hAnsi="Gill Sans MT" w:eastAsia="Gill Sans MT" w:ascii="Gill Sans MT"/>
                    <w:spacing w:val="27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3"/>
                    <w:sz w:val="18"/>
                    <w:szCs w:val="18"/>
                  </w:rPr>
                  <w:t>respuesta</w:t>
                </w:r>
                <w:r>
                  <w:rPr>
                    <w:rFonts w:cs="Gill Sans MT" w:hAnsi="Gill Sans MT" w:eastAsia="Gill Sans MT" w:ascii="Gill Sans MT"/>
                    <w:spacing w:val="-11"/>
                    <w:w w:val="113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en</w:t>
                </w:r>
                <w:r>
                  <w:rPr>
                    <w:rFonts w:cs="Gill Sans MT" w:hAnsi="Gill Sans MT" w:eastAsia="Gill Sans MT" w:ascii="Gill Sans MT"/>
                    <w:spacing w:val="1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el</w:t>
                </w:r>
                <w:r>
                  <w:rPr>
                    <w:rFonts w:cs="Gill Sans MT" w:hAnsi="Gill Sans MT" w:eastAsia="Gill Sans MT" w:ascii="Gill Sans MT"/>
                    <w:spacing w:val="8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plazo</w:t>
                </w:r>
                <w:r>
                  <w:rPr>
                    <w:rFonts w:cs="Gill Sans MT" w:hAnsi="Gill Sans MT" w:eastAsia="Gill Sans MT" w:ascii="Gill Sans MT"/>
                    <w:spacing w:val="48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3"/>
                    <w:sz w:val="18"/>
                    <w:szCs w:val="18"/>
                  </w:rPr>
                  <w:t>establecido</w:t>
                </w:r>
                <w:r>
                  <w:rPr>
                    <w:rFonts w:cs="Gill Sans MT" w:hAnsi="Gill Sans MT" w:eastAsia="Gill Sans MT" w:ascii="Gill Sans MT"/>
                    <w:spacing w:val="-11"/>
                    <w:w w:val="113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por</w:t>
                </w:r>
                <w:r>
                  <w:rPr>
                    <w:rFonts w:cs="Gill Sans MT" w:hAnsi="Gill Sans MT" w:eastAsia="Gill Sans MT" w:ascii="Gill Sans MT"/>
                    <w:spacing w:val="-2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la</w:t>
                </w:r>
                <w:r>
                  <w:rPr>
                    <w:rFonts w:cs="Gill Sans MT" w:hAnsi="Gill Sans MT" w:eastAsia="Gill Sans MT" w:ascii="Gill Sans MT"/>
                    <w:spacing w:val="2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1"/>
                    <w:sz w:val="18"/>
                    <w:szCs w:val="18"/>
                  </w:rPr>
                  <w:t>ley.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1.jpg"/><Relationship Id="rId6" Type="http://schemas.openxmlformats.org/officeDocument/2006/relationships/hyperlink" Target="mailto:salgadoarchitect@gmail.com" TargetMode="External"/><Relationship Id="rId7" Type="http://schemas.openxmlformats.org/officeDocument/2006/relationships/image" Target="media\image2.png"/><Relationship Id="rId8" Type="http://schemas.openxmlformats.org/officeDocument/2006/relationships/footer" Target="footer2.xml"/><Relationship Id="rId9" Type="http://schemas.openxmlformats.org/officeDocument/2006/relationships/image" Target="media\image3.png"/><Relationship Id="rId10" Type="http://schemas.openxmlformats.org/officeDocument/2006/relationships/image" Target="media\image4.jpg"/><Relationship Id="rId11" Type="http://schemas.openxmlformats.org/officeDocument/2006/relationships/image" Target="media\image5.jpg"/><Relationship Id="rId12" Type="http://schemas.openxmlformats.org/officeDocument/2006/relationships/image" Target="media\image6.png"/><Relationship Id="rId13" Type="http://schemas.openxmlformats.org/officeDocument/2006/relationships/footer" Target="footer3.xml"/><Relationship Id="rId14" Type="http://schemas.openxmlformats.org/officeDocument/2006/relationships/image" Target="media\image4.jpg"/><Relationship Id="rId15" Type="http://schemas.openxmlformats.org/officeDocument/2006/relationships/image" Target="media\image4.jpg"/><Relationship Id="rId16" Type="http://schemas.openxmlformats.org/officeDocument/2006/relationships/hyperlink" Target="/privacy" TargetMode="External"/><Relationship Id="rId17" Type="http://schemas.openxmlformats.org/officeDocument/2006/relationships/hyperlink" Target="mailto:Cl@ve" TargetMode="External"/><Relationship Id="rId18" Type="http://schemas.openxmlformats.org/officeDocument/2006/relationships/image" Target="media\image4.jpg"/><Relationship Id="rId19" Type="http://schemas.openxmlformats.org/officeDocument/2006/relationships/image" Target="media\image4.jpg"/><Relationship Id="rId20" Type="http://schemas.openxmlformats.org/officeDocument/2006/relationships/image" Target="media\image7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