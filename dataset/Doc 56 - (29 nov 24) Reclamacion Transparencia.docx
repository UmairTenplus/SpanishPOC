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09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ÚL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GUTI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EZ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ALGA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mayor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nº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09391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72C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rga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6º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3005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xpongo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77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años,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icitudes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ipalmente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icitudes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incluy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ontamina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rimi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23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Falta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icitudes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obtenido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obstr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013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Gobi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95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ientos: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ñ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olabo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ub).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Casos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av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Entre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2"/>
        <w:ind w:left="1542" w:right="149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utori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Club).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both"/>
        <w:spacing w:before="3" w:lineRule="exact" w:line="260"/>
        <w:ind w:left="1542" w:right="203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injust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refu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punidad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ub).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1" w:lineRule="auto" w:line="235"/>
        <w:ind w:left="1542" w:right="61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igno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ontamin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inos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Club).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ia: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21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ños,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debido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untamiento.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278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ñ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olabo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ntorp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s"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rimi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0000FF"/>
          <w:spacing w:val="-57"/>
          <w:w w:val="100"/>
          <w:sz w:val="24"/>
          <w:szCs w:val="24"/>
        </w:rPr>
        <w:t> </w:t>
      </w:r>
      <w:hyperlink r:id="rId4"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C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ope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  <w:t> 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ibad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s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l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  <w:t>l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</w:hyperlink>
      <w:r>
        <w:rPr>
          <w:rFonts w:cs="Times New Roman" w:hAnsi="Times New Roman" w:eastAsia="Times New Roman" w:ascii="Times New Roman"/>
          <w:color w:val="0000FF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" w:lineRule="exact" w:line="260"/>
        <w:ind w:left="822" w:right="190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iudad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nía,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mú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donde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oblig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822" w:right="150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más,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Buen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0000FF"/>
          <w:spacing w:val="-57"/>
          <w:w w:val="100"/>
          <w:sz w:val="24"/>
          <w:szCs w:val="24"/>
        </w:rPr>
        <w:t> </w:t>
      </w:r>
      <w:hyperlink r:id="rId5"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L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</w:hyperlink>
      <w:r>
        <w:rPr>
          <w:rFonts w:cs="Times New Roman" w:hAnsi="Times New Roman" w:eastAsia="Times New Roman" w:ascii="Times New Roman"/>
          <w:color w:val="0000FF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822" w:right="116" w:hanging="360"/>
        <w:sectPr>
          <w:pgSz w:w="11920" w:h="16840"/>
          <w:pgMar w:top="1320" w:bottom="280" w:left="1600" w:right="166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9.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gno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ontamina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ontar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822" w:right="94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muni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ño,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túa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complet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inepti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absoluto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jemplo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SOL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7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Gobi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rno,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65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2021)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2915/2916.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rmisos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822" w:right="14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icía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gurid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utori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stejos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020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otorg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stejos.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(25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2021)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8058/8061.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15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nego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núm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04806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00000518.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684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luyendo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brió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9.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rmisos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stejos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201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275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Auto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otorg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stejos.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29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(30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2022)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317.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vias.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15.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icía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16.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(21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2022)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317.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3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17.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luyendo: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328" w:hanging="360"/>
        <w:sectPr>
          <w:pgSz w:w="11920" w:h="16840"/>
          <w:pgMar w:top="1320" w:bottom="280" w:left="1600" w:right="160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18.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fón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ífi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(3,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gosto;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o;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11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gosto).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urb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junio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2022.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32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(18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 w:right="126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mprob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utori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unicip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 w:right="201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9/2013),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ñ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/20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4/85.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(6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 w:right="465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25.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Buen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Gobi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mprob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 w:right="895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26.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Buen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Gobi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27.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37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n96/2015.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28.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2015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ontamina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29.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38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(12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ontamina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742"/>
      </w:pP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úst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2020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6.0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€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3.000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€.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5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31.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39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(12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83.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3.000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€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 w:right="128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lorio.</w:t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35.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42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36.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icía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37.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(8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novi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38.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1.500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€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742"/>
        <w:sectPr>
          <w:pgSz w:w="11920" w:h="16840"/>
          <w:pgMar w:top="1320" w:bottom="280" w:left="1680" w:right="168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"mús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39.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(8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novi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46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(8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novi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826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medid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doptad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Consej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47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(8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novi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/2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24/85.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86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45.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Camp"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"Asturlúdi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s".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46.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48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novi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/2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24/85.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332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47.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medid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ruido.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48.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52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novi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ORG/2024/534.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5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49.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ORG/2020/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83,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stá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sujeto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gún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452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itir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6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Valo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incumplen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95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as,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" w:lineRule="exact" w:line="260"/>
        <w:ind w:left="822" w:right="85" w:hanging="360"/>
      </w:pPr>
      <w:r>
        <w:pict>
          <v:group style="position:absolute;margin-left:84.275pt;margin-top:65.03pt;width:426.8pt;height:1.77pt;mso-position-horizontal-relative:page;mso-position-vertical-relative:paragraph;z-index:-614" coordorigin="1685,1301" coordsize="8536,35">
            <v:shape style="position:absolute;left:1702;top:1317;width:8503;height:0" coordorigin="1702,1317" coordsize="8503,0" path="m1702,1317l10205,1317e" filled="f" stroked="t" strokeweight="1.65pt" strokecolor="#9F9F9F">
              <v:path arrowok="t"/>
            </v:shape>
            <v:shape style="position:absolute;left:1702;top:1306;width:5;height:0" coordorigin="1702,1306" coordsize="5,0" path="m1702,1306l1707,1306e" filled="f" stroked="t" strokeweight="0.34005pt" strokecolor="#9F9F9F">
              <v:path arrowok="t"/>
            </v:shape>
            <v:shape style="position:absolute;left:1702;top:1306;width:5;height:0" coordorigin="1702,1306" coordsize="5,0" path="m1702,1306l1707,1306e" filled="f" stroked="t" strokeweight="0.34005pt" strokecolor="#9F9F9F">
              <v:path arrowok="t"/>
            </v:shape>
            <v:shape style="position:absolute;left:1707;top:1306;width:8495;height:0" coordorigin="1707,1306" coordsize="8495,0" path="m1707,1306l10202,1306e" filled="f" stroked="t" strokeweight="0.34005pt" strokecolor="#9F9F9F">
              <v:path arrowok="t"/>
            </v:shape>
            <v:shape style="position:absolute;left:10202;top:1306;width:5;height:0" coordorigin="10202,1306" coordsize="5,0" path="m10202,1306l10207,1306e" filled="f" stroked="t" strokeweight="0.34005pt" strokecolor="#E2E2E2">
              <v:path arrowok="t"/>
            </v:shape>
            <v:shape style="position:absolute;left:10202;top:1306;width:5;height:0" coordorigin="10202,1306" coordsize="5,0" path="m10202,1306l10207,1306e" filled="f" stroked="t" strokeweight="0.34005pt" strokecolor="#9F9F9F">
              <v:path arrowok="t"/>
            </v:shape>
            <v:shape style="position:absolute;left:1702;top:1319;width:5;height:0" coordorigin="1702,1319" coordsize="5,0" path="m1702,1319l1707,1319e" filled="f" stroked="t" strokeweight="1.18pt" strokecolor="#9F9F9F">
              <v:path arrowok="t"/>
            </v:shape>
            <v:shape style="position:absolute;left:10202;top:1319;width:5;height:0" coordorigin="10202,1319" coordsize="5,0" path="m10202,1319l10207,1319e" filled="f" stroked="t" strokeweight="1.18pt" strokecolor="#E2E2E2">
              <v:path arrowok="t"/>
            </v:shape>
            <v:shape style="position:absolute;left:1702;top:1333;width:5;height:0" coordorigin="1702,1333" coordsize="5,0" path="m1702,1333l1707,1333e" filled="f" stroked="t" strokeweight="0.33999pt" strokecolor="#9F9F9F">
              <v:path arrowok="t"/>
            </v:shape>
            <v:shape style="position:absolute;left:1702;top:1333;width:5;height:0" coordorigin="1702,1333" coordsize="5,0" path="m1702,1333l1707,1333e" filled="f" stroked="t" strokeweight="0.33999pt" strokecolor="#E2E2E2">
              <v:path arrowok="t"/>
            </v:shape>
            <v:shape style="position:absolute;left:1707;top:1333;width:8495;height:0" coordorigin="1707,1333" coordsize="8495,0" path="m1707,1333l10202,1333e" filled="f" stroked="t" strokeweight="0.33999pt" strokecolor="#E2E2E2">
              <v:path arrowok="t"/>
            </v:shape>
            <v:shape style="position:absolute;left:10202;top:1333;width:5;height:0" coordorigin="10202,1333" coordsize="5,0" path="m10202,1333l10207,1333e" filled="f" stroked="t" strokeweight="0.33999pt" strokecolor="#E2E2E2">
              <v:path arrowok="t"/>
            </v:shape>
            <v:shape style="position:absolute;left:10202;top:1333;width:5;height:0" coordorigin="10202,1333" coordsize="5,0" path="m10202,1333l10207,1333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Fiscalía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vulne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19/2013,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82"/>
        <w:sectPr>
          <w:pgSz w:w="11920" w:h="16840"/>
          <w:pgMar w:top="1320" w:bottom="280" w:left="1600" w:right="1620"/>
        </w:sectPr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13: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80" w:lineRule="exact" w:line="260"/>
        <w:ind w:left="1542" w:right="682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15: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pued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39/2015,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ativo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3" w:lineRule="exact" w:line="260"/>
        <w:ind w:left="1542" w:right="349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20: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Obliga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solver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2"/>
      </w:pPr>
      <w:r>
        <w:pict>
          <v:group style="position:absolute;margin-left:84.275pt;margin-top:64.96pt;width:426.8pt;height:1.69pt;mso-position-horizontal-relative:page;mso-position-vertical-relative:paragraph;z-index:-613" coordorigin="1686,1299" coordsize="8536,34">
            <v:shape style="position:absolute;left:1702;top:1316;width:8503;height:0" coordorigin="1702,1316" coordsize="8503,0" path="m1702,1316l10205,1316e" filled="f" stroked="t" strokeweight="1.65pt" strokecolor="#9F9F9F">
              <v:path arrowok="t"/>
            </v:shape>
            <v:shape style="position:absolute;left:1702;top:1303;width:5;height:0" coordorigin="1702,1303" coordsize="5,0" path="m1702,1303l1707,1303e" filled="f" stroked="t" strokeweight="0.33999pt" strokecolor="#9F9F9F">
              <v:path arrowok="t"/>
            </v:shape>
            <v:shape style="position:absolute;left:1702;top:1303;width:5;height:0" coordorigin="1702,1303" coordsize="5,0" path="m1702,1303l1707,1303e" filled="f" stroked="t" strokeweight="0.33999pt" strokecolor="#9F9F9F">
              <v:path arrowok="t"/>
            </v:shape>
            <v:shape style="position:absolute;left:1707;top:1303;width:8495;height:0" coordorigin="1707,1303" coordsize="8495,0" path="m1707,1303l10202,1303e" filled="f" stroked="t" strokeweight="0.33999pt" strokecolor="#9F9F9F">
              <v:path arrowok="t"/>
            </v:shape>
            <v:shape style="position:absolute;left:10202;top:1303;width:5;height:0" coordorigin="10202,1303" coordsize="5,0" path="m10202,1303l10207,1303e" filled="f" stroked="t" strokeweight="0.33999pt" strokecolor="#E2E2E2">
              <v:path arrowok="t"/>
            </v:shape>
            <v:shape style="position:absolute;left:10202;top:1303;width:5;height:0" coordorigin="10202,1303" coordsize="5,0" path="m10202,1303l10207,1303e" filled="f" stroked="t" strokeweight="0.33999pt" strokecolor="#9F9F9F">
              <v:path arrowok="t"/>
            </v:shape>
            <v:shape style="position:absolute;left:1702;top:1316;width:5;height:0" coordorigin="1702,1316" coordsize="5,0" path="m1702,1316l1707,1316e" filled="f" stroked="t" strokeweight="1.18pt" strokecolor="#9F9F9F">
              <v:path arrowok="t"/>
            </v:shape>
            <v:shape style="position:absolute;left:10202;top:1316;width:5;height:0" coordorigin="10202,1316" coordsize="5,0" path="m10202,1316l10207,1316e" filled="f" stroked="t" strokeweight="1.18pt" strokecolor="#E2E2E2">
              <v:path arrowok="t"/>
            </v:shape>
            <v:shape style="position:absolute;left:1702;top:1330;width:5;height:0" coordorigin="1702,1330" coordsize="5,0" path="m1702,1330l1707,1330e" filled="f" stroked="t" strokeweight="0.34001pt" strokecolor="#9F9F9F">
              <v:path arrowok="t"/>
            </v:shape>
            <v:shape style="position:absolute;left:1702;top:1330;width:5;height:0" coordorigin="1702,1330" coordsize="5,0" path="m1702,1330l1707,1330e" filled="f" stroked="t" strokeweight="0.34001pt" strokecolor="#E2E2E2">
              <v:path arrowok="t"/>
            </v:shape>
            <v:shape style="position:absolute;left:1707;top:1330;width:8495;height:0" coordorigin="1707,1330" coordsize="8495,0" path="m1707,1330l10202,1330e" filled="f" stroked="t" strokeweight="0.34001pt" strokecolor="#E2E2E2">
              <v:path arrowok="t"/>
            </v:shape>
            <v:shape style="position:absolute;left:10202;top:1330;width:5;height:0" coordorigin="10202,1330" coordsize="5,0" path="m10202,1330l10207,1330e" filled="f" stroked="t" strokeweight="0.34001pt" strokecolor="#E2E2E2">
              <v:path arrowok="t"/>
            </v:shape>
            <v:shape style="position:absolute;left:10202;top:1330;width:5;height:0" coordorigin="10202,1330" coordsize="5,0" path="m10202,1330l10207,1330e" filled="f" stroked="t" strokeweight="0.34001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ñ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ola,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tí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105.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3" w:lineRule="exact" w:line="260"/>
        <w:ind w:left="1542" w:right="1268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ciud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hivos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salvo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bidam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STI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vulne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7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sicos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gobie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29"/>
      </w:pPr>
      <w:r>
        <w:pict>
          <v:group style="position:absolute;margin-left:84.275pt;margin-top:51.3231pt;width:426.8pt;height:1.69pt;mso-position-horizontal-relative:page;mso-position-vertical-relative:paragraph;z-index:-612" coordorigin="1685,1026" coordsize="8536,34">
            <v:shape style="position:absolute;left:1702;top:1043;width:8503;height:0" coordorigin="1702,1043" coordsize="8503,0" path="m1702,1043l10205,1043e" filled="f" stroked="t" strokeweight="1.65pt" strokecolor="#9F9F9F">
              <v:path arrowok="t"/>
            </v:shape>
            <v:shape style="position:absolute;left:1702;top:1030;width:5;height:0" coordorigin="1702,1030" coordsize="5,0" path="m1702,1030l1707,1030e" filled="f" stroked="t" strokeweight="0.34002pt" strokecolor="#9F9F9F">
              <v:path arrowok="t"/>
            </v:shape>
            <v:shape style="position:absolute;left:1702;top:1030;width:5;height:0" coordorigin="1702,1030" coordsize="5,0" path="m1702,1030l1707,1030e" filled="f" stroked="t" strokeweight="0.34002pt" strokecolor="#9F9F9F">
              <v:path arrowok="t"/>
            </v:shape>
            <v:shape style="position:absolute;left:1707;top:1030;width:8495;height:0" coordorigin="1707,1030" coordsize="8495,0" path="m1707,1030l10202,1030e" filled="f" stroked="t" strokeweight="0.34002pt" strokecolor="#9F9F9F">
              <v:path arrowok="t"/>
            </v:shape>
            <v:shape style="position:absolute;left:10202;top:1030;width:5;height:0" coordorigin="10202,1030" coordsize="5,0" path="m10202,1030l10207,1030e" filled="f" stroked="t" strokeweight="0.34002pt" strokecolor="#E2E2E2">
              <v:path arrowok="t"/>
            </v:shape>
            <v:shape style="position:absolute;left:10202;top:1030;width:5;height:0" coordorigin="10202,1030" coordsize="5,0" path="m10202,1030l10207,1030e" filled="f" stroked="t" strokeweight="0.34002pt" strokecolor="#9F9F9F">
              <v:path arrowok="t"/>
            </v:shape>
            <v:shape style="position:absolute;left:1702;top:1044;width:5;height:0" coordorigin="1702,1044" coordsize="5,0" path="m1702,1044l1707,1044e" filled="f" stroked="t" strokeweight="1.18pt" strokecolor="#9F9F9F">
              <v:path arrowok="t"/>
            </v:shape>
            <v:shape style="position:absolute;left:10202;top:1044;width:5;height:0" coordorigin="10202,1044" coordsize="5,0" path="m10202,1044l10207,1044e" filled="f" stroked="t" strokeweight="1.18pt" strokecolor="#E2E2E2">
              <v:path arrowok="t"/>
            </v:shape>
            <v:shape style="position:absolute;left:1702;top:1057;width:5;height:0" coordorigin="1702,1057" coordsize="5,0" path="m1702,1057l1707,1057e" filled="f" stroked="t" strokeweight="0.33999pt" strokecolor="#9F9F9F">
              <v:path arrowok="t"/>
            </v:shape>
            <v:shape style="position:absolute;left:1702;top:1057;width:5;height:0" coordorigin="1702,1057" coordsize="5,0" path="m1702,1057l1707,1057e" filled="f" stroked="t" strokeweight="0.33999pt" strokecolor="#E2E2E2">
              <v:path arrowok="t"/>
            </v:shape>
            <v:shape style="position:absolute;left:1707;top:1057;width:8495;height:0" coordorigin="1707,1057" coordsize="8495,0" path="m1707,1057l10202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dopte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jempla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ciud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nte,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  <w:sectPr>
          <w:pgSz w:w="11920" w:h="16840"/>
          <w:pgMar w:top="1320" w:bottom="280" w:left="1600" w:right="162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Raúl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alga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8" w:lineRule="exact" w:line="100"/>
      </w:pPr>
      <w:r>
        <w:pict>
          <v:group style="position:absolute;margin-left:20pt;margin-top:109.995pt;width:29pt;height:230.63pt;mso-position-horizontal-relative:page;mso-position-vertical-relative:page;z-index:-602" coordorigin="400,2200" coordsize="580,4613">
            <v:shape style="position:absolute;left:400;top:2200;width:580;height:4613" coordorigin="400,2200" coordsize="580,4613" path="m400,6813l980,6813,980,2200,400,2200,400,6813xe" filled="f" stroked="t" strokeweight="0.5pt" strokecolor="#7F7F7F">
              <v:path arrowok="t"/>
            </v:shape>
            <w10:wrap type="none"/>
          </v:group>
        </w:pict>
      </w: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group style="position:absolute;margin-left:288.469pt;margin-top:138.356pt;width:0.7875pt;height:44.2875pt;mso-position-horizontal-relative:page;mso-position-vertical-relative:paragraph;z-index:-611" coordorigin="5769,2767" coordsize="16,886">
            <v:shape style="position:absolute;left:5770;top:2768;width:15;height:450" coordorigin="5770,2768" coordsize="15,450" path="m5785,2768l5770,2783,5770,3203,5785,3218,5785,2768xe" filled="t" fillcolor="#CCCCCC" stroked="f">
              <v:path arrowok="t"/>
              <v:fill/>
            </v:shape>
            <v:shape style="position:absolute;left:5770;top:2768;width:15;height:450" coordorigin="5770,2768" coordsize="15,450" path="m5770,3218l5785,3203,5785,2783,5770,2768,5770,3218xe" filled="t" fillcolor="#CCCCCC" stroked="f">
              <v:path arrowok="t"/>
              <v:fill/>
            </v:shape>
            <v:shape style="position:absolute;left:5770;top:3203;width:15;height:450" coordorigin="5770,3203" coordsize="15,450" path="m5785,3203l5770,3218,5770,3638,5785,3653,5785,3203xe" filled="t" fillcolor="#CCCCCC" stroked="f">
              <v:path arrowok="t"/>
              <v:fill/>
            </v:shape>
            <v:shape style="position:absolute;left:5770;top:3203;width:15;height:450" coordorigin="5770,3203" coordsize="15,450" path="m5770,3653l5785,3638,5785,3218,5770,3203,5770,365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70.4813pt;margin-top:138.356pt;width:0.7875pt;height:131.287pt;mso-position-horizontal-relative:page;mso-position-vertical-relative:paragraph;z-index:-610" coordorigin="1410,2767" coordsize="16,2626">
            <v:shape style="position:absolute;left:1410;top:2768;width:15;height:450" coordorigin="1410,2768" coordsize="15,450" path="m1410,3218l1425,3203,1425,2783,1410,2768,1410,3218xe" filled="t" fillcolor="#CCCCCC" stroked="f">
              <v:path arrowok="t"/>
              <v:fill/>
            </v:shape>
            <v:shape style="position:absolute;left:1410;top:3203;width:15;height:450" coordorigin="1410,3203" coordsize="15,450" path="m1410,3653l1425,3638,1425,3218,1410,3203,1410,3653xe" filled="t" fillcolor="#CCCCCC" stroked="f">
              <v:path arrowok="t"/>
              <v:fill/>
            </v:shape>
            <v:shape style="position:absolute;left:1410;top:3638;width:15;height:450" coordorigin="1410,3638" coordsize="15,450" path="m1410,4088l1425,4073,1425,3653,1410,3638,1410,4088xe" filled="t" fillcolor="#CCCCCC" stroked="f">
              <v:path arrowok="t"/>
              <v:fill/>
            </v:shape>
            <v:shape style="position:absolute;left:1410;top:4073;width:15;height:450" coordorigin="1410,4073" coordsize="15,450" path="m1410,4523l1425,4508,1425,4088,1410,4073,1410,4523xe" filled="t" fillcolor="#CCCCCC" stroked="f">
              <v:path arrowok="t"/>
              <v:fill/>
            </v:shape>
            <v:shape style="position:absolute;left:1410;top:4508;width:15;height:450" coordorigin="1410,4508" coordsize="15,450" path="m1410,4958l1425,4943,1425,4523,1410,4508,1410,4958xe" filled="t" fillcolor="#CCCCCC" stroked="f">
              <v:path arrowok="t"/>
              <v:fill/>
            </v:shape>
            <v:shape style="position:absolute;left:1410;top:4943;width:15;height:450" coordorigin="1410,4943" coordsize="15,450" path="m1410,5393l1425,5378,1425,4958,1410,4943,1410,539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148.781pt;margin-top:225.356pt;width:0.7875pt;height:44.2875pt;mso-position-horizontal-relative:page;mso-position-vertical-relative:paragraph;z-index:-607" coordorigin="2976,4507" coordsize="16,886">
            <v:shape style="position:absolute;left:2976;top:4508;width:15;height:450" coordorigin="2976,4508" coordsize="15,450" path="m2991,4508l2976,4523,2976,4943,2991,4958,2991,4508xe" filled="t" fillcolor="#CCCCCC" stroked="f">
              <v:path arrowok="t"/>
              <v:fill/>
            </v:shape>
            <v:shape style="position:absolute;left:2976;top:4508;width:15;height:450" coordorigin="2976,4508" coordsize="15,450" path="m2976,4958l2991,4943,2991,4523,2976,4508,2976,4958xe" filled="t" fillcolor="#CCCCCC" stroked="f">
              <v:path arrowok="t"/>
              <v:fill/>
            </v:shape>
            <v:shape style="position:absolute;left:2976;top:4943;width:15;height:450" coordorigin="2976,4943" coordsize="15,450" path="m2991,4943l2976,4958,2976,5378,2991,5393,2991,4943xe" filled="t" fillcolor="#CCCCCC" stroked="f">
              <v:path arrowok="t"/>
              <v:fill/>
            </v:shape>
            <v:shape style="position:absolute;left:2976;top:4943;width:15;height:450" coordorigin="2976,4943" coordsize="15,450" path="m2976,5393l2991,5378,2991,4958,2976,4943,2976,539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288.469pt;margin-top:225.356pt;width:0.7875pt;height:44.2875pt;mso-position-horizontal-relative:page;mso-position-vertical-relative:paragraph;z-index:-606" coordorigin="5769,4507" coordsize="16,886">
            <v:shape style="position:absolute;left:5770;top:4508;width:15;height:450" coordorigin="5770,4508" coordsize="15,450" path="m5785,4508l5770,4523,5770,4943,5785,4958,5785,4508xe" filled="t" fillcolor="#CCCCCC" stroked="f">
              <v:path arrowok="t"/>
              <v:fill/>
            </v:shape>
            <v:shape style="position:absolute;left:5770;top:4508;width:15;height:450" coordorigin="5770,4508" coordsize="15,450" path="m5770,4958l5785,4943,5785,4523,5770,4508,5770,4958xe" filled="t" fillcolor="#CCCCCC" stroked="f">
              <v:path arrowok="t"/>
              <v:fill/>
            </v:shape>
            <v:shape style="position:absolute;left:5770;top:4943;width:15;height:450" coordorigin="5770,4943" coordsize="15,450" path="m5785,4943l5770,4958,5770,5378,5785,5393,5785,4943xe" filled="t" fillcolor="#CCCCCC" stroked="f">
              <v:path arrowok="t"/>
              <v:fill/>
            </v:shape>
            <v:shape style="position:absolute;left:5770;top:4943;width:15;height:450" coordorigin="5770,4943" coordsize="15,450" path="m5770,5393l5785,5378,5785,4958,5770,4943,5770,5393xe" filled="t" fillcolor="#CCCCCC" stroked="f">
              <v:path arrowok="t"/>
              <v:fill/>
            </v:shape>
            <w10:wrap type="none"/>
          </v:group>
        </w:pict>
      </w:r>
      <w:r>
        <w:pict>
          <v:shape type="#_x0000_t75" style="width:225pt;height:51.75pt">
            <v:imagedata o:title="" r:id="rId6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right"/>
        <w:spacing w:before="14" w:lineRule="exact" w:line="400"/>
        <w:ind w:right="1466"/>
      </w:pPr>
      <w:r>
        <w:pict>
          <v:group style="position:absolute;margin-left:404.194pt;margin-top:67.89pt;width:0.7875pt;height:44.2875pt;mso-position-horizontal-relative:page;mso-position-vertical-relative:paragraph;z-index:-609" coordorigin="8084,1358" coordsize="16,886">
            <v:shape style="position:absolute;left:8084;top:1358;width:15;height:450" coordorigin="8084,1358" coordsize="15,450" path="m8099,1358l8084,1373,8084,1793,8099,1808,8099,1358xe" filled="t" fillcolor="#CCCCCC" stroked="f">
              <v:path arrowok="t"/>
              <v:fill/>
            </v:shape>
            <v:shape style="position:absolute;left:8084;top:1358;width:15;height:450" coordorigin="8084,1358" coordsize="15,450" path="m8084,1808l8099,1793,8099,1373,8084,1358,8084,1808xe" filled="t" fillcolor="#CCCCCC" stroked="f">
              <v:path arrowok="t"/>
              <v:fill/>
            </v:shape>
            <v:shape style="position:absolute;left:8084;top:1793;width:15;height:450" coordorigin="8084,1793" coordsize="15,450" path="m8099,1793l8084,1808,8084,2228,8099,2243,8099,1793xe" filled="t" fillcolor="#CCCCCC" stroked="f">
              <v:path arrowok="t"/>
              <v:fill/>
            </v:shape>
            <v:shape style="position:absolute;left:8084;top:1793;width:15;height:450" coordorigin="8084,1793" coordsize="15,450" path="m8084,2243l8099,2228,8099,1808,8084,1793,8084,224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524.006pt;margin-top:67.89pt;width:0.7875pt;height:131.287pt;mso-position-horizontal-relative:page;mso-position-vertical-relative:paragraph;z-index:-608" coordorigin="10480,1358" coordsize="16,2626">
            <v:shape style="position:absolute;left:10481;top:1358;width:15;height:450" coordorigin="10481,1358" coordsize="15,450" path="m10496,1358l10481,1373,10481,1793,10496,1808,10496,1358xe" filled="t" fillcolor="#CCCCCC" stroked="f">
              <v:path arrowok="t"/>
              <v:fill/>
            </v:shape>
            <v:shape style="position:absolute;left:10481;top:1793;width:15;height:450" coordorigin="10481,1793" coordsize="15,450" path="m10496,1793l10481,1808,10481,2228,10496,2243,10496,1793xe" filled="t" fillcolor="#CCCCCC" stroked="f">
              <v:path arrowok="t"/>
              <v:fill/>
            </v:shape>
            <v:shape style="position:absolute;left:10481;top:2228;width:15;height:450" coordorigin="10481,2228" coordsize="15,450" path="m10496,2228l10481,2243,10481,2663,10496,2678,10496,2228xe" filled="t" fillcolor="#CCCCCC" stroked="f">
              <v:path arrowok="t"/>
              <v:fill/>
            </v:shape>
            <v:shape style="position:absolute;left:10481;top:2663;width:15;height:450" coordorigin="10481,2663" coordsize="15,450" path="m10496,2663l10481,2678,10481,3098,10496,3113,10496,2663xe" filled="t" fillcolor="#CCCCCC" stroked="f">
              <v:path arrowok="t"/>
              <v:fill/>
            </v:shape>
            <v:shape style="position:absolute;left:10481;top:3098;width:15;height:450" coordorigin="10481,3098" coordsize="15,450" path="m10496,3098l10481,3113,10481,3533,10496,3548,10496,3098xe" filled="t" fillcolor="#CCCCCC" stroked="f">
              <v:path arrowok="t"/>
              <v:fill/>
            </v:shape>
            <v:shape style="position:absolute;left:10481;top:3533;width:15;height:450" coordorigin="10481,3533" coordsize="15,450" path="m10496,3533l10481,3548,10481,3968,10496,3983,10496,353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405.813pt;margin-top:-10.8912pt;width:119.387pt;height:44.125pt;mso-position-horizontal-relative:page;mso-position-vertical-relative:paragraph;z-index:-604" coordorigin="8116,-218" coordsize="2388,883">
            <v:shape style="position:absolute;left:8140;top:-194;width:2341;height:836" coordorigin="8140,-194" coordsize="2341,836" path="m8140,-194l8140,641,10481,641,10481,-194,8140,-194xe" filled="t" fillcolor="#F2F2F2" stroked="f">
              <v:path arrowok="t"/>
              <v:fill/>
            </v:shape>
            <v:shape style="position:absolute;left:8125;top:-202;width:2371;height:0" coordorigin="8125,-202" coordsize="2371,0" path="m8125,-202l10496,-202e" filled="f" stroked="t" strokeweight="0.85pt" strokecolor="#CCCCCC">
              <v:path arrowok="t"/>
            </v:shape>
            <v:shape style="position:absolute;left:10488;top:-209;width:0;height:866" coordorigin="10488,-209" coordsize="0,866" path="m10488,-209l10488,656e" filled="f" stroked="t" strokeweight="0.85pt" strokecolor="#CCCCCC">
              <v:path arrowok="t"/>
            </v:shape>
            <v:shape style="position:absolute;left:8125;top:649;width:2371;height:0" coordorigin="8125,649" coordsize="2371,0" path="m8125,649l10496,649e" filled="f" stroked="t" strokeweight="0.85pt" strokecolor="#CCCCCC">
              <v:path arrowok="t"/>
            </v:shape>
            <v:shape style="position:absolute;left:8132;top:-209;width:0;height:866" coordorigin="8132,-209" coordsize="0,866" path="m8132,-209l8132,656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position w:val="-1"/>
          <w:sz w:val="36"/>
          <w:szCs w:val="36"/>
        </w:rPr>
        <w:t>RECIBO</w:t>
      </w:r>
      <w:r>
        <w:rPr>
          <w:rFonts w:cs="Arial" w:hAnsi="Arial" w:eastAsia="Arial" w:ascii="Arial"/>
          <w:spacing w:val="0"/>
          <w:w w:val="100"/>
          <w:position w:val="0"/>
          <w:sz w:val="36"/>
          <w:szCs w:val="36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48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nil" w:sz="6" w:space="0" w:color="auto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6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ENTRADA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32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/>
        </w:tc>
      </w:tr>
      <w:tr>
        <w:trPr>
          <w:trHeight w:val="435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OFICINA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263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81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REGISTRO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333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FECHA</w:t>
            </w:r>
            <w:r>
              <w:rPr>
                <w:rFonts w:cs="Arial" w:hAnsi="Arial" w:eastAsia="Arial" w:ascii="Arial"/>
                <w:b/>
                <w:color w:val="999999"/>
                <w:spacing w:val="1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b/>
                <w:color w:val="999999"/>
                <w:spacing w:val="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HORA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Oficina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Auxiliar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Electrónico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263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8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2024-E-RE-4929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33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29/12/2024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00:05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35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RESUMEN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263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Reclamaciones</w:t>
            </w:r>
            <w:r>
              <w:rPr>
                <w:rFonts w:cs="Arial" w:hAnsi="Arial" w:eastAsia="Arial" w:ascii="Arial"/>
                <w:spacing w:val="-1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territoriales.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263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37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TERCERO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7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64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IDENTIFICACIÓN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4932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81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137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Interesado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7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64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09391472C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32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8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RAUL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CANDIDO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GUTIERREZ</w:t>
            </w:r>
            <w:r>
              <w:rPr>
                <w:rFonts w:cs="Arial" w:hAnsi="Arial" w:eastAsia="Arial" w:ascii="Arial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SALGADO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 w:lineRule="exact" w:line="240"/>
        <w:ind w:left="185"/>
      </w:pP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COMPROBACIÓN</w:t>
      </w:r>
      <w:r>
        <w:rPr>
          <w:rFonts w:cs="Arial" w:hAnsi="Arial" w:eastAsia="Arial" w:ascii="Arial"/>
          <w:b/>
          <w:spacing w:val="-1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DE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LA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IDENTIDAD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FECHA</w:t>
      </w:r>
      <w:r>
        <w:rPr>
          <w:rFonts w:cs="Arial" w:hAnsi="Arial" w:eastAsia="Arial" w:ascii="Arial"/>
          <w:b/>
          <w:color w:val="999999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Y</w:t>
      </w:r>
      <w:r>
        <w:rPr>
          <w:rFonts w:cs="Arial" w:hAnsi="Arial" w:eastAsia="Arial" w:ascii="Arial"/>
          <w:b/>
          <w:color w:val="999999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HORA</w:t>
      </w:r>
      <w:r>
        <w:rPr>
          <w:rFonts w:cs="Arial" w:hAnsi="Arial" w:eastAsia="Arial" w:ascii="Arial"/>
          <w:b/>
          <w:color w:val="999999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AUTENTICACIÓN: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28/12/2024</w:t>
      </w:r>
      <w:r>
        <w:rPr>
          <w:rFonts w:cs="Arial" w:hAnsi="Arial" w:eastAsia="Arial" w:ascii="Arial"/>
          <w:color w:val="000000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23:46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APELLIDOS,</w:t>
      </w:r>
      <w:r>
        <w:rPr>
          <w:rFonts w:cs="Arial" w:hAnsi="Arial" w:eastAsia="Arial" w:ascii="Arial"/>
          <w:b/>
          <w:color w:val="999999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GUTIERREZ</w:t>
      </w:r>
      <w:r>
        <w:rPr>
          <w:rFonts w:cs="Arial" w:hAnsi="Arial" w:eastAsia="Arial" w:ascii="Arial"/>
          <w:color w:val="000000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SALGADO,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RAUL</w:t>
      </w:r>
      <w:r>
        <w:rPr>
          <w:rFonts w:cs="Arial" w:hAnsi="Arial" w:eastAsia="Arial" w:ascii="Arial"/>
          <w:color w:val="000000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CANDIDO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pict>
          <v:group style="position:absolute;margin-left:70.075pt;margin-top:-55.9571pt;width:455.125pt;height:153.775pt;mso-position-horizontal-relative:page;mso-position-vertical-relative:paragraph;z-index:-605" coordorigin="1402,-1119" coordsize="9103,3076">
            <v:shape style="position:absolute;left:1425;top:-1096;width:9056;height:434" coordorigin="1425,-1096" coordsize="9056,434" path="m1425,-1096l1425,-662,10481,-662,10481,-1096,1425,-1096xe" filled="t" fillcolor="#F2F2F2" stroked="f">
              <v:path arrowok="t"/>
              <v:fill/>
            </v:shape>
            <v:shape style="position:absolute;left:1410;top:-1103;width:9086;height:0" coordorigin="1410,-1103" coordsize="9086,0" path="m1410,-1103l10496,-1103e" filled="f" stroked="t" strokeweight="0.85pt" strokecolor="#CCCCCC">
              <v:path arrowok="t"/>
            </v:shape>
            <v:shape style="position:absolute;left:10488;top:-1111;width:0;height:464" coordorigin="10488,-1111" coordsize="0,464" path="m10488,-1111l1048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418;top:-1111;width:0;height:464" coordorigin="1418,-1111" coordsize="0,464" path="m1418,-1111l141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0488;top:-662;width:0;height:2610" coordorigin="10488,-662" coordsize="0,2610" path="m10488,-662l10488,1948e" filled="f" stroked="t" strokeweight="0.85pt" strokecolor="#CCCCCC">
              <v:path arrowok="t"/>
            </v:shape>
            <v:shape style="position:absolute;left:1410;top:1940;width:9086;height:0" coordorigin="1410,1940" coordsize="9086,0" path="m1410,1940l10496,1940e" filled="f" stroked="t" strokeweight="0.85pt" strokecolor="#CCCCCC">
              <v:path arrowok="t"/>
            </v:shape>
            <v:shape style="position:absolute;left:1418;top:-662;width:0;height:2610" coordorigin="1418,-662" coordsize="0,2610" path="m1418,-662l1418,1948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Nº</w:t>
      </w:r>
      <w:r>
        <w:rPr>
          <w:rFonts w:cs="Arial" w:hAnsi="Arial" w:eastAsia="Arial" w:ascii="Arial"/>
          <w:b/>
          <w:color w:val="999999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IDENTIFICACIÓN: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09391472C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auto" w:line="291"/>
        <w:ind w:left="185" w:right="4530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PROVEEDOR</w:t>
      </w:r>
      <w:r>
        <w:rPr>
          <w:rFonts w:cs="Arial" w:hAnsi="Arial" w:eastAsia="Arial" w:ascii="Arial"/>
          <w:b/>
          <w:color w:val="999999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IDENTIDAD:</w:t>
      </w:r>
      <w:r>
        <w:rPr>
          <w:rFonts w:cs="Arial" w:hAnsi="Arial" w:eastAsia="Arial" w:ascii="Arial"/>
          <w:b/>
          <w:color w:val="999999"/>
          <w:spacing w:val="44"/>
          <w:w w:val="100"/>
          <w:sz w:val="18"/>
          <w:szCs w:val="18"/>
        </w:rPr>
        <w:t> </w:t>
      </w:r>
      <w:hyperlink r:id="rId7"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Cl@ve</w:t>
        </w:r>
        <w:r>
          <w:rPr>
            <w:rFonts w:cs="Arial" w:hAnsi="Arial" w:eastAsia="Arial" w:ascii="Arial"/>
            <w:color w:val="000000"/>
            <w:spacing w:val="-7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-</w:t>
        </w:r>
        <w:r>
          <w:rPr>
            <w:rFonts w:cs="Arial" w:hAnsi="Arial" w:eastAsia="Arial" w:ascii="Arial"/>
            <w:color w:val="000000"/>
            <w:spacing w:val="-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Gobierno</w:t>
        </w:r>
        <w:r>
          <w:rPr>
            <w:rFonts w:cs="Arial" w:hAnsi="Arial" w:eastAsia="Arial" w:ascii="Arial"/>
            <w:color w:val="000000"/>
            <w:spacing w:val="-9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España</w:t>
        </w:r>
        <w:r>
          <w:rPr>
            <w:rFonts w:cs="Arial" w:hAnsi="Arial" w:eastAsia="Arial" w:ascii="Arial"/>
            <w:color w:val="000000"/>
            <w:spacing w:val="-8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SISTEMA</w:t>
        </w:r>
        <w:r>
          <w:rPr>
            <w:rFonts w:cs="Arial" w:hAnsi="Arial" w:eastAsia="Arial" w:ascii="Arial"/>
            <w:b/>
            <w:color w:val="999999"/>
            <w:spacing w:val="23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IDENTIDAD:</w:t>
        </w:r>
        <w:r>
          <w:rPr>
            <w:rFonts w:cs="Arial" w:hAnsi="Arial" w:eastAsia="Arial" w:ascii="Arial"/>
            <w:b/>
            <w:color w:val="999999"/>
            <w:spacing w:val="44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Certificado</w:t>
        </w:r>
        <w:r>
          <w:rPr>
            <w:rFonts w:cs="Arial" w:hAnsi="Arial" w:eastAsia="Arial" w:ascii="Arial"/>
            <w:color w:val="000000"/>
            <w:spacing w:val="-1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cualificado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-2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firma</w:t>
        </w:r>
        <w:r>
          <w:rPr>
            <w:rFonts w:cs="Arial" w:hAnsi="Arial" w:eastAsia="Arial" w:ascii="Arial"/>
            <w:color w:val="000000"/>
            <w:spacing w:val="-5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NIVEL</w:t>
        </w:r>
        <w:r>
          <w:rPr>
            <w:rFonts w:cs="Arial" w:hAnsi="Arial" w:eastAsia="Arial" w:ascii="Arial"/>
            <w:b/>
            <w:color w:val="999999"/>
            <w:spacing w:val="15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SEGURIDAD:</w:t>
        </w:r>
        <w:r>
          <w:rPr>
            <w:rFonts w:cs="Arial" w:hAnsi="Arial" w:eastAsia="Arial" w:ascii="Arial"/>
            <w:b/>
            <w:color w:val="999999"/>
            <w:spacing w:val="47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Medio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</w:r>
      </w:hyperlink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IP:</w:t>
      </w:r>
      <w:r>
        <w:rPr>
          <w:rFonts w:cs="Arial" w:hAnsi="Arial" w:eastAsia="Arial" w:ascii="Arial"/>
          <w:b/>
          <w:color w:val="999999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135.129.231.206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pict>
          <v:shape type="#_x0000_t75" style="position:absolute;margin-left:532.93pt;margin-top:777.875pt;width:35pt;height:35pt;mso-position-horizontal-relative:page;mso-position-vertical-relative:page;z-index:-603">
            <v:imagedata o:title="" r:id="rId8"/>
          </v:shape>
        </w:pict>
      </w:r>
      <w:r>
        <w:pict>
          <v:shape type="#_x0000_t202" style="position:absolute;margin-left:549.068pt;margin-top:522.67pt;width:20pt;height:251.205pt;mso-position-horizontal-relative:page;mso-position-vertical-relative:page;z-index:-601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5PJ2ZZY2W5Z39PPT4EANKZSPJ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620.141pt;width:8pt;height:153.734pt;mso-position-horizontal-relative:page;mso-position-vertical-relative:page;z-index:-600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</w:t>
      </w:r>
      <w:r>
        <w:rPr>
          <w:rFonts w:cs="Arial" w:hAnsi="Arial" w:eastAsia="Arial" w:ascii="Arial"/>
          <w:b/>
          <w:color w:val="999999"/>
          <w:spacing w:val="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SESIÓN:</w:t>
      </w:r>
      <w:r>
        <w:rPr>
          <w:rFonts w:cs="Arial" w:hAnsi="Arial" w:eastAsia="Arial" w:ascii="Arial"/>
          <w:b/>
          <w:color w:val="999999"/>
          <w:spacing w:val="3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000010an4unvqcw6xzauscxc64tvkfu2wwthof6ka2s8k5yu6g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0" w:lineRule="exact" w:line="220"/>
      </w:pPr>
      <w:r>
        <w:rPr>
          <w:sz w:val="22"/>
          <w:szCs w:val="22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48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5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DOCUMENTOS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solicitud</w:t>
            </w:r>
            <w:r>
              <w:rPr>
                <w:rFonts w:cs="Arial" w:hAnsi="Arial" w:eastAsia="Arial" w:ascii="Arial"/>
                <w:color w:val="000000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transp.pdf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4fa4f4c0cde8cc711c30569cb484f5463e9f9375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19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(10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mar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2021)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Denuncia</w:t>
            </w:r>
            <w:r>
              <w:rPr>
                <w:rFonts w:cs="Arial" w:hAnsi="Arial" w:eastAsia="Arial" w:ascii="Arial"/>
                <w:color w:val="000000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inconsistencias.pdf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e9bd860bfe11fbd9292e11fe28a4487311293c44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2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21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(25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jun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2021)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Denuncia</w:t>
            </w:r>
            <w:r>
              <w:rPr>
                <w:rFonts w:cs="Arial" w:hAnsi="Arial" w:eastAsia="Arial" w:ascii="Arial"/>
                <w:color w:val="000000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por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inaccion.pdf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bc4e9b68ce6166e61dd7798281fd053db6291d1e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80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CCCCCC"/>
            </w:tcBorders>
          </w:tcPr>
          <w:p/>
        </w:tc>
      </w:tr>
      <w:tr>
        <w:trPr>
          <w:trHeight w:val="1195" w:hRule="exact"/>
        </w:trPr>
        <w:tc>
          <w:tcPr>
            <w:tcW w:w="9071" w:type="dxa"/>
            <w:tcBorders>
              <w:top w:val="single" w:sz="7" w:space="0" w:color="000000"/>
              <w:left w:val="single" w:sz="7" w:space="0" w:color="CCCCCC"/>
              <w:bottom w:val="nil" w:sz="6" w:space="0" w:color="auto"/>
              <w:right w:val="single" w:sz="7" w:space="0" w:color="CCCCCC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center"/>
              <w:ind w:left="2617" w:right="261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Consejo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Transparencia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Buen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Gobierno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5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ind w:left="2178" w:right="2178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Calle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José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Abascal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2,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Madrid.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28003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(Madrid).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Tfno.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912733319.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Fax:</w:t>
            </w:r>
          </w:p>
        </w:tc>
      </w:tr>
    </w:tbl>
    <w:p>
      <w:pPr>
        <w:sectPr>
          <w:pgSz w:w="11920" w:h="16840"/>
          <w:pgMar w:top="100" w:bottom="0" w:left="1300" w:right="440"/>
        </w:sectPr>
      </w:pPr>
    </w:p>
    <w:p>
      <w:pPr>
        <w:rPr>
          <w:sz w:val="19"/>
          <w:szCs w:val="19"/>
        </w:rPr>
        <w:jc w:val="left"/>
        <w:spacing w:before="9" w:lineRule="exact" w:line="180"/>
      </w:pPr>
      <w:r>
        <w:pict>
          <v:shape type="#_x0000_t202" style="position:absolute;margin-left:555.068pt;margin-top:620.141pt;width:8pt;height:153.734pt;mso-position-horizontal-relative:page;mso-position-vertical-relative:page;z-index:-596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49.068pt;margin-top:522.67pt;width:20pt;height:251.205pt;mso-position-horizontal-relative:page;mso-position-vertical-relative:page;z-index:-597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5PJ2ZZY2W5Z39PPT4EANKZSPJ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pict>
          <v:shape type="#_x0000_t75" style="position:absolute;margin-left:532.93pt;margin-top:777.875pt;width:35pt;height:35pt;mso-position-horizontal-relative:page;mso-position-vertical-relative:page;z-index:-598">
            <v:imagedata o:title="" r:id="rId9"/>
          </v:shape>
        </w:pict>
      </w:r>
      <w:r>
        <w:pict>
          <v:shape type="#_x0000_t75" style="position:absolute;margin-left:70.875pt;margin-top:25.3125pt;width:225pt;height:51.75pt;mso-position-horizontal-relative:page;mso-position-vertical-relative:page;z-index:-599">
            <v:imagedata o:title="" r:id="rId10"/>
          </v:shape>
        </w:pict>
      </w: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88" w:hRule="exact"/>
        </w:trPr>
        <w:tc>
          <w:tcPr>
            <w:tcW w:w="9071" w:type="dxa"/>
            <w:tcBorders>
              <w:top w:val="nil" w:sz="6" w:space="0" w:color="auto"/>
              <w:left w:val="single" w:sz="7" w:space="0" w:color="CCCCCC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8"/>
                <w:szCs w:val="18"/>
              </w:rPr>
              <w:jc w:val="left"/>
              <w:spacing w:before="8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605" w:hRule="exact"/>
        </w:trPr>
        <w:tc>
          <w:tcPr>
            <w:tcW w:w="9071" w:type="dxa"/>
            <w:tcBorders>
              <w:top w:val="nil" w:sz="6" w:space="0" w:color="auto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26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29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(30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sept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2022)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Aportación</w:t>
            </w:r>
            <w:r>
              <w:rPr>
                <w:rFonts w:cs="Arial" w:hAnsi="Arial" w:eastAsia="Arial" w:ascii="Arial"/>
                <w:color w:val="000000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evidencias.pdf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c16f49d52a495a830df7852aa1005c209e3ff1da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30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(21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Dic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2022)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Reclamacion</w:t>
            </w:r>
            <w:r>
              <w:rPr>
                <w:rFonts w:cs="Arial" w:hAnsi="Arial" w:eastAsia="Arial" w:ascii="Arial"/>
                <w:color w:val="000000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Transparencia.pdf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89275de78465ddc07df0f3d194fc63bd286f5a36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32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(18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jul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Comprobante</w:t>
            </w:r>
            <w:r>
              <w:rPr>
                <w:rFonts w:cs="Arial" w:hAnsi="Arial" w:eastAsia="Arial" w:ascii="Arial"/>
                <w:color w:val="000000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pago.pdf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bc4eb754c77e8177c01d0f16ea8cae0fb9afcd4f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35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(6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sept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Reclamacion</w:t>
            </w:r>
            <w:r>
              <w:rPr>
                <w:rFonts w:cs="Arial" w:hAnsi="Arial" w:eastAsia="Arial" w:ascii="Arial"/>
                <w:color w:val="000000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transparencia.pdf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ae95084cce2efa10fbc973bc89ace27d340496d4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37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(11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oct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Exp.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Sanción</w:t>
            </w:r>
            <w:r>
              <w:rPr>
                <w:rFonts w:cs="Arial" w:hAnsi="Arial" w:eastAsia="Arial" w:ascii="Arial"/>
                <w:color w:val="000000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2015.pdf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1e5852c257b0cc3607af2589dd4a1ae66985c9b7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38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(12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oct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Exp.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red.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san.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conciertos.pdf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fba5e1e0bde0e0f8fcb6aa82b6b05bac07bd93c8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39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(12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oct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Exp.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red.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san.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guarderia.pdf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501e89630e1a827d52101125bc9cf11e3a67533a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2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42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(15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oct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Denuncia</w:t>
            </w:r>
            <w:r>
              <w:rPr>
                <w:rFonts w:cs="Arial" w:hAnsi="Arial" w:eastAsia="Arial" w:ascii="Arial"/>
                <w:color w:val="000000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Asturludicas.pdf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27761bbff15d07c6de3aa14726f595c95f4aca26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346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CCCCCC"/>
            </w:tcBorders>
          </w:tcPr>
          <w:p/>
        </w:tc>
      </w:tr>
      <w:tr>
        <w:trPr>
          <w:trHeight w:val="1195" w:hRule="exact"/>
        </w:trPr>
        <w:tc>
          <w:tcPr>
            <w:tcW w:w="9071" w:type="dxa"/>
            <w:tcBorders>
              <w:top w:val="single" w:sz="7" w:space="0" w:color="000000"/>
              <w:left w:val="single" w:sz="7" w:space="0" w:color="CCCCCC"/>
              <w:bottom w:val="nil" w:sz="6" w:space="0" w:color="auto"/>
              <w:right w:val="single" w:sz="7" w:space="0" w:color="CCCCCC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center"/>
              <w:ind w:left="2617" w:right="261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Consejo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Transparencia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Buen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Gobierno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5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ind w:left="2178" w:right="2178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Calle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José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Abascal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2,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Madrid.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28003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(Madrid).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Tfno.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912733319.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Fax:</w:t>
            </w:r>
          </w:p>
        </w:tc>
      </w:tr>
    </w:tbl>
    <w:p>
      <w:pPr>
        <w:sectPr>
          <w:pgSz w:w="11920" w:h="16840"/>
          <w:pgMar w:top="380" w:bottom="0" w:left="1300" w:right="440"/>
        </w:sectPr>
      </w:pP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735" w:hRule="exact"/>
        </w:trPr>
        <w:tc>
          <w:tcPr>
            <w:tcW w:w="9071" w:type="dxa"/>
            <w:tcBorders>
              <w:top w:val="nil" w:sz="6" w:space="0" w:color="auto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43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(8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nov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Solicitud</w:t>
            </w:r>
            <w:r>
              <w:rPr>
                <w:rFonts w:cs="Arial" w:hAnsi="Arial" w:eastAsia="Arial" w:ascii="Arial"/>
                <w:color w:val="000000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comp</w:t>
            </w:r>
            <w:r>
              <w:rPr>
                <w:rFonts w:cs="Arial" w:hAnsi="Arial" w:eastAsia="Arial" w:ascii="Arial"/>
                <w:color w:val="000000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pago1.pdf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9f74e2b8e2378f5fa86c6acbce87acdfd68571dd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45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(8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nov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Solicitud</w:t>
            </w:r>
            <w:r>
              <w:rPr>
                <w:rFonts w:cs="Arial" w:hAnsi="Arial" w:eastAsia="Arial" w:ascii="Arial"/>
                <w:color w:val="000000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Transparencia.pdf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e6a536b84c8f3d1b8f7baf6aae2769c9e86df7c3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46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(8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nov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Ejecucion</w:t>
            </w:r>
            <w:r>
              <w:rPr>
                <w:rFonts w:cs="Arial" w:hAnsi="Arial" w:eastAsia="Arial" w:ascii="Arial"/>
                <w:color w:val="000000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forzosa.pdf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5d35d357df9f93241e8d883f1da85777f36974b5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47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(8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nov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Recaudacio</w:t>
            </w:r>
            <w:r>
              <w:rPr>
                <w:rFonts w:cs="Arial" w:hAnsi="Arial" w:eastAsia="Arial" w:ascii="Arial"/>
                <w:color w:val="000000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ejecutiva.pdf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38478d4d04b1e404e696fd8795a9ace1e2a99e3f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48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(11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nov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Servicio</w:t>
            </w:r>
            <w:r>
              <w:rPr>
                <w:rFonts w:cs="Arial" w:hAnsi="Arial" w:eastAsia="Arial" w:ascii="Arial"/>
                <w:color w:val="000000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recaudacion.pdf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d09fcbe1e211efa3d6de0c5be97ab021a3319515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52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(13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nov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Negativa</w:t>
            </w:r>
            <w:r>
              <w:rPr>
                <w:rFonts w:cs="Arial" w:hAnsi="Arial" w:eastAsia="Arial" w:ascii="Arial"/>
                <w:color w:val="000000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sol.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exp..pdf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cea1e709c749c975e3b3831eb22b3069a0fb56ce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Instancia</w:t>
            </w:r>
            <w:r>
              <w:rPr>
                <w:rFonts w:cs="Arial" w:hAnsi="Arial" w:eastAsia="Arial" w:ascii="Arial"/>
                <w:color w:val="000000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firmada-2024-E-RE-4929.pdf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Solicitud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b/>
                <w:color w:val="999999"/>
                <w:spacing w:val="2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5XGXCCXZDSHCK6PCSEQ4H5Y2P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d9decf73e0fc14aef8e4774e36fb78d6d38aa338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42"/>
        <w:ind w:left="118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Aviso</w:t>
      </w:r>
      <w:r>
        <w:rPr>
          <w:rFonts w:cs="Arial" w:hAnsi="Arial" w:eastAsia="Arial" w:ascii="Arial"/>
          <w:b/>
          <w:spacing w:val="2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4"/>
          <w:sz w:val="20"/>
          <w:szCs w:val="20"/>
        </w:rPr>
        <w:t>informativo: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auto" w:line="301"/>
        <w:ind w:left="118" w:right="949"/>
      </w:pPr>
      <w:r>
        <w:pict>
          <v:shape type="#_x0000_t202" style="position:absolute;margin-left:549.068pt;margin-top:-202.482pt;width:20pt;height:251.205pt;mso-position-horizontal-relative:page;mso-position-vertical-relative:paragraph;z-index:-595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5PJ2ZZY2W5Z39PPT4EANKZSPJ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-105.011pt;width:8pt;height:153.734pt;mso-position-horizontal-relative:page;mso-position-vertical-relative:paragraph;z-index:-594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b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3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j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4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ó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4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f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v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4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,</w:t>
      </w:r>
      <w:r>
        <w:rPr>
          <w:rFonts w:cs="Arial" w:hAnsi="Arial" w:eastAsia="Arial" w:ascii="Arial"/>
          <w:spacing w:val="3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q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á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h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4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3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g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siguientes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causas: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35"/>
        <w:ind w:left="224"/>
        <w:sectPr>
          <w:pgMar w:header="506" w:footer="1080" w:top="1540" w:bottom="280" w:left="1300" w:right="440"/>
          <w:headerReference w:type="default" r:id="rId11"/>
          <w:footerReference w:type="default" r:id="rId12"/>
          <w:pgSz w:w="11920" w:h="16840"/>
        </w:sectPr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1.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trate</w:t>
      </w:r>
      <w:r>
        <w:rPr>
          <w:rFonts w:cs="Arial" w:hAnsi="Arial" w:eastAsia="Arial" w:ascii="Arial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documentos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dirigidos</w:t>
      </w:r>
      <w:r>
        <w:rPr>
          <w:rFonts w:cs="Arial" w:hAnsi="Arial" w:eastAsia="Arial" w:ascii="Arial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otros</w:t>
      </w:r>
      <w:r>
        <w:rPr>
          <w:rFonts w:cs="Arial" w:hAnsi="Arial" w:eastAsia="Arial" w:ascii="Arial"/>
          <w:spacing w:val="1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órganos</w:t>
      </w:r>
      <w:r>
        <w:rPr>
          <w:rFonts w:cs="Arial" w:hAnsi="Arial" w:eastAsia="Arial" w:ascii="Arial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organismos.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42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2.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contengan</w:t>
      </w:r>
      <w:r>
        <w:rPr>
          <w:rFonts w:cs="Arial" w:hAnsi="Arial" w:eastAsia="Arial" w:ascii="Arial"/>
          <w:spacing w:val="2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código</w:t>
      </w:r>
      <w:r>
        <w:rPr>
          <w:rFonts w:cs="Arial" w:hAnsi="Arial" w:eastAsia="Arial" w:ascii="Arial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malicioso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dispositivo</w:t>
      </w:r>
      <w:r>
        <w:rPr>
          <w:rFonts w:cs="Arial" w:hAnsi="Arial" w:eastAsia="Arial" w:ascii="Arial"/>
          <w:spacing w:val="2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susceptible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afectar</w:t>
      </w:r>
      <w:r>
        <w:rPr>
          <w:rFonts w:cs="Arial" w:hAnsi="Arial" w:eastAsia="Arial" w:ascii="Arial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la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integridad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seguridad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sistema.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63" w:lineRule="exact" w:line="180"/>
        <w:ind w:left="468" w:right="948" w:hanging="24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3.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ó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4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,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4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s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q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2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como</w:t>
      </w:r>
      <w:r>
        <w:rPr>
          <w:rFonts w:cs="Arial" w:hAnsi="Arial" w:eastAsia="Arial" w:ascii="Arial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obligatorios,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cuando</w:t>
      </w:r>
      <w:r>
        <w:rPr>
          <w:rFonts w:cs="Arial" w:hAnsi="Arial" w:eastAsia="Arial" w:ascii="Arial"/>
          <w:spacing w:val="1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contenga</w:t>
      </w:r>
      <w:r>
        <w:rPr>
          <w:rFonts w:cs="Arial" w:hAnsi="Arial" w:eastAsia="Arial" w:ascii="Arial"/>
          <w:spacing w:val="2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incongruencias</w:t>
      </w:r>
      <w:r>
        <w:rPr>
          <w:rFonts w:cs="Arial" w:hAnsi="Arial" w:eastAsia="Arial" w:ascii="Arial"/>
          <w:spacing w:val="3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omisiones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impidan</w:t>
      </w:r>
      <w:r>
        <w:rPr>
          <w:rFonts w:cs="Arial" w:hAnsi="Arial" w:eastAsia="Arial" w:ascii="Arial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su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tratamiento.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55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4.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trate</w:t>
      </w:r>
      <w:r>
        <w:rPr>
          <w:rFonts w:cs="Arial" w:hAnsi="Arial" w:eastAsia="Arial" w:ascii="Arial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documentos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deban</w:t>
      </w:r>
      <w:r>
        <w:rPr>
          <w:rFonts w:cs="Arial" w:hAnsi="Arial" w:eastAsia="Arial" w:ascii="Arial"/>
          <w:spacing w:val="1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presentarse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en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registros</w:t>
      </w:r>
      <w:r>
        <w:rPr>
          <w:rFonts w:cs="Arial" w:hAnsi="Arial" w:eastAsia="Arial" w:ascii="Arial"/>
          <w:spacing w:val="2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electrónicos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específicos.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center"/>
        <w:ind w:left="2144" w:right="3005"/>
      </w:pPr>
      <w:r>
        <w:pict>
          <v:shape type="#_x0000_t202" style="position:absolute;margin-left:549.068pt;margin-top:522.67pt;width:20pt;height:251.205pt;mso-position-horizontal-relative:page;mso-position-vertical-relative:page;z-index:-593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5PJ2ZZY2W5Z39PPT4EANKZSPJ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4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620.141pt;width:8pt;height:153.734pt;mso-position-horizontal-relative:page;mso-position-vertical-relative:page;z-index:-592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DOCUMENTO</w:t>
      </w:r>
      <w:r>
        <w:rPr>
          <w:rFonts w:cs="Arial" w:hAnsi="Arial" w:eastAsia="Arial" w:ascii="Arial"/>
          <w:b/>
          <w:spacing w:val="-1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FIRMADO</w:t>
      </w:r>
      <w:r>
        <w:rPr>
          <w:rFonts w:cs="Arial" w:hAnsi="Arial" w:eastAsia="Arial" w:ascii="Arial"/>
          <w:b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ELECTRÓNICAMENTE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sectPr>
      <w:pgMar w:header="506" w:footer="1080" w:top="1540" w:bottom="280" w:left="1300" w:right="440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32.93pt;margin-top:777.875pt;width:35pt;height:35pt;mso-position-horizontal-relative:page;mso-position-vertical-relative:page;z-index:-613">
          <v:imagedata o:title="" r:id="rId1"/>
        </v:shape>
      </w:pict>
    </w:r>
    <w:r>
      <w:pict>
        <v:group style="position:absolute;margin-left:70.875pt;margin-top:782.138pt;width:453.525pt;height:0pt;mso-position-horizontal-relative:page;mso-position-vertical-relative:page;z-index:-612" coordorigin="1418,15643" coordsize="9071,0">
          <v:shape style="position:absolute;left:1418;top:15643;width:9071;height:0" coordorigin="1418,15643" coordsize="9071,0" path="m1418,15643l10488,15643e" filled="f" stroked="t" strokeweight="0.85pt" strokecolor="#000000">
            <v:path arrowok="t"/>
          </v:shape>
          <w10:wrap type="none"/>
        </v:group>
      </w:pict>
    </w:r>
    <w:r>
      <w:pict>
        <v:shape type="#_x0000_t202" style="position:absolute;margin-left:202.813pt;margin-top:792.632pt;width:189.551pt;height:11pt;mso-position-horizontal-relative:page;mso-position-vertical-relative:page;z-index:-61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Consejo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de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Transparencia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y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Buen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Gobierno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180.762pt;margin-top:811.023pt;width:233.772pt;height:9.5pt;mso-position-horizontal-relative:page;mso-position-vertical-relative:page;z-index:-610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Calle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José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Abascal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2,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Madrid.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28003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(Madrid).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Tfno.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912733319.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Fax: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70.875pt;margin-top:25.3125pt;width:225pt;height:51.75pt;mso-position-horizontal-relative:page;mso-position-vertical-relative:page;z-index:-614">
          <v:imagedata o:title="" r:id="rId1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https://coperibadesella.com/30/05/2020/el-defensor-del-pueblo-incluye-al-ayuntamiento-de-llanes-en-la-lista-de-administraciones-no-colaboradoras-o-entorpecedoras/?utm_source=chatgpt.com" TargetMode="External"/><Relationship Id="rId5" Type="http://schemas.openxmlformats.org/officeDocument/2006/relationships/hyperlink" Target="https://www.lne.es/oriente/2024/04/23/consejo-transparencia-abre-12-expedientes-101439427.html?utm_source=chatgpt.com" TargetMode="External"/><Relationship Id="rId6" Type="http://schemas.openxmlformats.org/officeDocument/2006/relationships/image" Target="media\image1.jpg"/><Relationship Id="rId7" Type="http://schemas.openxmlformats.org/officeDocument/2006/relationships/hyperlink" Target="mailto:Cl@ve" TargetMode="External"/><Relationship Id="rId8" Type="http://schemas.openxmlformats.org/officeDocument/2006/relationships/image" Target="media\image2.png"/><Relationship Id="rId9" Type="http://schemas.openxmlformats.org/officeDocument/2006/relationships/image" Target="media\image3.png"/><Relationship Id="rId10" Type="http://schemas.openxmlformats.org/officeDocument/2006/relationships/image" Target="media\image1.jpg"/><Relationship Id="rId11" Type="http://schemas.openxmlformats.org/officeDocument/2006/relationships/header" Target="header1.xml"/><Relationship Id="rId12" Type="http://schemas.openxmlformats.org/officeDocument/2006/relationships/footer" Target="footer1.xml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image" Target="media\image4.png"/></Relationships>

</file>

<file path=word/_rels/header1.xml.rels><?xml version="1.0" encoding="UTF-8" standalone="yes"?>
<Relationships xmlns="http://schemas.openxmlformats.org/package/2006/relationships"><Relationship Id="rId1" Type="http://schemas.openxmlformats.org/officeDocument/2006/relationships/image" Target="media\image1.jp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