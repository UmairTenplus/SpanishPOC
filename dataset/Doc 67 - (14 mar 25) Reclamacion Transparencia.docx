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Default Extension="jpg" ContentType="image/jp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  <w:sectPr>
          <w:pgMar w:header="1446" w:footer="11585" w:top="4440" w:bottom="280" w:left="1580" w:right="1580"/>
          <w:headerReference w:type="default" r:id="rId4"/>
          <w:footerReference w:type="default" r:id="rId5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1446" w:footer="11585" w:top="4440" w:bottom="280" w:left="1580" w:right="1580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1446" w:footer="11585" w:top="4440" w:bottom="280" w:left="1580" w:right="1580"/>
          <w:pgSz w:w="11920" w:h="16840"/>
        </w:sectPr>
      </w:pPr>
      <w:r>
        <w:rPr>
          <w:sz w:val="20"/>
          <w:szCs w:val="20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pict>
          <v:shape type="#_x0000_t202" style="position:absolute;margin-left:21.964pt;margin-top:176.003pt;width:21.9869pt;height:104.817pt;mso-position-horizontal-relative:page;mso-position-vertical-relative:page;z-index:-39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0"/>
                      <w:szCs w:val="10"/>
                    </w:rPr>
                    <w:jc w:val="left"/>
                    <w:spacing w:before="7" w:lineRule="exact" w:line="100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Sello</w:t>
                  </w:r>
                  <w:r>
                    <w:rPr>
                      <w:rFonts w:cs="Arial" w:hAnsi="Arial" w:eastAsia="Arial" w:ascii="Arial"/>
                      <w:spacing w:val="-2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Entidad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(1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1)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0"/>
                      <w:szCs w:val="10"/>
                    </w:rPr>
                    <w:jc w:val="left"/>
                    <w:spacing w:lineRule="exact" w:line="100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Consejo</w:t>
                  </w:r>
                  <w:r>
                    <w:rPr>
                      <w:rFonts w:cs="Arial" w:hAnsi="Arial" w:eastAsia="Arial" w:ascii="Arial"/>
                      <w:spacing w:val="-4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Transparencia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y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Buen</w:t>
                  </w:r>
                  <w:r>
                    <w:rPr>
                      <w:rFonts w:cs="Arial" w:hAnsi="Arial" w:eastAsia="Arial" w:ascii="Arial"/>
                      <w:spacing w:val="-2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Gobierno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0"/>
                      <w:szCs w:val="10"/>
                    </w:rPr>
                    <w:jc w:val="left"/>
                    <w:spacing w:lineRule="exact" w:line="100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Fecha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Firma: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14/03/2025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0"/>
                      <w:szCs w:val="10"/>
                    </w:rPr>
                    <w:jc w:val="left"/>
                    <w:spacing w:lineRule="exact" w:line="100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HASH: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  <w:t>dd98b92b59990fdf6030d3d86dd8b162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0"/>
                      <w:szCs w:val="10"/>
                    </w:rPr>
                  </w:r>
                </w:p>
              </w:txbxContent>
            </v:textbox>
            <w10:wrap type="none"/>
          </v:shape>
        </w:pict>
      </w:r>
      <w:r>
        <w:pict>
          <v:group style="position:absolute;margin-left:19.7531pt;margin-top:109.92pt;width:29.5025pt;height:231.157pt;mso-position-horizontal-relative:page;mso-position-vertical-relative:page;z-index:-399" coordorigin="395,2198" coordsize="590,4623">
            <v:shape style="position:absolute;left:400;top:2203;width:580;height:4613" coordorigin="400,2203" coordsize="580,4613" path="m400,2203l980,2203,980,6817,400,6817,400,2203xe" filled="f" stroked="t" strokeweight="0.500064pt" strokecolor="#808080">
              <v:path arrowok="t"/>
            </v:shape>
            <v:shape type="#_x0000_t75" style="position:absolute;left:466;top:4393;width:97;height:1201">
              <v:imagedata o:title="" r:id="rId8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1"/>
      </w:pPr>
      <w:r>
        <w:pict>
          <v:shape type="#_x0000_t75" style="width:224.669pt;height:51.846pt">
            <v:imagedata o:title="" r:id="rId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59"/>
      </w:pPr>
      <w:r>
        <w:pict>
          <v:group style="position:absolute;margin-left:405.864pt;margin-top:-10.8944pt;width:119.403pt;height:44.1303pt;mso-position-horizontal-relative:page;mso-position-vertical-relative:paragraph;z-index:-400" coordorigin="8117,-218" coordsize="2388,883">
            <v:shape style="position:absolute;left:8141;top:-194;width:2341;height:836" coordorigin="8141,-194" coordsize="2341,836" path="m8141,-194l10482,-194,10482,641,8141,641,8141,-194xe" filled="t" fillcolor="#F2F2F2" stroked="f">
              <v:path arrowok="t"/>
              <v:fill/>
            </v:shape>
            <v:shape style="position:absolute;left:8126;top:-202;width:2371;height:0" coordorigin="8126,-202" coordsize="2371,0" path="m8126,-202l10497,-202e" filled="f" stroked="t" strokeweight="0.849847pt" strokecolor="#CCCCCC">
              <v:path arrowok="t"/>
            </v:shape>
            <v:shape style="position:absolute;left:10489;top:-209;width:0;height:866" coordorigin="10489,-209" coordsize="0,866" path="m10489,656l10489,-209e" filled="f" stroked="t" strokeweight="0.849855pt" strokecolor="#CCCCCC">
              <v:path arrowok="t"/>
            </v:shape>
            <v:shape style="position:absolute;left:8126;top:649;width:2371;height:0" coordorigin="8126,649" coordsize="2371,0" path="m8126,649l10497,649e" filled="f" stroked="t" strokeweight="0.850328pt" strokecolor="#CCCCCC">
              <v:path arrowok="t"/>
            </v:shape>
            <v:shape style="position:absolute;left:8133;top:-209;width:0;height:866" coordorigin="8133,-209" coordsize="0,866" path="m8133,656l8133,-209e" filled="f" stroked="t" strokeweight="0.85033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9" w:hRule="exact"/>
        </w:trPr>
        <w:tc>
          <w:tcPr>
            <w:tcW w:w="9072" w:type="dxa"/>
            <w:gridSpan w:val="4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5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360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F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w="231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G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w="2397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F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HA</w:t>
            </w:r>
            <w:r>
              <w:rPr>
                <w:rFonts w:cs="Arial" w:hAnsi="Arial" w:eastAsia="Arial" w:ascii="Arial"/>
                <w:b/>
                <w:color w:val="999999"/>
                <w:spacing w:val="16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H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val="435" w:hRule="exact"/>
        </w:trPr>
        <w:tc>
          <w:tcPr>
            <w:tcW w:w="4360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xi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iar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ó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31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81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397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3/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:57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9072" w:type="dxa"/>
            <w:gridSpan w:val="4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w w:val="103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U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val="435" w:hRule="exact"/>
        </w:trPr>
        <w:tc>
          <w:tcPr>
            <w:tcW w:w="9072" w:type="dxa"/>
            <w:gridSpan w:val="4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ión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162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X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P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TE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w="7444" w:type="dxa"/>
            <w:gridSpan w:val="3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PO</w:t>
            </w:r>
            <w:r>
              <w:rPr>
                <w:rFonts w:cs="Arial" w:hAnsi="Arial" w:eastAsia="Arial" w:ascii="Arial"/>
                <w:b/>
                <w:color w:val="999999"/>
                <w:spacing w:val="14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P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val="435" w:hRule="exact"/>
        </w:trPr>
        <w:tc>
          <w:tcPr>
            <w:tcW w:w="162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444" w:type="dxa"/>
            <w:gridSpan w:val="3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jas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ias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162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w w:val="103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w="273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º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F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Ó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w="4711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ind w:left="59"/>
            </w:pPr>
            <w:r>
              <w:rPr>
                <w:rFonts w:cs="Arial" w:hAnsi="Arial" w:eastAsia="Arial" w:ascii="Arial"/>
                <w:b/>
                <w:color w:val="999999"/>
                <w:w w:val="102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B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val="435" w:hRule="exact"/>
        </w:trPr>
        <w:tc>
          <w:tcPr>
            <w:tcW w:w="1628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33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711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5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UL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EZ</w:t>
            </w:r>
            <w:r>
              <w:rPr>
                <w:rFonts w:cs="Arial" w:hAnsi="Arial" w:eastAsia="Arial" w:ascii="Arial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9" w:hRule="exact"/>
        </w:trPr>
        <w:tc>
          <w:tcPr>
            <w:tcW w:w="9087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Ó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95" w:hRule="exact"/>
        </w:trPr>
        <w:tc>
          <w:tcPr>
            <w:tcW w:w="9087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F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H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6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RA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U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Ó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3/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:20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,</w:t>
            </w:r>
            <w:r>
              <w:rPr>
                <w:rFonts w:cs="Arial" w:hAnsi="Arial" w:eastAsia="Arial" w:ascii="Arial"/>
                <w:b/>
                <w:color w:val="999999"/>
                <w:spacing w:val="31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B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E:</w:t>
            </w:r>
            <w:r>
              <w:rPr>
                <w:rFonts w:cs="Arial" w:hAnsi="Arial" w:eastAsia="Arial" w:ascii="Arial"/>
                <w:b/>
                <w:color w:val="999999"/>
                <w:spacing w:val="33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EZ</w:t>
            </w:r>
            <w:r>
              <w:rPr>
                <w:rFonts w:cs="Arial" w:hAnsi="Arial" w:eastAsia="Arial" w:ascii="Arial"/>
                <w:color w:val="000000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O,</w:t>
            </w:r>
            <w:r>
              <w:rPr>
                <w:rFonts w:cs="Arial" w:hAnsi="Arial" w:eastAsia="Arial" w:ascii="Arial"/>
                <w:color w:val="000000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F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Ó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 w:lineRule="auto" w:line="291"/>
              <w:ind w:left="67" w:right="3553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V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33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40"/>
                <w:w w:val="100"/>
                <w:sz w:val="17"/>
                <w:szCs w:val="17"/>
              </w:rPr>
              <w:t> </w:t>
            </w:r>
            <w:hyperlink r:id="rId10">
              <w:r>
                <w:rPr>
                  <w:rFonts w:cs="Arial" w:hAnsi="Arial" w:eastAsia="Arial" w:ascii="Arial"/>
                  <w:color w:val="000000"/>
                  <w:spacing w:val="0"/>
                  <w:w w:val="100"/>
                  <w:sz w:val="22"/>
                  <w:szCs w:val="22"/>
                </w:rPr>
                <w:t>C</w:t>
              </w:r>
              <w:r>
                <w:rPr>
                  <w:rFonts w:cs="Arial" w:hAnsi="Arial" w:eastAsia="Arial" w:ascii="Arial"/>
                  <w:color w:val="000000"/>
                  <w:spacing w:val="1"/>
                  <w:w w:val="100"/>
                  <w:sz w:val="22"/>
                  <w:szCs w:val="22"/>
                </w:rPr>
                <w:t>l</w:t>
              </w:r>
              <w:r>
                <w:rPr>
                  <w:rFonts w:cs="Arial" w:hAnsi="Arial" w:eastAsia="Arial" w:ascii="Arial"/>
                  <w:color w:val="000000"/>
                  <w:spacing w:val="1"/>
                  <w:w w:val="100"/>
                  <w:sz w:val="22"/>
                  <w:szCs w:val="22"/>
                </w:rPr>
                <w:t>@</w:t>
              </w:r>
              <w:r>
                <w:rPr>
                  <w:rFonts w:cs="Arial" w:hAnsi="Arial" w:eastAsia="Arial" w:ascii="Arial"/>
                  <w:color w:val="000000"/>
                  <w:spacing w:val="0"/>
                  <w:w w:val="100"/>
                  <w:sz w:val="22"/>
                  <w:szCs w:val="22"/>
                </w:rPr>
                <w:t>ve</w:t>
              </w:r>
            </w:hyperlink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rno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ña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41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rti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cs="Arial" w:hAnsi="Arial" w:eastAsia="Arial" w:ascii="Arial"/>
                <w:color w:val="000000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fir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V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17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G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U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D:</w:t>
            </w:r>
            <w:r>
              <w:rPr>
                <w:rFonts w:cs="Arial" w:hAnsi="Arial" w:eastAsia="Arial" w:ascii="Arial"/>
                <w:b/>
                <w:color w:val="999999"/>
                <w:spacing w:val="41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3.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ID</w:t>
            </w:r>
            <w:r>
              <w:rPr>
                <w:rFonts w:cs="Arial" w:hAnsi="Arial" w:eastAsia="Arial" w:ascii="Arial"/>
                <w:b/>
                <w:color w:val="999999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Ó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N:</w:t>
            </w:r>
            <w:r>
              <w:rPr>
                <w:rFonts w:cs="Arial" w:hAnsi="Arial" w:eastAsia="Arial" w:ascii="Arial"/>
                <w:b/>
                <w:color w:val="999999"/>
                <w:spacing w:val="3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fl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rk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fs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i1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jw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360" w:hRule="exact"/>
        </w:trPr>
        <w:tc>
          <w:tcPr>
            <w:tcW w:w="908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49" w:hRule="exact"/>
        </w:trPr>
        <w:tc>
          <w:tcPr>
            <w:tcW w:w="9087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87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RE</w:t>
            </w:r>
            <w:r>
              <w:rPr>
                <w:rFonts w:cs="Arial" w:hAnsi="Arial" w:eastAsia="Arial" w:ascii="Arial"/>
                <w:b/>
                <w:color w:val="999999"/>
                <w:spacing w:val="1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EL</w:t>
            </w:r>
            <w:r>
              <w:rPr>
                <w:rFonts w:cs="Arial" w:hAnsi="Arial" w:eastAsia="Arial" w:ascii="Arial"/>
                <w:b/>
                <w:color w:val="999999"/>
                <w:spacing w:val="11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F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H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37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67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cl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7"/>
                <w:szCs w:val="17"/>
              </w:rPr>
              <w:jc w:val="left"/>
              <w:spacing w:lineRule="auto" w:line="328"/>
              <w:ind w:left="67" w:right="7006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PO</w:t>
            </w:r>
            <w:r>
              <w:rPr>
                <w:rFonts w:cs="Arial" w:hAnsi="Arial" w:eastAsia="Arial" w:ascii="Arial"/>
                <w:b/>
                <w:color w:val="999999"/>
                <w:spacing w:val="1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2"/>
                <w:sz w:val="17"/>
                <w:szCs w:val="17"/>
              </w:rPr>
              <w:t>U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2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V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Z:</w:t>
            </w:r>
            <w:r>
              <w:rPr>
                <w:rFonts w:cs="Arial" w:hAnsi="Arial" w:eastAsia="Arial" w:ascii="Arial"/>
                <w:b/>
                <w:color w:val="999999"/>
                <w:spacing w:val="37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3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7"/>
                <w:szCs w:val="17"/>
              </w:rPr>
              <w:t>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U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LA</w:t>
            </w:r>
            <w:r>
              <w:rPr>
                <w:rFonts w:cs="Arial" w:hAnsi="Arial" w:eastAsia="Arial" w:ascii="Arial"/>
                <w:b/>
                <w:color w:val="999999"/>
                <w:spacing w:val="20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f4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87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RE</w:t>
            </w:r>
            <w:r>
              <w:rPr>
                <w:rFonts w:cs="Arial" w:hAnsi="Arial" w:eastAsia="Arial" w:ascii="Arial"/>
                <w:b/>
                <w:color w:val="999999"/>
                <w:spacing w:val="1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EL</w:t>
            </w:r>
            <w:r>
              <w:rPr>
                <w:rFonts w:cs="Arial" w:hAnsi="Arial" w:eastAsia="Arial" w:ascii="Arial"/>
                <w:b/>
                <w:color w:val="999999"/>
                <w:spacing w:val="11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F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H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37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st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5-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PO</w:t>
            </w:r>
            <w:r>
              <w:rPr>
                <w:rFonts w:cs="Arial" w:hAnsi="Arial" w:eastAsia="Arial" w:ascii="Arial"/>
                <w:b/>
                <w:color w:val="999999"/>
                <w:spacing w:val="1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O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M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O:</w:t>
            </w:r>
            <w:r>
              <w:rPr>
                <w:rFonts w:cs="Arial" w:hAnsi="Arial" w:eastAsia="Arial" w:ascii="Arial"/>
                <w:b/>
                <w:color w:val="999999"/>
                <w:spacing w:val="45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lic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tud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V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Z:</w:t>
            </w:r>
            <w:r>
              <w:rPr>
                <w:rFonts w:cs="Arial" w:hAnsi="Arial" w:eastAsia="Arial" w:ascii="Arial"/>
                <w:b/>
                <w:color w:val="999999"/>
                <w:spacing w:val="37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ri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S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V:</w:t>
            </w:r>
            <w:r>
              <w:rPr>
                <w:rFonts w:cs="Arial" w:hAnsi="Arial" w:eastAsia="Arial" w:ascii="Arial"/>
                <w:b/>
                <w:color w:val="999999"/>
                <w:spacing w:val="27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U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LA</w:t>
            </w:r>
            <w:r>
              <w:rPr>
                <w:rFonts w:cs="Arial" w:hAnsi="Arial" w:eastAsia="Arial" w:ascii="Arial"/>
                <w:b/>
                <w:color w:val="999999"/>
                <w:spacing w:val="20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T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cs="Arial" w:hAnsi="Arial" w:eastAsia="Arial" w:ascii="Arial"/>
                <w:b/>
                <w:color w:val="999999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7"/>
                <w:szCs w:val="17"/>
              </w:rPr>
              <w:t>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7"/>
                <w:szCs w:val="17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color w:val="000000"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82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1"/>
        <w:ind w:left="118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iso</w:t>
      </w:r>
      <w:r>
        <w:rPr>
          <w:rFonts w:cs="Arial" w:hAnsi="Arial" w:eastAsia="Arial" w:ascii="Arial"/>
          <w:b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4"/>
          <w:sz w:val="20"/>
          <w:szCs w:val="20"/>
        </w:rPr>
        <w:t>i</w:t>
      </w:r>
      <w:r>
        <w:rPr>
          <w:rFonts w:cs="Arial" w:hAnsi="Arial" w:eastAsia="Arial" w:ascii="Arial"/>
          <w:b/>
          <w:spacing w:val="1"/>
          <w:w w:val="104"/>
          <w:sz w:val="20"/>
          <w:szCs w:val="20"/>
        </w:rPr>
        <w:t>n</w:t>
      </w:r>
      <w:r>
        <w:rPr>
          <w:rFonts w:cs="Arial" w:hAnsi="Arial" w:eastAsia="Arial" w:ascii="Arial"/>
          <w:b/>
          <w:spacing w:val="0"/>
          <w:w w:val="103"/>
          <w:sz w:val="20"/>
          <w:szCs w:val="20"/>
        </w:rPr>
        <w:t>f</w:t>
      </w:r>
      <w:r>
        <w:rPr>
          <w:rFonts w:cs="Arial" w:hAnsi="Arial" w:eastAsia="Arial" w:ascii="Arial"/>
          <w:b/>
          <w:spacing w:val="1"/>
          <w:w w:val="103"/>
          <w:sz w:val="20"/>
          <w:szCs w:val="20"/>
        </w:rPr>
        <w:t>o</w:t>
      </w:r>
      <w:r>
        <w:rPr>
          <w:rFonts w:cs="Arial" w:hAnsi="Arial" w:eastAsia="Arial" w:ascii="Arial"/>
          <w:b/>
          <w:spacing w:val="0"/>
          <w:w w:val="103"/>
          <w:sz w:val="20"/>
          <w:szCs w:val="20"/>
        </w:rPr>
        <w:t>r</w:t>
      </w:r>
      <w:r>
        <w:rPr>
          <w:rFonts w:cs="Arial" w:hAnsi="Arial" w:eastAsia="Arial" w:ascii="Arial"/>
          <w:b/>
          <w:spacing w:val="1"/>
          <w:w w:val="103"/>
          <w:sz w:val="20"/>
          <w:szCs w:val="20"/>
        </w:rPr>
        <w:t>m</w:t>
      </w:r>
      <w:r>
        <w:rPr>
          <w:rFonts w:cs="Arial" w:hAnsi="Arial" w:eastAsia="Arial" w:ascii="Arial"/>
          <w:b/>
          <w:spacing w:val="0"/>
          <w:w w:val="103"/>
          <w:sz w:val="20"/>
          <w:szCs w:val="20"/>
        </w:rPr>
        <w:t>a</w:t>
      </w:r>
      <w:r>
        <w:rPr>
          <w:rFonts w:cs="Arial" w:hAnsi="Arial" w:eastAsia="Arial" w:ascii="Arial"/>
          <w:b/>
          <w:spacing w:val="1"/>
          <w:w w:val="103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4"/>
          <w:sz w:val="20"/>
          <w:szCs w:val="20"/>
        </w:rPr>
        <w:t>iv</w:t>
      </w:r>
      <w:r>
        <w:rPr>
          <w:rFonts w:cs="Arial" w:hAnsi="Arial" w:eastAsia="Arial" w:ascii="Arial"/>
          <w:b/>
          <w:spacing w:val="1"/>
          <w:w w:val="104"/>
          <w:sz w:val="20"/>
          <w:szCs w:val="20"/>
        </w:rPr>
        <w:t>o</w:t>
      </w:r>
      <w:r>
        <w:rPr>
          <w:rFonts w:cs="Arial" w:hAnsi="Arial" w:eastAsia="Arial" w:ascii="Arial"/>
          <w:b/>
          <w:spacing w:val="0"/>
          <w:w w:val="103"/>
          <w:sz w:val="20"/>
          <w:szCs w:val="20"/>
        </w:rPr>
        <w:t>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lineRule="auto" w:line="302"/>
        <w:ind w:left="118" w:right="942"/>
        <w:sectPr>
          <w:pgMar w:header="0" w:footer="1073" w:top="120" w:bottom="280" w:left="1300" w:right="460"/>
          <w:headerReference w:type="default" r:id="rId6"/>
          <w:footerReference w:type="default" r:id="rId7"/>
          <w:pgSz w:w="11920" w:h="16840"/>
        </w:sectPr>
      </w:pPr>
      <w:r>
        <w:pict>
          <v:shape type="#_x0000_t202" style="position:absolute;margin-left:549.153pt;margin-top:-223.124pt;width:19.9835pt;height:251.224pt;mso-position-horizontal-relative:page;mso-position-vertical-relative:paragraph;z-index:-397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21" w:lineRule="exact" w:line="120"/>
                    <w:ind w:left="20" w:right="195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4A3HH4YSW4PJCCHN</w:t>
                  </w:r>
                  <w:r>
                    <w:rPr>
                      <w:rFonts w:cs="Arial" w:hAnsi="Arial" w:eastAsia="Arial" w:ascii="Arial"/>
                      <w:spacing w:val="1"/>
                      <w:w w:val="100"/>
                      <w:sz w:val="12"/>
                      <w:szCs w:val="12"/>
                    </w:rPr>
                    <w:t>M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RN7P34MH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lineRule="exact" w:line="120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-4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</w:t>
                  </w:r>
                  <w:r>
                    <w:rPr>
                      <w:rFonts w:cs="Arial" w:hAnsi="Arial" w:eastAsia="Arial" w:ascii="Arial"/>
                      <w:spacing w:val="1"/>
                      <w:w w:val="100"/>
                      <w:sz w:val="12"/>
                      <w:szCs w:val="12"/>
                    </w:rPr>
                    <w:t>m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ente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-5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-5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-4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33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3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b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35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j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z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3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2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ó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3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f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v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4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3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,</w:t>
      </w:r>
      <w:r>
        <w:rPr>
          <w:rFonts w:cs="Arial" w:hAnsi="Arial" w:eastAsia="Arial" w:ascii="Arial"/>
          <w:spacing w:val="37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q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3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á</w:t>
      </w:r>
      <w:r>
        <w:rPr>
          <w:rFonts w:cs="Arial" w:hAnsi="Arial" w:eastAsia="Arial" w:ascii="Arial"/>
          <w:spacing w:val="3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3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h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z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4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3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3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3"/>
          <w:sz w:val="17"/>
          <w:szCs w:val="17"/>
        </w:rPr>
        <w:t>l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ui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es</w:t>
      </w:r>
      <w:r>
        <w:rPr>
          <w:rFonts w:cs="Arial" w:hAnsi="Arial" w:eastAsia="Arial" w:ascii="Arial"/>
          <w:spacing w:val="1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:</w:t>
      </w:r>
      <w:r>
        <w:rPr>
          <w:rFonts w:cs="Arial" w:hAnsi="Arial" w:eastAsia="Arial" w:ascii="Arial"/>
          <w:spacing w:val="0"/>
          <w:w w:val="100"/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2"/>
        <w:ind w:left="121"/>
      </w:pPr>
      <w:r>
        <w:pict>
          <v:shape type="#_x0000_t75" style="width:224.669pt;height:51.846pt">
            <v:imagedata o:title="" r:id="rId1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42"/>
        <w:ind w:left="224"/>
      </w:pPr>
      <w:r>
        <w:rPr>
          <w:rFonts w:cs="Arial" w:hAnsi="Arial" w:eastAsia="Arial" w:ascii="Arial"/>
          <w:spacing w:val="0"/>
          <w:w w:val="100"/>
          <w:sz w:val="17"/>
          <w:szCs w:val="17"/>
        </w:rPr>
        <w:t>1.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Q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ue</w:t>
      </w:r>
      <w:r>
        <w:rPr>
          <w:rFonts w:cs="Arial" w:hAnsi="Arial" w:eastAsia="Arial" w:ascii="Arial"/>
          <w:spacing w:val="1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se</w:t>
      </w:r>
      <w:r>
        <w:rPr>
          <w:rFonts w:cs="Arial" w:hAnsi="Arial" w:eastAsia="Arial" w:ascii="Arial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te</w:t>
      </w:r>
      <w:r>
        <w:rPr>
          <w:rFonts w:cs="Arial" w:hAnsi="Arial" w:eastAsia="Arial" w:ascii="Arial"/>
          <w:spacing w:val="1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de</w:t>
      </w:r>
      <w:r>
        <w:rPr>
          <w:rFonts w:cs="Arial" w:hAnsi="Arial" w:eastAsia="Arial" w:ascii="Arial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2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ig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5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ros</w:t>
      </w:r>
      <w:r>
        <w:rPr>
          <w:rFonts w:cs="Arial" w:hAnsi="Arial" w:eastAsia="Arial" w:ascii="Arial"/>
          <w:spacing w:val="1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ór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os</w:t>
      </w:r>
      <w:r>
        <w:rPr>
          <w:rFonts w:cs="Arial" w:hAnsi="Arial" w:eastAsia="Arial" w:ascii="Arial"/>
          <w:spacing w:val="1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or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g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is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m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57"/>
        <w:ind w:left="224"/>
      </w:pPr>
      <w:r>
        <w:rPr>
          <w:rFonts w:cs="Arial" w:hAnsi="Arial" w:eastAsia="Arial" w:ascii="Arial"/>
          <w:spacing w:val="0"/>
          <w:w w:val="100"/>
          <w:sz w:val="17"/>
          <w:szCs w:val="17"/>
        </w:rPr>
        <w:t>2.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Q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ue</w:t>
      </w:r>
      <w:r>
        <w:rPr>
          <w:rFonts w:cs="Arial" w:hAnsi="Arial" w:eastAsia="Arial" w:ascii="Arial"/>
          <w:spacing w:val="1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an</w:t>
      </w:r>
      <w:r>
        <w:rPr>
          <w:rFonts w:cs="Arial" w:hAnsi="Arial" w:eastAsia="Arial" w:ascii="Arial"/>
          <w:spacing w:val="2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ó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go</w:t>
      </w:r>
      <w:r>
        <w:rPr>
          <w:rFonts w:cs="Arial" w:hAnsi="Arial" w:eastAsia="Arial" w:ascii="Arial"/>
          <w:spacing w:val="1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lic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ivo</w:t>
      </w:r>
      <w:r>
        <w:rPr>
          <w:rFonts w:cs="Arial" w:hAnsi="Arial" w:eastAsia="Arial" w:ascii="Arial"/>
          <w:spacing w:val="2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b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le</w:t>
      </w:r>
      <w:r>
        <w:rPr>
          <w:rFonts w:cs="Arial" w:hAnsi="Arial" w:eastAsia="Arial" w:ascii="Arial"/>
          <w:spacing w:val="2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de</w:t>
      </w:r>
      <w:r>
        <w:rPr>
          <w:rFonts w:cs="Arial" w:hAnsi="Arial" w:eastAsia="Arial" w:ascii="Arial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f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5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la</w:t>
      </w:r>
      <w:r>
        <w:rPr>
          <w:rFonts w:cs="Arial" w:hAnsi="Arial" w:eastAsia="Arial" w:ascii="Arial"/>
          <w:spacing w:val="5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in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ad</w:t>
      </w:r>
      <w:r>
        <w:rPr>
          <w:rFonts w:cs="Arial" w:hAnsi="Arial" w:eastAsia="Arial" w:ascii="Arial"/>
          <w:spacing w:val="1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ad</w:t>
      </w:r>
      <w:r>
        <w:rPr>
          <w:rFonts w:cs="Arial" w:hAnsi="Arial" w:eastAsia="Arial" w:ascii="Arial"/>
          <w:spacing w:val="17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7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si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te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m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a.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63" w:lineRule="exact" w:line="180"/>
        <w:ind w:left="469" w:right="942" w:hanging="245"/>
      </w:pPr>
      <w:r>
        <w:rPr>
          <w:rFonts w:cs="Arial" w:hAnsi="Arial" w:eastAsia="Arial" w:ascii="Arial"/>
          <w:spacing w:val="0"/>
          <w:w w:val="100"/>
          <w:sz w:val="17"/>
          <w:szCs w:val="17"/>
        </w:rPr>
        <w:t>3.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3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2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3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z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ó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4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4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z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,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3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l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3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37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q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3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b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li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g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,</w:t>
      </w:r>
      <w:r>
        <w:rPr>
          <w:rFonts w:cs="Arial" w:hAnsi="Arial" w:eastAsia="Arial" w:ascii="Arial"/>
          <w:spacing w:val="2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do</w:t>
      </w:r>
      <w:r>
        <w:rPr>
          <w:rFonts w:cs="Arial" w:hAnsi="Arial" w:eastAsia="Arial" w:ascii="Arial"/>
          <w:spacing w:val="13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ga</w:t>
      </w:r>
      <w:r>
        <w:rPr>
          <w:rFonts w:cs="Arial" w:hAnsi="Arial" w:eastAsia="Arial" w:ascii="Arial"/>
          <w:spacing w:val="17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in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gr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25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isi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7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q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i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4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su</w:t>
      </w:r>
      <w:r>
        <w:rPr>
          <w:rFonts w:cs="Arial" w:hAnsi="Arial" w:eastAsia="Arial" w:ascii="Arial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tr</w:t>
      </w:r>
      <w:r>
        <w:rPr>
          <w:rFonts w:cs="Arial" w:hAnsi="Arial" w:eastAsia="Arial" w:ascii="Arial"/>
          <w:spacing w:val="1"/>
          <w:w w:val="103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3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m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i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to.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</w:r>
    </w:p>
    <w:p>
      <w:pPr>
        <w:rPr>
          <w:rFonts w:cs="Arial" w:hAnsi="Arial" w:eastAsia="Arial" w:ascii="Arial"/>
          <w:sz w:val="17"/>
          <w:szCs w:val="17"/>
        </w:rPr>
        <w:jc w:val="left"/>
        <w:spacing w:before="55"/>
        <w:ind w:left="224"/>
      </w:pPr>
      <w:r>
        <w:rPr>
          <w:rFonts w:cs="Arial" w:hAnsi="Arial" w:eastAsia="Arial" w:ascii="Arial"/>
          <w:spacing w:val="0"/>
          <w:w w:val="100"/>
          <w:sz w:val="17"/>
          <w:szCs w:val="17"/>
        </w:rPr>
        <w:t>4.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Q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ue</w:t>
      </w:r>
      <w:r>
        <w:rPr>
          <w:rFonts w:cs="Arial" w:hAnsi="Arial" w:eastAsia="Arial" w:ascii="Arial"/>
          <w:spacing w:val="10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se</w:t>
      </w:r>
      <w:r>
        <w:rPr>
          <w:rFonts w:cs="Arial" w:hAnsi="Arial" w:eastAsia="Arial" w:ascii="Arial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te</w:t>
      </w:r>
      <w:r>
        <w:rPr>
          <w:rFonts w:cs="Arial" w:hAnsi="Arial" w:eastAsia="Arial" w:ascii="Arial"/>
          <w:spacing w:val="1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de</w:t>
      </w:r>
      <w:r>
        <w:rPr>
          <w:rFonts w:cs="Arial" w:hAnsi="Arial" w:eastAsia="Arial" w:ascii="Arial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m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22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q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u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b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a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pr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ar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2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en</w:t>
      </w:r>
      <w:r>
        <w:rPr>
          <w:rFonts w:cs="Arial" w:hAnsi="Arial" w:eastAsia="Arial" w:ascii="Arial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gi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tr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spacing w:val="17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el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t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ó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ni</w:t>
      </w:r>
      <w:r>
        <w:rPr>
          <w:rFonts w:cs="Arial" w:hAnsi="Arial" w:eastAsia="Arial" w:ascii="Arial"/>
          <w:spacing w:val="1"/>
          <w:w w:val="100"/>
          <w:sz w:val="17"/>
          <w:szCs w:val="17"/>
        </w:rPr>
        <w:t>c</w:t>
      </w:r>
      <w:r>
        <w:rPr>
          <w:rFonts w:cs="Arial" w:hAnsi="Arial" w:eastAsia="Arial" w:ascii="Arial"/>
          <w:spacing w:val="0"/>
          <w:w w:val="100"/>
          <w:sz w:val="17"/>
          <w:szCs w:val="17"/>
        </w:rPr>
        <w:t>os</w:t>
      </w:r>
      <w:r>
        <w:rPr>
          <w:rFonts w:cs="Arial" w:hAnsi="Arial" w:eastAsia="Arial" w:ascii="Arial"/>
          <w:spacing w:val="21"/>
          <w:w w:val="100"/>
          <w:sz w:val="17"/>
          <w:szCs w:val="17"/>
        </w:rPr>
        <w:t> 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e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s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p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e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cí</w:t>
      </w:r>
      <w:r>
        <w:rPr>
          <w:rFonts w:cs="Arial" w:hAnsi="Arial" w:eastAsia="Arial" w:ascii="Arial"/>
          <w:spacing w:val="1"/>
          <w:w w:val="103"/>
          <w:sz w:val="17"/>
          <w:szCs w:val="17"/>
        </w:rPr>
        <w:t>f</w:t>
      </w:r>
      <w:r>
        <w:rPr>
          <w:rFonts w:cs="Arial" w:hAnsi="Arial" w:eastAsia="Arial" w:ascii="Arial"/>
          <w:spacing w:val="0"/>
          <w:w w:val="102"/>
          <w:sz w:val="17"/>
          <w:szCs w:val="17"/>
        </w:rPr>
        <w:t>ic</w:t>
      </w:r>
      <w:r>
        <w:rPr>
          <w:rFonts w:cs="Arial" w:hAnsi="Arial" w:eastAsia="Arial" w:ascii="Arial"/>
          <w:spacing w:val="1"/>
          <w:w w:val="102"/>
          <w:sz w:val="17"/>
          <w:szCs w:val="17"/>
        </w:rPr>
        <w:t>o</w:t>
      </w:r>
      <w:r>
        <w:rPr>
          <w:rFonts w:cs="Arial" w:hAnsi="Arial" w:eastAsia="Arial" w:ascii="Arial"/>
          <w:spacing w:val="0"/>
          <w:w w:val="103"/>
          <w:sz w:val="17"/>
          <w:szCs w:val="17"/>
        </w:rPr>
        <w:t>s.</w:t>
      </w:r>
      <w:r>
        <w:rPr>
          <w:rFonts w:cs="Arial" w:hAnsi="Arial" w:eastAsia="Arial" w:ascii="Arial"/>
          <w:spacing w:val="0"/>
          <w:w w:val="100"/>
          <w:sz w:val="17"/>
          <w:szCs w:val="17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2144" w:right="2999"/>
        <w:sectPr>
          <w:pgMar w:header="0" w:footer="1073" w:top="420" w:bottom="280" w:left="1300" w:right="460"/>
          <w:headerReference w:type="default" r:id="rId11"/>
          <w:footerReference w:type="default" r:id="rId12"/>
          <w:pgSz w:w="11920" w:h="16840"/>
        </w:sectPr>
      </w:pPr>
      <w:r>
        <w:pict>
          <v:shape type="#_x0000_t202" style="position:absolute;margin-left:549.153pt;margin-top:522.904pt;width:19.9835pt;height:251.224pt;mso-position-horizontal-relative:page;mso-position-vertical-relative:page;z-index:-396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21" w:lineRule="exact" w:line="120"/>
                    <w:ind w:left="20" w:right="195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4A3HH4YSW4PJCCHN</w:t>
                  </w:r>
                  <w:r>
                    <w:rPr>
                      <w:rFonts w:cs="Arial" w:hAnsi="Arial" w:eastAsia="Arial" w:ascii="Arial"/>
                      <w:spacing w:val="1"/>
                      <w:w w:val="100"/>
                      <w:sz w:val="12"/>
                      <w:szCs w:val="12"/>
                    </w:rPr>
                    <w:t>M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RN7P34MH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lineRule="exact" w:line="120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-4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</w:t>
                  </w:r>
                  <w:r>
                    <w:rPr>
                      <w:rFonts w:cs="Arial" w:hAnsi="Arial" w:eastAsia="Arial" w:ascii="Arial"/>
                      <w:spacing w:val="1"/>
                      <w:w w:val="100"/>
                      <w:sz w:val="12"/>
                      <w:szCs w:val="12"/>
                    </w:rPr>
                    <w:t>m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ente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-5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-5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-4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-1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Ó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99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822" w:right="1017"/>
      </w:pPr>
      <w:r>
        <w:pict>
          <v:group style="position:absolute;margin-left:84.275pt;margin-top:55.1731pt;width:426.8pt;height:1.69pt;mso-position-horizontal-relative:page;mso-position-vertical-relative:paragraph;z-index:-395" coordorigin="1686,1103" coordsize="8536,34">
            <v:shape style="position:absolute;left:1702;top:1120;width:8503;height:0" coordorigin="1702,1120" coordsize="8503,0" path="m1702,1120l10205,1120e" filled="f" stroked="t" strokeweight="1.65pt" strokecolor="#9F9F9F">
              <v:path arrowok="t"/>
            </v:shape>
            <v:shape style="position:absolute;left:1702;top:1107;width:5;height:0" coordorigin="1702,1107" coordsize="5,0" path="m1702,1107l1707,1107e" filled="f" stroked="t" strokeweight="0.34001pt" strokecolor="#9F9F9F">
              <v:path arrowok="t"/>
            </v:shape>
            <v:shape style="position:absolute;left:1702;top:1107;width:5;height:0" coordorigin="1702,1107" coordsize="5,0" path="m1702,1107l1707,1107e" filled="f" stroked="t" strokeweight="0.34001pt" strokecolor="#9F9F9F">
              <v:path arrowok="t"/>
            </v:shape>
            <v:shape style="position:absolute;left:1707;top:1107;width:8495;height:0" coordorigin="1707,1107" coordsize="8495,0" path="m1707,1107l10202,1107e" filled="f" stroked="t" strokeweight="0.34001pt" strokecolor="#9F9F9F">
              <v:path arrowok="t"/>
            </v:shape>
            <v:shape style="position:absolute;left:10202;top:1107;width:5;height:0" coordorigin="10202,1107" coordsize="5,0" path="m10202,1107l10207,1107e" filled="f" stroked="t" strokeweight="0.34001pt" strokecolor="#E2E2E2">
              <v:path arrowok="t"/>
            </v:shape>
            <v:shape style="position:absolute;left:10202;top:1107;width:5;height:0" coordorigin="10202,1107" coordsize="5,0" path="m10202,1107l10207,1107e" filled="f" stroked="t" strokeweight="0.34001pt" strokecolor="#9F9F9F">
              <v:path arrowok="t"/>
            </v:shape>
            <v:shape style="position:absolute;left:1702;top:1121;width:5;height:0" coordorigin="1702,1121" coordsize="5,0" path="m1702,1121l1707,1121e" filled="f" stroked="t" strokeweight="1.18pt" strokecolor="#9F9F9F">
              <v:path arrowok="t"/>
            </v:shape>
            <v:shape style="position:absolute;left:10202;top:1121;width:5;height:0" coordorigin="10202,1121" coordsize="5,0" path="m10202,1121l10207,1121e" filled="f" stroked="t" strokeweight="1.18pt" strokecolor="#E2E2E2">
              <v:path arrowok="t"/>
            </v:shape>
            <v:shape style="position:absolute;left:1702;top:1134;width:5;height:0" coordorigin="1702,1134" coordsize="5,0" path="m1702,1134l1707,1134e" filled="f" stroked="t" strokeweight="0.34001pt" strokecolor="#9F9F9F">
              <v:path arrowok="t"/>
            </v:shape>
            <v:shape style="position:absolute;left:1702;top:1134;width:5;height:0" coordorigin="1702,1134" coordsize="5,0" path="m1702,1134l1707,1134e" filled="f" stroked="t" strokeweight="0.34001pt" strokecolor="#E2E2E2">
              <v:path arrowok="t"/>
            </v:shape>
            <v:shape style="position:absolute;left:1707;top:1134;width:8495;height:0" coordorigin="1707,1134" coordsize="8495,0" path="m1707,1134l10202,1134e" filled="f" stroked="t" strokeweight="0.34001pt" strokecolor="#E2E2E2">
              <v:path arrowok="t"/>
            </v:shape>
            <v:shape style="position:absolute;left:10202;top:1134;width:5;height:0" coordorigin="10202,1134" coordsize="5,0" path="m10202,1134l10207,1134e" filled="f" stroked="t" strokeweight="0.34001pt" strokecolor="#E2E2E2">
              <v:path arrowok="t"/>
            </v:shape>
            <v:shape style="position:absolute;left:10202;top:1134;width:5;height:0" coordorigin="10202,1134" coordsize="5,0" path="m10202,1134l10207,1134e" filled="f" stroked="t" strokeweight="0.34001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IT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3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cumpl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diato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n.º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158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ié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82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Adjunte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omprob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182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11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nifi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dichos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542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omprob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327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lazo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dvi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olonga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7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ndicios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públicos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47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valore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isci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8/2018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ia)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municip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obstru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olucion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niegu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50" w:hanging="360"/>
      </w:pPr>
      <w:r>
        <w:pict>
          <v:group style="position:absolute;margin-left:84.275pt;margin-top:64.9931pt;width:426.8pt;height:1.72pt;mso-position-horizontal-relative:page;mso-position-vertical-relative:paragraph;z-index:-394" coordorigin="1685,1300" coordsize="8536,34">
            <v:shape style="position:absolute;left:1702;top:1316;width:8503;height:0" coordorigin="1702,1316" coordsize="8503,0" path="m1702,1316l10205,1316e" filled="f" stroked="t" strokeweight="1.65pt" strokecolor="#9F9F9F">
              <v:path arrowok="t"/>
            </v:shape>
            <v:shape style="position:absolute;left:1702;top:1304;width:5;height:0" coordorigin="1702,1304" coordsize="5,0" path="m1702,1304l1707,1304e" filled="f" stroked="t" strokeweight="0.33999pt" strokecolor="#9F9F9F">
              <v:path arrowok="t"/>
            </v:shape>
            <v:shape style="position:absolute;left:1702;top:1304;width:5;height:0" coordorigin="1702,1304" coordsize="5,0" path="m1702,1304l1707,1304e" filled="f" stroked="t" strokeweight="0.33999pt" strokecolor="#9F9F9F">
              <v:path arrowok="t"/>
            </v:shape>
            <v:shape style="position:absolute;left:1707;top:1304;width:8495;height:0" coordorigin="1707,1304" coordsize="8495,0" path="m1707,1304l10202,1304e" filled="f" stroked="t" strokeweight="0.33999pt" strokecolor="#9F9F9F">
              <v:path arrowok="t"/>
            </v:shape>
            <v:shape style="position:absolute;left:10202;top:1304;width:5;height:0" coordorigin="10202,1304" coordsize="5,0" path="m10202,1304l10207,1304e" filled="f" stroked="t" strokeweight="0.33999pt" strokecolor="#E2E2E2">
              <v:path arrowok="t"/>
            </v:shape>
            <v:shape style="position:absolute;left:10202;top:1304;width:5;height:0" coordorigin="10202,1304" coordsize="5,0" path="m10202,1304l10207,1304e" filled="f" stroked="t" strokeweight="0.33999pt" strokecolor="#9F9F9F">
              <v:path arrowok="t"/>
            </v:shape>
            <v:shape style="position:absolute;left:1702;top:1318;width:5;height:0" coordorigin="1702,1318" coordsize="5,0" path="m1702,1318l1707,1318e" filled="f" stroked="t" strokeweight="1.18pt" strokecolor="#9F9F9F">
              <v:path arrowok="t"/>
            </v:shape>
            <v:shape style="position:absolute;left:10202;top:1318;width:5;height:0" coordorigin="10202,1318" coordsize="5,0" path="m10202,1318l10207,1318e" filled="f" stroked="t" strokeweight="1.18pt" strokecolor="#E2E2E2">
              <v:path arrowok="t"/>
            </v:shape>
            <v:shape style="position:absolute;left:1702;top:1331;width:5;height:0" coordorigin="1702,1331" coordsize="5,0" path="m1702,1331l1707,1331e" filled="f" stroked="t" strokeweight="0.33999pt" strokecolor="#9F9F9F">
              <v:path arrowok="t"/>
            </v:shape>
            <v:shape style="position:absolute;left:1702;top:1331;width:5;height:0" coordorigin="1702,1331" coordsize="5,0" path="m1702,1331l1707,1331e" filled="f" stroked="t" strokeweight="0.33999pt" strokecolor="#E2E2E2">
              <v:path arrowok="t"/>
            </v:shape>
            <v:shape style="position:absolute;left:1707;top:1331;width:8495;height:0" coordorigin="1707,1331" coordsize="8495,0" path="m1707,1331l10202,1331e" filled="f" stroked="t" strokeweight="0.33999pt" strokecolor="#E2E2E2">
              <v:path arrowok="t"/>
            </v:shape>
            <v:shape style="position:absolute;left:10202;top:1331;width:5;height:0" coordorigin="10202,1331" coordsize="5,0" path="m10202,1331l10207,1331e" filled="f" stroked="t" strokeweight="0.33999pt" strokecolor="#E2E2E2">
              <v:path arrowok="t"/>
            </v:shape>
            <v:shape style="position:absolute;left:10202;top:1331;width:5;height:0" coordorigin="10202,1331" coordsize="5,0" path="m10202,1331l10207,1331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obstru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2" w:right="67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áx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untamiento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prob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rito.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rp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bsoluta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investig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nía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rzo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2025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Fdo.: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lgado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0931472C</w:t>
      </w:r>
    </w:p>
    <w:sectPr>
      <w:pgMar w:header="0" w:footer="0" w:top="1320" w:bottom="280" w:left="1600" w:right="1660"/>
      <w:headerReference w:type="default" r:id="rId14"/>
      <w:footerReference w:type="default" r:id="rId15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84.104pt;margin-top:251.659pt;width:414.224pt;height:31.04pt;mso-position-horizontal-relative:page;mso-position-vertical-relative:page;z-index:-39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7"/>
                    <w:szCs w:val="27"/>
                  </w:rPr>
                  <w:jc w:val="left"/>
                  <w:spacing w:lineRule="exact" w:line="280"/>
                  <w:ind w:left="20" w:right="-41"/>
                </w:pP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Ó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4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X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IE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STA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X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OBRE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7"/>
                    <w:szCs w:val="27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7"/>
                    <w:szCs w:val="27"/>
                  </w:rPr>
                  <w:jc w:val="left"/>
                  <w:spacing w:lineRule="exact" w:line="300"/>
                  <w:ind w:left="20"/>
                </w:pP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X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IST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4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OS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7"/>
                    <w:szCs w:val="27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7"/>
                    <w:szCs w:val="27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7"/>
                    <w:szCs w:val="27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7"/>
                    <w:szCs w:val="27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7"/>
                    <w:szCs w:val="27"/>
                  </w:rPr>
                  <w:t>GO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7"/>
                    <w:szCs w:val="27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4.104pt;margin-top:296.474pt;width:66.692pt;height:14pt;mso-position-horizontal-relative:page;mso-position-vertical-relative:page;z-index:-39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EX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ONG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: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02.1pt;margin-top:324.194pt;width:11pt;height:14pt;mso-position-horizontal-relative:page;mso-position-vertical-relative:page;z-index:-395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1.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120.1pt;margin-top:324.194pt;width:390.716pt;height:428.046pt;mso-position-horizontal-relative:page;mso-position-vertical-relative:page;z-index:-39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3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2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iento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sol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fi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Co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jo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(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Ex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.º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1584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2024)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 w:right="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Exp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diente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n.º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15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8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4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2024,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ste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Cons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jo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nsp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tó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una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solución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mato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rá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ter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fi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me,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Ayuntamiento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comp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go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del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Exp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diente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RES/2020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/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235.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día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hoy,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Ayuntami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nto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tal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umento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xpl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algu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Esta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sta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nf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nge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los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í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ulos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sigu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19/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2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013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sitúa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nsión.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Exigencia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legal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sta,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xista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 w:right="123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Ayunt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stá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oblig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virt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19/2013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39/2015,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2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tar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fo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x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mi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sol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ud.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pos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omprob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go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lam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dos,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be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omun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rlo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por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rito,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indic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inexist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orm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dichos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umentos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mot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sp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sta.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va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rsist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sin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ju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fi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consti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uye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una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vulne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í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105.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)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Cons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Española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ntal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info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públ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</w:t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 w:right="-41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sta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itar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tas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prá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2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tas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ante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Fiscalía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 w:right="57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quie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sta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—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onfi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inexist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—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fin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tar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isc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í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si,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como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mo,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onfi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q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rjui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ien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mun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ipal.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Enti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que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sta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ob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posible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intento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ub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á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irr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gul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uptas.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Con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spu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sta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x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sa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—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por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los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ompr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irm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q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xis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—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bsolutam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ra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mos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una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ntual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malv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por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omisión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rts.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404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432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ódigo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l).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Grav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osi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juicio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ó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ico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nun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iado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por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lor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umu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que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pod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ía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su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rar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los</w:t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 w:right="228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90.000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uros.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onfi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ma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que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ing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dich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í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públi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nos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halla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íamos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nte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rio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norme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susc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pt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ble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iones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les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ip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ina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ias.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una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ontest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102.1pt;margin-top:434.614pt;width:11pt;height:14pt;mso-position-horizontal-relative:page;mso-position-vertical-relative:page;z-index:-393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2.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102.1pt;margin-top:545.014pt;width:11pt;height:14pt;mso-position-horizontal-relative:page;mso-position-vertical-relative:page;z-index:-39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3.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102.1pt;margin-top:683.044pt;width:11pt;height:14pt;mso-position-horizontal-relative:page;mso-position-vertical-relative:page;z-index:-391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4.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868pt;margin-top:778.333pt;width:35.0445pt;height:34.564pt;mso-position-horizontal-relative:page;mso-position-vertical-relative:page;z-index:-390">
          <v:imagedata o:title="" r:id="rId1"/>
        </v:shape>
      </w:pict>
    </w:r>
    <w:r>
      <w:pict>
        <v:group style="position:absolute;margin-left:70.8839pt;margin-top:782.391pt;width:453.583pt;height:0pt;mso-position-horizontal-relative:page;mso-position-vertical-relative:page;z-index:-389" coordorigin="1418,15648" coordsize="9072,0">
          <v:shape style="position:absolute;left:1418;top:15648;width:9072;height:0" coordorigin="1418,15648" coordsize="9072,0" path="m1418,15648l10489,15648e" filled="f" stroked="t" strokeweight="0.849847pt" strokecolor="#000000">
            <v:path arrowok="t"/>
          </v:shape>
          <w10:wrap type="none"/>
        </v:group>
      </w:pict>
    </w:r>
    <w:r>
      <w:pict>
        <v:shape type="#_x0000_t202" style="position:absolute;margin-left:202.838pt;margin-top:792.91pt;width:189.561pt;height:10.9729pt;mso-position-horizontal-relative:page;mso-position-vertical-relative:page;z-index:-38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s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ejo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s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p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cia</w:t>
                </w:r>
                <w:r>
                  <w:rPr>
                    <w:rFonts w:cs="Arial" w:hAnsi="Arial" w:eastAsia="Arial" w:ascii="Arial"/>
                    <w:b/>
                    <w:spacing w:val="-1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u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en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G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b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ie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86pt;margin-top:811.299pt;width:233.782pt;height:9.47743pt;mso-position-horizontal-relative:page;mso-position-vertical-relative:page;z-index:-38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ind w:left="20" w:right="-22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lle</w:t>
                </w:r>
                <w:r>
                  <w:rPr>
                    <w:rFonts w:cs="Arial" w:hAnsi="Arial" w:eastAsia="Arial" w:ascii="Arial"/>
                    <w:spacing w:val="-3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-2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b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ascal</w:t>
                </w:r>
                <w:r>
                  <w:rPr>
                    <w:rFonts w:cs="Arial" w:hAnsi="Arial" w:eastAsia="Arial" w:ascii="Arial"/>
                    <w:spacing w:val="-5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-1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-5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0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3</w:t>
                </w:r>
                <w:r>
                  <w:rPr>
                    <w:rFonts w:cs="Arial" w:hAnsi="Arial" w:eastAsia="Arial" w:ascii="Arial"/>
                    <w:spacing w:val="-4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M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adrid).</w:t>
                </w:r>
                <w:r>
                  <w:rPr>
                    <w:rFonts w:cs="Arial" w:hAnsi="Arial" w:eastAsia="Arial" w:ascii="Arial"/>
                    <w:spacing w:val="-6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-3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319.</w:t>
                </w:r>
                <w:r>
                  <w:rPr>
                    <w:rFonts w:cs="Arial" w:hAnsi="Arial" w:eastAsia="Arial" w:ascii="Arial"/>
                    <w:spacing w:val="-8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x: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868pt;margin-top:778.333pt;width:35.0445pt;height:34.564pt;mso-position-horizontal-relative:page;mso-position-vertical-relative:page;z-index:-386">
          <v:imagedata o:title="" r:id="rId1"/>
        </v:shape>
      </w:pict>
    </w:r>
    <w:r>
      <w:pict>
        <v:group style="position:absolute;margin-left:70.8839pt;margin-top:782.391pt;width:453.583pt;height:0pt;mso-position-horizontal-relative:page;mso-position-vertical-relative:page;z-index:-385" coordorigin="1418,15648" coordsize="9072,0">
          <v:shape style="position:absolute;left:1418;top:15648;width:9072;height:0" coordorigin="1418,15648" coordsize="9072,0" path="m1418,15648l10489,15648e" filled="f" stroked="t" strokeweight="0.849847pt" strokecolor="#000000">
            <v:path arrowok="t"/>
          </v:shape>
          <w10:wrap type="none"/>
        </v:group>
      </w:pict>
    </w:r>
    <w:r>
      <w:pict>
        <v:shape type="#_x0000_t202" style="position:absolute;margin-left:202.838pt;margin-top:792.91pt;width:189.561pt;height:10.9729pt;mso-position-horizontal-relative:page;mso-position-vertical-relative:page;z-index:-38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s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ejo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s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p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cia</w:t>
                </w:r>
                <w:r>
                  <w:rPr>
                    <w:rFonts w:cs="Arial" w:hAnsi="Arial" w:eastAsia="Arial" w:ascii="Arial"/>
                    <w:b/>
                    <w:spacing w:val="-1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u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en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G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b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ie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86pt;margin-top:811.299pt;width:233.782pt;height:9.47743pt;mso-position-horizontal-relative:page;mso-position-vertical-relative:page;z-index:-38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ind w:left="20" w:right="-22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lle</w:t>
                </w:r>
                <w:r>
                  <w:rPr>
                    <w:rFonts w:cs="Arial" w:hAnsi="Arial" w:eastAsia="Arial" w:ascii="Arial"/>
                    <w:spacing w:val="-3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-2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b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ascal</w:t>
                </w:r>
                <w:r>
                  <w:rPr>
                    <w:rFonts w:cs="Arial" w:hAnsi="Arial" w:eastAsia="Arial" w:ascii="Arial"/>
                    <w:spacing w:val="-5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-1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-5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0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3</w:t>
                </w:r>
                <w:r>
                  <w:rPr>
                    <w:rFonts w:cs="Arial" w:hAnsi="Arial" w:eastAsia="Arial" w:ascii="Arial"/>
                    <w:spacing w:val="-4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M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adrid).</w:t>
                </w:r>
                <w:r>
                  <w:rPr>
                    <w:rFonts w:cs="Arial" w:hAnsi="Arial" w:eastAsia="Arial" w:ascii="Arial"/>
                    <w:spacing w:val="-6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-3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319.</w:t>
                </w:r>
                <w:r>
                  <w:rPr>
                    <w:rFonts w:cs="Arial" w:hAnsi="Arial" w:eastAsia="Arial" w:ascii="Arial"/>
                    <w:spacing w:val="-8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</w:t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15"/>
                    <w:szCs w:val="15"/>
                  </w:rPr>
                  <w:t>a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x: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84.275pt;margin-top:232.75pt;width:426.8pt;height:1.68pt;mso-position-horizontal-relative:page;mso-position-vertical-relative:page;z-index:-400" coordorigin="1686,4655" coordsize="8536,34">
          <v:shape style="position:absolute;left:1702;top:4671;width:8503;height:0" coordorigin="1702,4671" coordsize="8503,0" path="m1702,4671l10205,4671e" filled="f" stroked="t" strokeweight="1.65pt" strokecolor="#9F9F9F">
            <v:path arrowok="t"/>
          </v:shape>
          <v:shape style="position:absolute;left:1702;top:4659;width:5;height:0" coordorigin="1702,4659" coordsize="5,0" path="m1702,4659l1707,4659e" filled="f" stroked="t" strokeweight="0.33999pt" strokecolor="#9F9F9F">
            <v:path arrowok="t"/>
          </v:shape>
          <v:shape style="position:absolute;left:1702;top:4659;width:5;height:0" coordorigin="1702,4659" coordsize="5,0" path="m1702,4659l1707,4659e" filled="f" stroked="t" strokeweight="0.33999pt" strokecolor="#9F9F9F">
            <v:path arrowok="t"/>
          </v:shape>
          <v:shape style="position:absolute;left:1707;top:4659;width:8495;height:0" coordorigin="1707,4659" coordsize="8495,0" path="m1707,4659l10202,4659e" filled="f" stroked="t" strokeweight="0.33999pt" strokecolor="#9F9F9F">
            <v:path arrowok="t"/>
          </v:shape>
          <v:shape style="position:absolute;left:10202;top:4659;width:5;height:0" coordorigin="10202,4659" coordsize="5,0" path="m10202,4659l10207,4659e" filled="f" stroked="t" strokeweight="0.33999pt" strokecolor="#E2E2E2">
            <v:path arrowok="t"/>
          </v:shape>
          <v:shape style="position:absolute;left:10202;top:4659;width:5;height:0" coordorigin="10202,4659" coordsize="5,0" path="m10202,4659l10207,4659e" filled="f" stroked="t" strokeweight="0.33999pt" strokecolor="#9F9F9F">
            <v:path arrowok="t"/>
          </v:shape>
          <v:shape style="position:absolute;left:1702;top:4672;width:5;height:0" coordorigin="1702,4672" coordsize="5,0" path="m1702,4672l1707,4672e" filled="f" stroked="t" strokeweight="1.18pt" strokecolor="#9F9F9F">
            <v:path arrowok="t"/>
          </v:shape>
          <v:shape style="position:absolute;left:10202;top:4672;width:5;height:0" coordorigin="10202,4672" coordsize="5,0" path="m10202,4672l10207,4672e" filled="f" stroked="t" strokeweight="1.18pt" strokecolor="#E2E2E2">
            <v:path arrowok="t"/>
          </v:shape>
          <v:shape style="position:absolute;left:1702;top:4685;width:5;height:0" coordorigin="1702,4685" coordsize="5,0" path="m1702,4685l1707,4685e" filled="f" stroked="t" strokeweight="0.34001pt" strokecolor="#9F9F9F">
            <v:path arrowok="t"/>
          </v:shape>
          <v:shape style="position:absolute;left:1702;top:4685;width:5;height:0" coordorigin="1702,4685" coordsize="5,0" path="m1702,4685l1707,4685e" filled="f" stroked="t" strokeweight="0.34001pt" strokecolor="#E2E2E2">
            <v:path arrowok="t"/>
          </v:shape>
          <v:shape style="position:absolute;left:1707;top:4685;width:8495;height:0" coordorigin="1707,4685" coordsize="8495,0" path="m1707,4685l10202,4685e" filled="f" stroked="t" strokeweight="0.34001pt" strokecolor="#E2E2E2">
            <v:path arrowok="t"/>
          </v:shape>
          <v:shape style="position:absolute;left:10202;top:4685;width:5;height:0" coordorigin="10202,4685" coordsize="5,0" path="m10202,4685l10207,4685e" filled="f" stroked="t" strokeweight="0.34001pt" strokecolor="#E2E2E2">
            <v:path arrowok="t"/>
          </v:shape>
          <v:shape style="position:absolute;left:10202;top:4685;width:5;height:0" coordorigin="10202,4685" coordsize="5,0" path="m10202,4685l10207,4685e" filled="f" stroked="t" strokeweight="0.34001pt" strokecolor="#E2E2E2">
            <v:path arrowok="t"/>
          </v:shape>
          <w10:wrap type="none"/>
        </v:group>
      </w:pict>
    </w:r>
    <w:r>
      <w:pict>
        <v:shape type="#_x0000_t202" style="position:absolute;margin-left:84.104pt;margin-top:71.3239pt;width:359.996pt;height:41.6pt;mso-position-horizontal-relative:page;mso-position-vertical-relative:page;z-index:-399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TEN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IÓN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DEL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CONS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JO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DE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3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NSPA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EN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BU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2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BI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fe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ia: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Ex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diente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n.º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1584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2024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4.104pt;margin-top:126.764pt;width:185.024pt;height:83pt;mso-position-horizontal-relative:page;mso-position-vertical-relative:page;z-index:-39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D.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ú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Cá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2"/>
                    <w:w w:val="100"/>
                    <w:sz w:val="24"/>
                    <w:szCs w:val="24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é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z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alga</w:t>
                </w:r>
                <w:r>
                  <w:rPr>
                    <w:rFonts w:cs="Times New Roman" w:hAnsi="Times New Roman" w:eastAsia="Times New Roman" w:ascii="Times New Roman"/>
                    <w:b/>
                    <w:spacing w:val="1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b/>
                    <w:spacing w:val="-1"/>
                    <w:w w:val="100"/>
                    <w:sz w:val="24"/>
                    <w:szCs w:val="24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spacing w:val="0"/>
                    <w:w w:val="100"/>
                    <w:sz w:val="24"/>
                    <w:szCs w:val="24"/>
                  </w:rPr>
                  <w:t>0931472C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Lomas,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Lug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rio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36</w:t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 w:right="301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33595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lorio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lan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s,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Asturi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s)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l.: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620070182</w:t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Em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: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 </w:t>
                </w:r>
                <w:hyperlink r:id="rId1"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spacing w:val="-1"/>
                      <w:w w:val="100"/>
                      <w:sz w:val="24"/>
                      <w:szCs w:val="24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lgado</w:t>
                  </w:r>
                  <w:r>
                    <w:rPr>
                      <w:rFonts w:cs="Times New Roman" w:hAnsi="Times New Roman" w:eastAsia="Times New Roman" w:ascii="Times New Roman"/>
                      <w:spacing w:val="-1"/>
                      <w:w w:val="100"/>
                      <w:sz w:val="24"/>
                      <w:szCs w:val="24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spacing w:val="-2"/>
                      <w:w w:val="100"/>
                      <w:sz w:val="24"/>
                      <w:szCs w:val="24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hi</w:t>
                  </w:r>
                  <w:r>
                    <w:rPr>
                      <w:rFonts w:cs="Times New Roman" w:hAnsi="Times New Roman" w:eastAsia="Times New Roman" w:ascii="Times New Roman"/>
                      <w:spacing w:val="1"/>
                      <w:w w:val="100"/>
                      <w:sz w:val="24"/>
                      <w:szCs w:val="24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spacing w:val="1"/>
                      <w:w w:val="100"/>
                      <w:sz w:val="24"/>
                      <w:szCs w:val="24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spacing w:val="-1"/>
                      <w:w w:val="100"/>
                      <w:sz w:val="24"/>
                      <w:szCs w:val="24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t@gm</w:t>
                  </w:r>
                  <w:r>
                    <w:rPr>
                      <w:rFonts w:cs="Times New Roman" w:hAnsi="Times New Roman" w:eastAsia="Times New Roman" w:ascii="Times New Roman"/>
                      <w:spacing w:val="-1"/>
                      <w:w w:val="100"/>
                      <w:sz w:val="24"/>
                      <w:szCs w:val="24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spacing w:val="1"/>
                      <w:w w:val="100"/>
                      <w:sz w:val="24"/>
                      <w:szCs w:val="24"/>
                    </w:rPr>
                    <w:t>l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spacing w:val="-1"/>
                      <w:w w:val="100"/>
                      <w:sz w:val="24"/>
                      <w:szCs w:val="24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4"/>
                      <w:szCs w:val="24"/>
                    </w:rPr>
                    <w:t>om</w:t>
                  </w:r>
                </w:hyperlink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image" Target="media\image2.png"/><Relationship Id="rId9" Type="http://schemas.openxmlformats.org/officeDocument/2006/relationships/image" Target="media\image3.jpg"/><Relationship Id="rId10" Type="http://schemas.openxmlformats.org/officeDocument/2006/relationships/hyperlink" Target="mailto:Cl@ve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\image3.jpg"/><Relationship Id="rId14" Type="http://schemas.openxmlformats.org/officeDocument/2006/relationships/header" Target="header4.xml"/><Relationship Id="rId15" Type="http://schemas.openxmlformats.org/officeDocument/2006/relationships/footer" Target="footer4.xml"/></Relationships>

</file>

<file path=word/_rels/footer2.xml.rels><?xml version="1.0" encoding="UTF-8" standalone="yes"?>
<Relationships xmlns="http://schemas.openxmlformats.org/package/2006/relationships"><Relationship Id="rId1" Type="http://schemas.openxmlformats.org/officeDocument/2006/relationships/image" Target="media\image1.png"/></Relationships>

</file>

<file path=word/_rels/footer3.xml.rels><?xml version="1.0" encoding="UTF-8" standalone="yes"?>
<Relationships xmlns="http://schemas.openxmlformats.org/package/2006/relationships"><Relationship Id="rId1" Type="http://schemas.openxmlformats.org/officeDocument/2006/relationships/image" Target="media\image4.png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hyperlink" Target="mailto:salgadoarchitect@gmail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