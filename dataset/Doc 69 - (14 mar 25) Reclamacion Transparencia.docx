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Default Extension="png" ContentType="image/png"/>
  <Default Extension="jpg" ContentType="image/jp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7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Ú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GUTI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EZ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ALGA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0931472C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Lomas,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36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5225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33595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–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Asturi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l.: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620070182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hyperlink r:id="rId4"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: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 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salg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do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r</w:t>
        </w:r>
        <w:r>
          <w:rPr>
            <w:rFonts w:cs="Times New Roman" w:hAnsi="Times New Roman" w:eastAsia="Times New Roman" w:ascii="Times New Roman"/>
            <w:spacing w:val="-2"/>
            <w:w w:val="100"/>
            <w:sz w:val="24"/>
            <w:szCs w:val="24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hi</w:t>
        </w:r>
        <w:r>
          <w:rPr>
            <w:rFonts w:cs="Times New Roman" w:hAnsi="Times New Roman" w:eastAsia="Times New Roman" w:ascii="Times New Roman"/>
            <w:spacing w:val="1"/>
            <w:w w:val="100"/>
            <w:sz w:val="24"/>
            <w:szCs w:val="24"/>
          </w:rPr>
          <w:t>t</w:t>
        </w:r>
        <w:r>
          <w:rPr>
            <w:rFonts w:cs="Times New Roman" w:hAnsi="Times New Roman" w:eastAsia="Times New Roman" w:ascii="Times New Roman"/>
            <w:spacing w:val="1"/>
            <w:w w:val="100"/>
            <w:sz w:val="24"/>
            <w:szCs w:val="24"/>
          </w:rPr>
          <w:t>e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t@gm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i</w:t>
        </w:r>
        <w:r>
          <w:rPr>
            <w:rFonts w:cs="Times New Roman" w:hAnsi="Times New Roman" w:eastAsia="Times New Roman" w:ascii="Times New Roman"/>
            <w:spacing w:val="1"/>
            <w:w w:val="100"/>
            <w:sz w:val="24"/>
            <w:szCs w:val="24"/>
          </w:rPr>
          <w:t>l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.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om</w:t>
        </w:r>
      </w:hyperlink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2163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CONSEJO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REN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ia: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37/2025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SGRCAyEL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2025)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102"/>
      </w:pPr>
      <w:r>
        <w:pict>
          <v:group style="position:absolute;margin-left:84.25pt;margin-top:37.3931pt;width:426.85pt;height:1.73pt;mso-position-horizontal-relative:page;mso-position-vertical-relative:paragraph;z-index:-591" coordorigin="1685,748" coordsize="8537,35">
            <v:shape style="position:absolute;left:1702;top:765;width:8503;height:0" coordorigin="1702,765" coordsize="8503,0" path="m1702,765l10205,765e" filled="f" stroked="t" strokeweight="1.7pt" strokecolor="#9F9F9F">
              <v:path arrowok="t"/>
            </v:shape>
            <v:shape style="position:absolute;left:1702;top:753;width:5;height:0" coordorigin="1702,753" coordsize="5,0" path="m1702,753l1707,753e" filled="f" stroked="t" strokeweight="0.34002pt" strokecolor="#9F9F9F">
              <v:path arrowok="t"/>
            </v:shape>
            <v:shape style="position:absolute;left:1702;top:753;width:5;height:0" coordorigin="1702,753" coordsize="5,0" path="m1702,753l1707,753e" filled="f" stroked="t" strokeweight="0.34002pt" strokecolor="#9F9F9F">
              <v:path arrowok="t"/>
            </v:shape>
            <v:shape style="position:absolute;left:1707;top:753;width:8495;height:0" coordorigin="1707,753" coordsize="8495,0" path="m1707,753l10202,753e" filled="f" stroked="t" strokeweight="0.34002pt" strokecolor="#9F9F9F">
              <v:path arrowok="t"/>
            </v:shape>
            <v:shape style="position:absolute;left:10202;top:753;width:5;height:0" coordorigin="10202,753" coordsize="5,0" path="m10202,753l10207,753e" filled="f" stroked="t" strokeweight="0.34002pt" strokecolor="#E2E2E2">
              <v:path arrowok="t"/>
            </v:shape>
            <v:shape style="position:absolute;left:10202;top:753;width:5;height:0" coordorigin="10202,753" coordsize="5,0" path="m10202,753l10207,753e" filled="f" stroked="t" strokeweight="0.34002pt" strokecolor="#9F9F9F">
              <v:path arrowok="t"/>
            </v:shape>
            <v:shape style="position:absolute;left:1702;top:766;width:5;height:0" coordorigin="1702,766" coordsize="5,0" path="m1702,766l1707,766e" filled="f" stroked="t" strokeweight="1.18pt" strokecolor="#9F9F9F">
              <v:path arrowok="t"/>
            </v:shape>
            <v:shape style="position:absolute;left:10202;top:766;width:5;height:0" coordorigin="10202,766" coordsize="5,0" path="m10202,766l10207,766e" filled="f" stroked="t" strokeweight="1.18pt" strokecolor="#E2E2E2">
              <v:path arrowok="t"/>
            </v:shape>
            <v:shape style="position:absolute;left:1702;top:779;width:5;height:0" coordorigin="1702,779" coordsize="5,0" path="m1702,779l1707,779e" filled="f" stroked="t" strokeweight="0.33999pt" strokecolor="#9F9F9F">
              <v:path arrowok="t"/>
            </v:shape>
            <v:shape style="position:absolute;left:1702;top:779;width:5;height:0" coordorigin="1702,779" coordsize="5,0" path="m1702,779l1707,779e" filled="f" stroked="t" strokeweight="0.33999pt" strokecolor="#E2E2E2">
              <v:path arrowok="t"/>
            </v:shape>
            <v:shape style="position:absolute;left:1707;top:779;width:8495;height:0" coordorigin="1707,779" coordsize="8495,0" path="m1707,779l10202,779e" filled="f" stroked="t" strokeweight="0.33999pt" strokecolor="#E2E2E2">
              <v:path arrowok="t"/>
            </v:shape>
            <v:shape style="position:absolute;left:10202;top:779;width:5;height:0" coordorigin="10202,779" coordsize="5,0" path="m10202,779l10207,779e" filled="f" stroked="t" strokeweight="0.33999pt" strokecolor="#E2E2E2">
              <v:path arrowok="t"/>
            </v:shape>
            <v:shape style="position:absolute;left:10202;top:779;width:5;height:0" coordorigin="10202,779" coordsize="5,0" path="m10202,779l10207,779e" filled="f" stroked="t" strokeweight="0.33999pt" strokecolor="#E2E2E2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viedo,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14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rzo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2025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36"/>
          <w:szCs w:val="36"/>
        </w:rPr>
        <w:jc w:val="left"/>
        <w:spacing w:before="13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EXPONG</w:t>
      </w:r>
      <w:r>
        <w:rPr>
          <w:rFonts w:cs="Times New Roman" w:hAnsi="Times New Roman" w:eastAsia="Times New Roman" w:ascii="Times New Roman"/>
          <w:b/>
          <w:spacing w:val="1"/>
          <w:w w:val="100"/>
          <w:sz w:val="36"/>
          <w:szCs w:val="36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36"/>
          <w:szCs w:val="36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Valo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tada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ist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227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2025,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notifi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ión,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pudiendo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sma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tróni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jo.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left"/>
        <w:spacing w:before="3" w:lineRule="exact" w:line="260"/>
        <w:ind w:left="1542" w:right="155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visado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minu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iosa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umentos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ífi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nté,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biendo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left"/>
        <w:spacing w:lineRule="exact" w:line="260"/>
        <w:ind w:left="1542" w:right="361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tamiento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tend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ífi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osi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les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prá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left"/>
        <w:spacing w:before="3" w:lineRule="exact" w:line="260"/>
        <w:ind w:left="1542" w:right="255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ales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rupt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ión,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malv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ión,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tc.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left"/>
        <w:spacing w:lineRule="exact" w:line="260"/>
        <w:ind w:left="1542" w:right="109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municip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ientos,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n.º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158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donde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1542" w:right="115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solución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nó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ompro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RES/2020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235)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ida,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explic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sí,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1542" w:right="65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ñ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ubrimi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posibl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ícitos.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desisti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left"/>
        <w:spacing w:before="3" w:lineRule="exact" w:line="260"/>
        <w:ind w:left="1542" w:right="82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omun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left"/>
        <w:spacing w:lineRule="exact" w:line="260"/>
        <w:ind w:left="1542" w:right="234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sido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left"/>
        <w:spacing w:lineRule="exact" w:line="260"/>
        <w:ind w:left="1542" w:right="690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“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”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19/2013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Gobi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462"/>
        <w:sectPr>
          <w:pgSz w:w="11920" w:h="16840"/>
          <w:pgMar w:top="1320" w:bottom="280" w:left="1600" w:right="160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dilato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left"/>
        <w:spacing w:before="80" w:lineRule="exact" w:line="260"/>
        <w:ind w:left="1542" w:right="265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ontest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puntos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ridos.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lugar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porta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ivan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left"/>
        <w:spacing w:lineRule="exact" w:line="260"/>
        <w:ind w:left="1542" w:right="628" w:hanging="360"/>
      </w:pPr>
      <w:r>
        <w:pict>
          <v:group style="position:absolute;margin-left:84.275pt;margin-top:64.96pt;width:426.8pt;height:1.69pt;mso-position-horizontal-relative:page;mso-position-vertical-relative:paragraph;z-index:-590" coordorigin="1686,1299" coordsize="8536,34">
            <v:shape style="position:absolute;left:1702;top:1316;width:8503;height:0" coordorigin="1702,1316" coordsize="8503,0" path="m1702,1316l10205,1316e" filled="f" stroked="t" strokeweight="1.65pt" strokecolor="#9F9F9F">
              <v:path arrowok="t"/>
            </v:shape>
            <v:shape style="position:absolute;left:1702;top:1303;width:5;height:0" coordorigin="1702,1303" coordsize="5,0" path="m1702,1303l1707,1303e" filled="f" stroked="t" strokeweight="0.33999pt" strokecolor="#9F9F9F">
              <v:path arrowok="t"/>
            </v:shape>
            <v:shape style="position:absolute;left:1702;top:1303;width:5;height:0" coordorigin="1702,1303" coordsize="5,0" path="m1702,1303l1707,1303e" filled="f" stroked="t" strokeweight="0.33999pt" strokecolor="#9F9F9F">
              <v:path arrowok="t"/>
            </v:shape>
            <v:shape style="position:absolute;left:1707;top:1303;width:8495;height:0" coordorigin="1707,1303" coordsize="8495,0" path="m1707,1303l10202,1303e" filled="f" stroked="t" strokeweight="0.33999pt" strokecolor="#9F9F9F">
              <v:path arrowok="t"/>
            </v:shape>
            <v:shape style="position:absolute;left:10202;top:1303;width:5;height:0" coordorigin="10202,1303" coordsize="5,0" path="m10202,1303l10207,1303e" filled="f" stroked="t" strokeweight="0.33999pt" strokecolor="#E2E2E2">
              <v:path arrowok="t"/>
            </v:shape>
            <v:shape style="position:absolute;left:10202;top:1303;width:5;height:0" coordorigin="10202,1303" coordsize="5,0" path="m10202,1303l10207,1303e" filled="f" stroked="t" strokeweight="0.33999pt" strokecolor="#9F9F9F">
              <v:path arrowok="t"/>
            </v:shape>
            <v:shape style="position:absolute;left:1702;top:1316;width:5;height:0" coordorigin="1702,1316" coordsize="5,0" path="m1702,1316l1707,1316e" filled="f" stroked="t" strokeweight="1.18pt" strokecolor="#9F9F9F">
              <v:path arrowok="t"/>
            </v:shape>
            <v:shape style="position:absolute;left:10202;top:1316;width:5;height:0" coordorigin="10202,1316" coordsize="5,0" path="m10202,1316l10207,1316e" filled="f" stroked="t" strokeweight="1.18pt" strokecolor="#E2E2E2">
              <v:path arrowok="t"/>
            </v:shape>
            <v:shape style="position:absolute;left:1702;top:1330;width:5;height:0" coordorigin="1702,1330" coordsize="5,0" path="m1702,1330l1707,1330e" filled="f" stroked="t" strokeweight="0.34001pt" strokecolor="#9F9F9F">
              <v:path arrowok="t"/>
            </v:shape>
            <v:shape style="position:absolute;left:1702;top:1330;width:5;height:0" coordorigin="1702,1330" coordsize="5,0" path="m1702,1330l1707,1330e" filled="f" stroked="t" strokeweight="0.34001pt" strokecolor="#E2E2E2">
              <v:path arrowok="t"/>
            </v:shape>
            <v:shape style="position:absolute;left:1707;top:1330;width:8495;height:0" coordorigin="1707,1330" coordsize="8495,0" path="m1707,1330l10202,1330e" filled="f" stroked="t" strokeweight="0.34001pt" strokecolor="#E2E2E2">
              <v:path arrowok="t"/>
            </v:shape>
            <v:shape style="position:absolute;left:10202;top:1330;width:5;height:0" coordorigin="10202,1330" coordsize="5,0" path="m10202,1330l10207,1330e" filled="f" stroked="t" strokeweight="0.34001pt" strokecolor="#E2E2E2">
              <v:path arrowok="t"/>
            </v:shape>
            <v:shape style="position:absolute;left:10202;top:1330;width:5;height:0" coordorigin="10202,1330" coordsize="5,0" path="m10202,1330l10207,1330e" filled="f" stroked="t" strokeweight="0.34001pt" strokecolor="#E2E2E2">
              <v:path arrowok="t"/>
            </v:shape>
            <w10:wrap type="none"/>
          </v:group>
        </w:pic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upone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ave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105.b)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Consti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Española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17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19/2013,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priv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ndome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icitad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2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36"/>
          <w:szCs w:val="36"/>
        </w:rPr>
        <w:jc w:val="left"/>
        <w:spacing w:before="13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SOL</w:t>
      </w:r>
      <w:r>
        <w:rPr>
          <w:rFonts w:cs="Times New Roman" w:hAnsi="Times New Roman" w:eastAsia="Times New Roman" w:ascii="Times New Roman"/>
          <w:b/>
          <w:spacing w:val="-1"/>
          <w:w w:val="100"/>
          <w:sz w:val="36"/>
          <w:szCs w:val="36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36"/>
          <w:szCs w:val="36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TO:</w:t>
      </w:r>
      <w:r>
        <w:rPr>
          <w:rFonts w:cs="Times New Roman" w:hAnsi="Times New Roman" w:eastAsia="Times New Roman" w:ascii="Times New Roman"/>
          <w:spacing w:val="0"/>
          <w:w w:val="100"/>
          <w:sz w:val="36"/>
          <w:szCs w:val="36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74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tada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ontest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ntro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dí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Admin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138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xistir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ífi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icitudes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biendo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voluntad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ir,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vo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Ayuntamiento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182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1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solicita;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1182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1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itan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malme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tien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vie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14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órg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ompe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tucion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ipado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posibi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posibles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idad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544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solución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n.º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158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2024)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ndicio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tiva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dicha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Admin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ión.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viedo,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rzo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2025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Fdo.: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3852"/>
      </w:pPr>
      <w:r>
        <w:pict>
          <v:group style="position:absolute;margin-left:84.275pt;margin-top:51.3031pt;width:426.8pt;height:1.71pt;mso-position-horizontal-relative:page;mso-position-vertical-relative:paragraph;z-index:-589" coordorigin="1685,1026" coordsize="8536,34">
            <v:shape style="position:absolute;left:1702;top:1043;width:8503;height:0" coordorigin="1702,1043" coordsize="8503,0" path="m1702,1043l10205,1043e" filled="f" stroked="t" strokeweight="1.65pt" strokecolor="#9F9F9F">
              <v:path arrowok="t"/>
            </v:shape>
            <v:shape style="position:absolute;left:1702;top:1030;width:5;height:0" coordorigin="1702,1030" coordsize="5,0" path="m1702,1030l1707,1030e" filled="f" stroked="t" strokeweight="0.33999pt" strokecolor="#9F9F9F">
              <v:path arrowok="t"/>
            </v:shape>
            <v:shape style="position:absolute;left:1702;top:1030;width:5;height:0" coordorigin="1702,1030" coordsize="5,0" path="m1702,1030l1707,1030e" filled="f" stroked="t" strokeweight="0.33999pt" strokecolor="#9F9F9F">
              <v:path arrowok="t"/>
            </v:shape>
            <v:shape style="position:absolute;left:1707;top:1030;width:8495;height:0" coordorigin="1707,1030" coordsize="8495,0" path="m1707,1030l10202,1030e" filled="f" stroked="t" strokeweight="0.33999pt" strokecolor="#9F9F9F">
              <v:path arrowok="t"/>
            </v:shape>
            <v:shape style="position:absolute;left:10202;top:1030;width:5;height:0" coordorigin="10202,1030" coordsize="5,0" path="m10202,1030l10207,1030e" filled="f" stroked="t" strokeweight="0.33999pt" strokecolor="#E2E2E2">
              <v:path arrowok="t"/>
            </v:shape>
            <v:shape style="position:absolute;left:10202;top:1030;width:5;height:0" coordorigin="10202,1030" coordsize="5,0" path="m10202,1030l10207,1030e" filled="f" stroked="t" strokeweight="0.33999pt" strokecolor="#9F9F9F">
              <v:path arrowok="t"/>
            </v:shape>
            <v:shape style="position:absolute;left:1702;top:1044;width:5;height:0" coordorigin="1702,1044" coordsize="5,0" path="m1702,1044l1707,1044e" filled="f" stroked="t" strokeweight="1.18pt" strokecolor="#9F9F9F">
              <v:path arrowok="t"/>
            </v:shape>
            <v:shape style="position:absolute;left:10202;top:1044;width:5;height:0" coordorigin="10202,1044" coordsize="5,0" path="m10202,1044l10207,1044e" filled="f" stroked="t" strokeweight="1.18pt" strokecolor="#E2E2E2">
              <v:path arrowok="t"/>
            </v:shape>
            <v:shape style="position:absolute;left:1702;top:1057;width:5;height:0" coordorigin="1702,1057" coordsize="5,0" path="m1702,1057l1707,1057e" filled="f" stroked="t" strokeweight="0.33999pt" strokecolor="#9F9F9F">
              <v:path arrowok="t"/>
            </v:shape>
            <v:shape style="position:absolute;left:1702;top:1057;width:5;height:0" coordorigin="1702,1057" coordsize="5,0" path="m1702,1057l1707,1057e" filled="f" stroked="t" strokeweight="0.33999pt" strokecolor="#E2E2E2">
              <v:path arrowok="t"/>
            </v:shape>
            <v:shape style="position:absolute;left:1707;top:1057;width:8495;height:0" coordorigin="1707,1057" coordsize="8495,0" path="m1707,1057l10202,1057e" filled="f" stroked="t" strokeweight="0.33999pt" strokecolor="#E2E2E2">
              <v:path arrowok="t"/>
            </v:shape>
            <v:shape style="position:absolute;left:10202;top:1057;width:5;height:0" coordorigin="10202,1057" coordsize="5,0" path="m10202,1057l10207,1057e" filled="f" stroked="t" strokeweight="0.33999pt" strokecolor="#E2E2E2">
              <v:path arrowok="t"/>
            </v:shape>
            <v:shape style="position:absolute;left:10202;top:1057;width:5;height:0" coordorigin="10202,1057" coordsize="5,0" path="m10202,1057l10207,1057e" filled="f" stroked="t" strokeweight="0.33999pt" strokecolor="#E2E2E2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Ú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CÁN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ÉR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0931472C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36"/>
          <w:szCs w:val="36"/>
        </w:rPr>
        <w:jc w:val="left"/>
        <w:spacing w:before="13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REL</w:t>
      </w:r>
      <w:r>
        <w:rPr>
          <w:rFonts w:cs="Times New Roman" w:hAnsi="Times New Roman" w:eastAsia="Times New Roman" w:ascii="Times New Roman"/>
          <w:b/>
          <w:spacing w:val="-2"/>
          <w:w w:val="100"/>
          <w:sz w:val="36"/>
          <w:szCs w:val="36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36"/>
          <w:szCs w:val="36"/>
        </w:rPr>
        <w:t>I</w:t>
      </w:r>
      <w:r>
        <w:rPr>
          <w:rFonts w:cs="Times New Roman" w:hAnsi="Times New Roman" w:eastAsia="Times New Roman" w:ascii="Times New Roman"/>
          <w:b/>
          <w:spacing w:val="3"/>
          <w:w w:val="100"/>
          <w:sz w:val="36"/>
          <w:szCs w:val="36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SOLIC</w:t>
      </w:r>
      <w:r>
        <w:rPr>
          <w:rFonts w:cs="Times New Roman" w:hAnsi="Times New Roman" w:eastAsia="Times New Roman" w:ascii="Times New Roman"/>
          <w:b/>
          <w:spacing w:val="-2"/>
          <w:w w:val="100"/>
          <w:sz w:val="36"/>
          <w:szCs w:val="36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36"/>
          <w:szCs w:val="36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36"/>
          <w:szCs w:val="36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ES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36"/>
          <w:szCs w:val="36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PECÍFICAS</w:t>
      </w:r>
      <w:r>
        <w:rPr>
          <w:rFonts w:cs="Times New Roman" w:hAnsi="Times New Roman" w:eastAsia="Times New Roman" w:ascii="Times New Roman"/>
          <w:spacing w:val="0"/>
          <w:w w:val="100"/>
          <w:sz w:val="36"/>
          <w:szCs w:val="36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Estas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rmiten: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utori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solucion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posibles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ipal.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1077"/>
        <w:sectPr>
          <w:pgSz w:w="11920" w:h="16840"/>
          <w:pgMar w:top="1320" w:bottom="280" w:left="1600" w:right="1600"/>
        </w:sectPr>
      </w:pPr>
      <w:r>
        <w:pict>
          <v:group style="position:absolute;margin-left:84.275pt;margin-top:51.1531pt;width:426.8pt;height:1.736pt;mso-position-horizontal-relative:page;mso-position-vertical-relative:paragraph;z-index:-588" coordorigin="1685,1023" coordsize="8536,35">
            <v:shape style="position:absolute;left:1702;top:1040;width:8503;height:0" coordorigin="1702,1040" coordsize="8503,0" path="m1702,1040l10205,1040e" filled="f" stroked="t" strokeweight="1.65pt" strokecolor="#9F9F9F">
              <v:path arrowok="t"/>
            </v:shape>
            <v:shape style="position:absolute;left:1702;top:1028;width:5;height:0" coordorigin="1702,1028" coordsize="5,0" path="m1702,1028l1707,1028e" filled="f" stroked="t" strokeweight="0.33999pt" strokecolor="#9F9F9F">
              <v:path arrowok="t"/>
            </v:shape>
            <v:shape style="position:absolute;left:1702;top:1028;width:5;height:0" coordorigin="1702,1028" coordsize="5,0" path="m1702,1028l1707,1028e" filled="f" stroked="t" strokeweight="0.33999pt" strokecolor="#9F9F9F">
              <v:path arrowok="t"/>
            </v:shape>
            <v:shape style="position:absolute;left:1707;top:1028;width:8495;height:0" coordorigin="1707,1028" coordsize="8495,0" path="m1707,1028l10202,1028e" filled="f" stroked="t" strokeweight="0.33999pt" strokecolor="#9F9F9F">
              <v:path arrowok="t"/>
            </v:shape>
            <v:shape style="position:absolute;left:10202;top:1028;width:5;height:0" coordorigin="10202,1028" coordsize="5,0" path="m10202,1028l10207,1028e" filled="f" stroked="t" strokeweight="0.33999pt" strokecolor="#E2E2E2">
              <v:path arrowok="t"/>
            </v:shape>
            <v:shape style="position:absolute;left:10202;top:1028;width:5;height:0" coordorigin="10202,1028" coordsize="5,0" path="m10202,1028l10207,1028e" filled="f" stroked="t" strokeweight="0.33999pt" strokecolor="#9F9F9F">
              <v:path arrowok="t"/>
            </v:shape>
            <v:shape style="position:absolute;left:1702;top:1041;width:5;height:0" coordorigin="1702,1041" coordsize="5,0" path="m1702,1041l1707,1041e" filled="f" stroked="t" strokeweight="1.18pt" strokecolor="#9F9F9F">
              <v:path arrowok="t"/>
            </v:shape>
            <v:shape style="position:absolute;left:10202;top:1041;width:5;height:0" coordorigin="10202,1041" coordsize="5,0" path="m10202,1041l10207,1041e" filled="f" stroked="t" strokeweight="1.18pt" strokecolor="#E2E2E2">
              <v:path arrowok="t"/>
            </v:shape>
            <v:shape style="position:absolute;left:1702;top:1054;width:5;height:0" coordorigin="1702,1054" coordsize="5,0" path="m1702,1054l1707,1054e" filled="f" stroked="t" strokeweight="0.33999pt" strokecolor="#9F9F9F">
              <v:path arrowok="t"/>
            </v:shape>
            <v:shape style="position:absolute;left:1702;top:1054;width:5;height:0" coordorigin="1702,1054" coordsize="5,0" path="m1702,1054l1707,1054e" filled="f" stroked="t" strokeweight="0.33999pt" strokecolor="#E2E2E2">
              <v:path arrowok="t"/>
            </v:shape>
            <v:shape style="position:absolute;left:1707;top:1054;width:8495;height:0" coordorigin="1707,1054" coordsize="8495,0" path="m1707,1054l10202,1054e" filled="f" stroked="t" strokeweight="0.33999pt" strokecolor="#E2E2E2">
              <v:path arrowok="t"/>
            </v:shape>
            <v:shape style="position:absolute;left:10202;top:1054;width:5;height:0" coordorigin="10202,1054" coordsize="5,0" path="m10202,1054l10207,1054e" filled="f" stroked="t" strokeweight="0.33999pt" strokecolor="#E2E2E2">
              <v:path arrowok="t"/>
            </v:shape>
            <v:shape style="position:absolute;left:10202;top:1054;width:5;height:0" coordorigin="10202,1054" coordsize="5,0" path="m10202,1054l10207,1054e" filled="f" stroked="t" strokeweight="0.33999pt" strokecolor="#E2E2E2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dich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icitudes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ni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ifi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60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me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: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9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2915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2916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itu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2021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239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Exijo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dé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solicitud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ríti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icía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gurid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Estado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137"/>
      </w:pPr>
      <w:r>
        <w:pict>
          <v:group style="position:absolute;margin-left:84.275pt;margin-top:51.3531pt;width:426.8pt;height:1.66001pt;mso-position-horizontal-relative:page;mso-position-vertical-relative:paragraph;z-index:-587" coordorigin="1686,1027" coordsize="8536,33">
            <v:shape style="position:absolute;left:1702;top:1044;width:8503;height:0" coordorigin="1702,1044" coordsize="8503,0" path="m1702,1044l10205,1044e" filled="f" stroked="t" strokeweight="1.65pt" strokecolor="#9F9F9F">
              <v:path arrowok="t"/>
            </v:shape>
            <v:shape style="position:absolute;left:1702;top:1030;width:5;height:0" coordorigin="1702,1030" coordsize="5,0" path="m1702,1030l1707,1030e" filled="f" stroked="t" strokeweight="0.34001pt" strokecolor="#9F9F9F">
              <v:path arrowok="t"/>
            </v:shape>
            <v:shape style="position:absolute;left:1702;top:1030;width:5;height:0" coordorigin="1702,1030" coordsize="5,0" path="m1702,1030l1707,1030e" filled="f" stroked="t" strokeweight="0.34001pt" strokecolor="#9F9F9F">
              <v:path arrowok="t"/>
            </v:shape>
            <v:shape style="position:absolute;left:1707;top:1030;width:8495;height:0" coordorigin="1707,1030" coordsize="8495,0" path="m1707,1030l10202,1030e" filled="f" stroked="t" strokeweight="0.34001pt" strokecolor="#9F9F9F">
              <v:path arrowok="t"/>
            </v:shape>
            <v:shape style="position:absolute;left:10202;top:1030;width:5;height:0" coordorigin="10202,1030" coordsize="5,0" path="m10202,1030l10207,1030e" filled="f" stroked="t" strokeweight="0.34001pt" strokecolor="#E2E2E2">
              <v:path arrowok="t"/>
            </v:shape>
            <v:shape style="position:absolute;left:10202;top:1030;width:5;height:0" coordorigin="10202,1030" coordsize="5,0" path="m10202,1030l10207,1030e" filled="f" stroked="t" strokeweight="0.34001pt" strokecolor="#9F9F9F">
              <v:path arrowok="t"/>
            </v:shape>
            <v:shape style="position:absolute;left:1702;top:1044;width:5;height:0" coordorigin="1702,1044" coordsize="5,0" path="m1702,1044l1707,1044e" filled="f" stroked="t" strokeweight="1.18pt" strokecolor="#9F9F9F">
              <v:path arrowok="t"/>
            </v:shape>
            <v:shape style="position:absolute;left:10202;top:1044;width:5;height:0" coordorigin="10202,1044" coordsize="5,0" path="m10202,1044l10207,1044e" filled="f" stroked="t" strokeweight="1.18pt" strokecolor="#E2E2E2">
              <v:path arrowok="t"/>
            </v:shape>
            <v:shape style="position:absolute;left:1702;top:1057;width:5;height:0" coordorigin="1702,1057" coordsize="5,0" path="m1702,1057l1707,1057e" filled="f" stroked="t" strokeweight="0.33999pt" strokecolor="#9F9F9F">
              <v:path arrowok="t"/>
            </v:shape>
            <v:shape style="position:absolute;left:1702;top:1057;width:5;height:0" coordorigin="1702,1057" coordsize="5,0" path="m1702,1057l1707,1057e" filled="f" stroked="t" strokeweight="0.33999pt" strokecolor="#E2E2E2">
              <v:path arrowok="t"/>
            </v:shape>
            <v:shape style="position:absolute;left:1707;top:1057;width:8495;height:0" coordorigin="1707,1057" coordsize="8495,0" path="m1707,1057l10202,1057e" filled="f" stroked="t" strokeweight="0.33999pt" strokecolor="#E2E2E2">
              <v:path arrowok="t"/>
            </v:shape>
            <v:shape style="position:absolute;left:10202;top:1057;width:5;height:0" coordorigin="10202,1057" coordsize="5,0" path="m10202,1057l10207,1057e" filled="f" stroked="t" strokeweight="0.33999pt" strokecolor="#E2E2E2">
              <v:path arrowok="t"/>
            </v:shape>
            <v:shape style="position:absolute;left:10202;top:1057;width:5;height:0" coordorigin="10202,1057" coordsize="5,0" path="m10202,1057l10207,1057e" filled="f" stroked="t" strokeweight="0.33999pt" strokecolor="#E2E2E2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Consi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19/2013.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3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26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me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: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9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2915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2916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itu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2021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68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Exijo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dé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rmisos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Ayuntamiento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2020.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Estado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137"/>
      </w:pPr>
      <w:r>
        <w:pict>
          <v:group style="position:absolute;margin-left:84.275pt;margin-top:51.1731pt;width:426.8pt;height:1.72pt;mso-position-horizontal-relative:page;mso-position-vertical-relative:paragraph;z-index:-586" coordorigin="1685,1023" coordsize="8536,34">
            <v:shape style="position:absolute;left:1702;top:1040;width:8503;height:0" coordorigin="1702,1040" coordsize="8503,0" path="m1702,1040l10205,1040e" filled="f" stroked="t" strokeweight="1.65pt" strokecolor="#9F9F9F">
              <v:path arrowok="t"/>
            </v:shape>
            <v:shape style="position:absolute;left:1702;top:1028;width:5;height:0" coordorigin="1702,1028" coordsize="5,0" path="m1702,1028l1707,1028e" filled="f" stroked="t" strokeweight="0.34002pt" strokecolor="#9F9F9F">
              <v:path arrowok="t"/>
            </v:shape>
            <v:shape style="position:absolute;left:1702;top:1028;width:5;height:0" coordorigin="1702,1028" coordsize="5,0" path="m1702,1028l1707,1028e" filled="f" stroked="t" strokeweight="0.34002pt" strokecolor="#9F9F9F">
              <v:path arrowok="t"/>
            </v:shape>
            <v:shape style="position:absolute;left:1707;top:1028;width:8495;height:0" coordorigin="1707,1028" coordsize="8495,0" path="m1707,1028l10202,1028e" filled="f" stroked="t" strokeweight="0.34002pt" strokecolor="#9F9F9F">
              <v:path arrowok="t"/>
            </v:shape>
            <v:shape style="position:absolute;left:10202;top:1028;width:5;height:0" coordorigin="10202,1028" coordsize="5,0" path="m10202,1028l10207,1028e" filled="f" stroked="t" strokeweight="0.34002pt" strokecolor="#E2E2E2">
              <v:path arrowok="t"/>
            </v:shape>
            <v:shape style="position:absolute;left:10202;top:1028;width:5;height:0" coordorigin="10202,1028" coordsize="5,0" path="m10202,1028l10207,1028e" filled="f" stroked="t" strokeweight="0.34002pt" strokecolor="#9F9F9F">
              <v:path arrowok="t"/>
            </v:shape>
            <v:shape style="position:absolute;left:1702;top:1041;width:5;height:0" coordorigin="1702,1041" coordsize="5,0" path="m1702,1041l1707,1041e" filled="f" stroked="t" strokeweight="1.18pt" strokecolor="#9F9F9F">
              <v:path arrowok="t"/>
            </v:shape>
            <v:shape style="position:absolute;left:10202;top:1041;width:5;height:0" coordorigin="10202,1041" coordsize="5,0" path="m10202,1041l10207,1041e" filled="f" stroked="t" strokeweight="1.18pt" strokecolor="#E2E2E2">
              <v:path arrowok="t"/>
            </v:shape>
            <v:shape style="position:absolute;left:1702;top:1054;width:5;height:0" coordorigin="1702,1054" coordsize="5,0" path="m1702,1054l1707,1054e" filled="f" stroked="t" strokeweight="0.34002pt" strokecolor="#9F9F9F">
              <v:path arrowok="t"/>
            </v:shape>
            <v:shape style="position:absolute;left:1702;top:1054;width:5;height:0" coordorigin="1702,1054" coordsize="5,0" path="m1702,1054l1707,1054e" filled="f" stroked="t" strokeweight="0.34002pt" strokecolor="#E2E2E2">
              <v:path arrowok="t"/>
            </v:shape>
            <v:shape style="position:absolute;left:1707;top:1054;width:8495;height:0" coordorigin="1707,1054" coordsize="8495,0" path="m1707,1054l10202,1054e" filled="f" stroked="t" strokeweight="0.34002pt" strokecolor="#E2E2E2">
              <v:path arrowok="t"/>
            </v:shape>
            <v:shape style="position:absolute;left:10202;top:1054;width:5;height:0" coordorigin="10202,1054" coordsize="5,0" path="m10202,1054l10207,1054e" filled="f" stroked="t" strokeweight="0.34002pt" strokecolor="#E2E2E2">
              <v:path arrowok="t"/>
            </v:shape>
            <v:shape style="position:absolute;left:10202;top:1054;width:5;height:0" coordorigin="10202,1054" coordsize="5,0" path="m10202,1054l10207,1054e" filled="f" stroked="t" strokeweight="0.34002pt" strokecolor="#E2E2E2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Consi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solicitud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19/2013.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0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26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3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me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: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8058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8061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itu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2021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206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Exijo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dé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icía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Ayuntamiento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ionado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18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2020.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Estado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137"/>
      </w:pPr>
      <w:r>
        <w:pict>
          <v:group style="position:absolute;margin-left:84.275pt;margin-top:51.2731pt;width:426.8pt;height:1.74pt;mso-position-horizontal-relative:page;mso-position-vertical-relative:paragraph;z-index:-585" coordorigin="1685,1025" coordsize="8536,35">
            <v:shape style="position:absolute;left:1702;top:1042;width:8503;height:0" coordorigin="1702,1042" coordsize="8503,0" path="m1702,1042l10205,1042e" filled="f" stroked="t" strokeweight="1.65pt" strokecolor="#9F9F9F">
              <v:path arrowok="t"/>
            </v:shape>
            <v:shape style="position:absolute;left:1702;top:1030;width:5;height:0" coordorigin="1702,1030" coordsize="5,0" path="m1702,1030l1707,1030e" filled="f" stroked="t" strokeweight="0.33999pt" strokecolor="#9F9F9F">
              <v:path arrowok="t"/>
            </v:shape>
            <v:shape style="position:absolute;left:1702;top:1030;width:5;height:0" coordorigin="1702,1030" coordsize="5,0" path="m1702,1030l1707,1030e" filled="f" stroked="t" strokeweight="0.33999pt" strokecolor="#9F9F9F">
              <v:path arrowok="t"/>
            </v:shape>
            <v:shape style="position:absolute;left:1707;top:1030;width:8495;height:0" coordorigin="1707,1030" coordsize="8495,0" path="m1707,1030l10202,1030e" filled="f" stroked="t" strokeweight="0.33999pt" strokecolor="#9F9F9F">
              <v:path arrowok="t"/>
            </v:shape>
            <v:shape style="position:absolute;left:10202;top:1030;width:5;height:0" coordorigin="10202,1030" coordsize="5,0" path="m10202,1030l10207,1030e" filled="f" stroked="t" strokeweight="0.33999pt" strokecolor="#E2E2E2">
              <v:path arrowok="t"/>
            </v:shape>
            <v:shape style="position:absolute;left:10202;top:1030;width:5;height:0" coordorigin="10202,1030" coordsize="5,0" path="m10202,1030l10207,1030e" filled="f" stroked="t" strokeweight="0.33999pt" strokecolor="#9F9F9F">
              <v:path arrowok="t"/>
            </v:shape>
            <v:shape style="position:absolute;left:1702;top:1044;width:5;height:0" coordorigin="1702,1044" coordsize="5,0" path="m1702,1044l1707,1044e" filled="f" stroked="t" strokeweight="1.18pt" strokecolor="#9F9F9F">
              <v:path arrowok="t"/>
            </v:shape>
            <v:shape style="position:absolute;left:10202;top:1044;width:5;height:0" coordorigin="10202,1044" coordsize="5,0" path="m10202,1044l10207,1044e" filled="f" stroked="t" strokeweight="1.18pt" strokecolor="#E2E2E2">
              <v:path arrowok="t"/>
            </v:shape>
            <v:shape style="position:absolute;left:1702;top:1057;width:5;height:0" coordorigin="1702,1057" coordsize="5,0" path="m1702,1057l1707,1057e" filled="f" stroked="t" strokeweight="0.33999pt" strokecolor="#9F9F9F">
              <v:path arrowok="t"/>
            </v:shape>
            <v:shape style="position:absolute;left:1702;top:1057;width:5;height:0" coordorigin="1702,1057" coordsize="5,0" path="m1702,1057l1707,1057e" filled="f" stroked="t" strokeweight="0.33999pt" strokecolor="#E2E2E2">
              <v:path arrowok="t"/>
            </v:shape>
            <v:shape style="position:absolute;left:1707;top:1057;width:8495;height:0" coordorigin="1707,1057" coordsize="8495,0" path="m1707,1057l10202,1057e" filled="f" stroked="t" strokeweight="0.33999pt" strokecolor="#E2E2E2">
              <v:path arrowok="t"/>
            </v:shape>
            <v:shape style="position:absolute;left:10202;top:1057;width:5;height:0" coordorigin="10202,1057" coordsize="5,0" path="m10202,1057l10207,1057e" filled="f" stroked="t" strokeweight="0.33999pt" strokecolor="#E2E2E2">
              <v:path arrowok="t"/>
            </v:shape>
            <v:shape style="position:absolute;left:10202;top:1057;width:5;height:0" coordorigin="10202,1057" coordsize="5,0" path="m10202,1057l10207,1057e" filled="f" stroked="t" strokeweight="0.33999pt" strokecolor="#E2E2E2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Consi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solicitud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19/2013.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3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26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4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me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: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8058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8061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itu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2021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479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Exijo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dé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luyendo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rió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ionado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292"/>
        <w:sectPr>
          <w:pgSz w:w="11920" w:h="16840"/>
          <w:pgMar w:top="1340" w:bottom="280" w:left="1600" w:right="1640"/>
        </w:sectPr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Estado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CUME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Consi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solicitud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nego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Ayuntamiento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18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0.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fund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sosp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bidam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16"/>
          <w:szCs w:val="16"/>
        </w:rPr>
        <w:jc w:val="left"/>
        <w:spacing w:before="9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26"/>
        <w:ind w:left="102"/>
      </w:pPr>
      <w:r>
        <w:pict>
          <v:group style="position:absolute;margin-left:84.25pt;margin-top:80.45pt;width:426.85pt;height:1.7pt;mso-position-horizontal-relative:page;mso-position-vertical-relative:page;z-index:-584" coordorigin="1685,1609" coordsize="8537,34">
            <v:shape style="position:absolute;left:1702;top:1626;width:8503;height:0" coordorigin="1702,1626" coordsize="8503,0" path="m1702,1626l10205,1626e" filled="f" stroked="t" strokeweight="1.7pt" strokecolor="#9F9F9F">
              <v:path arrowok="t"/>
            </v:shape>
            <v:shape style="position:absolute;left:1702;top:1613;width:5;height:0" coordorigin="1702,1613" coordsize="5,0" path="m1702,1613l1707,1613e" filled="f" stroked="t" strokeweight="0.34pt" strokecolor="#9F9F9F">
              <v:path arrowok="t"/>
            </v:shape>
            <v:shape style="position:absolute;left:1702;top:1613;width:5;height:0" coordorigin="1702,1613" coordsize="5,0" path="m1702,1613l1707,1613e" filled="f" stroked="t" strokeweight="0.34pt" strokecolor="#9F9F9F">
              <v:path arrowok="t"/>
            </v:shape>
            <v:shape style="position:absolute;left:1707;top:1613;width:8495;height:0" coordorigin="1707,1613" coordsize="8495,0" path="m1707,1613l10202,1613e" filled="f" stroked="t" strokeweight="0.34pt" strokecolor="#9F9F9F">
              <v:path arrowok="t"/>
            </v:shape>
            <v:shape style="position:absolute;left:10202;top:1613;width:5;height:0" coordorigin="10202,1613" coordsize="5,0" path="m10202,1613l10207,1613e" filled="f" stroked="t" strokeweight="0.34pt" strokecolor="#E2E2E2">
              <v:path arrowok="t"/>
            </v:shape>
            <v:shape style="position:absolute;left:10202;top:1613;width:5;height:0" coordorigin="10202,1613" coordsize="5,0" path="m10202,1613l10207,1613e" filled="f" stroked="t" strokeweight="0.34pt" strokecolor="#9F9F9F">
              <v:path arrowok="t"/>
            </v:shape>
            <v:shape style="position:absolute;left:1702;top:1626;width:5;height:0" coordorigin="1702,1626" coordsize="5,0" path="m1702,1626l1707,1626e" filled="f" stroked="t" strokeweight="1.204pt" strokecolor="#9F9F9F">
              <v:path arrowok="t"/>
            </v:shape>
            <v:shape style="position:absolute;left:10202;top:1626;width:5;height:0" coordorigin="10202,1626" coordsize="5,0" path="m10202,1626l10207,1626e" filled="f" stroked="t" strokeweight="1.204pt" strokecolor="#E2E2E2">
              <v:path arrowok="t"/>
            </v:shape>
            <v:shape style="position:absolute;left:1702;top:1640;width:5;height:0" coordorigin="1702,1640" coordsize="5,0" path="m1702,1640l1707,1640e" filled="f" stroked="t" strokeweight="0.34001pt" strokecolor="#9F9F9F">
              <v:path arrowok="t"/>
            </v:shape>
            <v:shape style="position:absolute;left:1702;top:1640;width:5;height:0" coordorigin="1702,1640" coordsize="5,0" path="m1702,1640l1707,1640e" filled="f" stroked="t" strokeweight="0.34001pt" strokecolor="#E2E2E2">
              <v:path arrowok="t"/>
            </v:shape>
            <v:shape style="position:absolute;left:1707;top:1640;width:8495;height:0" coordorigin="1707,1640" coordsize="8495,0" path="m1707,1640l10202,1640e" filled="f" stroked="t" strokeweight="0.34001pt" strokecolor="#E2E2E2">
              <v:path arrowok="t"/>
            </v:shape>
            <v:shape style="position:absolute;left:10202;top:1640;width:5;height:0" coordorigin="10202,1640" coordsize="5,0" path="m10202,1640l10207,1640e" filled="f" stroked="t" strokeweight="0.34001pt" strokecolor="#E2E2E2">
              <v:path arrowok="t"/>
            </v:shape>
            <v:shape style="position:absolute;left:10202;top:1640;width:5;height:0" coordorigin="10202,1640" coordsize="5,0" path="m10202,1640l10207,1640e" filled="f" stroked="t" strokeweight="0.34001pt" strokecolor="#E2E2E2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5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me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: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3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n96/2015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itu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11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tubre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2024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563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Exijo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dé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mpuesta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2015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tamina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375"/>
      </w:pPr>
      <w:r>
        <w:pict>
          <v:group style="position:absolute;margin-left:84.25pt;margin-top:78.9131pt;width:426.85pt;height:1.73pt;mso-position-horizontal-relative:page;mso-position-vertical-relative:paragraph;z-index:-583" coordorigin="1685,1578" coordsize="8537,35">
            <v:shape style="position:absolute;left:1702;top:1595;width:8503;height:0" coordorigin="1702,1595" coordsize="8503,0" path="m1702,1595l10205,1595e" filled="f" stroked="t" strokeweight="1.7pt" strokecolor="#9F9F9F">
              <v:path arrowok="t"/>
            </v:shape>
            <v:shape style="position:absolute;left:1702;top:1583;width:5;height:0" coordorigin="1702,1583" coordsize="5,0" path="m1702,1583l1707,1583e" filled="f" stroked="t" strokeweight="0.33999pt" strokecolor="#9F9F9F">
              <v:path arrowok="t"/>
            </v:shape>
            <v:shape style="position:absolute;left:1702;top:1583;width:5;height:0" coordorigin="1702,1583" coordsize="5,0" path="m1702,1583l1707,1583e" filled="f" stroked="t" strokeweight="0.33999pt" strokecolor="#9F9F9F">
              <v:path arrowok="t"/>
            </v:shape>
            <v:shape style="position:absolute;left:1707;top:1583;width:8495;height:0" coordorigin="1707,1583" coordsize="8495,0" path="m1707,1583l10202,1583e" filled="f" stroked="t" strokeweight="0.33999pt" strokecolor="#9F9F9F">
              <v:path arrowok="t"/>
            </v:shape>
            <v:shape style="position:absolute;left:10202;top:1583;width:5;height:0" coordorigin="10202,1583" coordsize="5,0" path="m10202,1583l10207,1583e" filled="f" stroked="t" strokeweight="0.33999pt" strokecolor="#E2E2E2">
              <v:path arrowok="t"/>
            </v:shape>
            <v:shape style="position:absolute;left:10202;top:1583;width:5;height:0" coordorigin="10202,1583" coordsize="5,0" path="m10202,1583l10207,1583e" filled="f" stroked="t" strokeweight="0.33999pt" strokecolor="#9F9F9F">
              <v:path arrowok="t"/>
            </v:shape>
            <v:shape style="position:absolute;left:1702;top:1596;width:5;height:0" coordorigin="1702,1596" coordsize="5,0" path="m1702,1596l1707,1596e" filled="f" stroked="t" strokeweight="1.18pt" strokecolor="#9F9F9F">
              <v:path arrowok="t"/>
            </v:shape>
            <v:shape style="position:absolute;left:10202;top:1596;width:5;height:0" coordorigin="10202,1596" coordsize="5,0" path="m10202,1596l10207,1596e" filled="f" stroked="t" strokeweight="1.18pt" strokecolor="#E2E2E2">
              <v:path arrowok="t"/>
            </v:shape>
            <v:shape style="position:absolute;left:1702;top:1609;width:5;height:0" coordorigin="1702,1609" coordsize="5,0" path="m1702,1609l1707,1609e" filled="f" stroked="t" strokeweight="0.33999pt" strokecolor="#9F9F9F">
              <v:path arrowok="t"/>
            </v:shape>
            <v:shape style="position:absolute;left:1702;top:1609;width:5;height:0" coordorigin="1702,1609" coordsize="5,0" path="m1702,1609l1707,1609e" filled="f" stroked="t" strokeweight="0.33999pt" strokecolor="#E2E2E2">
              <v:path arrowok="t"/>
            </v:shape>
            <v:shape style="position:absolute;left:1707;top:1609;width:8495;height:0" coordorigin="1707,1609" coordsize="8495,0" path="m1707,1609l10202,1609e" filled="f" stroked="t" strokeweight="0.33999pt" strokecolor="#E2E2E2">
              <v:path arrowok="t"/>
            </v:shape>
            <v:shape style="position:absolute;left:10202;top:1609;width:5;height:0" coordorigin="10202,1609" coordsize="5,0" path="m10202,1609l10207,1609e" filled="f" stroked="t" strokeweight="0.33999pt" strokecolor="#E2E2E2">
              <v:path arrowok="t"/>
            </v:shape>
            <v:shape style="position:absolute;left:10202;top:1609;width:5;height:0" coordorigin="10202,1609" coordsize="5,0" path="m10202,1609l10207,1609e" filled="f" stroked="t" strokeweight="0.33999pt" strokecolor="#E2E2E2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Estado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Consi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Existe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utan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rbit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plant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3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26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6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me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: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3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ES/2020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235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itu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tubre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2024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Exijo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dé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justifi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83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ontamina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2020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6.000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€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3.000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€.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Estado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Consi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Existe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375"/>
      </w:pPr>
      <w:r>
        <w:pict>
          <v:group style="position:absolute;margin-left:84.275pt;margin-top:51.3031pt;width:426.8pt;height:1.73pt;mso-position-horizontal-relative:page;mso-position-vertical-relative:paragraph;z-index:-582" coordorigin="1685,1026" coordsize="8536,35">
            <v:shape style="position:absolute;left:1702;top:1043;width:8503;height:0" coordorigin="1702,1043" coordsize="8503,0" path="m1702,1043l10205,1043e" filled="f" stroked="t" strokeweight="1.65pt" strokecolor="#9F9F9F">
              <v:path arrowok="t"/>
            </v:shape>
            <v:shape style="position:absolute;left:1702;top:1031;width:5;height:0" coordorigin="1702,1031" coordsize="5,0" path="m1702,1031l1707,1031e" filled="f" stroked="t" strokeweight="0.33999pt" strokecolor="#9F9F9F">
              <v:path arrowok="t"/>
            </v:shape>
            <v:shape style="position:absolute;left:1702;top:1031;width:5;height:0" coordorigin="1702,1031" coordsize="5,0" path="m1702,1031l1707,1031e" filled="f" stroked="t" strokeweight="0.33999pt" strokecolor="#9F9F9F">
              <v:path arrowok="t"/>
            </v:shape>
            <v:shape style="position:absolute;left:1707;top:1031;width:8495;height:0" coordorigin="1707,1031" coordsize="8495,0" path="m1707,1031l10202,1031e" filled="f" stroked="t" strokeweight="0.33999pt" strokecolor="#9F9F9F">
              <v:path arrowok="t"/>
            </v:shape>
            <v:shape style="position:absolute;left:10202;top:1031;width:5;height:0" coordorigin="10202,1031" coordsize="5,0" path="m10202,1031l10207,1031e" filled="f" stroked="t" strokeweight="0.33999pt" strokecolor="#E2E2E2">
              <v:path arrowok="t"/>
            </v:shape>
            <v:shape style="position:absolute;left:10202;top:1031;width:5;height:0" coordorigin="10202,1031" coordsize="5,0" path="m10202,1031l10207,1031e" filled="f" stroked="t" strokeweight="0.33999pt" strokecolor="#9F9F9F">
              <v:path arrowok="t"/>
            </v:shape>
            <v:shape style="position:absolute;left:1702;top:1044;width:5;height:0" coordorigin="1702,1044" coordsize="5,0" path="m1702,1044l1707,1044e" filled="f" stroked="t" strokeweight="1.18pt" strokecolor="#9F9F9F">
              <v:path arrowok="t"/>
            </v:shape>
            <v:shape style="position:absolute;left:10202;top:1044;width:5;height:0" coordorigin="10202,1044" coordsize="5,0" path="m10202,1044l10207,1044e" filled="f" stroked="t" strokeweight="1.18pt" strokecolor="#E2E2E2">
              <v:path arrowok="t"/>
            </v:shape>
            <v:shape style="position:absolute;left:1702;top:1057;width:5;height:0" coordorigin="1702,1057" coordsize="5,0" path="m1702,1057l1707,1057e" filled="f" stroked="t" strokeweight="0.33999pt" strokecolor="#9F9F9F">
              <v:path arrowok="t"/>
            </v:shape>
            <v:shape style="position:absolute;left:1702;top:1057;width:5;height:0" coordorigin="1702,1057" coordsize="5,0" path="m1702,1057l1707,1057e" filled="f" stroked="t" strokeweight="0.33999pt" strokecolor="#E2E2E2">
              <v:path arrowok="t"/>
            </v:shape>
            <v:shape style="position:absolute;left:1707;top:1057;width:8495;height:0" coordorigin="1707,1057" coordsize="8495,0" path="m1707,1057l10202,1057e" filled="f" stroked="t" strokeweight="0.33999pt" strokecolor="#E2E2E2">
              <v:path arrowok="t"/>
            </v:shape>
            <v:shape style="position:absolute;left:10202;top:1057;width:5;height:0" coordorigin="10202,1057" coordsize="5,0" path="m10202,1057l10207,1057e" filled="f" stroked="t" strokeweight="0.33999pt" strokecolor="#E2E2E2">
              <v:path arrowok="t"/>
            </v:shape>
            <v:shape style="position:absolute;left:10202;top:1057;width:5;height:0" coordorigin="10202,1057" coordsize="5,0" path="m10202,1057l10207,1057e" filled="f" stroked="t" strokeweight="0.33999pt" strokecolor="#E2E2E2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utan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rbit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plant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2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26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7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me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: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5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ORG/2024/534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itu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noviemb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2024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Exijo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dé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RG/2020/183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según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19/2013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Estado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68"/>
      </w:pPr>
      <w:r>
        <w:pict>
          <v:group style="position:absolute;margin-left:84.275pt;margin-top:64.9831pt;width:426.8pt;height:1.74pt;mso-position-horizontal-relative:page;mso-position-vertical-relative:paragraph;z-index:-581" coordorigin="1685,1300" coordsize="8536,35">
            <v:shape style="position:absolute;left:1702;top:1316;width:8503;height:0" coordorigin="1702,1316" coordsize="8503,0" path="m1702,1316l10205,1316e" filled="f" stroked="t" strokeweight="1.65pt" strokecolor="#9F9F9F">
              <v:path arrowok="t"/>
            </v:shape>
            <v:shape style="position:absolute;left:1702;top:1305;width:5;height:0" coordorigin="1702,1305" coordsize="5,0" path="m1702,1305l1707,1305e" filled="f" stroked="t" strokeweight="0.33999pt" strokecolor="#9F9F9F">
              <v:path arrowok="t"/>
            </v:shape>
            <v:shape style="position:absolute;left:1702;top:1305;width:5;height:0" coordorigin="1702,1305" coordsize="5,0" path="m1702,1305l1707,1305e" filled="f" stroked="t" strokeweight="0.33999pt" strokecolor="#9F9F9F">
              <v:path arrowok="t"/>
            </v:shape>
            <v:shape style="position:absolute;left:1707;top:1305;width:8495;height:0" coordorigin="1707,1305" coordsize="8495,0" path="m1707,1305l10202,1305e" filled="f" stroked="t" strokeweight="0.33999pt" strokecolor="#9F9F9F">
              <v:path arrowok="t"/>
            </v:shape>
            <v:shape style="position:absolute;left:10202;top:1305;width:5;height:0" coordorigin="10202,1305" coordsize="5,0" path="m10202,1305l10207,1305e" filled="f" stroked="t" strokeweight="0.33999pt" strokecolor="#E2E2E2">
              <v:path arrowok="t"/>
            </v:shape>
            <v:shape style="position:absolute;left:10202;top:1305;width:5;height:0" coordorigin="10202,1305" coordsize="5,0" path="m10202,1305l10207,1305e" filled="f" stroked="t" strokeweight="0.33999pt" strokecolor="#9F9F9F">
              <v:path arrowok="t"/>
            </v:shape>
            <v:shape style="position:absolute;left:1702;top:1318;width:5;height:0" coordorigin="1702,1318" coordsize="5,0" path="m1702,1318l1707,1318e" filled="f" stroked="t" strokeweight="1.18pt" strokecolor="#9F9F9F">
              <v:path arrowok="t"/>
            </v:shape>
            <v:shape style="position:absolute;left:10202;top:1318;width:5;height:0" coordorigin="10202,1318" coordsize="5,0" path="m10202,1318l10207,1318e" filled="f" stroked="t" strokeweight="1.18pt" strokecolor="#E2E2E2">
              <v:path arrowok="t"/>
            </v:shape>
            <v:shape style="position:absolute;left:1702;top:1331;width:5;height:0" coordorigin="1702,1331" coordsize="5,0" path="m1702,1331l1707,1331e" filled="f" stroked="t" strokeweight="0.33999pt" strokecolor="#9F9F9F">
              <v:path arrowok="t"/>
            </v:shape>
            <v:shape style="position:absolute;left:1702;top:1331;width:5;height:0" coordorigin="1702,1331" coordsize="5,0" path="m1702,1331l1707,1331e" filled="f" stroked="t" strokeweight="0.33999pt" strokecolor="#E2E2E2">
              <v:path arrowok="t"/>
            </v:shape>
            <v:shape style="position:absolute;left:1707;top:1331;width:8495;height:0" coordorigin="1707,1331" coordsize="8495,0" path="m1707,1331l10202,1331e" filled="f" stroked="t" strokeweight="0.33999pt" strokecolor="#E2E2E2">
              <v:path arrowok="t"/>
            </v:shape>
            <v:shape style="position:absolute;left:10202;top:1331;width:5;height:0" coordorigin="10202,1331" coordsize="5,0" path="m10202,1331l10207,1331e" filled="f" stroked="t" strokeweight="0.33999pt" strokecolor="#E2E2E2">
              <v:path arrowok="t"/>
            </v:shape>
            <v:shape style="position:absolute;left:10202;top:1331;width:5;height:0" coordorigin="10202,1331" coordsize="5,0" path="m10202,1331l10207,1331e" filled="f" stroked="t" strokeweight="0.33999pt" strokecolor="#E2E2E2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Consi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2020.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Ayuntamiento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ntenido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les.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6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102" w:right="472"/>
        <w:sectPr>
          <w:pgSz w:w="11920" w:h="16840"/>
          <w:pgMar w:top="1560" w:bottom="280" w:left="1600" w:right="1620"/>
        </w:sectPr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Gobi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ás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maniob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ru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Ayuntamiento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lara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po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izada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xige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vigent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10"/>
          <w:szCs w:val="10"/>
        </w:rPr>
        <w:jc w:val="left"/>
        <w:spacing w:before="8" w:lineRule="exact" w:line="100"/>
      </w:pPr>
      <w:r>
        <w:pict>
          <v:group style="position:absolute;margin-left:20pt;margin-top:109.995pt;width:29pt;height:230.63pt;mso-position-horizontal-relative:page;mso-position-vertical-relative:page;z-index:-571" coordorigin="400,2200" coordsize="580,4613">
            <v:shape style="position:absolute;left:400;top:2200;width:580;height:4613" coordorigin="400,2200" coordsize="580,4613" path="m400,6813l980,6813,980,2200,400,2200,400,6813xe" filled="f" stroked="t" strokeweight="0.5pt" strokecolor="#7F7F7F">
              <v:path arrowok="t"/>
            </v:shape>
            <w10:wrap type="none"/>
          </v:group>
        </w:pict>
      </w: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8"/>
      </w:pPr>
      <w:r>
        <w:pict>
          <v:group style="position:absolute;margin-left:288.469pt;margin-top:138.356pt;width:0.7875pt;height:44.2875pt;mso-position-horizontal-relative:page;mso-position-vertical-relative:paragraph;z-index:-580" coordorigin="5769,2767" coordsize="16,886">
            <v:shape style="position:absolute;left:5770;top:2768;width:15;height:450" coordorigin="5770,2768" coordsize="15,450" path="m5785,2768l5770,2783,5770,3203,5785,3218,5785,2768xe" filled="t" fillcolor="#CCCCCC" stroked="f">
              <v:path arrowok="t"/>
              <v:fill/>
            </v:shape>
            <v:shape style="position:absolute;left:5770;top:2768;width:15;height:450" coordorigin="5770,2768" coordsize="15,450" path="m5770,3218l5785,3203,5785,2783,5770,2768,5770,3218xe" filled="t" fillcolor="#CCCCCC" stroked="f">
              <v:path arrowok="t"/>
              <v:fill/>
            </v:shape>
            <v:shape style="position:absolute;left:5770;top:3203;width:15;height:450" coordorigin="5770,3203" coordsize="15,450" path="m5785,3203l5770,3218,5770,3638,5785,3653,5785,3203xe" filled="t" fillcolor="#CCCCCC" stroked="f">
              <v:path arrowok="t"/>
              <v:fill/>
            </v:shape>
            <v:shape style="position:absolute;left:5770;top:3203;width:15;height:450" coordorigin="5770,3203" coordsize="15,450" path="m5770,3653l5785,3638,5785,3218,5770,3203,5770,365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70.4813pt;margin-top:138.356pt;width:0.7875pt;height:174.787pt;mso-position-horizontal-relative:page;mso-position-vertical-relative:paragraph;z-index:-579" coordorigin="1410,2767" coordsize="16,3496">
            <v:shape style="position:absolute;left:1410;top:2768;width:15;height:450" coordorigin="1410,2768" coordsize="15,450" path="m1410,3218l1425,3203,1425,2783,1410,2768,1410,3218xe" filled="t" fillcolor="#CCCCCC" stroked="f">
              <v:path arrowok="t"/>
              <v:fill/>
            </v:shape>
            <v:shape style="position:absolute;left:1410;top:3203;width:15;height:450" coordorigin="1410,3203" coordsize="15,450" path="m1410,3653l1425,3638,1425,3218,1410,3203,1410,3653xe" filled="t" fillcolor="#CCCCCC" stroked="f">
              <v:path arrowok="t"/>
              <v:fill/>
            </v:shape>
            <v:shape style="position:absolute;left:1410;top:3638;width:15;height:450" coordorigin="1410,3638" coordsize="15,450" path="m1410,4088l1425,4073,1425,3653,1410,3638,1410,4088xe" filled="t" fillcolor="#CCCCCC" stroked="f">
              <v:path arrowok="t"/>
              <v:fill/>
            </v:shape>
            <v:shape style="position:absolute;left:1410;top:4073;width:15;height:450" coordorigin="1410,4073" coordsize="15,450" path="m1410,4523l1425,4508,1425,4088,1410,4073,1410,4523xe" filled="t" fillcolor="#CCCCCC" stroked="f">
              <v:path arrowok="t"/>
              <v:fill/>
            </v:shape>
            <v:shape style="position:absolute;left:1410;top:4508;width:15;height:450" coordorigin="1410,4508" coordsize="15,450" path="m1410,4958l1425,4943,1425,4523,1410,4508,1410,4958xe" filled="t" fillcolor="#CCCCCC" stroked="f">
              <v:path arrowok="t"/>
              <v:fill/>
            </v:shape>
            <v:shape style="position:absolute;left:1410;top:4943;width:15;height:450" coordorigin="1410,4943" coordsize="15,450" path="m1410,5393l1425,5378,1425,4958,1410,4943,1410,5393xe" filled="t" fillcolor="#CCCCCC" stroked="f">
              <v:path arrowok="t"/>
              <v:fill/>
            </v:shape>
            <v:shape style="position:absolute;left:1410;top:5378;width:15;height:450" coordorigin="1410,5378" coordsize="15,450" path="m1410,5828l1425,5813,1425,5393,1410,5378,1410,5828xe" filled="t" fillcolor="#CCCCCC" stroked="f">
              <v:path arrowok="t"/>
              <v:fill/>
            </v:shape>
            <v:shape style="position:absolute;left:1410;top:5813;width:15;height:450" coordorigin="1410,5813" coordsize="15,450" path="m1410,6263l1425,6248,1425,5828,1410,5813,1410,626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151.856pt;margin-top:225.356pt;width:0.7875pt;height:87.7875pt;mso-position-horizontal-relative:page;mso-position-vertical-relative:paragraph;z-index:-576" coordorigin="3037,4507" coordsize="16,1756">
            <v:shape style="position:absolute;left:3038;top:4508;width:15;height:450" coordorigin="3038,4508" coordsize="15,450" path="m3053,4508l3038,4523,3038,4943,3053,4958,3053,4508xe" filled="t" fillcolor="#CCCCCC" stroked="f">
              <v:path arrowok="t"/>
              <v:fill/>
            </v:shape>
            <v:shape style="position:absolute;left:3038;top:4508;width:15;height:450" coordorigin="3038,4508" coordsize="15,450" path="m3038,4958l3053,4943,3053,4523,3038,4508,3038,4958xe" filled="t" fillcolor="#CCCCCC" stroked="f">
              <v:path arrowok="t"/>
              <v:fill/>
            </v:shape>
            <v:shape style="position:absolute;left:3038;top:4943;width:15;height:450" coordorigin="3038,4943" coordsize="15,450" path="m3053,4943l3038,4958,3038,5378,3053,5393,3053,4943xe" filled="t" fillcolor="#CCCCCC" stroked="f">
              <v:path arrowok="t"/>
              <v:fill/>
            </v:shape>
            <v:shape style="position:absolute;left:3038;top:4943;width:15;height:450" coordorigin="3038,4943" coordsize="15,450" path="m3038,5393l3053,5378,3053,4958,3038,4943,3038,5393xe" filled="t" fillcolor="#CCCCCC" stroked="f">
              <v:path arrowok="t"/>
              <v:fill/>
            </v:shape>
            <v:shape style="position:absolute;left:3038;top:5378;width:15;height:450" coordorigin="3038,5378" coordsize="15,450" path="m3053,5378l3038,5393,3038,5813,3053,5828,3053,5378xe" filled="t" fillcolor="#CCCCCC" stroked="f">
              <v:path arrowok="t"/>
              <v:fill/>
            </v:shape>
            <v:shape style="position:absolute;left:3038;top:5378;width:15;height:450" coordorigin="3038,5378" coordsize="15,450" path="m3038,5828l3053,5813,3053,5393,3038,5378,3038,5828xe" filled="t" fillcolor="#CCCCCC" stroked="f">
              <v:path arrowok="t"/>
              <v:fill/>
            </v:shape>
            <v:shape style="position:absolute;left:3038;top:5813;width:15;height:450" coordorigin="3038,5813" coordsize="15,450" path="m3053,5813l3038,5828,3038,6248,3053,6263,3053,5813xe" filled="t" fillcolor="#CCCCCC" stroked="f">
              <v:path arrowok="t"/>
              <v:fill/>
            </v:shape>
            <v:shape style="position:absolute;left:3038;top:5813;width:15;height:450" coordorigin="3038,5813" coordsize="15,450" path="m3038,6263l3053,6248,3053,5828,3038,5813,3038,626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288.469pt;margin-top:268.856pt;width:0.7875pt;height:44.2875pt;mso-position-horizontal-relative:page;mso-position-vertical-relative:paragraph;z-index:-575" coordorigin="5769,5377" coordsize="16,886">
            <v:shape style="position:absolute;left:5770;top:5378;width:15;height:450" coordorigin="5770,5378" coordsize="15,450" path="m5785,5378l5770,5393,5770,5813,5785,5828,5785,5378xe" filled="t" fillcolor="#CCCCCC" stroked="f">
              <v:path arrowok="t"/>
              <v:fill/>
            </v:shape>
            <v:shape style="position:absolute;left:5770;top:5378;width:15;height:450" coordorigin="5770,5378" coordsize="15,450" path="m5770,5828l5785,5813,5785,5393,5770,5378,5770,5828xe" filled="t" fillcolor="#CCCCCC" stroked="f">
              <v:path arrowok="t"/>
              <v:fill/>
            </v:shape>
            <v:shape style="position:absolute;left:5770;top:5813;width:15;height:450" coordorigin="5770,5813" coordsize="15,450" path="m5785,5813l5770,5828,5770,6248,5785,6263,5785,5813xe" filled="t" fillcolor="#CCCCCC" stroked="f">
              <v:path arrowok="t"/>
              <v:fill/>
            </v:shape>
            <v:shape style="position:absolute;left:5770;top:5813;width:15;height:450" coordorigin="5770,5813" coordsize="15,450" path="m5770,6263l5785,6248,5785,5828,5770,5813,5770,6263xe" filled="t" fillcolor="#CCCCCC" stroked="f">
              <v:path arrowok="t"/>
              <v:fill/>
            </v:shape>
            <w10:wrap type="none"/>
          </v:group>
        </w:pict>
      </w:r>
      <w:r>
        <w:pict>
          <v:shape type="#_x0000_t75" style="width:225pt;height:51.75pt">
            <v:imagedata o:title="" r:id="rId6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4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36"/>
          <w:szCs w:val="36"/>
        </w:rPr>
        <w:jc w:val="right"/>
        <w:spacing w:before="14" w:lineRule="exact" w:line="400"/>
        <w:ind w:right="1466"/>
      </w:pPr>
      <w:r>
        <w:pict>
          <v:group style="position:absolute;margin-left:404.194pt;margin-top:67.89pt;width:0.7875pt;height:44.2875pt;mso-position-horizontal-relative:page;mso-position-vertical-relative:paragraph;z-index:-578" coordorigin="8084,1358" coordsize="16,886">
            <v:shape style="position:absolute;left:8084;top:1358;width:15;height:450" coordorigin="8084,1358" coordsize="15,450" path="m8099,1358l8084,1373,8084,1793,8099,1808,8099,1358xe" filled="t" fillcolor="#CCCCCC" stroked="f">
              <v:path arrowok="t"/>
              <v:fill/>
            </v:shape>
            <v:shape style="position:absolute;left:8084;top:1358;width:15;height:450" coordorigin="8084,1358" coordsize="15,450" path="m8084,1808l8099,1793,8099,1373,8084,1358,8084,1808xe" filled="t" fillcolor="#CCCCCC" stroked="f">
              <v:path arrowok="t"/>
              <v:fill/>
            </v:shape>
            <v:shape style="position:absolute;left:8084;top:1793;width:15;height:450" coordorigin="8084,1793" coordsize="15,450" path="m8099,1793l8084,1808,8084,2228,8099,2243,8099,1793xe" filled="t" fillcolor="#CCCCCC" stroked="f">
              <v:path arrowok="t"/>
              <v:fill/>
            </v:shape>
            <v:shape style="position:absolute;left:8084;top:1793;width:15;height:450" coordorigin="8084,1793" coordsize="15,450" path="m8084,2243l8099,2228,8099,1808,8084,1793,8084,224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524.006pt;margin-top:67.89pt;width:0.7875pt;height:174.787pt;mso-position-horizontal-relative:page;mso-position-vertical-relative:paragraph;z-index:-577" coordorigin="10480,1358" coordsize="16,3496">
            <v:shape style="position:absolute;left:10481;top:1358;width:15;height:450" coordorigin="10481,1358" coordsize="15,450" path="m10496,1358l10481,1373,10481,1793,10496,1808,10496,1358xe" filled="t" fillcolor="#CCCCCC" stroked="f">
              <v:path arrowok="t"/>
              <v:fill/>
            </v:shape>
            <v:shape style="position:absolute;left:10481;top:1793;width:15;height:450" coordorigin="10481,1793" coordsize="15,450" path="m10496,1793l10481,1808,10481,2228,10496,2243,10496,1793xe" filled="t" fillcolor="#CCCCCC" stroked="f">
              <v:path arrowok="t"/>
              <v:fill/>
            </v:shape>
            <v:shape style="position:absolute;left:10481;top:2228;width:15;height:450" coordorigin="10481,2228" coordsize="15,450" path="m10496,2228l10481,2243,10481,2663,10496,2678,10496,2228xe" filled="t" fillcolor="#CCCCCC" stroked="f">
              <v:path arrowok="t"/>
              <v:fill/>
            </v:shape>
            <v:shape style="position:absolute;left:10481;top:2663;width:15;height:450" coordorigin="10481,2663" coordsize="15,450" path="m10496,2663l10481,2678,10481,3098,10496,3113,10496,2663xe" filled="t" fillcolor="#CCCCCC" stroked="f">
              <v:path arrowok="t"/>
              <v:fill/>
            </v:shape>
            <v:shape style="position:absolute;left:10481;top:3098;width:15;height:450" coordorigin="10481,3098" coordsize="15,450" path="m10496,3098l10481,3113,10481,3533,10496,3548,10496,3098xe" filled="t" fillcolor="#CCCCCC" stroked="f">
              <v:path arrowok="t"/>
              <v:fill/>
            </v:shape>
            <v:shape style="position:absolute;left:10481;top:3533;width:15;height:450" coordorigin="10481,3533" coordsize="15,450" path="m10496,3533l10481,3548,10481,3968,10496,3983,10496,3533xe" filled="t" fillcolor="#CCCCCC" stroked="f">
              <v:path arrowok="t"/>
              <v:fill/>
            </v:shape>
            <v:shape style="position:absolute;left:10481;top:3968;width:15;height:450" coordorigin="10481,3968" coordsize="15,450" path="m10496,3968l10481,3983,10481,4403,10496,4418,10496,3968xe" filled="t" fillcolor="#CCCCCC" stroked="f">
              <v:path arrowok="t"/>
              <v:fill/>
            </v:shape>
            <v:shape style="position:absolute;left:10481;top:4403;width:15;height:450" coordorigin="10481,4403" coordsize="15,450" path="m10496,4403l10481,4418,10481,4838,10496,4853,10496,440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405.813pt;margin-top:-10.8912pt;width:119.387pt;height:44.125pt;mso-position-horizontal-relative:page;mso-position-vertical-relative:paragraph;z-index:-572" coordorigin="8116,-218" coordsize="2388,883">
            <v:shape style="position:absolute;left:8140;top:-194;width:2341;height:836" coordorigin="8140,-194" coordsize="2341,836" path="m8140,-194l8140,641,10481,641,10481,-194,8140,-194xe" filled="t" fillcolor="#F2F2F2" stroked="f">
              <v:path arrowok="t"/>
              <v:fill/>
            </v:shape>
            <v:shape style="position:absolute;left:8125;top:-202;width:2371;height:0" coordorigin="8125,-202" coordsize="2371,0" path="m8125,-202l10496,-202e" filled="f" stroked="t" strokeweight="0.85pt" strokecolor="#CCCCCC">
              <v:path arrowok="t"/>
            </v:shape>
            <v:shape style="position:absolute;left:10488;top:-209;width:0;height:866" coordorigin="10488,-209" coordsize="0,866" path="m10488,-209l10488,656e" filled="f" stroked="t" strokeweight="0.85pt" strokecolor="#CCCCCC">
              <v:path arrowok="t"/>
            </v:shape>
            <v:shape style="position:absolute;left:8125;top:649;width:2371;height:0" coordorigin="8125,649" coordsize="2371,0" path="m8125,649l10496,649e" filled="f" stroked="t" strokeweight="0.85pt" strokecolor="#CCCCCC">
              <v:path arrowok="t"/>
            </v:shape>
            <v:shape style="position:absolute;left:8132;top:-209;width:0;height:866" coordorigin="8132,-209" coordsize="0,866" path="m8132,-209l8132,656e" filled="f" stroked="t" strokeweight="0.85pt" strokecolor="#CCCCCC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position w:val="-1"/>
          <w:sz w:val="36"/>
          <w:szCs w:val="36"/>
        </w:rPr>
        <w:t>RECIBO</w:t>
      </w:r>
      <w:r>
        <w:rPr>
          <w:rFonts w:cs="Arial" w:hAnsi="Arial" w:eastAsia="Arial" w:ascii="Arial"/>
          <w:spacing w:val="0"/>
          <w:w w:val="100"/>
          <w:position w:val="0"/>
          <w:sz w:val="36"/>
          <w:szCs w:val="36"/>
        </w:rPr>
      </w:r>
    </w:p>
    <w:p>
      <w:pPr>
        <w:rPr>
          <w:sz w:val="10"/>
          <w:szCs w:val="10"/>
        </w:rPr>
        <w:jc w:val="left"/>
        <w:spacing w:before="6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48" w:hRule="exact"/>
        </w:trPr>
        <w:tc>
          <w:tcPr>
            <w:tcW w:w="4185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nil" w:sz="6" w:space="0" w:color="auto"/>
            </w:tcBorders>
            <w:shd w:val="clear" w:color="auto" w:fill="F2F2F2"/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3"/>
              <w:ind w:left="67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REGISTRO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ENTRADA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4900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single" w:sz="7" w:space="0" w:color="CCCCCC"/>
            </w:tcBorders>
            <w:shd w:val="clear" w:color="auto" w:fill="F2F2F2"/>
          </w:tcPr>
          <w:p/>
        </w:tc>
      </w:tr>
      <w:tr>
        <w:trPr>
          <w:trHeight w:val="435" w:hRule="exact"/>
        </w:trPr>
        <w:tc>
          <w:tcPr>
            <w:tcW w:w="4185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75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OFICINA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231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250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Nº</w:t>
            </w:r>
            <w:r>
              <w:rPr>
                <w:rFonts w:cs="Arial" w:hAnsi="Arial" w:eastAsia="Arial" w:ascii="Arial"/>
                <w:b/>
                <w:color w:val="999999"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REGISTRO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669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333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FECHA</w:t>
            </w:r>
            <w:r>
              <w:rPr>
                <w:rFonts w:cs="Arial" w:hAnsi="Arial" w:eastAsia="Arial" w:ascii="Arial"/>
                <w:b/>
                <w:color w:val="999999"/>
                <w:spacing w:val="1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Y</w:t>
            </w:r>
            <w:r>
              <w:rPr>
                <w:rFonts w:cs="Arial" w:hAnsi="Arial" w:eastAsia="Arial" w:ascii="Arial"/>
                <w:b/>
                <w:color w:val="999999"/>
                <w:spacing w:val="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HORA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435" w:hRule="exact"/>
        </w:trPr>
        <w:tc>
          <w:tcPr>
            <w:tcW w:w="4185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75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Oficina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Auxiliar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Registro</w:t>
            </w:r>
            <w:r>
              <w:rPr>
                <w:rFonts w:cs="Arial" w:hAnsi="Arial" w:eastAsia="Arial" w:ascii="Arial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Electrónico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231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250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2025-E-RE-1080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669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333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14/03/2025</w:t>
            </w:r>
            <w:r>
              <w:rPr>
                <w:rFonts w:cs="Arial" w:hAnsi="Arial" w:eastAsia="Arial" w:ascii="Arial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23:26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435" w:hRule="exact"/>
        </w:trPr>
        <w:tc>
          <w:tcPr>
            <w:tcW w:w="4185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75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RESUMEN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231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  <w:tc>
          <w:tcPr>
            <w:tcW w:w="2669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</w:tr>
      <w:tr>
        <w:trPr>
          <w:trHeight w:val="435" w:hRule="exact"/>
        </w:trPr>
        <w:tc>
          <w:tcPr>
            <w:tcW w:w="4185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75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Aportación</w:t>
            </w:r>
            <w:r>
              <w:rPr>
                <w:rFonts w:cs="Arial" w:hAnsi="Arial" w:eastAsia="Arial" w:ascii="Arial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documentos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231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  <w:tc>
          <w:tcPr>
            <w:tcW w:w="2669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</w:tr>
      <w:tr>
        <w:trPr>
          <w:trHeight w:val="435" w:hRule="exact"/>
        </w:trPr>
        <w:tc>
          <w:tcPr>
            <w:tcW w:w="1445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75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EXPEDIENTE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741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258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TIPO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PROCEDIMIENTO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4900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</w:tr>
      <w:tr>
        <w:trPr>
          <w:trHeight w:val="435" w:hRule="exact"/>
        </w:trPr>
        <w:tc>
          <w:tcPr>
            <w:tcW w:w="1445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75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37/2025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741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258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Quejas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Sugerencias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4900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</w:tr>
      <w:tr>
        <w:trPr>
          <w:trHeight w:val="435" w:hRule="exact"/>
        </w:trPr>
        <w:tc>
          <w:tcPr>
            <w:tcW w:w="1445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75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TERCERO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741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258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Nº</w:t>
            </w:r>
            <w:r>
              <w:rPr>
                <w:rFonts w:cs="Arial" w:hAnsi="Arial" w:eastAsia="Arial" w:ascii="Arial"/>
                <w:b/>
                <w:color w:val="999999"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IDENTIFICACIÓN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4900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250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435" w:hRule="exact"/>
        </w:trPr>
        <w:tc>
          <w:tcPr>
            <w:tcW w:w="1445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75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Interesado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741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258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09391472C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4900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250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RAUL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CANDIDO</w:t>
            </w:r>
            <w:r>
              <w:rPr>
                <w:rFonts w:cs="Arial" w:hAnsi="Arial" w:eastAsia="Arial" w:ascii="Arial"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GUTIERREZ</w:t>
            </w:r>
            <w:r>
              <w:rPr>
                <w:rFonts w:cs="Arial" w:hAnsi="Arial" w:eastAsia="Arial" w:ascii="Arial"/>
                <w:spacing w:val="-1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SALGADO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</w:tbl>
    <w:p>
      <w:pPr>
        <w:rPr>
          <w:sz w:val="19"/>
          <w:szCs w:val="19"/>
        </w:rPr>
        <w:jc w:val="left"/>
        <w:spacing w:before="4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1" w:lineRule="exact" w:line="240"/>
        <w:ind w:left="185"/>
      </w:pP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COMPROBACIÓN</w:t>
      </w:r>
      <w:r>
        <w:rPr>
          <w:rFonts w:cs="Arial" w:hAnsi="Arial" w:eastAsia="Arial" w:ascii="Arial"/>
          <w:b/>
          <w:spacing w:val="-19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DE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LA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IDENTIDAD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1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FECHA</w:t>
      </w:r>
      <w:r>
        <w:rPr>
          <w:rFonts w:cs="Arial" w:hAnsi="Arial" w:eastAsia="Arial" w:ascii="Arial"/>
          <w:b/>
          <w:color w:val="999999"/>
          <w:spacing w:val="18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Y</w:t>
      </w:r>
      <w:r>
        <w:rPr>
          <w:rFonts w:cs="Arial" w:hAnsi="Arial" w:eastAsia="Arial" w:ascii="Arial"/>
          <w:b/>
          <w:color w:val="999999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HORA</w:t>
      </w:r>
      <w:r>
        <w:rPr>
          <w:rFonts w:cs="Arial" w:hAnsi="Arial" w:eastAsia="Arial" w:ascii="Arial"/>
          <w:b/>
          <w:color w:val="999999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b/>
          <w:color w:val="999999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AUTENTICACIÓN: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10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14/03/2025</w:t>
      </w:r>
      <w:r>
        <w:rPr>
          <w:rFonts w:cs="Arial" w:hAnsi="Arial" w:eastAsia="Arial" w:ascii="Arial"/>
          <w:color w:val="000000"/>
          <w:spacing w:val="-11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23:20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APELLIDOS,</w:t>
      </w:r>
      <w:r>
        <w:rPr>
          <w:rFonts w:cs="Arial" w:hAnsi="Arial" w:eastAsia="Arial" w:ascii="Arial"/>
          <w:b/>
          <w:color w:val="999999"/>
          <w:spacing w:val="31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NOMBRE:</w:t>
      </w:r>
      <w:r>
        <w:rPr>
          <w:rFonts w:cs="Arial" w:hAnsi="Arial" w:eastAsia="Arial" w:ascii="Arial"/>
          <w:b/>
          <w:color w:val="999999"/>
          <w:spacing w:val="3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GUTIERREZ</w:t>
      </w:r>
      <w:r>
        <w:rPr>
          <w:rFonts w:cs="Arial" w:hAnsi="Arial" w:eastAsia="Arial" w:ascii="Arial"/>
          <w:color w:val="000000"/>
          <w:spacing w:val="-13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SALGADO,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RAUL</w:t>
      </w:r>
      <w:r>
        <w:rPr>
          <w:rFonts w:cs="Arial" w:hAnsi="Arial" w:eastAsia="Arial" w:ascii="Arial"/>
          <w:color w:val="000000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CANDIDO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/>
        <w:ind w:left="185"/>
      </w:pPr>
      <w:r>
        <w:pict>
          <v:group style="position:absolute;margin-left:70.075pt;margin-top:-55.9571pt;width:455.125pt;height:153.775pt;mso-position-horizontal-relative:page;mso-position-vertical-relative:paragraph;z-index:-574" coordorigin="1402,-1119" coordsize="9103,3076">
            <v:shape style="position:absolute;left:1425;top:-1096;width:9056;height:434" coordorigin="1425,-1096" coordsize="9056,434" path="m1425,-1096l1425,-662,10481,-662,10481,-1096,1425,-1096xe" filled="t" fillcolor="#F2F2F2" stroked="f">
              <v:path arrowok="t"/>
              <v:fill/>
            </v:shape>
            <v:shape style="position:absolute;left:1410;top:-1103;width:9086;height:0" coordorigin="1410,-1103" coordsize="9086,0" path="m1410,-1103l10496,-1103e" filled="f" stroked="t" strokeweight="0.85pt" strokecolor="#CCCCCC">
              <v:path arrowok="t"/>
            </v:shape>
            <v:shape style="position:absolute;left:10488;top:-1111;width:0;height:464" coordorigin="10488,-1111" coordsize="0,464" path="m10488,-1111l10488,-647e" filled="f" stroked="t" strokeweight="0.85pt" strokecolor="#CCCCCC">
              <v:path arrowok="t"/>
            </v:shape>
            <v:shape style="position:absolute;left:1410;top:-655;width:9086;height:0" coordorigin="1410,-655" coordsize="9086,0" path="m1410,-655l10496,-655e" filled="f" stroked="t" strokeweight="0.85pt" strokecolor="#CCCCCC">
              <v:path arrowok="t"/>
            </v:shape>
            <v:shape style="position:absolute;left:1418;top:-1111;width:0;height:464" coordorigin="1418,-1111" coordsize="0,464" path="m1418,-1111l1418,-647e" filled="f" stroked="t" strokeweight="0.85pt" strokecolor="#CCCCCC">
              <v:path arrowok="t"/>
            </v:shape>
            <v:shape style="position:absolute;left:1410;top:-655;width:9086;height:0" coordorigin="1410,-655" coordsize="9086,0" path="m1410,-655l10496,-655e" filled="f" stroked="t" strokeweight="0.85pt" strokecolor="#CCCCCC">
              <v:path arrowok="t"/>
            </v:shape>
            <v:shape style="position:absolute;left:10488;top:-662;width:0;height:2610" coordorigin="10488,-662" coordsize="0,2610" path="m10488,-662l10488,1948e" filled="f" stroked="t" strokeweight="0.85pt" strokecolor="#CCCCCC">
              <v:path arrowok="t"/>
            </v:shape>
            <v:shape style="position:absolute;left:1410;top:1940;width:9086;height:0" coordorigin="1410,1940" coordsize="9086,0" path="m1410,1940l10496,1940e" filled="f" stroked="t" strokeweight="0.85pt" strokecolor="#CCCCCC">
              <v:path arrowok="t"/>
            </v:shape>
            <v:shape style="position:absolute;left:1418;top:-662;width:0;height:2610" coordorigin="1418,-662" coordsize="0,2610" path="m1418,-662l1418,1948e" filled="f" stroked="t" strokeweight="0.85pt" strokecolor="#CCCCCC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Nº</w:t>
      </w:r>
      <w:r>
        <w:rPr>
          <w:rFonts w:cs="Arial" w:hAnsi="Arial" w:eastAsia="Arial" w:ascii="Arial"/>
          <w:b/>
          <w:color w:val="999999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b/>
          <w:color w:val="999999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IDENTIFICACIÓN: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09391472C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 w:lineRule="auto" w:line="291"/>
        <w:ind w:left="185" w:right="4530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PROVEEDOR</w:t>
      </w:r>
      <w:r>
        <w:rPr>
          <w:rFonts w:cs="Arial" w:hAnsi="Arial" w:eastAsia="Arial" w:ascii="Arial"/>
          <w:b/>
          <w:color w:val="999999"/>
          <w:spacing w:val="33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b/>
          <w:color w:val="999999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IDENTIDAD:</w:t>
      </w:r>
      <w:r>
        <w:rPr>
          <w:rFonts w:cs="Arial" w:hAnsi="Arial" w:eastAsia="Arial" w:ascii="Arial"/>
          <w:b/>
          <w:color w:val="999999"/>
          <w:spacing w:val="44"/>
          <w:w w:val="100"/>
          <w:sz w:val="18"/>
          <w:szCs w:val="18"/>
        </w:rPr>
        <w:t> </w:t>
      </w:r>
      <w:hyperlink r:id="rId7"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Cl@ve</w:t>
        </w:r>
        <w:r>
          <w:rPr>
            <w:rFonts w:cs="Arial" w:hAnsi="Arial" w:eastAsia="Arial" w:ascii="Arial"/>
            <w:color w:val="000000"/>
            <w:spacing w:val="-7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-</w:t>
        </w:r>
        <w:r>
          <w:rPr>
            <w:rFonts w:cs="Arial" w:hAnsi="Arial" w:eastAsia="Arial" w:ascii="Arial"/>
            <w:color w:val="000000"/>
            <w:spacing w:val="-1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Gobierno</w:t>
        </w:r>
        <w:r>
          <w:rPr>
            <w:rFonts w:cs="Arial" w:hAnsi="Arial" w:eastAsia="Arial" w:ascii="Arial"/>
            <w:color w:val="000000"/>
            <w:spacing w:val="-9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de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España</w:t>
        </w:r>
        <w:r>
          <w:rPr>
            <w:rFonts w:cs="Arial" w:hAnsi="Arial" w:eastAsia="Arial" w:ascii="Arial"/>
            <w:color w:val="000000"/>
            <w:spacing w:val="-8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SISTEMA</w:t>
        </w:r>
        <w:r>
          <w:rPr>
            <w:rFonts w:cs="Arial" w:hAnsi="Arial" w:eastAsia="Arial" w:ascii="Arial"/>
            <w:b/>
            <w:color w:val="999999"/>
            <w:spacing w:val="23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DE</w:t>
        </w:r>
        <w:r>
          <w:rPr>
            <w:rFonts w:cs="Arial" w:hAnsi="Arial" w:eastAsia="Arial" w:ascii="Arial"/>
            <w:b/>
            <w:color w:val="999999"/>
            <w:spacing w:val="6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IDENTIDAD:</w:t>
        </w:r>
        <w:r>
          <w:rPr>
            <w:rFonts w:cs="Arial" w:hAnsi="Arial" w:eastAsia="Arial" w:ascii="Arial"/>
            <w:b/>
            <w:color w:val="999999"/>
            <w:spacing w:val="44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Certificado</w:t>
        </w:r>
        <w:r>
          <w:rPr>
            <w:rFonts w:cs="Arial" w:hAnsi="Arial" w:eastAsia="Arial" w:ascii="Arial"/>
            <w:color w:val="000000"/>
            <w:spacing w:val="-11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cualificado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de</w:t>
        </w:r>
        <w:r>
          <w:rPr>
            <w:rFonts w:cs="Arial" w:hAnsi="Arial" w:eastAsia="Arial" w:ascii="Arial"/>
            <w:color w:val="000000"/>
            <w:spacing w:val="-2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firma</w:t>
        </w:r>
        <w:r>
          <w:rPr>
            <w:rFonts w:cs="Arial" w:hAnsi="Arial" w:eastAsia="Arial" w:ascii="Arial"/>
            <w:color w:val="000000"/>
            <w:spacing w:val="-5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NIVEL</w:t>
        </w:r>
        <w:r>
          <w:rPr>
            <w:rFonts w:cs="Arial" w:hAnsi="Arial" w:eastAsia="Arial" w:ascii="Arial"/>
            <w:b/>
            <w:color w:val="999999"/>
            <w:spacing w:val="15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DE</w:t>
        </w:r>
        <w:r>
          <w:rPr>
            <w:rFonts w:cs="Arial" w:hAnsi="Arial" w:eastAsia="Arial" w:ascii="Arial"/>
            <w:b/>
            <w:color w:val="999999"/>
            <w:spacing w:val="6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SEGURIDAD:</w:t>
        </w:r>
        <w:r>
          <w:rPr>
            <w:rFonts w:cs="Arial" w:hAnsi="Arial" w:eastAsia="Arial" w:ascii="Arial"/>
            <w:b/>
            <w:color w:val="999999"/>
            <w:spacing w:val="47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Medio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</w:r>
      </w:hyperlink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IP:</w:t>
      </w:r>
      <w:r>
        <w:rPr>
          <w:rFonts w:cs="Arial" w:hAnsi="Arial" w:eastAsia="Arial" w:ascii="Arial"/>
          <w:b/>
          <w:color w:val="999999"/>
          <w:spacing w:val="19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89.43.199.240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 w:lineRule="exact" w:line="240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position w:val="-1"/>
          <w:sz w:val="18"/>
          <w:szCs w:val="18"/>
        </w:rPr>
        <w:t>ID</w:t>
      </w:r>
      <w:r>
        <w:rPr>
          <w:rFonts w:cs="Arial" w:hAnsi="Arial" w:eastAsia="Arial" w:ascii="Arial"/>
          <w:b/>
          <w:color w:val="999999"/>
          <w:spacing w:val="4"/>
          <w:w w:val="100"/>
          <w:position w:val="-1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position w:val="-1"/>
          <w:sz w:val="18"/>
          <w:szCs w:val="18"/>
        </w:rPr>
        <w:t>SESIÓN:</w:t>
      </w:r>
      <w:r>
        <w:rPr>
          <w:rFonts w:cs="Arial" w:hAnsi="Arial" w:eastAsia="Arial" w:ascii="Arial"/>
          <w:b/>
          <w:color w:val="999999"/>
          <w:spacing w:val="35"/>
          <w:w w:val="100"/>
          <w:position w:val="-1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position w:val="-1"/>
          <w:sz w:val="22"/>
          <w:szCs w:val="22"/>
        </w:rPr>
        <w:t>000010fl2rk9vc524ryqb2pma9fsbi1mk6n1w8byjwinskqge9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1" w:lineRule="exact" w:line="240"/>
        <w:ind w:left="185"/>
      </w:pPr>
      <w:r>
        <w:pict>
          <v:shape type="#_x0000_t202" style="position:absolute;margin-left:549.068pt;margin-top:522.67pt;width:20pt;height:251.205pt;mso-position-horizontal-relative:page;mso-position-vertical-relative:page;z-index:-570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Cód.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alidación:</w:t>
                  </w: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AZF3SFKR4G4XXTQHQY9PRF3P2</w:t>
                  </w:r>
                </w:p>
                <w:p>
                  <w:pPr>
                    <w:rPr>
                      <w:sz w:val="10"/>
                      <w:szCs w:val="10"/>
                    </w:rPr>
                    <w:jc w:val="left"/>
                    <w:spacing w:before="2" w:lineRule="exact" w:line="100"/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Documento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firmado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electrónicamente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desde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plataforma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esPublico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Gestiona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|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Página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1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DOCUMENTOS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1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NOMBRE</w:t>
      </w:r>
      <w:r>
        <w:rPr>
          <w:rFonts w:cs="Arial" w:hAnsi="Arial" w:eastAsia="Arial" w:ascii="Arial"/>
          <w:b/>
          <w:color w:val="999999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DEL</w:t>
      </w:r>
      <w:r>
        <w:rPr>
          <w:rFonts w:cs="Arial" w:hAnsi="Arial" w:eastAsia="Arial" w:ascii="Arial"/>
          <w:b/>
          <w:color w:val="999999"/>
          <w:spacing w:val="1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FICHERO:</w:t>
      </w:r>
      <w:r>
        <w:rPr>
          <w:rFonts w:cs="Arial" w:hAnsi="Arial" w:eastAsia="Arial" w:ascii="Arial"/>
          <w:b/>
          <w:color w:val="999999"/>
          <w:spacing w:val="3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Doc</w:t>
      </w:r>
      <w:r>
        <w:rPr>
          <w:rFonts w:cs="Arial" w:hAnsi="Arial" w:eastAsia="Arial" w:ascii="Arial"/>
          <w:color w:val="000000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69</w:t>
      </w:r>
      <w:r>
        <w:rPr>
          <w:rFonts w:cs="Arial" w:hAnsi="Arial" w:eastAsia="Arial" w:ascii="Arial"/>
          <w:color w:val="000000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-</w:t>
      </w:r>
      <w:r>
        <w:rPr>
          <w:rFonts w:cs="Arial" w:hAnsi="Arial" w:eastAsia="Arial" w:ascii="Arial"/>
          <w:color w:val="000000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(14</w:t>
      </w:r>
      <w:r>
        <w:rPr>
          <w:rFonts w:cs="Arial" w:hAnsi="Arial" w:eastAsia="Arial" w:ascii="Arial"/>
          <w:color w:val="000000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mar</w:t>
      </w:r>
      <w:r>
        <w:rPr>
          <w:rFonts w:cs="Arial" w:hAnsi="Arial" w:eastAsia="Arial" w:ascii="Arial"/>
          <w:color w:val="000000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25)</w:t>
      </w:r>
      <w:r>
        <w:rPr>
          <w:rFonts w:cs="Arial" w:hAnsi="Arial" w:eastAsia="Arial" w:ascii="Arial"/>
          <w:color w:val="000000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Reclamacion</w:t>
      </w:r>
      <w:r>
        <w:rPr>
          <w:rFonts w:cs="Arial" w:hAnsi="Arial" w:eastAsia="Arial" w:ascii="Arial"/>
          <w:color w:val="000000"/>
          <w:spacing w:val="-13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Transparencia.pdf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1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lineRule="auto" w:line="328"/>
        <w:ind w:left="185" w:right="7983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TIPO</w:t>
      </w:r>
      <w:r>
        <w:rPr>
          <w:rFonts w:cs="Arial" w:hAnsi="Arial" w:eastAsia="Arial" w:ascii="Arial"/>
          <w:b/>
          <w:color w:val="999999"/>
          <w:spacing w:val="12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3"/>
          <w:sz w:val="18"/>
          <w:szCs w:val="18"/>
        </w:rPr>
        <w:t>DE</w:t>
      </w:r>
      <w:r>
        <w:rPr>
          <w:rFonts w:cs="Arial" w:hAnsi="Arial" w:eastAsia="Arial" w:ascii="Arial"/>
          <w:b/>
          <w:color w:val="999999"/>
          <w:spacing w:val="-1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3"/>
          <w:sz w:val="18"/>
          <w:szCs w:val="18"/>
        </w:rPr>
        <w:t>DOCUMENTO:</w:t>
      </w:r>
      <w:r>
        <w:rPr>
          <w:rFonts w:cs="Arial" w:hAnsi="Arial" w:eastAsia="Arial" w:ascii="Arial"/>
          <w:b/>
          <w:color w:val="999999"/>
          <w:spacing w:val="0"/>
          <w:w w:val="103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VALIDEZ:</w:t>
      </w:r>
      <w:r>
        <w:rPr>
          <w:rFonts w:cs="Arial" w:hAnsi="Arial" w:eastAsia="Arial" w:ascii="Arial"/>
          <w:b/>
          <w:color w:val="999999"/>
          <w:spacing w:val="36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Original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color w:val="999999"/>
          <w:spacing w:val="0"/>
          <w:w w:val="103"/>
          <w:sz w:val="18"/>
          <w:szCs w:val="18"/>
        </w:rPr>
        <w:t>CSV: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85"/>
      </w:pPr>
      <w:r>
        <w:pict>
          <v:group style="position:absolute;margin-left:70.075pt;margin-top:-89.6363pt;width:455.125pt;height:191.275pt;mso-position-horizontal-relative:page;mso-position-vertical-relative:paragraph;z-index:-573" coordorigin="1402,-1793" coordsize="9103,3826">
            <v:shape style="position:absolute;left:1425;top:-1769;width:9056;height:434" coordorigin="1425,-1769" coordsize="9056,434" path="m1425,-1769l1425,-1336,10481,-1336,10481,-1769,1425,-1769xe" filled="t" fillcolor="#F2F2F2" stroked="f">
              <v:path arrowok="t"/>
              <v:fill/>
            </v:shape>
            <v:shape style="position:absolute;left:1410;top:-1777;width:9086;height:0" coordorigin="1410,-1777" coordsize="9086,0" path="m1410,-1777l10496,-1777e" filled="f" stroked="t" strokeweight="0.84997pt" strokecolor="#CCCCCC">
              <v:path arrowok="t"/>
            </v:shape>
            <v:shape style="position:absolute;left:10488;top:-1784;width:0;height:464" coordorigin="10488,-1784" coordsize="0,464" path="m10488,-1784l10488,-1321e" filled="f" stroked="t" strokeweight="0.85pt" strokecolor="#CCCCCC">
              <v:path arrowok="t"/>
            </v:shape>
            <v:shape style="position:absolute;left:1410;top:-1328;width:9086;height:0" coordorigin="1410,-1328" coordsize="9086,0" path="m1410,-1328l10496,-1328e" filled="f" stroked="t" strokeweight="0.85pt" strokecolor="#CCCCCC">
              <v:path arrowok="t"/>
            </v:shape>
            <v:shape style="position:absolute;left:1418;top:-1784;width:0;height:464" coordorigin="1418,-1784" coordsize="0,464" path="m1418,-1784l1418,-1321e" filled="f" stroked="t" strokeweight="0.85pt" strokecolor="#CCCCCC">
              <v:path arrowok="t"/>
            </v:shape>
            <v:shape style="position:absolute;left:1410;top:-1328;width:9086;height:0" coordorigin="1410,-1328" coordsize="9086,0" path="m1410,-1328l10496,-1328e" filled="f" stroked="t" strokeweight="0.85pt" strokecolor="#CCCCCC">
              <v:path arrowok="t"/>
            </v:shape>
            <v:shape style="position:absolute;left:10488;top:-1336;width:0;height:1688" coordorigin="10488,-1336" coordsize="0,1688" path="m10488,-1336l10488,352e" filled="f" stroked="t" strokeweight="0.85pt" strokecolor="#CCCCCC">
              <v:path arrowok="t"/>
            </v:shape>
            <v:shape style="position:absolute;left:1410;top:344;width:9086;height:0" coordorigin="1410,344" coordsize="9086,0" path="m1410,344l10496,344e" filled="f" stroked="t" strokeweight="0.85pt" strokecolor="#CCCCCC">
              <v:path arrowok="t"/>
            </v:shape>
            <v:shape style="position:absolute;left:1418;top:-1336;width:0;height:1688" coordorigin="1418,-1336" coordsize="0,1688" path="m1418,-1336l1418,352e" filled="f" stroked="t" strokeweight="0.85pt" strokecolor="#CCCCCC">
              <v:path arrowok="t"/>
            </v:shape>
            <v:shape style="position:absolute;left:1410;top:344;width:9086;height:0" coordorigin="1410,344" coordsize="9086,0" path="m1410,344l10496,344e" filled="f" stroked="t" strokeweight="0.85pt" strokecolor="#CCCCCC">
              <v:path arrowok="t"/>
            </v:shape>
            <v:shape style="position:absolute;left:10488;top:337;width:0;height:1688" coordorigin="10488,337" coordsize="0,1688" path="m10488,337l10488,2024e" filled="f" stroked="t" strokeweight="0.85pt" strokecolor="#CCCCCC">
              <v:path arrowok="t"/>
            </v:shape>
            <v:shape style="position:absolute;left:1410;top:2017;width:9086;height:0" coordorigin="1410,2017" coordsize="9086,0" path="m1410,2017l10496,2017e" filled="f" stroked="t" strokeweight="0.85pt" strokecolor="#CCCCCC">
              <v:path arrowok="t"/>
            </v:shape>
            <v:shape style="position:absolute;left:1418;top:337;width:0;height:1688" coordorigin="1418,337" coordsize="0,1688" path="m1418,337l1418,2024e" filled="f" stroked="t" strokeweight="0.85pt" strokecolor="#CCCCCC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color w:val="999999"/>
          <w:spacing w:val="0"/>
          <w:w w:val="100"/>
          <w:position w:val="-1"/>
          <w:sz w:val="18"/>
          <w:szCs w:val="18"/>
        </w:rPr>
        <w:t>HUELLA</w:t>
      </w:r>
      <w:r>
        <w:rPr>
          <w:rFonts w:cs="Arial" w:hAnsi="Arial" w:eastAsia="Arial" w:ascii="Arial"/>
          <w:b/>
          <w:color w:val="999999"/>
          <w:spacing w:val="21"/>
          <w:w w:val="100"/>
          <w:position w:val="-1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position w:val="-1"/>
          <w:sz w:val="18"/>
          <w:szCs w:val="18"/>
        </w:rPr>
        <w:t>DIGITAL:</w:t>
      </w:r>
      <w:r>
        <w:rPr>
          <w:rFonts w:cs="Arial" w:hAnsi="Arial" w:eastAsia="Arial" w:ascii="Arial"/>
          <w:b/>
          <w:color w:val="999999"/>
          <w:spacing w:val="34"/>
          <w:w w:val="100"/>
          <w:position w:val="-1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position w:val="-1"/>
          <w:sz w:val="22"/>
          <w:szCs w:val="22"/>
        </w:rPr>
        <w:t>294b7e5568c1ea61301fd328f5ae2fc3384170b6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16"/>
          <w:szCs w:val="16"/>
        </w:rPr>
        <w:jc w:val="left"/>
        <w:spacing w:before="3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1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NOMBRE</w:t>
      </w:r>
      <w:r>
        <w:rPr>
          <w:rFonts w:cs="Arial" w:hAnsi="Arial" w:eastAsia="Arial" w:ascii="Arial"/>
          <w:b/>
          <w:color w:val="999999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DEL</w:t>
      </w:r>
      <w:r>
        <w:rPr>
          <w:rFonts w:cs="Arial" w:hAnsi="Arial" w:eastAsia="Arial" w:ascii="Arial"/>
          <w:b/>
          <w:color w:val="999999"/>
          <w:spacing w:val="1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FICHERO:</w:t>
      </w:r>
      <w:r>
        <w:rPr>
          <w:rFonts w:cs="Arial" w:hAnsi="Arial" w:eastAsia="Arial" w:ascii="Arial"/>
          <w:b/>
          <w:color w:val="999999"/>
          <w:spacing w:val="3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Instancia</w:t>
      </w:r>
      <w:r>
        <w:rPr>
          <w:rFonts w:cs="Arial" w:hAnsi="Arial" w:eastAsia="Arial" w:ascii="Arial"/>
          <w:color w:val="000000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firmada-2025-E-RE-1080.pdf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TIPO</w:t>
      </w:r>
      <w:r>
        <w:rPr>
          <w:rFonts w:cs="Arial" w:hAnsi="Arial" w:eastAsia="Arial" w:ascii="Arial"/>
          <w:b/>
          <w:color w:val="999999"/>
          <w:spacing w:val="12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b/>
          <w:color w:val="999999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DOCUMENTO: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Solicitud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VALIDEZ:</w:t>
      </w:r>
      <w:r>
        <w:rPr>
          <w:rFonts w:cs="Arial" w:hAnsi="Arial" w:eastAsia="Arial" w:ascii="Arial"/>
          <w:b/>
          <w:color w:val="999999"/>
          <w:spacing w:val="36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Original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CSV:</w:t>
      </w:r>
      <w:r>
        <w:rPr>
          <w:rFonts w:cs="Arial" w:hAnsi="Arial" w:eastAsia="Arial" w:ascii="Arial"/>
          <w:b/>
          <w:color w:val="999999"/>
          <w:spacing w:val="25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AAQQCT3ZJCFL9EHSZJKAYHFZH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 w:lineRule="exact" w:line="240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position w:val="-1"/>
          <w:sz w:val="18"/>
          <w:szCs w:val="18"/>
        </w:rPr>
        <w:t>HUELLA</w:t>
      </w:r>
      <w:r>
        <w:rPr>
          <w:rFonts w:cs="Arial" w:hAnsi="Arial" w:eastAsia="Arial" w:ascii="Arial"/>
          <w:b/>
          <w:color w:val="999999"/>
          <w:spacing w:val="21"/>
          <w:w w:val="100"/>
          <w:position w:val="-1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position w:val="-1"/>
          <w:sz w:val="18"/>
          <w:szCs w:val="18"/>
        </w:rPr>
        <w:t>DIGITAL:</w:t>
      </w:r>
      <w:r>
        <w:rPr>
          <w:rFonts w:cs="Arial" w:hAnsi="Arial" w:eastAsia="Arial" w:ascii="Arial"/>
          <w:b/>
          <w:color w:val="999999"/>
          <w:spacing w:val="34"/>
          <w:w w:val="100"/>
          <w:position w:val="-1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position w:val="-1"/>
          <w:sz w:val="22"/>
          <w:szCs w:val="22"/>
        </w:rPr>
        <w:t>6d17b20fe914890d4b2aa831adcedbfcb7035c50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3"/>
        <w:ind w:left="118"/>
      </w:pP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Aviso</w:t>
      </w:r>
      <w:r>
        <w:rPr>
          <w:rFonts w:cs="Arial" w:hAnsi="Arial" w:eastAsia="Arial" w:ascii="Arial"/>
          <w:b/>
          <w:spacing w:val="-5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informativo: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3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lineRule="auto" w:line="301"/>
        <w:ind w:left="118" w:right="949"/>
        <w:sectPr>
          <w:pgMar w:footer="1080" w:header="0" w:top="100" w:bottom="280" w:left="1300" w:right="440"/>
          <w:footerReference w:type="default" r:id="rId5"/>
          <w:pgSz w:w="11920" w:h="16840"/>
        </w:sectPr>
      </w:pPr>
      <w:r>
        <w:pict>
          <v:shape type="#_x0000_t202" style="position:absolute;margin-left:555.068pt;margin-top:-125.636pt;width:8pt;height:153.734pt;mso-position-horizontal-relative:page;mso-position-vertical-relative:paragraph;z-index:-569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erificación: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https://sede.consejodetransparencia.gob.es/</w:t>
                  </w: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3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3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b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37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p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j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z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g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4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2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ó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44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f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v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4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2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,</w:t>
      </w:r>
      <w:r>
        <w:rPr>
          <w:rFonts w:cs="Arial" w:hAnsi="Arial" w:eastAsia="Arial" w:ascii="Arial"/>
          <w:spacing w:val="3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q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31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p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á</w:t>
      </w:r>
      <w:r>
        <w:rPr>
          <w:rFonts w:cs="Arial" w:hAnsi="Arial" w:eastAsia="Arial" w:ascii="Arial"/>
          <w:spacing w:val="3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2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h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z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47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p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3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g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n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a</w:t>
      </w:r>
      <w:r>
        <w:rPr>
          <w:rFonts w:cs="Arial" w:hAnsi="Arial" w:eastAsia="Arial" w:ascii="Arial"/>
          <w:spacing w:val="2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siguientes</w:t>
      </w:r>
      <w:r>
        <w:rPr>
          <w:rFonts w:cs="Arial" w:hAnsi="Arial" w:eastAsia="Arial" w:ascii="Arial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causas: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sz w:val="10"/>
          <w:szCs w:val="10"/>
        </w:rPr>
        <w:jc w:val="left"/>
        <w:spacing w:before="9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8"/>
      </w:pPr>
      <w:r>
        <w:pict>
          <v:shape type="#_x0000_t75" style="width:225pt;height:51.75pt">
            <v:imagedata o:title="" r:id="rId8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3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42"/>
        <w:ind w:left="224"/>
      </w:pPr>
      <w:r>
        <w:rPr>
          <w:rFonts w:cs="Arial" w:hAnsi="Arial" w:eastAsia="Arial" w:ascii="Arial"/>
          <w:spacing w:val="0"/>
          <w:w w:val="100"/>
          <w:sz w:val="18"/>
          <w:szCs w:val="18"/>
        </w:rPr>
        <w:t>1.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Que</w:t>
      </w:r>
      <w:r>
        <w:rPr>
          <w:rFonts w:cs="Arial" w:hAnsi="Arial" w:eastAsia="Arial" w:ascii="Arial"/>
          <w:spacing w:val="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se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trate</w:t>
      </w:r>
      <w:r>
        <w:rPr>
          <w:rFonts w:cs="Arial" w:hAnsi="Arial" w:eastAsia="Arial" w:ascii="Arial"/>
          <w:spacing w:val="1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documentos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dirigidos</w:t>
      </w:r>
      <w:r>
        <w:rPr>
          <w:rFonts w:cs="Arial" w:hAnsi="Arial" w:eastAsia="Arial" w:ascii="Arial"/>
          <w:spacing w:val="1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otros</w:t>
      </w:r>
      <w:r>
        <w:rPr>
          <w:rFonts w:cs="Arial" w:hAnsi="Arial" w:eastAsia="Arial" w:ascii="Arial"/>
          <w:spacing w:val="11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órganos</w:t>
      </w:r>
      <w:r>
        <w:rPr>
          <w:rFonts w:cs="Arial" w:hAnsi="Arial" w:eastAsia="Arial" w:ascii="Arial"/>
          <w:spacing w:val="1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organismos.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57"/>
        <w:ind w:left="224"/>
      </w:pPr>
      <w:r>
        <w:rPr>
          <w:rFonts w:cs="Arial" w:hAnsi="Arial" w:eastAsia="Arial" w:ascii="Arial"/>
          <w:spacing w:val="0"/>
          <w:w w:val="100"/>
          <w:sz w:val="18"/>
          <w:szCs w:val="18"/>
        </w:rPr>
        <w:t>2.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Que</w:t>
      </w:r>
      <w:r>
        <w:rPr>
          <w:rFonts w:cs="Arial" w:hAnsi="Arial" w:eastAsia="Arial" w:ascii="Arial"/>
          <w:spacing w:val="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contengan</w:t>
      </w:r>
      <w:r>
        <w:rPr>
          <w:rFonts w:cs="Arial" w:hAnsi="Arial" w:eastAsia="Arial" w:ascii="Arial"/>
          <w:spacing w:val="24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código</w:t>
      </w:r>
      <w:r>
        <w:rPr>
          <w:rFonts w:cs="Arial" w:hAnsi="Arial" w:eastAsia="Arial" w:ascii="Arial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malicioso</w:t>
      </w:r>
      <w:r>
        <w:rPr>
          <w:rFonts w:cs="Arial" w:hAnsi="Arial" w:eastAsia="Arial" w:ascii="Arial"/>
          <w:spacing w:val="2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dispositivo</w:t>
      </w:r>
      <w:r>
        <w:rPr>
          <w:rFonts w:cs="Arial" w:hAnsi="Arial" w:eastAsia="Arial" w:ascii="Arial"/>
          <w:spacing w:val="24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susceptible</w:t>
      </w:r>
      <w:r>
        <w:rPr>
          <w:rFonts w:cs="Arial" w:hAnsi="Arial" w:eastAsia="Arial" w:ascii="Arial"/>
          <w:spacing w:val="2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afectar</w:t>
      </w:r>
      <w:r>
        <w:rPr>
          <w:rFonts w:cs="Arial" w:hAnsi="Arial" w:eastAsia="Arial" w:ascii="Arial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la</w:t>
      </w:r>
      <w:r>
        <w:rPr>
          <w:rFonts w:cs="Arial" w:hAnsi="Arial" w:eastAsia="Arial" w:ascii="Arial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integridad</w:t>
      </w:r>
      <w:r>
        <w:rPr>
          <w:rFonts w:cs="Arial" w:hAnsi="Arial" w:eastAsia="Arial" w:ascii="Arial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seguridad</w:t>
      </w:r>
      <w:r>
        <w:rPr>
          <w:rFonts w:cs="Arial" w:hAnsi="Arial" w:eastAsia="Arial" w:ascii="Arial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del</w:t>
      </w:r>
      <w:r>
        <w:rPr>
          <w:rFonts w:cs="Arial" w:hAnsi="Arial" w:eastAsia="Arial" w:ascii="Arial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sistema.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63" w:lineRule="exact" w:line="180"/>
        <w:ind w:left="468" w:right="948" w:hanging="244"/>
      </w:pPr>
      <w:r>
        <w:rPr>
          <w:rFonts w:cs="Arial" w:hAnsi="Arial" w:eastAsia="Arial" w:ascii="Arial"/>
          <w:spacing w:val="0"/>
          <w:w w:val="100"/>
          <w:sz w:val="18"/>
          <w:szCs w:val="18"/>
        </w:rPr>
        <w:t>3.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2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2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3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z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ó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4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z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,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4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p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2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p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s</w:t>
      </w:r>
      <w:r>
        <w:rPr>
          <w:rFonts w:cs="Arial" w:hAnsi="Arial" w:eastAsia="Arial" w:ascii="Arial"/>
          <w:spacing w:val="2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q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27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como</w:t>
      </w:r>
      <w:r>
        <w:rPr>
          <w:rFonts w:cs="Arial" w:hAnsi="Arial" w:eastAsia="Arial" w:ascii="Arial"/>
          <w:spacing w:val="1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obligatorios,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cuando</w:t>
      </w:r>
      <w:r>
        <w:rPr>
          <w:rFonts w:cs="Arial" w:hAnsi="Arial" w:eastAsia="Arial" w:ascii="Arial"/>
          <w:spacing w:val="17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contenga</w:t>
      </w:r>
      <w:r>
        <w:rPr>
          <w:rFonts w:cs="Arial" w:hAnsi="Arial" w:eastAsia="Arial" w:ascii="Arial"/>
          <w:spacing w:val="21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incongruencias</w:t>
      </w:r>
      <w:r>
        <w:rPr>
          <w:rFonts w:cs="Arial" w:hAnsi="Arial" w:eastAsia="Arial" w:ascii="Arial"/>
          <w:spacing w:val="3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omisiones</w:t>
      </w:r>
      <w:r>
        <w:rPr>
          <w:rFonts w:cs="Arial" w:hAnsi="Arial" w:eastAsia="Arial" w:ascii="Arial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que</w:t>
      </w:r>
      <w:r>
        <w:rPr>
          <w:rFonts w:cs="Arial" w:hAnsi="Arial" w:eastAsia="Arial" w:ascii="Arial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impidan</w:t>
      </w:r>
      <w:r>
        <w:rPr>
          <w:rFonts w:cs="Arial" w:hAnsi="Arial" w:eastAsia="Arial" w:ascii="Arial"/>
          <w:spacing w:val="1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su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tratamiento.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55"/>
        <w:ind w:left="224"/>
      </w:pPr>
      <w:r>
        <w:rPr>
          <w:rFonts w:cs="Arial" w:hAnsi="Arial" w:eastAsia="Arial" w:ascii="Arial"/>
          <w:spacing w:val="0"/>
          <w:w w:val="100"/>
          <w:sz w:val="18"/>
          <w:szCs w:val="18"/>
        </w:rPr>
        <w:t>4.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Que</w:t>
      </w:r>
      <w:r>
        <w:rPr>
          <w:rFonts w:cs="Arial" w:hAnsi="Arial" w:eastAsia="Arial" w:ascii="Arial"/>
          <w:spacing w:val="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se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trate</w:t>
      </w:r>
      <w:r>
        <w:rPr>
          <w:rFonts w:cs="Arial" w:hAnsi="Arial" w:eastAsia="Arial" w:ascii="Arial"/>
          <w:spacing w:val="1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documentos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que</w:t>
      </w:r>
      <w:r>
        <w:rPr>
          <w:rFonts w:cs="Arial" w:hAnsi="Arial" w:eastAsia="Arial" w:ascii="Arial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deban</w:t>
      </w:r>
      <w:r>
        <w:rPr>
          <w:rFonts w:cs="Arial" w:hAnsi="Arial" w:eastAsia="Arial" w:ascii="Arial"/>
          <w:spacing w:val="14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presentarse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en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registros</w:t>
      </w:r>
      <w:r>
        <w:rPr>
          <w:rFonts w:cs="Arial" w:hAnsi="Arial" w:eastAsia="Arial" w:ascii="Arial"/>
          <w:spacing w:val="2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electrónicos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específicos.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sz w:val="16"/>
          <w:szCs w:val="16"/>
        </w:rPr>
        <w:jc w:val="left"/>
        <w:spacing w:before="7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center"/>
        <w:ind w:left="2144" w:right="3005"/>
      </w:pPr>
      <w:r>
        <w:pict>
          <v:shape type="#_x0000_t202" style="position:absolute;margin-left:549.068pt;margin-top:522.67pt;width:20pt;height:251.205pt;mso-position-horizontal-relative:page;mso-position-vertical-relative:page;z-index:-568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Cód.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alidación:</w:t>
                  </w: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AZF3SFKR4G4XXTQHQY9PRF3P2</w:t>
                  </w:r>
                </w:p>
                <w:p>
                  <w:pPr>
                    <w:rPr>
                      <w:sz w:val="10"/>
                      <w:szCs w:val="10"/>
                    </w:rPr>
                    <w:jc w:val="left"/>
                    <w:spacing w:before="2" w:lineRule="exact" w:line="100"/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Documento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firmado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electrónicamente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desde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plataforma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esPublico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Gestiona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|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Página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2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555.068pt;margin-top:620.141pt;width:8pt;height:153.734pt;mso-position-horizontal-relative:page;mso-position-vertical-relative:page;z-index:-567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erificación: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https://sede.consejodetransparencia.gob.es/</w:t>
                  </w: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DOCUMENTO</w:t>
      </w:r>
      <w:r>
        <w:rPr>
          <w:rFonts w:cs="Arial" w:hAnsi="Arial" w:eastAsia="Arial" w:ascii="Arial"/>
          <w:b/>
          <w:spacing w:val="-1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FIRMADO</w:t>
      </w:r>
      <w:r>
        <w:rPr>
          <w:rFonts w:cs="Arial" w:hAnsi="Arial" w:eastAsia="Arial" w:ascii="Arial"/>
          <w:b/>
          <w:spacing w:val="-1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99"/>
          <w:sz w:val="22"/>
          <w:szCs w:val="22"/>
        </w:rPr>
        <w:t>ELECTRÓNICAMENTE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sectPr>
      <w:pgMar w:header="0" w:footer="1080" w:top="380" w:bottom="280" w:left="1300" w:right="440"/>
      <w:pgSz w:w="11920" w:h="1684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75" style="position:absolute;margin-left:532.93pt;margin-top:777.875pt;width:35pt;height:35pt;mso-position-horizontal-relative:page;mso-position-vertical-relative:page;z-index:-591">
          <v:imagedata o:title="" r:id="rId1"/>
        </v:shape>
      </w:pict>
    </w:r>
    <w:r>
      <w:pict>
        <v:group style="position:absolute;margin-left:70.875pt;margin-top:782.138pt;width:453.525pt;height:0pt;mso-position-horizontal-relative:page;mso-position-vertical-relative:page;z-index:-590" coordorigin="1418,15643" coordsize="9071,0">
          <v:shape style="position:absolute;left:1418;top:15643;width:9071;height:0" coordorigin="1418,15643" coordsize="9071,0" path="m1418,15643l10488,15643e" filled="f" stroked="t" strokeweight="0.85pt" strokecolor="#000000">
            <v:path arrowok="t"/>
          </v:shape>
          <w10:wrap type="none"/>
        </v:group>
      </w:pict>
    </w:r>
    <w:r>
      <w:pict>
        <v:shape type="#_x0000_t202" style="position:absolute;margin-left:202.813pt;margin-top:792.632pt;width:189.551pt;height:11pt;mso-position-horizontal-relative:page;mso-position-vertical-relative:page;z-index:-589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8"/>
                    <w:szCs w:val="18"/>
                  </w:rPr>
                  <w:jc w:val="left"/>
                  <w:spacing w:lineRule="exact" w:line="200"/>
                  <w:ind w:left="20" w:right="-27"/>
                </w:pP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Consejo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de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Transparencia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y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Buen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Gobierno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8"/>
                    <w:szCs w:val="18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180.762pt;margin-top:811.023pt;width:233.772pt;height:9.5pt;mso-position-horizontal-relative:page;mso-position-vertical-relative:page;z-index:-588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5"/>
                    <w:szCs w:val="15"/>
                  </w:rPr>
                  <w:jc w:val="left"/>
                  <w:spacing w:before="1"/>
                  <w:ind w:left="20" w:right="-23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Calle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José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Abascal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2,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Madrid.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28003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(Madrid).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Tfno.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912733319.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Fax: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hyperlink" Target="mailto:salgadoarchitect@gmail.com" TargetMode="External"/><Relationship Id="rId5" Type="http://schemas.openxmlformats.org/officeDocument/2006/relationships/footer" Target="footer1.xml"/><Relationship Id="rId6" Type="http://schemas.openxmlformats.org/officeDocument/2006/relationships/image" Target="media\image2.jpg"/><Relationship Id="rId7" Type="http://schemas.openxmlformats.org/officeDocument/2006/relationships/hyperlink" Target="mailto:Cl@ve" TargetMode="External"/><Relationship Id="rId8" Type="http://schemas.openxmlformats.org/officeDocument/2006/relationships/image" Target="media\image2.jpg"/></Relationships>

</file>

<file path=word/_rels/footer1.xml.rels><?xml version="1.0" encoding="UTF-8" standalone="yes"?>
<Relationships xmlns="http://schemas.openxmlformats.org/package/2006/relationships"><Relationship Id="rId1" Type="http://schemas.openxmlformats.org/officeDocument/2006/relationships/image" Target="media\image1.pn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