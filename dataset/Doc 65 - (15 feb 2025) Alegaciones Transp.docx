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Default Extension="png" ContentType="image/png"/>
  <Default Extension="jpg" ContentType="image/jp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48"/>
          <w:szCs w:val="48"/>
        </w:rPr>
        <w:jc w:val="left"/>
        <w:spacing w:before="38"/>
        <w:ind w:left="102" w:right="30"/>
      </w:pP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AL</w:t>
      </w:r>
      <w:r>
        <w:rPr>
          <w:rFonts w:cs="Times New Roman" w:hAnsi="Times New Roman" w:eastAsia="Times New Roman" w:ascii="Times New Roman"/>
          <w:b/>
          <w:spacing w:val="-28"/>
          <w:w w:val="100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CONS</w:t>
      </w:r>
      <w:r>
        <w:rPr>
          <w:rFonts w:cs="Times New Roman" w:hAnsi="Times New Roman" w:eastAsia="Times New Roman" w:ascii="Times New Roman"/>
          <w:b/>
          <w:spacing w:val="2"/>
          <w:w w:val="100"/>
          <w:sz w:val="48"/>
          <w:szCs w:val="4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JO</w:t>
      </w: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DE</w:t>
      </w:r>
      <w:r>
        <w:rPr>
          <w:rFonts w:cs="Times New Roman" w:hAnsi="Times New Roman" w:eastAsia="Times New Roman" w:ascii="Times New Roman"/>
          <w:b/>
          <w:spacing w:val="-11"/>
          <w:w w:val="100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48"/>
          <w:szCs w:val="4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RANS</w:t>
      </w:r>
      <w:r>
        <w:rPr>
          <w:rFonts w:cs="Times New Roman" w:hAnsi="Times New Roman" w:eastAsia="Times New Roman" w:ascii="Times New Roman"/>
          <w:b/>
          <w:spacing w:val="-35"/>
          <w:w w:val="100"/>
          <w:sz w:val="48"/>
          <w:szCs w:val="48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AR</w:t>
      </w:r>
      <w:r>
        <w:rPr>
          <w:rFonts w:cs="Times New Roman" w:hAnsi="Times New Roman" w:eastAsia="Times New Roman" w:ascii="Times New Roman"/>
          <w:b/>
          <w:spacing w:val="1"/>
          <w:w w:val="100"/>
          <w:sz w:val="48"/>
          <w:szCs w:val="4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48"/>
          <w:szCs w:val="48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IA</w:t>
      </w:r>
      <w:r>
        <w:rPr>
          <w:rFonts w:cs="Times New Roman" w:hAnsi="Times New Roman" w:eastAsia="Times New Roman" w:ascii="Times New Roman"/>
          <w:b/>
          <w:spacing w:val="-44"/>
          <w:w w:val="100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48"/>
          <w:szCs w:val="48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48"/>
          <w:szCs w:val="4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8"/>
          <w:szCs w:val="48"/>
        </w:rPr>
        <w:t>GOBIERNO</w:t>
      </w:r>
      <w:r>
        <w:rPr>
          <w:rFonts w:cs="Times New Roman" w:hAnsi="Times New Roman" w:eastAsia="Times New Roman" w:ascii="Times New Roman"/>
          <w:spacing w:val="0"/>
          <w:w w:val="100"/>
          <w:sz w:val="48"/>
          <w:szCs w:val="48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11/2025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GUTI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EZ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ALGA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X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32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udien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dido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7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iez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ías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otorg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26"/>
          <w:szCs w:val="26"/>
        </w:rPr>
        <w:jc w:val="left"/>
        <w:spacing w:before="2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pl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sol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6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solicitu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9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fondo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ido.</w:t>
      </w:r>
    </w:p>
    <w:p>
      <w:pPr>
        <w:rPr>
          <w:sz w:val="28"/>
          <w:szCs w:val="28"/>
        </w:rPr>
        <w:jc w:val="left"/>
        <w:spacing w:before="6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lineRule="exact" w:line="300"/>
        <w:ind w:left="102" w:right="440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enc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evan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46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siendo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ialme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lativo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iza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donde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pec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í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47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9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solicitu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utori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solucion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Verdana" w:hAnsi="Verdana" w:eastAsia="Verdana" w:ascii="Verdana"/>
          <w:spacing w:val="0"/>
          <w:w w:val="100"/>
          <w:sz w:val="20"/>
          <w:szCs w:val="20"/>
        </w:rPr>
        <w:t>•</w:t>
      </w:r>
      <w:r>
        <w:rPr>
          <w:rFonts w:cs="Verdana" w:hAnsi="Verdana" w:eastAsia="Verdana" w:ascii="Verdana"/>
          <w:spacing w:val="0"/>
          <w:w w:val="100"/>
          <w:sz w:val="20"/>
          <w:szCs w:val="20"/>
        </w:rPr>
        <w:t>  </w:t>
      </w:r>
      <w:r>
        <w:rPr>
          <w:rFonts w:cs="Verdana" w:hAnsi="Verdana" w:eastAsia="Verdana" w:ascii="Verdana"/>
          <w:spacing w:val="4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ipal.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02"/>
      </w:pPr>
      <w:r>
        <w:pict>
          <v:group style="position:absolute;margin-left:84.275pt;margin-top:37.4431pt;width:426.8pt;height:1.77pt;mso-position-horizontal-relative:page;mso-position-vertical-relative:paragraph;z-index:-534" coordorigin="1685,749" coordsize="8536,35">
            <v:shape style="position:absolute;left:1702;top:765;width:8503;height:0" coordorigin="1702,765" coordsize="8503,0" path="m1702,765l10205,765e" filled="f" stroked="t" strokeweight="1.65pt" strokecolor="#9F9F9F">
              <v:path arrowok="t"/>
            </v:shape>
            <v:shape style="position:absolute;left:1702;top:754;width:5;height:0" coordorigin="1702,754" coordsize="5,0" path="m1702,754l1707,754e" filled="f" stroked="t" strokeweight="0.34005pt" strokecolor="#9F9F9F">
              <v:path arrowok="t"/>
            </v:shape>
            <v:shape style="position:absolute;left:1702;top:754;width:5;height:0" coordorigin="1702,754" coordsize="5,0" path="m1702,754l1707,754e" filled="f" stroked="t" strokeweight="0.34005pt" strokecolor="#9F9F9F">
              <v:path arrowok="t"/>
            </v:shape>
            <v:shape style="position:absolute;left:1707;top:754;width:8495;height:0" coordorigin="1707,754" coordsize="8495,0" path="m1707,754l10202,754e" filled="f" stroked="t" strokeweight="0.34005pt" strokecolor="#9F9F9F">
              <v:path arrowok="t"/>
            </v:shape>
            <v:shape style="position:absolute;left:10202;top:754;width:5;height:0" coordorigin="10202,754" coordsize="5,0" path="m10202,754l10207,754e" filled="f" stroked="t" strokeweight="0.34005pt" strokecolor="#E2E2E2">
              <v:path arrowok="t"/>
            </v:shape>
            <v:shape style="position:absolute;left:10202;top:754;width:5;height:0" coordorigin="10202,754" coordsize="5,0" path="m10202,754l10207,754e" filled="f" stroked="t" strokeweight="0.34005pt" strokecolor="#9F9F9F">
              <v:path arrowok="t"/>
            </v:shape>
            <v:shape style="position:absolute;left:1702;top:768;width:5;height:0" coordorigin="1702,768" coordsize="5,0" path="m1702,768l1707,768e" filled="f" stroked="t" strokeweight="1.18pt" strokecolor="#9F9F9F">
              <v:path arrowok="t"/>
            </v:shape>
            <v:shape style="position:absolute;left:10202;top:768;width:5;height:0" coordorigin="10202,768" coordsize="5,0" path="m10202,768l10207,768e" filled="f" stroked="t" strokeweight="1.18pt" strokecolor="#E2E2E2">
              <v:path arrowok="t"/>
            </v:shape>
            <v:shape style="position:absolute;left:1702;top:781;width:5;height:0" coordorigin="1702,781" coordsize="5,0" path="m1702,781l1707,781e" filled="f" stroked="t" strokeweight="0.33999pt" strokecolor="#9F9F9F">
              <v:path arrowok="t"/>
            </v:shape>
            <v:shape style="position:absolute;left:1702;top:781;width:5;height:0" coordorigin="1702,781" coordsize="5,0" path="m1702,781l1707,781e" filled="f" stroked="t" strokeweight="0.33999pt" strokecolor="#E2E2E2">
              <v:path arrowok="t"/>
            </v:shape>
            <v:shape style="position:absolute;left:1707;top:781;width:8495;height:0" coordorigin="1707,781" coordsize="8495,0" path="m1707,781l10202,781e" filled="f" stroked="t" strokeweight="0.33999pt" strokecolor="#E2E2E2">
              <v:path arrowok="t"/>
            </v:shape>
            <v:shape style="position:absolute;left:10202;top:781;width:5;height:0" coordorigin="10202,781" coordsize="5,0" path="m10202,781l10207,781e" filled="f" stroked="t" strokeweight="0.33999pt" strokecolor="#E2E2E2">
              <v:path arrowok="t"/>
            </v:shape>
            <v:shape style="position:absolute;left:10202;top:781;width:5;height:0" coordorigin="10202,781" coordsize="5,0" path="m10202,781l10207,781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ont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9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solicitu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talla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7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2915/2916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  <w:sectPr>
          <w:pgSz w:w="11920" w:h="16840"/>
          <w:pgMar w:top="1360" w:bottom="280" w:left="1600" w:right="162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6"/>
        <w:ind w:left="102" w:right="78"/>
      </w:pP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íti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2020,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Policía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45"/>
      </w:pPr>
      <w:r>
        <w:pict>
          <v:group style="position:absolute;margin-left:84.275pt;margin-top:51.3231pt;width:426.8pt;height:1.69pt;mso-position-horizontal-relative:page;mso-position-vertical-relative:paragraph;z-index:-533" coordorigin="1686,1026" coordsize="8536,34">
            <v:shape style="position:absolute;left:1702;top:1043;width:8503;height:0" coordorigin="1702,1043" coordsize="8503,0" path="m1702,1043l10205,1043e" filled="f" stroked="t" strokeweight="1.65pt" strokecolor="#9F9F9F">
              <v:path arrowok="t"/>
            </v:shape>
            <v:shape style="position:absolute;left:1702;top:1030;width:5;height:0" coordorigin="1702,1030" coordsize="5,0" path="m1702,1030l1707,1030e" filled="f" stroked="t" strokeweight="0.34001pt" strokecolor="#9F9F9F">
              <v:path arrowok="t"/>
            </v:shape>
            <v:shape style="position:absolute;left:1702;top:1030;width:5;height:0" coordorigin="1702,1030" coordsize="5,0" path="m1702,1030l1707,1030e" filled="f" stroked="t" strokeweight="0.34001pt" strokecolor="#9F9F9F">
              <v:path arrowok="t"/>
            </v:shape>
            <v:shape style="position:absolute;left:1707;top:1030;width:8495;height:0" coordorigin="1707,1030" coordsize="8495,0" path="m1707,1030l10202,1030e" filled="f" stroked="t" strokeweight="0.34001pt" strokecolor="#9F9F9F">
              <v:path arrowok="t"/>
            </v:shape>
            <v:shape style="position:absolute;left:10202;top:1030;width:5;height:0" coordorigin="10202,1030" coordsize="5,0" path="m10202,1030l10207,1030e" filled="f" stroked="t" strokeweight="0.34001pt" strokecolor="#E2E2E2">
              <v:path arrowok="t"/>
            </v:shape>
            <v:shape style="position:absolute;left:10202;top:1030;width:5;height:0" coordorigin="10202,1030" coordsize="5,0" path="m10202,1030l10207,1030e" filled="f" stroked="t" strokeweight="0.34001pt" strokecolor="#9F9F9F">
              <v:path arrowok="t"/>
            </v:shape>
            <v:shape style="position:absolute;left:1702;top:1044;width:5;height:0" coordorigin="1702,1044" coordsize="5,0" path="m1702,1044l1707,1044e" filled="f" stroked="t" strokeweight="1.18pt" strokecolor="#9F9F9F">
              <v:path arrowok="t"/>
            </v:shape>
            <v:shape style="position:absolute;left:10202;top:1044;width:5;height:0" coordorigin="10202,1044" coordsize="5,0" path="m10202,1044l10207,1044e" filled="f" stroked="t" strokeweight="1.18pt" strokecolor="#E2E2E2">
              <v:path arrowok="t"/>
            </v:shape>
            <v:shape style="position:absolute;left:1702;top:1057;width:5;height:0" coordorigin="1702,1057" coordsize="5,0" path="m1702,1057l1707,1057e" filled="f" stroked="t" strokeweight="0.33999pt" strokecolor="#9F9F9F">
              <v:path arrowok="t"/>
            </v:shape>
            <v:shape style="position:absolute;left:1702;top:1057;width:5;height:0" coordorigin="1702,1057" coordsize="5,0" path="m1702,1057l1707,1057e" filled="f" stroked="t" strokeweight="0.33999pt" strokecolor="#E2E2E2">
              <v:path arrowok="t"/>
            </v:shape>
            <v:shape style="position:absolute;left:1707;top:1057;width:8495;height:0" coordorigin="1707,1057" coordsize="8495,0" path="m1707,1057l10202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ales: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2915/2916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533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tud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isos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íti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45"/>
      </w:pPr>
      <w:r>
        <w:pict>
          <v:group style="position:absolute;margin-left:84.275pt;margin-top:51.1931pt;width:426.8pt;height:1.7pt;mso-position-horizontal-relative:page;mso-position-vertical-relative:paragraph;z-index:-532" coordorigin="1685,1024" coordsize="8536,34">
            <v:shape style="position:absolute;left:1702;top:1040;width:8503;height:0" coordorigin="1702,1040" coordsize="8503,0" path="m1702,1040l10205,1040e" filled="f" stroked="t" strokeweight="1.65pt" strokecolor="#9F9F9F">
              <v:path arrowok="t"/>
            </v:shape>
            <v:shape style="position:absolute;left:1702;top:1028;width:5;height:0" coordorigin="1702,1028" coordsize="5,0" path="m1702,1028l1707,1028e" filled="f" stroked="t" strokeweight="0.34002pt" strokecolor="#9F9F9F">
              <v:path arrowok="t"/>
            </v:shape>
            <v:shape style="position:absolute;left:1702;top:1028;width:5;height:0" coordorigin="1702,1028" coordsize="5,0" path="m1702,1028l1707,1028e" filled="f" stroked="t" strokeweight="0.34002pt" strokecolor="#9F9F9F">
              <v:path arrowok="t"/>
            </v:shape>
            <v:shape style="position:absolute;left:1707;top:1028;width:8495;height:0" coordorigin="1707,1028" coordsize="8495,0" path="m1707,1028l10202,1028e" filled="f" stroked="t" strokeweight="0.34002pt" strokecolor="#9F9F9F">
              <v:path arrowok="t"/>
            </v:shape>
            <v:shape style="position:absolute;left:10202;top:1028;width:5;height:0" coordorigin="10202,1028" coordsize="5,0" path="m10202,1028l10207,1028e" filled="f" stroked="t" strokeweight="0.34002pt" strokecolor="#E2E2E2">
              <v:path arrowok="t"/>
            </v:shape>
            <v:shape style="position:absolute;left:10202;top:1028;width:5;height:0" coordorigin="10202,1028" coordsize="5,0" path="m10202,1028l10207,1028e" filled="f" stroked="t" strokeweight="0.34002pt" strokecolor="#9F9F9F">
              <v:path arrowok="t"/>
            </v:shape>
            <v:shape style="position:absolute;left:1702;top:1041;width:5;height:0" coordorigin="1702,1041" coordsize="5,0" path="m1702,1041l1707,1041e" filled="f" stroked="t" strokeweight="1.18pt" strokecolor="#9F9F9F">
              <v:path arrowok="t"/>
            </v:shape>
            <v:shape style="position:absolute;left:10202;top:1041;width:5;height:0" coordorigin="10202,1041" coordsize="5,0" path="m10202,1041l10207,1041e" filled="f" stroked="t" strokeweight="1.18pt" strokecolor="#E2E2E2">
              <v:path arrowok="t"/>
            </v:shape>
            <v:shape style="position:absolute;left:1702;top:1054;width:5;height:0" coordorigin="1702,1054" coordsize="5,0" path="m1702,1054l1707,1054e" filled="f" stroked="t" strokeweight="0.33999pt" strokecolor="#9F9F9F">
              <v:path arrowok="t"/>
            </v:shape>
            <v:shape style="position:absolute;left:1702;top:1054;width:5;height:0" coordorigin="1702,1054" coordsize="5,0" path="m1702,1054l1707,1054e" filled="f" stroked="t" strokeweight="0.33999pt" strokecolor="#E2E2E2">
              <v:path arrowok="t"/>
            </v:shape>
            <v:shape style="position:absolute;left:1707;top:1054;width:8495;height:0" coordorigin="1707,1054" coordsize="8495,0" path="m1707,1054l10202,1054e" filled="f" stroked="t" strokeweight="0.33999pt" strokecolor="#E2E2E2">
              <v:path arrowok="t"/>
            </v:shape>
            <v:shape style="position:absolute;left:10202;top:1054;width:5;height:0" coordorigin="10202,1054" coordsize="5,0" path="m10202,1054l10207,1054e" filled="f" stroked="t" strokeweight="0.33999pt" strokecolor="#E2E2E2">
              <v:path arrowok="t"/>
            </v:shape>
            <v:shape style="position:absolute;left:10202;top:1054;width:5;height:0" coordorigin="10202,1054" coordsize="5,0" path="m10202,1054l10207,1054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ales: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8058/8061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74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Policía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julio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18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julio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45"/>
      </w:pPr>
      <w:r>
        <w:pict>
          <v:group style="position:absolute;margin-left:84.275pt;margin-top:51.2931pt;width:426.8pt;height:1.72pt;mso-position-horizontal-relative:page;mso-position-vertical-relative:paragraph;z-index:-531" coordorigin="1685,1026" coordsize="8536,34">
            <v:shape style="position:absolute;left:1702;top:1042;width:8503;height:0" coordorigin="1702,1042" coordsize="8503,0" path="m1702,1042l10205,1042e" filled="f" stroked="t" strokeweight="1.65pt" strokecolor="#9F9F9F">
              <v:path arrowok="t"/>
            </v:shape>
            <v:shape style="position:absolute;left:1702;top:1030;width:5;height:0" coordorigin="1702,1030" coordsize="5,0" path="m1702,1030l1707,1030e" filled="f" stroked="t" strokeweight="0.33999pt" strokecolor="#9F9F9F">
              <v:path arrowok="t"/>
            </v:shape>
            <v:shape style="position:absolute;left:1702;top:1030;width:5;height:0" coordorigin="1702,1030" coordsize="5,0" path="m1702,1030l1707,1030e" filled="f" stroked="t" strokeweight="0.33999pt" strokecolor="#9F9F9F">
              <v:path arrowok="t"/>
            </v:shape>
            <v:shape style="position:absolute;left:1707;top:1030;width:8495;height:0" coordorigin="1707,1030" coordsize="8495,0" path="m1707,1030l10202,1030e" filled="f" stroked="t" strokeweight="0.33999pt" strokecolor="#9F9F9F">
              <v:path arrowok="t"/>
            </v:shape>
            <v:shape style="position:absolute;left:10202;top:1030;width:5;height:0" coordorigin="10202,1030" coordsize="5,0" path="m10202,1030l10207,1030e" filled="f" stroked="t" strokeweight="0.33999pt" strokecolor="#E2E2E2">
              <v:path arrowok="t"/>
            </v:shape>
            <v:shape style="position:absolute;left:10202;top:1030;width:5;height:0" coordorigin="10202,1030" coordsize="5,0" path="m10202,1030l10207,1030e" filled="f" stroked="t" strokeweight="0.33999pt" strokecolor="#9F9F9F">
              <v:path arrowok="t"/>
            </v:shape>
            <v:shape style="position:absolute;left:1702;top:1044;width:5;height:0" coordorigin="1702,1044" coordsize="5,0" path="m1702,1044l1707,1044e" filled="f" stroked="t" strokeweight="1.18pt" strokecolor="#9F9F9F">
              <v:path arrowok="t"/>
            </v:shape>
            <v:shape style="position:absolute;left:10202;top:1044;width:5;height:0" coordorigin="10202,1044" coordsize="5,0" path="m10202,1044l10207,1044e" filled="f" stroked="t" strokeweight="1.18pt" strokecolor="#E2E2E2">
              <v:path arrowok="t"/>
            </v:shape>
            <v:shape style="position:absolute;left:1702;top:1057;width:5;height:0" coordorigin="1702,1057" coordsize="5,0" path="m1702,1057l1707,1057e" filled="f" stroked="t" strokeweight="0.33999pt" strokecolor="#9F9F9F">
              <v:path arrowok="t"/>
            </v:shape>
            <v:shape style="position:absolute;left:1702;top:1057;width:5;height:0" coordorigin="1702,1057" coordsize="5,0" path="m1702,1057l1707,1057e" filled="f" stroked="t" strokeweight="0.33999pt" strokecolor="#E2E2E2">
              <v:path arrowok="t"/>
            </v:shape>
            <v:shape style="position:absolute;left:1707;top:1057;width:8495;height:0" coordorigin="1707,1057" coordsize="8495,0" path="m1707,1057l10202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v:shape style="position:absolute;left:10202;top:1057;width:5;height:0" coordorigin="10202,1057" coordsize="5,0" path="m10202,1057l10207,1057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ales: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8058/8061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2021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94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icha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tua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ltant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abrió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" w:lineRule="exact" w:line="260"/>
        <w:ind w:left="102" w:right="300"/>
      </w:pPr>
      <w:r>
        <w:pict>
          <v:group style="position:absolute;margin-left:84.25pt;margin-top:92.62pt;width:426.85pt;height:1.78pt;mso-position-horizontal-relative:page;mso-position-vertical-relative:paragraph;z-index:-530" coordorigin="1685,1852" coordsize="8537,36">
            <v:shape style="position:absolute;left:1702;top:1869;width:8503;height:0" coordorigin="1702,1869" coordsize="8503,0" path="m1702,1869l10205,1869e" filled="f" stroked="t" strokeweight="1.7pt" strokecolor="#9F9F9F">
              <v:path arrowok="t"/>
            </v:shape>
            <v:shape style="position:absolute;left:1702;top:1858;width:5;height:0" coordorigin="1702,1858" coordsize="5,0" path="m1702,1858l1707,1858e" filled="f" stroked="t" strokeweight="0.33999pt" strokecolor="#9F9F9F">
              <v:path arrowok="t"/>
            </v:shape>
            <v:shape style="position:absolute;left:1702;top:1858;width:5;height:0" coordorigin="1702,1858" coordsize="5,0" path="m1702,1858l1707,1858e" filled="f" stroked="t" strokeweight="0.33999pt" strokecolor="#9F9F9F">
              <v:path arrowok="t"/>
            </v:shape>
            <v:shape style="position:absolute;left:1707;top:1858;width:8495;height:0" coordorigin="1707,1858" coordsize="8495,0" path="m1707,1858l10202,1858e" filled="f" stroked="t" strokeweight="0.33999pt" strokecolor="#9F9F9F">
              <v:path arrowok="t"/>
            </v:shape>
            <v:shape style="position:absolute;left:10202;top:1858;width:5;height:0" coordorigin="10202,1858" coordsize="5,0" path="m10202,1858l10207,1858e" filled="f" stroked="t" strokeweight="0.33999pt" strokecolor="#E2E2E2">
              <v:path arrowok="t"/>
            </v:shape>
            <v:shape style="position:absolute;left:10202;top:1858;width:5;height:0" coordorigin="10202,1858" coordsize="5,0" path="m10202,1858l10207,1858e" filled="f" stroked="t" strokeweight="0.33999pt" strokecolor="#9F9F9F">
              <v:path arrowok="t"/>
            </v:shape>
            <v:shape style="position:absolute;left:1702;top:1871;width:5;height:0" coordorigin="1702,1871" coordsize="5,0" path="m1702,1871l1707,1871e" filled="f" stroked="t" strokeweight="1.18pt" strokecolor="#9F9F9F">
              <v:path arrowok="t"/>
            </v:shape>
            <v:shape style="position:absolute;left:10202;top:1871;width:5;height:0" coordorigin="10202,1871" coordsize="5,0" path="m10202,1871l10207,1871e" filled="f" stroked="t" strokeweight="1.18pt" strokecolor="#E2E2E2">
              <v:path arrowok="t"/>
            </v:shape>
            <v:shape style="position:absolute;left:1702;top:1885;width:5;height:0" coordorigin="1702,1885" coordsize="5,0" path="m1702,1885l1707,1885e" filled="f" stroked="t" strokeweight="0.33999pt" strokecolor="#9F9F9F">
              <v:path arrowok="t"/>
            </v:shape>
            <v:shape style="position:absolute;left:1702;top:1885;width:5;height:0" coordorigin="1702,1885" coordsize="5,0" path="m1702,1885l1707,1885e" filled="f" stroked="t" strokeweight="0.33999pt" strokecolor="#E2E2E2">
              <v:path arrowok="t"/>
            </v:shape>
            <v:shape style="position:absolute;left:1707;top:1885;width:8495;height:0" coordorigin="1707,1885" coordsize="8495,0" path="m1707,1885l10202,1885e" filled="f" stroked="t" strokeweight="0.33999pt" strokecolor="#E2E2E2">
              <v:path arrowok="t"/>
            </v:shape>
            <v:shape style="position:absolute;left:10202;top:1885;width:5;height:0" coordorigin="10202,1885" coordsize="5,0" path="m10202,1885l10207,1885e" filled="f" stroked="t" strokeweight="0.33999pt" strokecolor="#E2E2E2">
              <v:path arrowok="t"/>
            </v:shape>
            <v:shape style="position:absolute;left:10202;top:1885;width:5;height:0" coordorigin="10202,1885" coordsize="5,0" path="m10202,1885l10207,1885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EXIS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ales: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nego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18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sosp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bidam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  <w:sectPr>
          <w:pgSz w:w="11920" w:h="16840"/>
          <w:pgMar w:top="1320" w:bottom="280" w:left="1600" w:right="1620"/>
        </w:sectPr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6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n96/2015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2024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13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lativa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fal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2015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395"/>
      </w:pPr>
      <w:r>
        <w:pict>
          <v:group style="position:absolute;margin-left:84.275pt;margin-top:78.9231pt;width:426.8pt;height:1.69pt;mso-position-horizontal-relative:page;mso-position-vertical-relative:paragraph;z-index:-529" coordorigin="1686,1578" coordsize="8536,34">
            <v:shape style="position:absolute;left:1702;top:1595;width:8503;height:0" coordorigin="1702,1595" coordsize="8503,0" path="m1702,1595l10205,1595e" filled="f" stroked="t" strokeweight="1.65pt" strokecolor="#9F9F9F">
              <v:path arrowok="t"/>
            </v:shape>
            <v:shape style="position:absolute;left:1702;top:1582;width:5;height:0" coordorigin="1702,1582" coordsize="5,0" path="m1702,1582l1707,1582e" filled="f" stroked="t" strokeweight="0.34001pt" strokecolor="#9F9F9F">
              <v:path arrowok="t"/>
            </v:shape>
            <v:shape style="position:absolute;left:1702;top:1582;width:5;height:0" coordorigin="1702,1582" coordsize="5,0" path="m1702,1582l1707,1582e" filled="f" stroked="t" strokeweight="0.34001pt" strokecolor="#9F9F9F">
              <v:path arrowok="t"/>
            </v:shape>
            <v:shape style="position:absolute;left:1707;top:1582;width:8495;height:0" coordorigin="1707,1582" coordsize="8495,0" path="m1707,1582l10202,1582e" filled="f" stroked="t" strokeweight="0.34001pt" strokecolor="#9F9F9F">
              <v:path arrowok="t"/>
            </v:shape>
            <v:shape style="position:absolute;left:10202;top:1582;width:5;height:0" coordorigin="10202,1582" coordsize="5,0" path="m10202,1582l10207,1582e" filled="f" stroked="t" strokeweight="0.34001pt" strokecolor="#E2E2E2">
              <v:path arrowok="t"/>
            </v:shape>
            <v:shape style="position:absolute;left:10202;top:1582;width:5;height:0" coordorigin="10202,1582" coordsize="5,0" path="m10202,1582l10207,1582e" filled="f" stroked="t" strokeweight="0.34001pt" strokecolor="#9F9F9F">
              <v:path arrowok="t"/>
            </v:shape>
            <v:shape style="position:absolute;left:1702;top:1596;width:5;height:0" coordorigin="1702,1596" coordsize="5,0" path="m1702,1596l1707,1596e" filled="f" stroked="t" strokeweight="1.18pt" strokecolor="#9F9F9F">
              <v:path arrowok="t"/>
            </v:shape>
            <v:shape style="position:absolute;left:10202;top:1596;width:5;height:0" coordorigin="10202,1596" coordsize="5,0" path="m10202,1596l10207,1596e" filled="f" stroked="t" strokeweight="1.18pt" strokecolor="#E2E2E2">
              <v:path arrowok="t"/>
            </v:shape>
            <v:shape style="position:absolute;left:1702;top:1609;width:5;height:0" coordorigin="1702,1609" coordsize="5,0" path="m1702,1609l1707,1609e" filled="f" stroked="t" strokeweight="0.34001pt" strokecolor="#9F9F9F">
              <v:path arrowok="t"/>
            </v:shape>
            <v:shape style="position:absolute;left:1702;top:1609;width:5;height:0" coordorigin="1702,1609" coordsize="5,0" path="m1702,1609l1707,1609e" filled="f" stroked="t" strokeweight="0.34001pt" strokecolor="#E2E2E2">
              <v:path arrowok="t"/>
            </v:shape>
            <v:shape style="position:absolute;left:1707;top:1609;width:8495;height:0" coordorigin="1707,1609" coordsize="8495,0" path="m1707,1609l10202,1609e" filled="f" stroked="t" strokeweight="0.34001pt" strokecolor="#E2E2E2">
              <v:path arrowok="t"/>
            </v:shape>
            <v:shape style="position:absolute;left:10202;top:1609;width:5;height:0" coordorigin="10202,1609" coordsize="5,0" path="m10202,1609l10207,1609e" filled="f" stroked="t" strokeweight="0.34001pt" strokecolor="#E2E2E2">
              <v:path arrowok="t"/>
            </v:shape>
            <v:shape style="position:absolute;left:10202;top:1609;width:5;height:0" coordorigin="10202,1609" coordsize="5,0" path="m10202,1609l10207,1609e" filled="f" stroked="t" strokeweight="0.34001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ales: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utan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rbit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6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2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235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2024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59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justifi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6.000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€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3.000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€.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395"/>
      </w:pPr>
      <w:r>
        <w:pict>
          <v:group style="position:absolute;margin-left:84.275pt;margin-top:64.9931pt;width:426.8pt;height:1.7pt;mso-position-horizontal-relative:page;mso-position-vertical-relative:paragraph;z-index:-528" coordorigin="1685,1300" coordsize="8536,34">
            <v:shape style="position:absolute;left:1702;top:1316;width:8503;height:0" coordorigin="1702,1316" coordsize="8503,0" path="m1702,1316l10205,1316e" filled="f" stroked="t" strokeweight="1.65pt" strokecolor="#9F9F9F">
              <v:path arrowok="t"/>
            </v:shape>
            <v:shape style="position:absolute;left:1702;top:1304;width:5;height:0" coordorigin="1702,1304" coordsize="5,0" path="m1702,1304l1707,1304e" filled="f" stroked="t" strokeweight="0.33999pt" strokecolor="#9F9F9F">
              <v:path arrowok="t"/>
            </v:shape>
            <v:shape style="position:absolute;left:1702;top:1304;width:5;height:0" coordorigin="1702,1304" coordsize="5,0" path="m1702,1304l1707,1304e" filled="f" stroked="t" strokeweight="0.33999pt" strokecolor="#9F9F9F">
              <v:path arrowok="t"/>
            </v:shape>
            <v:shape style="position:absolute;left:1707;top:1304;width:8495;height:0" coordorigin="1707,1304" coordsize="8495,0" path="m1707,1304l10202,1304e" filled="f" stroked="t" strokeweight="0.33999pt" strokecolor="#9F9F9F">
              <v:path arrowok="t"/>
            </v:shape>
            <v:shape style="position:absolute;left:10202;top:1304;width:5;height:0" coordorigin="10202,1304" coordsize="5,0" path="m10202,1304l10207,1304e" filled="f" stroked="t" strokeweight="0.33999pt" strokecolor="#E2E2E2">
              <v:path arrowok="t"/>
            </v:shape>
            <v:shape style="position:absolute;left:10202;top:1304;width:5;height:0" coordorigin="10202,1304" coordsize="5,0" path="m10202,1304l10207,1304e" filled="f" stroked="t" strokeweight="0.33999pt" strokecolor="#9F9F9F">
              <v:path arrowok="t"/>
            </v:shape>
            <v:shape style="position:absolute;left:1702;top:1317;width:5;height:0" coordorigin="1702,1317" coordsize="5,0" path="m1702,1317l1707,1317e" filled="f" stroked="t" strokeweight="1.18pt" strokecolor="#9F9F9F">
              <v:path arrowok="t"/>
            </v:shape>
            <v:shape style="position:absolute;left:10202;top:1317;width:5;height:0" coordorigin="10202,1317" coordsize="5,0" path="m10202,1317l10207,1317e" filled="f" stroked="t" strokeweight="1.18pt" strokecolor="#E2E2E2">
              <v:path arrowok="t"/>
            </v:shape>
            <v:shape style="position:absolute;left:1702;top:1330;width:5;height:0" coordorigin="1702,1330" coordsize="5,0" path="m1702,1330l1707,1330e" filled="f" stroked="t" strokeweight="0.33999pt" strokecolor="#9F9F9F">
              <v:path arrowok="t"/>
            </v:shape>
            <v:shape style="position:absolute;left:1702;top:1330;width:5;height:0" coordorigin="1702,1330" coordsize="5,0" path="m1702,1330l1707,1330e" filled="f" stroked="t" strokeweight="0.33999pt" strokecolor="#E2E2E2">
              <v:path arrowok="t"/>
            </v:shape>
            <v:shape style="position:absolute;left:1707;top:1330;width:8495;height:0" coordorigin="1707,1330" coordsize="8495,0" path="m1707,1330l10202,1330e" filled="f" stroked="t" strokeweight="0.33999pt" strokecolor="#E2E2E2">
              <v:path arrowok="t"/>
            </v:shape>
            <v:shape style="position:absolute;left:10202;top:1330;width:5;height:0" coordorigin="10202,1330" coordsize="5,0" path="m10202,1330l10207,1330e" filled="f" stroked="t" strokeweight="0.33999pt" strokecolor="#E2E2E2">
              <v:path arrowok="t"/>
            </v:shape>
            <v:shape style="position:absolute;left:10202;top:1330;width:5;height:0" coordorigin="10202,1330" coordsize="5,0" path="m10202,1330l10207,1330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ales: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utan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rbit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26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7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: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2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Nú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ORG/2024/534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noviemb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2024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Exijo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exped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2020/183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según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Estado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73"/>
      </w:pPr>
      <w:r>
        <w:pict>
          <v:group style="position:absolute;margin-left:84.275pt;margin-top:65.0931pt;width:426.8pt;height:1.72pt;mso-position-horizontal-relative:page;mso-position-vertical-relative:paragraph;z-index:-527" coordorigin="1685,1302" coordsize="8536,34">
            <v:shape style="position:absolute;left:1702;top:1318;width:8503;height:0" coordorigin="1702,1318" coordsize="8503,0" path="m1702,1318l10205,1318e" filled="f" stroked="t" strokeweight="1.65pt" strokecolor="#9F9F9F">
              <v:path arrowok="t"/>
            </v:shape>
            <v:shape style="position:absolute;left:1702;top:1306;width:5;height:0" coordorigin="1702,1306" coordsize="5,0" path="m1702,1306l1707,1306e" filled="f" stroked="t" strokeweight="0.33999pt" strokecolor="#9F9F9F">
              <v:path arrowok="t"/>
            </v:shape>
            <v:shape style="position:absolute;left:1702;top:1306;width:5;height:0" coordorigin="1702,1306" coordsize="5,0" path="m1702,1306l1707,1306e" filled="f" stroked="t" strokeweight="0.33999pt" strokecolor="#9F9F9F">
              <v:path arrowok="t"/>
            </v:shape>
            <v:shape style="position:absolute;left:1707;top:1306;width:8495;height:0" coordorigin="1707,1306" coordsize="8495,0" path="m1707,1306l10202,1306e" filled="f" stroked="t" strokeweight="0.33999pt" strokecolor="#9F9F9F">
              <v:path arrowok="t"/>
            </v:shape>
            <v:shape style="position:absolute;left:10202;top:1306;width:5;height:0" coordorigin="10202,1306" coordsize="5,0" path="m10202,1306l10207,1306e" filled="f" stroked="t" strokeweight="0.33999pt" strokecolor="#E2E2E2">
              <v:path arrowok="t"/>
            </v:shape>
            <v:shape style="position:absolute;left:10202;top:1306;width:5;height:0" coordorigin="10202,1306" coordsize="5,0" path="m10202,1306l10207,1306e" filled="f" stroked="t" strokeweight="0.33999pt" strokecolor="#9F9F9F">
              <v:path arrowok="t"/>
            </v:shape>
            <v:shape style="position:absolute;left:1702;top:1320;width:5;height:0" coordorigin="1702,1320" coordsize="5,0" path="m1702,1320l1707,1320e" filled="f" stroked="t" strokeweight="1.18pt" strokecolor="#9F9F9F">
              <v:path arrowok="t"/>
            </v:shape>
            <v:shape style="position:absolute;left:10202;top:1320;width:5;height:0" coordorigin="10202,1320" coordsize="5,0" path="m10202,1320l10207,1320e" filled="f" stroked="t" strokeweight="1.18pt" strokecolor="#E2E2E2">
              <v:path arrowok="t"/>
            </v:shape>
            <v:shape style="position:absolute;left:1702;top:1333;width:5;height:0" coordorigin="1702,1333" coordsize="5,0" path="m1702,1333l1707,1333e" filled="f" stroked="t" strokeweight="0.33999pt" strokecolor="#9F9F9F">
              <v:path arrowok="t"/>
            </v:shape>
            <v:shape style="position:absolute;left:1702;top:1333;width:5;height:0" coordorigin="1702,1333" coordsize="5,0" path="m1702,1333l1707,1333e" filled="f" stroked="t" strokeweight="0.33999pt" strokecolor="#E2E2E2">
              <v:path arrowok="t"/>
            </v:shape>
            <v:shape style="position:absolute;left:1707;top:1333;width:8495;height:0" coordorigin="1707,1333" coordsize="8495,0" path="m1707,1333l10202,1333e" filled="f" stroked="t" strokeweight="0.33999pt" strokecolor="#E2E2E2">
              <v:path arrowok="t"/>
            </v:shape>
            <v:shape style="position:absolute;left:10202;top:1333;width:5;height:0" coordorigin="10202,1333" coordsize="5,0" path="m10202,1333l10207,1333e" filled="f" stroked="t" strokeweight="0.33999pt" strokecolor="#E2E2E2">
              <v:path arrowok="t"/>
            </v:shape>
            <v:shape style="position:absolute;left:10202;top:1333;width:5;height:0" coordorigin="10202,1333" coordsize="5,0" path="m10202,1333l10207,1333e" filled="f" stroked="t" strokeweight="0.33999pt" strokecolor="#E2E2E2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Consi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ales: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2020.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ntenido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30" w:lineRule="exact" w:line="300"/>
        <w:ind w:left="102" w:right="115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4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nc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mo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he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enc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bi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rari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47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ciud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poder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34"/>
        <w:sectPr>
          <w:pgSz w:w="11920" w:h="16840"/>
          <w:pgMar w:top="1320" w:bottom="280" w:left="1600" w:right="160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lugar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6"/>
        <w:ind w:left="102" w:right="645"/>
      </w:pP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osicio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stitucionales.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ud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ble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ICIT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tenga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dido.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877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rminos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9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solici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tada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19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Ayu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sí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19/2013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ú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lorio,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  <w:sectPr>
          <w:pgSz w:w="11920" w:h="16840"/>
          <w:pgMar w:top="1320" w:bottom="280" w:left="1600" w:right="168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Á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GUTI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EZ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ALGA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8" w:lineRule="exact" w:line="100"/>
      </w:pPr>
      <w:r>
        <w:pict>
          <v:group style="position:absolute;margin-left:20pt;margin-top:109.995pt;width:29pt;height:230.63pt;mso-position-horizontal-relative:page;mso-position-vertical-relative:page;z-index:-517" coordorigin="400,2200" coordsize="580,4613">
            <v:shape style="position:absolute;left:400;top:2200;width:580;height:4613" coordorigin="400,2200" coordsize="580,4613" path="m400,6813l980,6813,980,2200,400,2200,400,6813xe" filled="f" stroked="t" strokeweight="0.5pt" strokecolor="#7F7F7F">
              <v:path arrowok="t"/>
            </v:shape>
            <w10:wrap type="none"/>
          </v:group>
        </w:pict>
      </w: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8"/>
      </w:pPr>
      <w:r>
        <w:pict>
          <v:group style="position:absolute;margin-left:288.469pt;margin-top:138.356pt;width:0.7875pt;height:44.2875pt;mso-position-horizontal-relative:page;mso-position-vertical-relative:paragraph;z-index:-526" coordorigin="5769,2767" coordsize="16,886">
            <v:shape style="position:absolute;left:5770;top:2768;width:15;height:450" coordorigin="5770,2768" coordsize="15,450" path="m5785,2768l5770,2783,5770,3203,5785,3218,5785,2768xe" filled="t" fillcolor="#CCCCCC" stroked="f">
              <v:path arrowok="t"/>
              <v:fill/>
            </v:shape>
            <v:shape style="position:absolute;left:5770;top:2768;width:15;height:450" coordorigin="5770,2768" coordsize="15,450" path="m5770,3218l5785,3203,5785,2783,5770,2768,5770,3218xe" filled="t" fillcolor="#CCCCCC" stroked="f">
              <v:path arrowok="t"/>
              <v:fill/>
            </v:shape>
            <v:shape style="position:absolute;left:5770;top:3203;width:15;height:450" coordorigin="5770,3203" coordsize="15,450" path="m5785,3203l5770,3218,5770,3638,5785,3653,5785,3203xe" filled="t" fillcolor="#CCCCCC" stroked="f">
              <v:path arrowok="t"/>
              <v:fill/>
            </v:shape>
            <v:shape style="position:absolute;left:5770;top:3203;width:15;height:450" coordorigin="5770,3203" coordsize="15,450" path="m5770,3653l5785,3638,5785,3218,5770,3203,5770,365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70.4813pt;margin-top:138.356pt;width:0.7875pt;height:174.787pt;mso-position-horizontal-relative:page;mso-position-vertical-relative:paragraph;z-index:-525" coordorigin="1410,2767" coordsize="16,3496">
            <v:shape style="position:absolute;left:1410;top:2768;width:15;height:450" coordorigin="1410,2768" coordsize="15,450" path="m1410,3218l1425,3203,1425,2783,1410,2768,1410,3218xe" filled="t" fillcolor="#CCCCCC" stroked="f">
              <v:path arrowok="t"/>
              <v:fill/>
            </v:shape>
            <v:shape style="position:absolute;left:1410;top:3203;width:15;height:450" coordorigin="1410,3203" coordsize="15,450" path="m1410,3653l1425,3638,1425,3218,1410,3203,1410,3653xe" filled="t" fillcolor="#CCCCCC" stroked="f">
              <v:path arrowok="t"/>
              <v:fill/>
            </v:shape>
            <v:shape style="position:absolute;left:1410;top:3638;width:15;height:450" coordorigin="1410,3638" coordsize="15,450" path="m1410,4088l1425,4073,1425,3653,1410,3638,1410,4088xe" filled="t" fillcolor="#CCCCCC" stroked="f">
              <v:path arrowok="t"/>
              <v:fill/>
            </v:shape>
            <v:shape style="position:absolute;left:1410;top:4073;width:15;height:450" coordorigin="1410,4073" coordsize="15,450" path="m1410,4523l1425,4508,1425,4088,1410,4073,1410,4523xe" filled="t" fillcolor="#CCCCCC" stroked="f">
              <v:path arrowok="t"/>
              <v:fill/>
            </v:shape>
            <v:shape style="position:absolute;left:1410;top:4508;width:15;height:450" coordorigin="1410,4508" coordsize="15,450" path="m1410,4958l1425,4943,1425,4523,1410,4508,1410,4958xe" filled="t" fillcolor="#CCCCCC" stroked="f">
              <v:path arrowok="t"/>
              <v:fill/>
            </v:shape>
            <v:shape style="position:absolute;left:1410;top:4943;width:15;height:450" coordorigin="1410,4943" coordsize="15,450" path="m1410,5393l1425,5378,1425,4958,1410,4943,1410,5393xe" filled="t" fillcolor="#CCCCCC" stroked="f">
              <v:path arrowok="t"/>
              <v:fill/>
            </v:shape>
            <v:shape style="position:absolute;left:1410;top:5378;width:15;height:450" coordorigin="1410,5378" coordsize="15,450" path="m1410,5828l1425,5813,1425,5393,1410,5378,1410,5828xe" filled="t" fillcolor="#CCCCCC" stroked="f">
              <v:path arrowok="t"/>
              <v:fill/>
            </v:shape>
            <v:shape style="position:absolute;left:1410;top:5813;width:15;height:450" coordorigin="1410,5813" coordsize="15,450" path="m1410,6263l1425,6248,1425,5828,1410,5813,1410,626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151.856pt;margin-top:225.356pt;width:0.7875pt;height:87.7875pt;mso-position-horizontal-relative:page;mso-position-vertical-relative:paragraph;z-index:-522" coordorigin="3037,4507" coordsize="16,1756">
            <v:shape style="position:absolute;left:3038;top:4508;width:15;height:450" coordorigin="3038,4508" coordsize="15,450" path="m3053,4508l3038,4523,3038,4943,3053,4958,3053,4508xe" filled="t" fillcolor="#CCCCCC" stroked="f">
              <v:path arrowok="t"/>
              <v:fill/>
            </v:shape>
            <v:shape style="position:absolute;left:3038;top:4508;width:15;height:450" coordorigin="3038,4508" coordsize="15,450" path="m3038,4958l3053,4943,3053,4523,3038,4508,3038,4958xe" filled="t" fillcolor="#CCCCCC" stroked="f">
              <v:path arrowok="t"/>
              <v:fill/>
            </v:shape>
            <v:shape style="position:absolute;left:3038;top:4943;width:15;height:450" coordorigin="3038,4943" coordsize="15,450" path="m3053,4943l3038,4958,3038,5378,3053,5393,3053,4943xe" filled="t" fillcolor="#CCCCCC" stroked="f">
              <v:path arrowok="t"/>
              <v:fill/>
            </v:shape>
            <v:shape style="position:absolute;left:3038;top:4943;width:15;height:450" coordorigin="3038,4943" coordsize="15,450" path="m3038,5393l3053,5378,3053,4958,3038,4943,3038,5393xe" filled="t" fillcolor="#CCCCCC" stroked="f">
              <v:path arrowok="t"/>
              <v:fill/>
            </v:shape>
            <v:shape style="position:absolute;left:3038;top:5378;width:15;height:450" coordorigin="3038,5378" coordsize="15,450" path="m3053,5378l3038,5393,3038,5813,3053,5828,3053,5378xe" filled="t" fillcolor="#CCCCCC" stroked="f">
              <v:path arrowok="t"/>
              <v:fill/>
            </v:shape>
            <v:shape style="position:absolute;left:3038;top:5378;width:15;height:450" coordorigin="3038,5378" coordsize="15,450" path="m3038,5828l3053,5813,3053,5393,3038,5378,3038,5828xe" filled="t" fillcolor="#CCCCCC" stroked="f">
              <v:path arrowok="t"/>
              <v:fill/>
            </v:shape>
            <v:shape style="position:absolute;left:3038;top:5813;width:15;height:450" coordorigin="3038,5813" coordsize="15,450" path="m3053,5813l3038,5828,3038,6248,3053,6263,3053,5813xe" filled="t" fillcolor="#CCCCCC" stroked="f">
              <v:path arrowok="t"/>
              <v:fill/>
            </v:shape>
            <v:shape style="position:absolute;left:3038;top:5813;width:15;height:450" coordorigin="3038,5813" coordsize="15,450" path="m3038,6263l3053,6248,3053,5828,3038,5813,3038,626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288.469pt;margin-top:268.856pt;width:0.7875pt;height:44.2875pt;mso-position-horizontal-relative:page;mso-position-vertical-relative:paragraph;z-index:-521" coordorigin="5769,5377" coordsize="16,886">
            <v:shape style="position:absolute;left:5770;top:5378;width:15;height:450" coordorigin="5770,5378" coordsize="15,450" path="m5785,5378l5770,5393,5770,5813,5785,5828,5785,5378xe" filled="t" fillcolor="#CCCCCC" stroked="f">
              <v:path arrowok="t"/>
              <v:fill/>
            </v:shape>
            <v:shape style="position:absolute;left:5770;top:5378;width:15;height:450" coordorigin="5770,5378" coordsize="15,450" path="m5770,5828l5785,5813,5785,5393,5770,5378,5770,5828xe" filled="t" fillcolor="#CCCCCC" stroked="f">
              <v:path arrowok="t"/>
              <v:fill/>
            </v:shape>
            <v:shape style="position:absolute;left:5770;top:5813;width:15;height:450" coordorigin="5770,5813" coordsize="15,450" path="m5785,5813l5770,5828,5770,6248,5785,6263,5785,5813xe" filled="t" fillcolor="#CCCCCC" stroked="f">
              <v:path arrowok="t"/>
              <v:fill/>
            </v:shape>
            <v:shape style="position:absolute;left:5770;top:5813;width:15;height:450" coordorigin="5770,5813" coordsize="15,450" path="m5770,6263l5785,6248,5785,5828,5770,5813,5770,6263xe" filled="t" fillcolor="#CCCCCC" stroked="f">
              <v:path arrowok="t"/>
              <v:fill/>
            </v:shape>
            <w10:wrap type="none"/>
          </v:group>
        </w:pict>
      </w:r>
      <w:r>
        <w:pict>
          <v:shape type="#_x0000_t75" style="width:225pt;height:51.75pt">
            <v:imagedata o:title="" r:id="rId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6"/>
          <w:szCs w:val="36"/>
        </w:rPr>
        <w:jc w:val="right"/>
        <w:spacing w:before="14" w:lineRule="exact" w:line="400"/>
        <w:ind w:right="1466"/>
      </w:pPr>
      <w:r>
        <w:pict>
          <v:group style="position:absolute;margin-left:400.031pt;margin-top:67.89pt;width:0.7875pt;height:44.2875pt;mso-position-horizontal-relative:page;mso-position-vertical-relative:paragraph;z-index:-524" coordorigin="8001,1358" coordsize="16,886">
            <v:shape style="position:absolute;left:8001;top:1358;width:15;height:450" coordorigin="8001,1358" coordsize="15,450" path="m8016,1358l8001,1373,8001,1793,8016,1808,8016,1358xe" filled="t" fillcolor="#CCCCCC" stroked="f">
              <v:path arrowok="t"/>
              <v:fill/>
            </v:shape>
            <v:shape style="position:absolute;left:8001;top:1358;width:15;height:450" coordorigin="8001,1358" coordsize="15,450" path="m8001,1808l8016,1793,8016,1373,8001,1358,8001,1808xe" filled="t" fillcolor="#CCCCCC" stroked="f">
              <v:path arrowok="t"/>
              <v:fill/>
            </v:shape>
            <v:shape style="position:absolute;left:8001;top:1793;width:15;height:450" coordorigin="8001,1793" coordsize="15,450" path="m8016,1793l8001,1808,8001,2228,8016,2243,8016,1793xe" filled="t" fillcolor="#CCCCCC" stroked="f">
              <v:path arrowok="t"/>
              <v:fill/>
            </v:shape>
            <v:shape style="position:absolute;left:8001;top:1793;width:15;height:450" coordorigin="8001,1793" coordsize="15,450" path="m8001,2243l8016,2228,8016,1808,8001,1793,8001,224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524.006pt;margin-top:67.89pt;width:0.7875pt;height:174.787pt;mso-position-horizontal-relative:page;mso-position-vertical-relative:paragraph;z-index:-523" coordorigin="10480,1358" coordsize="16,3496">
            <v:shape style="position:absolute;left:10481;top:1358;width:15;height:450" coordorigin="10481,1358" coordsize="15,450" path="m10496,1358l10481,1373,10481,1793,10496,1808,10496,1358xe" filled="t" fillcolor="#CCCCCC" stroked="f">
              <v:path arrowok="t"/>
              <v:fill/>
            </v:shape>
            <v:shape style="position:absolute;left:10481;top:1793;width:15;height:450" coordorigin="10481,1793" coordsize="15,450" path="m10496,1793l10481,1808,10481,2228,10496,2243,10496,1793xe" filled="t" fillcolor="#CCCCCC" stroked="f">
              <v:path arrowok="t"/>
              <v:fill/>
            </v:shape>
            <v:shape style="position:absolute;left:10481;top:2228;width:15;height:450" coordorigin="10481,2228" coordsize="15,450" path="m10496,2228l10481,2243,10481,2663,10496,2678,10496,2228xe" filled="t" fillcolor="#CCCCCC" stroked="f">
              <v:path arrowok="t"/>
              <v:fill/>
            </v:shape>
            <v:shape style="position:absolute;left:10481;top:2663;width:15;height:450" coordorigin="10481,2663" coordsize="15,450" path="m10496,2663l10481,2678,10481,3098,10496,3113,10496,2663xe" filled="t" fillcolor="#CCCCCC" stroked="f">
              <v:path arrowok="t"/>
              <v:fill/>
            </v:shape>
            <v:shape style="position:absolute;left:10481;top:3098;width:15;height:450" coordorigin="10481,3098" coordsize="15,450" path="m10496,3098l10481,3113,10481,3533,10496,3548,10496,3098xe" filled="t" fillcolor="#CCCCCC" stroked="f">
              <v:path arrowok="t"/>
              <v:fill/>
            </v:shape>
            <v:shape style="position:absolute;left:10481;top:3533;width:15;height:450" coordorigin="10481,3533" coordsize="15,450" path="m10496,3533l10481,3548,10481,3968,10496,3983,10496,3533xe" filled="t" fillcolor="#CCCCCC" stroked="f">
              <v:path arrowok="t"/>
              <v:fill/>
            </v:shape>
            <v:shape style="position:absolute;left:10481;top:3968;width:15;height:450" coordorigin="10481,3968" coordsize="15,450" path="m10496,3968l10481,3983,10481,4403,10496,4418,10496,3968xe" filled="t" fillcolor="#CCCCCC" stroked="f">
              <v:path arrowok="t"/>
              <v:fill/>
            </v:shape>
            <v:shape style="position:absolute;left:10481;top:4403;width:15;height:450" coordorigin="10481,4403" coordsize="15,450" path="m10496,4403l10481,4418,10481,4838,10496,4853,10496,440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405.813pt;margin-top:-10.8912pt;width:119.387pt;height:44.125pt;mso-position-horizontal-relative:page;mso-position-vertical-relative:paragraph;z-index:-518" coordorigin="8116,-218" coordsize="2388,883">
            <v:shape style="position:absolute;left:8140;top:-194;width:2341;height:836" coordorigin="8140,-194" coordsize="2341,836" path="m8140,-194l8140,641,10481,641,10481,-194,8140,-194xe" filled="t" fillcolor="#F2F2F2" stroked="f">
              <v:path arrowok="t"/>
              <v:fill/>
            </v:shape>
            <v:shape style="position:absolute;left:8125;top:-202;width:2371;height:0" coordorigin="8125,-202" coordsize="2371,0" path="m8125,-202l10496,-202e" filled="f" stroked="t" strokeweight="0.85pt" strokecolor="#CCCCCC">
              <v:path arrowok="t"/>
            </v:shape>
            <v:shape style="position:absolute;left:10488;top:-209;width:0;height:866" coordorigin="10488,-209" coordsize="0,866" path="m10488,-209l10488,656e" filled="f" stroked="t" strokeweight="0.85pt" strokecolor="#CCCCCC">
              <v:path arrowok="t"/>
            </v:shape>
            <v:shape style="position:absolute;left:8125;top:649;width:2371;height:0" coordorigin="8125,649" coordsize="2371,0" path="m8125,649l10496,649e" filled="f" stroked="t" strokeweight="0.85pt" strokecolor="#CCCCCC">
              <v:path arrowok="t"/>
            </v:shape>
            <v:shape style="position:absolute;left:8132;top:-209;width:0;height:866" coordorigin="8132,-209" coordsize="0,866" path="m8132,-209l8132,656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position w:val="-1"/>
          <w:sz w:val="36"/>
          <w:szCs w:val="36"/>
        </w:rPr>
        <w:t>RECIBO</w:t>
      </w:r>
      <w:r>
        <w:rPr>
          <w:rFonts w:cs="Arial" w:hAnsi="Arial" w:eastAsia="Arial" w:ascii="Arial"/>
          <w:spacing w:val="0"/>
          <w:w w:val="100"/>
          <w:position w:val="0"/>
          <w:sz w:val="36"/>
          <w:szCs w:val="36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48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nil" w:sz="6" w:space="0" w:color="auto"/>
            </w:tcBorders>
            <w:shd w:val="clear" w:color="auto" w:fill="F2F2F2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67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REGISTRO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ENTRADA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single" w:sz="7" w:space="0" w:color="CCCCCC"/>
            </w:tcBorders>
            <w:shd w:val="clear" w:color="auto" w:fill="F2F2F2"/>
          </w:tcPr>
          <w:p/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OFICINA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12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0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REGISTRO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772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352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FECHA</w:t>
            </w:r>
            <w:r>
              <w:rPr>
                <w:rFonts w:cs="Arial" w:hAnsi="Arial" w:eastAsia="Arial" w:ascii="Arial"/>
                <w:b/>
                <w:color w:val="999999"/>
                <w:spacing w:val="1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b/>
                <w:color w:val="999999"/>
                <w:spacing w:val="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HORA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Oficina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Auxiliar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Registro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Electrónico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12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2025-E-RE-668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72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35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15/02/2025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02:51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RESUMEN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12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  <w:tc>
          <w:tcPr>
            <w:tcW w:w="2772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4185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Aportación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documentos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12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  <w:tc>
          <w:tcPr>
            <w:tcW w:w="2772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EXPEDIENTE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8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PROCEDIMIENTO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37/2025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Quejas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Sugerencias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TERCERO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8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IDENTIFICACIÓN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50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435" w:hRule="exact"/>
        </w:trPr>
        <w:tc>
          <w:tcPr>
            <w:tcW w:w="1445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Interesado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41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09391472C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00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5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RAUL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CANDIDO</w:t>
            </w:r>
            <w:r>
              <w:rPr>
                <w:rFonts w:cs="Arial" w:hAnsi="Arial" w:eastAsia="Arial" w:ascii="Arial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GUTIERREZ</w:t>
            </w:r>
            <w:r>
              <w:rPr>
                <w:rFonts w:cs="Arial" w:hAnsi="Arial" w:eastAsia="Arial" w:ascii="Arial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SALGADO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 w:lineRule="exact" w:line="240"/>
        <w:ind w:left="185"/>
      </w:pP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COMPROBACIÓN</w:t>
      </w:r>
      <w:r>
        <w:rPr>
          <w:rFonts w:cs="Arial" w:hAnsi="Arial" w:eastAsia="Arial" w:ascii="Arial"/>
          <w:b/>
          <w:spacing w:val="-1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DE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LA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IDENTIDAD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FECHA</w:t>
      </w:r>
      <w:r>
        <w:rPr>
          <w:rFonts w:cs="Arial" w:hAnsi="Arial" w:eastAsia="Arial" w:ascii="Arial"/>
          <w:b/>
          <w:color w:val="999999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Y</w:t>
      </w:r>
      <w:r>
        <w:rPr>
          <w:rFonts w:cs="Arial" w:hAnsi="Arial" w:eastAsia="Arial" w:ascii="Arial"/>
          <w:b/>
          <w:color w:val="999999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HORA</w:t>
      </w:r>
      <w:r>
        <w:rPr>
          <w:rFonts w:cs="Arial" w:hAnsi="Arial" w:eastAsia="Arial" w:ascii="Arial"/>
          <w:b/>
          <w:color w:val="999999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AUTENTICACIÓN: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15/02/2025</w:t>
      </w:r>
      <w:r>
        <w:rPr>
          <w:rFonts w:cs="Arial" w:hAnsi="Arial" w:eastAsia="Arial" w:ascii="Arial"/>
          <w:color w:val="000000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02:44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APELLIDOS,</w:t>
      </w:r>
      <w:r>
        <w:rPr>
          <w:rFonts w:cs="Arial" w:hAnsi="Arial" w:eastAsia="Arial" w:ascii="Arial"/>
          <w:b/>
          <w:color w:val="999999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GUTIERREZ</w:t>
      </w:r>
      <w:r>
        <w:rPr>
          <w:rFonts w:cs="Arial" w:hAnsi="Arial" w:eastAsia="Arial" w:ascii="Arial"/>
          <w:color w:val="000000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SALGADO,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RAUL</w:t>
      </w:r>
      <w:r>
        <w:rPr>
          <w:rFonts w:cs="Arial" w:hAnsi="Arial" w:eastAsia="Arial" w:ascii="Arial"/>
          <w:color w:val="000000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CANDIDO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pict>
          <v:group style="position:absolute;margin-left:70.075pt;margin-top:-55.9571pt;width:455.125pt;height:153.775pt;mso-position-horizontal-relative:page;mso-position-vertical-relative:paragraph;z-index:-520" coordorigin="1402,-1119" coordsize="9103,3076">
            <v:shape style="position:absolute;left:1425;top:-1096;width:9056;height:434" coordorigin="1425,-1096" coordsize="9056,434" path="m1425,-1096l1425,-662,10481,-662,10481,-1096,1425,-1096xe" filled="t" fillcolor="#F2F2F2" stroked="f">
              <v:path arrowok="t"/>
              <v:fill/>
            </v:shape>
            <v:shape style="position:absolute;left:1410;top:-1103;width:9086;height:0" coordorigin="1410,-1103" coordsize="9086,0" path="m1410,-1103l10496,-1103e" filled="f" stroked="t" strokeweight="0.85pt" strokecolor="#CCCCCC">
              <v:path arrowok="t"/>
            </v:shape>
            <v:shape style="position:absolute;left:10488;top:-1111;width:0;height:464" coordorigin="10488,-1111" coordsize="0,464" path="m10488,-1111l10488,-647e" filled="f" stroked="t" strokeweight="0.85pt" strokecolor="#CCCCCC">
              <v:path arrowok="t"/>
            </v:shape>
            <v:shape style="position:absolute;left:1410;top:-655;width:9086;height:0" coordorigin="1410,-655" coordsize="9086,0" path="m1410,-655l10496,-655e" filled="f" stroked="t" strokeweight="0.85pt" strokecolor="#CCCCCC">
              <v:path arrowok="t"/>
            </v:shape>
            <v:shape style="position:absolute;left:1418;top:-1111;width:0;height:464" coordorigin="1418,-1111" coordsize="0,464" path="m1418,-1111l1418,-647e" filled="f" stroked="t" strokeweight="0.85pt" strokecolor="#CCCCCC">
              <v:path arrowok="t"/>
            </v:shape>
            <v:shape style="position:absolute;left:1410;top:-655;width:9086;height:0" coordorigin="1410,-655" coordsize="9086,0" path="m1410,-655l10496,-655e" filled="f" stroked="t" strokeweight="0.85pt" strokecolor="#CCCCCC">
              <v:path arrowok="t"/>
            </v:shape>
            <v:shape style="position:absolute;left:10488;top:-662;width:0;height:2610" coordorigin="10488,-662" coordsize="0,2610" path="m10488,-662l10488,1948e" filled="f" stroked="t" strokeweight="0.85pt" strokecolor="#CCCCCC">
              <v:path arrowok="t"/>
            </v:shape>
            <v:shape style="position:absolute;left:1410;top:1940;width:9086;height:0" coordorigin="1410,1940" coordsize="9086,0" path="m1410,1940l10496,1940e" filled="f" stroked="t" strokeweight="0.85pt" strokecolor="#CCCCCC">
              <v:path arrowok="t"/>
            </v:shape>
            <v:shape style="position:absolute;left:1418;top:-662;width:0;height:2610" coordorigin="1418,-662" coordsize="0,2610" path="m1418,-662l1418,1948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Nº</w:t>
      </w:r>
      <w:r>
        <w:rPr>
          <w:rFonts w:cs="Arial" w:hAnsi="Arial" w:eastAsia="Arial" w:ascii="Arial"/>
          <w:b/>
          <w:color w:val="999999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IDENTIFICACIÓN: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09391472C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auto" w:line="291"/>
        <w:ind w:left="185" w:right="4530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PROVEEDOR</w:t>
      </w:r>
      <w:r>
        <w:rPr>
          <w:rFonts w:cs="Arial" w:hAnsi="Arial" w:eastAsia="Arial" w:ascii="Arial"/>
          <w:b/>
          <w:color w:val="999999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IDENTIDAD:</w:t>
      </w:r>
      <w:r>
        <w:rPr>
          <w:rFonts w:cs="Arial" w:hAnsi="Arial" w:eastAsia="Arial" w:ascii="Arial"/>
          <w:b/>
          <w:color w:val="999999"/>
          <w:spacing w:val="44"/>
          <w:w w:val="100"/>
          <w:sz w:val="18"/>
          <w:szCs w:val="18"/>
        </w:rPr>
        <w:t> </w:t>
      </w:r>
      <w:hyperlink r:id="rId6"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Cl@ve</w:t>
        </w:r>
        <w:r>
          <w:rPr>
            <w:rFonts w:cs="Arial" w:hAnsi="Arial" w:eastAsia="Arial" w:ascii="Arial"/>
            <w:color w:val="000000"/>
            <w:spacing w:val="-7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-</w:t>
        </w:r>
        <w:r>
          <w:rPr>
            <w:rFonts w:cs="Arial" w:hAnsi="Arial" w:eastAsia="Arial" w:ascii="Arial"/>
            <w:color w:val="000000"/>
            <w:spacing w:val="-1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Gobierno</w:t>
        </w:r>
        <w:r>
          <w:rPr>
            <w:rFonts w:cs="Arial" w:hAnsi="Arial" w:eastAsia="Arial" w:ascii="Arial"/>
            <w:color w:val="000000"/>
            <w:spacing w:val="-9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de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España</w:t>
        </w:r>
        <w:r>
          <w:rPr>
            <w:rFonts w:cs="Arial" w:hAnsi="Arial" w:eastAsia="Arial" w:ascii="Arial"/>
            <w:color w:val="000000"/>
            <w:spacing w:val="-8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SISTEMA</w:t>
        </w:r>
        <w:r>
          <w:rPr>
            <w:rFonts w:cs="Arial" w:hAnsi="Arial" w:eastAsia="Arial" w:ascii="Arial"/>
            <w:b/>
            <w:color w:val="999999"/>
            <w:spacing w:val="23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DE</w:t>
        </w:r>
        <w:r>
          <w:rPr>
            <w:rFonts w:cs="Arial" w:hAnsi="Arial" w:eastAsia="Arial" w:ascii="Arial"/>
            <w:b/>
            <w:color w:val="999999"/>
            <w:spacing w:val="6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IDENTIDAD:</w:t>
        </w:r>
        <w:r>
          <w:rPr>
            <w:rFonts w:cs="Arial" w:hAnsi="Arial" w:eastAsia="Arial" w:ascii="Arial"/>
            <w:b/>
            <w:color w:val="999999"/>
            <w:spacing w:val="44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Certificado</w:t>
        </w:r>
        <w:r>
          <w:rPr>
            <w:rFonts w:cs="Arial" w:hAnsi="Arial" w:eastAsia="Arial" w:ascii="Arial"/>
            <w:color w:val="000000"/>
            <w:spacing w:val="-11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cualificado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de</w:t>
        </w:r>
        <w:r>
          <w:rPr>
            <w:rFonts w:cs="Arial" w:hAnsi="Arial" w:eastAsia="Arial" w:ascii="Arial"/>
            <w:color w:val="000000"/>
            <w:spacing w:val="-2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firma</w:t>
        </w:r>
        <w:r>
          <w:rPr>
            <w:rFonts w:cs="Arial" w:hAnsi="Arial" w:eastAsia="Arial" w:ascii="Arial"/>
            <w:color w:val="000000"/>
            <w:spacing w:val="-5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NIVEL</w:t>
        </w:r>
        <w:r>
          <w:rPr>
            <w:rFonts w:cs="Arial" w:hAnsi="Arial" w:eastAsia="Arial" w:ascii="Arial"/>
            <w:b/>
            <w:color w:val="999999"/>
            <w:spacing w:val="15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DE</w:t>
        </w:r>
        <w:r>
          <w:rPr>
            <w:rFonts w:cs="Arial" w:hAnsi="Arial" w:eastAsia="Arial" w:ascii="Arial"/>
            <w:b/>
            <w:color w:val="999999"/>
            <w:spacing w:val="6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SEGURIDAD:</w:t>
        </w:r>
        <w:r>
          <w:rPr>
            <w:rFonts w:cs="Arial" w:hAnsi="Arial" w:eastAsia="Arial" w:ascii="Arial"/>
            <w:b/>
            <w:color w:val="999999"/>
            <w:spacing w:val="47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Medio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</w:r>
      </w:hyperlink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IP:</w:t>
      </w:r>
      <w:r>
        <w:rPr>
          <w:rFonts w:cs="Arial" w:hAnsi="Arial" w:eastAsia="Arial" w:ascii="Arial"/>
          <w:b/>
          <w:color w:val="999999"/>
          <w:spacing w:val="19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89.43.199.240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exact" w:line="240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ID</w:t>
      </w:r>
      <w:r>
        <w:rPr>
          <w:rFonts w:cs="Arial" w:hAnsi="Arial" w:eastAsia="Arial" w:ascii="Arial"/>
          <w:b/>
          <w:color w:val="999999"/>
          <w:spacing w:val="4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SESIÓN:</w:t>
      </w:r>
      <w:r>
        <w:rPr>
          <w:rFonts w:cs="Arial" w:hAnsi="Arial" w:eastAsia="Arial" w:ascii="Arial"/>
          <w:b/>
          <w:color w:val="999999"/>
          <w:spacing w:val="35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position w:val="-1"/>
          <w:sz w:val="22"/>
          <w:szCs w:val="22"/>
        </w:rPr>
        <w:t>000010dru34dtlx0c78q241e87bv3jjwuz93vpfwyir08fi92r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 w:lineRule="exact" w:line="240"/>
        <w:ind w:left="185"/>
      </w:pPr>
      <w:r>
        <w:pict>
          <v:shape type="#_x0000_t202" style="position:absolute;margin-left:549.068pt;margin-top:522.67pt;width:20pt;height:251.205pt;mso-position-horizontal-relative:page;mso-position-vertical-relative:page;z-index:-516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C3E2C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P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AMKWYX6XTF6FZRXEML5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1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DOCUMENTOS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</w:t>
      </w:r>
      <w:r>
        <w:rPr>
          <w:rFonts w:cs="Arial" w:hAnsi="Arial" w:eastAsia="Arial" w:ascii="Arial"/>
          <w:b/>
          <w:color w:val="999999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DEL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FICHERO: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Doc</w:t>
      </w:r>
      <w:r>
        <w:rPr>
          <w:rFonts w:cs="Arial" w:hAnsi="Arial" w:eastAsia="Arial" w:ascii="Arial"/>
          <w:color w:val="000000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65</w:t>
      </w:r>
      <w:r>
        <w:rPr>
          <w:rFonts w:cs="Arial" w:hAnsi="Arial" w:eastAsia="Arial" w:ascii="Arial"/>
          <w:color w:val="000000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color w:val="000000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(15</w:t>
      </w:r>
      <w:r>
        <w:rPr>
          <w:rFonts w:cs="Arial" w:hAnsi="Arial" w:eastAsia="Arial" w:ascii="Arial"/>
          <w:color w:val="000000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feb</w:t>
      </w:r>
      <w:r>
        <w:rPr>
          <w:rFonts w:cs="Arial" w:hAnsi="Arial" w:eastAsia="Arial" w:ascii="Arial"/>
          <w:color w:val="000000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2025)</w:t>
      </w:r>
      <w:r>
        <w:rPr>
          <w:rFonts w:cs="Arial" w:hAnsi="Arial" w:eastAsia="Arial" w:ascii="Arial"/>
          <w:color w:val="000000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Alegaciones</w:t>
      </w:r>
      <w:r>
        <w:rPr>
          <w:rFonts w:cs="Arial" w:hAnsi="Arial" w:eastAsia="Arial" w:ascii="Arial"/>
          <w:color w:val="000000"/>
          <w:spacing w:val="-12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Transp.pdf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auto" w:line="328"/>
        <w:ind w:left="185" w:right="7983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TIPO</w:t>
      </w:r>
      <w:r>
        <w:rPr>
          <w:rFonts w:cs="Arial" w:hAnsi="Arial" w:eastAsia="Arial" w:ascii="Arial"/>
          <w:b/>
          <w:color w:val="999999"/>
          <w:spacing w:val="1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-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DOCUMENTO: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VALIDEZ:</w:t>
      </w:r>
      <w:r>
        <w:rPr>
          <w:rFonts w:cs="Arial" w:hAnsi="Arial" w:eastAsia="Arial" w:ascii="Arial"/>
          <w:b/>
          <w:color w:val="999999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Original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color w:val="999999"/>
          <w:spacing w:val="0"/>
          <w:w w:val="103"/>
          <w:sz w:val="18"/>
          <w:szCs w:val="18"/>
        </w:rPr>
        <w:t>CSV: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85"/>
      </w:pPr>
      <w:r>
        <w:pict>
          <v:group style="position:absolute;margin-left:70.075pt;margin-top:-89.6363pt;width:455.125pt;height:191.275pt;mso-position-horizontal-relative:page;mso-position-vertical-relative:paragraph;z-index:-519" coordorigin="1402,-1793" coordsize="9103,3826">
            <v:shape style="position:absolute;left:1425;top:-1769;width:9056;height:434" coordorigin="1425,-1769" coordsize="9056,434" path="m1425,-1769l1425,-1336,10481,-1336,10481,-1769,1425,-1769xe" filled="t" fillcolor="#F2F2F2" stroked="f">
              <v:path arrowok="t"/>
              <v:fill/>
            </v:shape>
            <v:shape style="position:absolute;left:1410;top:-1777;width:9086;height:0" coordorigin="1410,-1777" coordsize="9086,0" path="m1410,-1777l10496,-1777e" filled="f" stroked="t" strokeweight="0.84997pt" strokecolor="#CCCCCC">
              <v:path arrowok="t"/>
            </v:shape>
            <v:shape style="position:absolute;left:10488;top:-1784;width:0;height:464" coordorigin="10488,-1784" coordsize="0,464" path="m10488,-1784l10488,-1321e" filled="f" stroked="t" strokeweight="0.85pt" strokecolor="#CCCCCC">
              <v:path arrowok="t"/>
            </v:shape>
            <v:shape style="position:absolute;left:1410;top:-1328;width:9086;height:0" coordorigin="1410,-1328" coordsize="9086,0" path="m1410,-1328l10496,-1328e" filled="f" stroked="t" strokeweight="0.85pt" strokecolor="#CCCCCC">
              <v:path arrowok="t"/>
            </v:shape>
            <v:shape style="position:absolute;left:1418;top:-1784;width:0;height:464" coordorigin="1418,-1784" coordsize="0,464" path="m1418,-1784l1418,-1321e" filled="f" stroked="t" strokeweight="0.85pt" strokecolor="#CCCCCC">
              <v:path arrowok="t"/>
            </v:shape>
            <v:shape style="position:absolute;left:1410;top:-1328;width:9086;height:0" coordorigin="1410,-1328" coordsize="9086,0" path="m1410,-1328l10496,-1328e" filled="f" stroked="t" strokeweight="0.85pt" strokecolor="#CCCCCC">
              <v:path arrowok="t"/>
            </v:shape>
            <v:shape style="position:absolute;left:10488;top:-1336;width:0;height:1688" coordorigin="10488,-1336" coordsize="0,1688" path="m10488,-1336l10488,352e" filled="f" stroked="t" strokeweight="0.85pt" strokecolor="#CCCCCC">
              <v:path arrowok="t"/>
            </v:shape>
            <v:shape style="position:absolute;left:1410;top:344;width:9086;height:0" coordorigin="1410,344" coordsize="9086,0" path="m1410,344l10496,344e" filled="f" stroked="t" strokeweight="0.85pt" strokecolor="#CCCCCC">
              <v:path arrowok="t"/>
            </v:shape>
            <v:shape style="position:absolute;left:1418;top:-1336;width:0;height:1688" coordorigin="1418,-1336" coordsize="0,1688" path="m1418,-1336l1418,352e" filled="f" stroked="t" strokeweight="0.85pt" strokecolor="#CCCCCC">
              <v:path arrowok="t"/>
            </v:shape>
            <v:shape style="position:absolute;left:1410;top:344;width:9086;height:0" coordorigin="1410,344" coordsize="9086,0" path="m1410,344l10496,344e" filled="f" stroked="t" strokeweight="0.85pt" strokecolor="#CCCCCC">
              <v:path arrowok="t"/>
            </v:shape>
            <v:shape style="position:absolute;left:10488;top:337;width:0;height:1688" coordorigin="10488,337" coordsize="0,1688" path="m10488,337l10488,2024e" filled="f" stroked="t" strokeweight="0.85pt" strokecolor="#CCCCCC">
              <v:path arrowok="t"/>
            </v:shape>
            <v:shape style="position:absolute;left:1410;top:2017;width:9086;height:0" coordorigin="1410,2017" coordsize="9086,0" path="m1410,2017l10496,2017e" filled="f" stroked="t" strokeweight="0.85pt" strokecolor="#CCCCCC">
              <v:path arrowok="t"/>
            </v:shape>
            <v:shape style="position:absolute;left:1418;top:337;width:0;height:1688" coordorigin="1418,337" coordsize="0,1688" path="m1418,337l1418,2024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HUELLA</w:t>
      </w:r>
      <w:r>
        <w:rPr>
          <w:rFonts w:cs="Arial" w:hAnsi="Arial" w:eastAsia="Arial" w:ascii="Arial"/>
          <w:b/>
          <w:color w:val="999999"/>
          <w:spacing w:val="21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DIGITAL:</w:t>
      </w:r>
      <w:r>
        <w:rPr>
          <w:rFonts w:cs="Arial" w:hAnsi="Arial" w:eastAsia="Arial" w:ascii="Arial"/>
          <w:b/>
          <w:color w:val="999999"/>
          <w:spacing w:val="34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position w:val="-1"/>
          <w:sz w:val="22"/>
          <w:szCs w:val="22"/>
        </w:rPr>
        <w:t>69a5a098e86d118934c85eb9b430ea9e1cf5e2d4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</w:t>
      </w:r>
      <w:r>
        <w:rPr>
          <w:rFonts w:cs="Arial" w:hAnsi="Arial" w:eastAsia="Arial" w:ascii="Arial"/>
          <w:b/>
          <w:color w:val="999999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DEL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FICHERO: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Instancia</w:t>
      </w:r>
      <w:r>
        <w:rPr>
          <w:rFonts w:cs="Arial" w:hAnsi="Arial" w:eastAsia="Arial" w:ascii="Arial"/>
          <w:color w:val="000000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firmada-2025-E-RE-668.pdf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TIPO</w:t>
      </w:r>
      <w:r>
        <w:rPr>
          <w:rFonts w:cs="Arial" w:hAnsi="Arial" w:eastAsia="Arial" w:ascii="Arial"/>
          <w:b/>
          <w:color w:val="999999"/>
          <w:spacing w:val="1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DOCUMENTO: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Solicitud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VALIDEZ:</w:t>
      </w:r>
      <w:r>
        <w:rPr>
          <w:rFonts w:cs="Arial" w:hAnsi="Arial" w:eastAsia="Arial" w:ascii="Arial"/>
          <w:b/>
          <w:color w:val="999999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Original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CSV:</w:t>
      </w:r>
      <w:r>
        <w:rPr>
          <w:rFonts w:cs="Arial" w:hAnsi="Arial" w:eastAsia="Arial" w:ascii="Arial"/>
          <w:b/>
          <w:color w:val="999999"/>
          <w:spacing w:val="2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6KNAFTQSQ9TK46H9PSYKQRX5M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exact" w:line="240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HUELLA</w:t>
      </w:r>
      <w:r>
        <w:rPr>
          <w:rFonts w:cs="Arial" w:hAnsi="Arial" w:eastAsia="Arial" w:ascii="Arial"/>
          <w:b/>
          <w:color w:val="999999"/>
          <w:spacing w:val="21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position w:val="-1"/>
          <w:sz w:val="18"/>
          <w:szCs w:val="18"/>
        </w:rPr>
        <w:t>DIGITAL:</w:t>
      </w:r>
      <w:r>
        <w:rPr>
          <w:rFonts w:cs="Arial" w:hAnsi="Arial" w:eastAsia="Arial" w:ascii="Arial"/>
          <w:b/>
          <w:color w:val="999999"/>
          <w:spacing w:val="34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position w:val="-1"/>
          <w:sz w:val="22"/>
          <w:szCs w:val="22"/>
        </w:rPr>
        <w:t>a9d24c18043f81232ead1ad73784e0421b54864e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3"/>
        <w:ind w:left="118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Aviso</w:t>
      </w:r>
      <w:r>
        <w:rPr>
          <w:rFonts w:cs="Arial" w:hAnsi="Arial" w:eastAsia="Arial" w:ascii="Arial"/>
          <w:b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informativo: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auto" w:line="301"/>
        <w:ind w:left="118" w:right="949"/>
        <w:sectPr>
          <w:pgMar w:footer="1080" w:header="0" w:top="100" w:bottom="280" w:left="1300" w:right="440"/>
          <w:footerReference w:type="default" r:id="rId4"/>
          <w:pgSz w:w="11920" w:h="16840"/>
        </w:sectPr>
      </w:pPr>
      <w:r>
        <w:pict>
          <v:shape type="#_x0000_t202" style="position:absolute;margin-left:555.068pt;margin-top:-125.636pt;width:8pt;height:153.734pt;mso-position-horizontal-relative:page;mso-position-vertical-relative:paragraph;z-index:-515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b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3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j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4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ó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4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f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v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4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,</w:t>
      </w:r>
      <w:r>
        <w:rPr>
          <w:rFonts w:cs="Arial" w:hAnsi="Arial" w:eastAsia="Arial" w:ascii="Arial"/>
          <w:spacing w:val="3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q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á</w:t>
      </w:r>
      <w:r>
        <w:rPr>
          <w:rFonts w:cs="Arial" w:hAnsi="Arial" w:eastAsia="Arial" w:ascii="Arial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h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4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3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g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siguientes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causas: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8"/>
      </w:pPr>
      <w:r>
        <w:pict>
          <v:shape type="#_x0000_t75" style="width:225pt;height:51.75pt">
            <v:imagedata o:title="" r:id="rId7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42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1.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trate</w:t>
      </w:r>
      <w:r>
        <w:rPr>
          <w:rFonts w:cs="Arial" w:hAnsi="Arial" w:eastAsia="Arial" w:ascii="Arial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documentos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dirigidos</w:t>
      </w:r>
      <w:r>
        <w:rPr>
          <w:rFonts w:cs="Arial" w:hAnsi="Arial" w:eastAsia="Arial" w:ascii="Arial"/>
          <w:spacing w:val="1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otros</w:t>
      </w:r>
      <w:r>
        <w:rPr>
          <w:rFonts w:cs="Arial" w:hAnsi="Arial" w:eastAsia="Arial" w:ascii="Arial"/>
          <w:spacing w:val="1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órganos</w:t>
      </w:r>
      <w:r>
        <w:rPr>
          <w:rFonts w:cs="Arial" w:hAnsi="Arial" w:eastAsia="Arial" w:ascii="Arial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organismos.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57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2.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contengan</w:t>
      </w:r>
      <w:r>
        <w:rPr>
          <w:rFonts w:cs="Arial" w:hAnsi="Arial" w:eastAsia="Arial" w:ascii="Arial"/>
          <w:spacing w:val="2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código</w:t>
      </w:r>
      <w:r>
        <w:rPr>
          <w:rFonts w:cs="Arial" w:hAnsi="Arial" w:eastAsia="Arial" w:ascii="Arial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malicioso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dispositivo</w:t>
      </w:r>
      <w:r>
        <w:rPr>
          <w:rFonts w:cs="Arial" w:hAnsi="Arial" w:eastAsia="Arial" w:ascii="Arial"/>
          <w:spacing w:val="2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susceptible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afectar</w:t>
      </w:r>
      <w:r>
        <w:rPr>
          <w:rFonts w:cs="Arial" w:hAnsi="Arial" w:eastAsia="Arial" w:ascii="Arial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la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integridad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seguridad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del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sistema.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63" w:lineRule="exact" w:line="180"/>
        <w:ind w:left="468" w:right="948" w:hanging="24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3.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ó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4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,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4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s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q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2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como</w:t>
      </w:r>
      <w:r>
        <w:rPr>
          <w:rFonts w:cs="Arial" w:hAnsi="Arial" w:eastAsia="Arial" w:ascii="Arial"/>
          <w:spacing w:val="1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obligatorios,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cuando</w:t>
      </w:r>
      <w:r>
        <w:rPr>
          <w:rFonts w:cs="Arial" w:hAnsi="Arial" w:eastAsia="Arial" w:ascii="Arial"/>
          <w:spacing w:val="1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contenga</w:t>
      </w:r>
      <w:r>
        <w:rPr>
          <w:rFonts w:cs="Arial" w:hAnsi="Arial" w:eastAsia="Arial" w:ascii="Arial"/>
          <w:spacing w:val="2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incongruencias</w:t>
      </w:r>
      <w:r>
        <w:rPr>
          <w:rFonts w:cs="Arial" w:hAnsi="Arial" w:eastAsia="Arial" w:ascii="Arial"/>
          <w:spacing w:val="3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omisiones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impidan</w:t>
      </w:r>
      <w:r>
        <w:rPr>
          <w:rFonts w:cs="Arial" w:hAnsi="Arial" w:eastAsia="Arial" w:ascii="Arial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su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tratamiento.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55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4.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trate</w:t>
      </w:r>
      <w:r>
        <w:rPr>
          <w:rFonts w:cs="Arial" w:hAnsi="Arial" w:eastAsia="Arial" w:ascii="Arial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documentos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deban</w:t>
      </w:r>
      <w:r>
        <w:rPr>
          <w:rFonts w:cs="Arial" w:hAnsi="Arial" w:eastAsia="Arial" w:ascii="Arial"/>
          <w:spacing w:val="1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presentarse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en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registros</w:t>
      </w:r>
      <w:r>
        <w:rPr>
          <w:rFonts w:cs="Arial" w:hAnsi="Arial" w:eastAsia="Arial" w:ascii="Arial"/>
          <w:spacing w:val="2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electrónicos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específicos.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center"/>
        <w:ind w:left="2144" w:right="3005"/>
      </w:pPr>
      <w:r>
        <w:pict>
          <v:shape type="#_x0000_t202" style="position:absolute;margin-left:549.068pt;margin-top:522.67pt;width:20pt;height:251.205pt;mso-position-horizontal-relative:page;mso-position-vertical-relative:page;z-index:-514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C3E2C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P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AMKWYX6XTF6FZRXEML5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68pt;margin-top:620.141pt;width:8pt;height:153.734pt;mso-position-horizontal-relative:page;mso-position-vertical-relative:page;z-index:-513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DOCUMENTO</w:t>
      </w:r>
      <w:r>
        <w:rPr>
          <w:rFonts w:cs="Arial" w:hAnsi="Arial" w:eastAsia="Arial" w:ascii="Arial"/>
          <w:b/>
          <w:spacing w:val="-1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FIRMADO</w:t>
      </w:r>
      <w:r>
        <w:rPr>
          <w:rFonts w:cs="Arial" w:hAnsi="Arial" w:eastAsia="Arial" w:ascii="Arial"/>
          <w:b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99"/>
          <w:sz w:val="22"/>
          <w:szCs w:val="22"/>
        </w:rPr>
        <w:t>ELECTRÓNICAMENTE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sectPr>
      <w:pgMar w:header="0" w:footer="1080" w:top="380" w:bottom="280" w:left="1300" w:right="440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32.93pt;margin-top:777.875pt;width:35pt;height:35pt;mso-position-horizontal-relative:page;mso-position-vertical-relative:page;z-index:-534">
          <v:imagedata o:title="" r:id="rId1"/>
        </v:shape>
      </w:pict>
    </w:r>
    <w:r>
      <w:pict>
        <v:group style="position:absolute;margin-left:70.875pt;margin-top:782.138pt;width:453.525pt;height:0pt;mso-position-horizontal-relative:page;mso-position-vertical-relative:page;z-index:-533" coordorigin="1418,15643" coordsize="9071,0">
          <v:shape style="position:absolute;left:1418;top:15643;width:9071;height:0" coordorigin="1418,15643" coordsize="9071,0" path="m1418,15643l10488,15643e" filled="f" stroked="t" strokeweight="0.85pt" strokecolor="#000000">
            <v:path arrowok="t"/>
          </v:shape>
          <w10:wrap type="none"/>
        </v:group>
      </w:pict>
    </w:r>
    <w:r>
      <w:pict>
        <v:shape type="#_x0000_t202" style="position:absolute;margin-left:202.813pt;margin-top:792.632pt;width:189.551pt;height:11pt;mso-position-horizontal-relative:page;mso-position-vertical-relative:page;z-index:-532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Consejo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de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Transparencia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y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Buen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Gobierno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180.762pt;margin-top:811.023pt;width:233.772pt;height:9.5pt;mso-position-horizontal-relative:page;mso-position-vertical-relative:page;z-index:-531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Calle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José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Abascal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2,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Madrid.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28003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(Madrid).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Tfno.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912733319.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Fax: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footer" Target="footer1.xml"/><Relationship Id="rId5" Type="http://schemas.openxmlformats.org/officeDocument/2006/relationships/image" Target="media\image2.jpg"/><Relationship Id="rId6" Type="http://schemas.openxmlformats.org/officeDocument/2006/relationships/hyperlink" Target="mailto:Cl@ve" TargetMode="External"/><Relationship Id="rId7" Type="http://schemas.openxmlformats.org/officeDocument/2006/relationships/image" Target="media\image2.jpg"/></Relationships>

</file>

<file path=word/_rels/footer1.xml.rels><?xml version="1.0" encoding="UTF-8" standalone="yes"?>
<Relationships xmlns="http://schemas.openxmlformats.org/package/2006/relationships"><Relationship Id="rId1" Type="http://schemas.openxmlformats.org/officeDocument/2006/relationships/image" Target="media\image1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