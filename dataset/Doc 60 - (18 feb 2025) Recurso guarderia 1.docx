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48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REPO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CONTRA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254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3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33595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s),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E: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OBJE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0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diante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REPO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254,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4.500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nivel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motivos: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aplica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vias,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justifi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414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48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alve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seguro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Aplic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72.640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tallada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553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34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40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HIS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8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impuesto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incumpl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impune.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 w:lineRule="exact" w:line="26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Evol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stas: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018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8" w:right="29" w:firstLine="6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º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55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84" w:right="153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0" w:right="1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rpu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21" w:right="9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nte</w:t>
            </w:r>
            <w:r>
              <w:rPr>
                <w:rFonts w:cs="Times New Roman" w:hAnsi="Times New Roman" w:eastAsia="Times New Roman" w:ascii="Times New Roman"/>
                <w:b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50" w:right="41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both"/>
              <w:spacing w:before="64"/>
              <w:ind w:left="98" w:right="35" w:firstLine="5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á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both"/>
              <w:spacing w:lineRule="exact" w:line="220"/>
              <w:ind w:left="105" w:right="45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6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Reducci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70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njusti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81" w:right="15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Deuda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27" w:right="-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6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86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2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34" w:right="30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ca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pri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ó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55" w:right="42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18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4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5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1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7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9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35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2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3" w:right="83" w:firstLine="18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75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0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9" w:right="40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68" w:right="3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46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" w:right="-1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Abril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7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9" w:right="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2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1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ncr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%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lí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ite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32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0" w:right="4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ul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71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7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82" w:right="52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iento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del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á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imo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2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30" w:right="4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ul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lineRule="exact" w:line="220"/>
              <w:ind w:left="142" w:right="11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ía)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67"/>
              <w:ind w:left="41" w:right="12" w:firstLine="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Reincid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direc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ntiene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260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9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 w:right="37" w:hanging="4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ª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77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105" w:right="80"/>
            </w:pP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limie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ati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39" w:right="9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99"/>
                <w:sz w:val="20"/>
                <w:szCs w:val="20"/>
              </w:rPr>
              <w:t>esa)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5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41" w:right="12" w:firstLine="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Reincid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ncia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direc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,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ntiene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99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75" w:right="64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81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10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78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9" w:hRule="exact"/>
        </w:trPr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45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les: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27" w:right="6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9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ind w:left="625" w:right="59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99"/>
                <w:sz w:val="20"/>
                <w:szCs w:val="20"/>
              </w:rPr>
              <w:t>—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3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3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46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9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€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1148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siva,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núe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spacing w:before="2" w:lineRule="exact" w:line="260"/>
        <w:ind w:left="822" w:right="97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02" w:right="1308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III.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%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802"/>
        <w:sectPr>
          <w:pgSz w:w="11920" w:h="16840"/>
          <w:pgMar w:top="1320" w:bottom="280" w:left="1600" w:right="12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torio,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33,3%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617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37/2003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7/200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Artículo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5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1.500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2,1%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otal.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rgos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rimi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udici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uye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68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0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9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alve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25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Cód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404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43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65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9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vulne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ativo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3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públicos.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ind w:left="822" w:right="402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II.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onóm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multas.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legal: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Cód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tí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desle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39/201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sponsabil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rigir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III.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LICIT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6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mpuesta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12.000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784" w:right="300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total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72.640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5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394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investigue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malv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sponsabl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 w:lineRule="exact" w:line="260"/>
        <w:ind w:left="822" w:right="261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 w:lineRule="exact" w:line="260"/>
        <w:ind w:left="822" w:right="14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2" w:right="6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lga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59"/>
        <w:ind w:left="1261" w:right="-63"/>
      </w:pPr>
      <w:r>
        <w:rPr>
          <w:rFonts w:cs="Arial" w:hAnsi="Arial" w:eastAsia="Arial" w:ascii="Arial"/>
          <w:b/>
          <w:color w:val="191919"/>
          <w:w w:val="104"/>
          <w:sz w:val="28"/>
          <w:szCs w:val="28"/>
        </w:rPr>
        <w:t>A</w:t>
      </w:r>
      <w:r>
        <w:rPr>
          <w:rFonts w:cs="Arial" w:hAnsi="Arial" w:eastAsia="Arial" w:ascii="Arial"/>
          <w:b/>
          <w:color w:val="191919"/>
          <w:w w:val="110"/>
          <w:sz w:val="28"/>
          <w:szCs w:val="28"/>
        </w:rPr>
        <w:t>Y</w:t>
      </w:r>
      <w:r>
        <w:rPr>
          <w:rFonts w:cs="Arial" w:hAnsi="Arial" w:eastAsia="Arial" w:ascii="Arial"/>
          <w:b/>
          <w:color w:val="191919"/>
          <w:w w:val="101"/>
          <w:sz w:val="28"/>
          <w:szCs w:val="28"/>
        </w:rPr>
        <w:t>U</w:t>
      </w:r>
      <w:r>
        <w:rPr>
          <w:rFonts w:cs="Arial" w:hAnsi="Arial" w:eastAsia="Arial" w:ascii="Arial"/>
          <w:b/>
          <w:color w:val="191919"/>
          <w:w w:val="115"/>
          <w:sz w:val="28"/>
          <w:szCs w:val="28"/>
        </w:rPr>
        <w:t>N</w:t>
      </w:r>
      <w:r>
        <w:rPr>
          <w:rFonts w:cs="Arial" w:hAnsi="Arial" w:eastAsia="Arial" w:ascii="Arial"/>
          <w:b/>
          <w:color w:val="191919"/>
          <w:w w:val="123"/>
          <w:sz w:val="28"/>
          <w:szCs w:val="28"/>
        </w:rPr>
        <w:t>T</w:t>
      </w:r>
      <w:r>
        <w:rPr>
          <w:rFonts w:cs="Arial" w:hAnsi="Arial" w:eastAsia="Arial" w:ascii="Arial"/>
          <w:b/>
          <w:color w:val="191919"/>
          <w:w w:val="108"/>
          <w:sz w:val="28"/>
          <w:szCs w:val="28"/>
        </w:rPr>
        <w:t>A</w:t>
      </w:r>
      <w:r>
        <w:rPr>
          <w:rFonts w:cs="Arial" w:hAnsi="Arial" w:eastAsia="Arial" w:ascii="Arial"/>
          <w:b/>
          <w:color w:val="191919"/>
          <w:w w:val="104"/>
          <w:sz w:val="28"/>
          <w:szCs w:val="28"/>
        </w:rPr>
        <w:t>M</w:t>
      </w:r>
      <w:r>
        <w:rPr>
          <w:rFonts w:cs="Arial" w:hAnsi="Arial" w:eastAsia="Arial" w:ascii="Arial"/>
          <w:b/>
          <w:color w:val="191919"/>
          <w:w w:val="210"/>
          <w:sz w:val="28"/>
          <w:szCs w:val="28"/>
        </w:rPr>
        <w:t>I</w:t>
      </w:r>
      <w:r>
        <w:rPr>
          <w:rFonts w:cs="Arial" w:hAnsi="Arial" w:eastAsia="Arial" w:ascii="Arial"/>
          <w:b/>
          <w:color w:val="191919"/>
          <w:w w:val="102"/>
          <w:sz w:val="28"/>
          <w:szCs w:val="28"/>
        </w:rPr>
        <w:t>E</w:t>
      </w:r>
      <w:r>
        <w:rPr>
          <w:rFonts w:cs="Arial" w:hAnsi="Arial" w:eastAsia="Arial" w:ascii="Arial"/>
          <w:b/>
          <w:color w:val="191919"/>
          <w:w w:val="111"/>
          <w:sz w:val="28"/>
          <w:szCs w:val="28"/>
        </w:rPr>
        <w:t>N</w:t>
      </w:r>
      <w:r>
        <w:rPr>
          <w:rFonts w:cs="Arial" w:hAnsi="Arial" w:eastAsia="Arial" w:ascii="Arial"/>
          <w:b/>
          <w:color w:val="191919"/>
          <w:w w:val="123"/>
          <w:sz w:val="28"/>
          <w:szCs w:val="28"/>
        </w:rPr>
        <w:t>T</w:t>
      </w:r>
      <w:r>
        <w:rPr>
          <w:rFonts w:cs="Arial" w:hAnsi="Arial" w:eastAsia="Arial" w:ascii="Arial"/>
          <w:b/>
          <w:color w:val="191919"/>
          <w:w w:val="107"/>
          <w:sz w:val="28"/>
          <w:szCs w:val="28"/>
        </w:rPr>
        <w:t>O</w:t>
      </w:r>
      <w:r>
        <w:rPr>
          <w:rFonts w:cs="Arial" w:hAnsi="Arial" w:eastAsia="Arial" w:ascii="Arial"/>
          <w:b/>
          <w:color w:val="191919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91919"/>
          <w:spacing w:val="-3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color w:val="191919"/>
          <w:spacing w:val="55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color w:val="191919"/>
          <w:spacing w:val="0"/>
          <w:w w:val="92"/>
          <w:sz w:val="28"/>
          <w:szCs w:val="28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color w:val="191919"/>
          <w:spacing w:val="0"/>
          <w:w w:val="106"/>
          <w:sz w:val="28"/>
          <w:szCs w:val="28"/>
        </w:rPr>
        <w:t>AN</w:t>
      </w:r>
      <w:r>
        <w:rPr>
          <w:rFonts w:cs="Arial" w:hAnsi="Arial" w:eastAsia="Arial" w:ascii="Arial"/>
          <w:b/>
          <w:color w:val="191919"/>
          <w:spacing w:val="0"/>
          <w:w w:val="107"/>
          <w:sz w:val="28"/>
          <w:szCs w:val="28"/>
        </w:rPr>
        <w:t>E</w:t>
      </w:r>
      <w:r>
        <w:rPr>
          <w:rFonts w:cs="Arial" w:hAnsi="Arial" w:eastAsia="Arial" w:ascii="Arial"/>
          <w:b/>
          <w:color w:val="191919"/>
          <w:spacing w:val="0"/>
          <w:w w:val="113"/>
          <w:sz w:val="28"/>
          <w:szCs w:val="28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br w:type="column"/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14" w:right="1088" w:hanging="14"/>
      </w:pP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A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Y</w:t>
      </w:r>
      <w:r>
        <w:rPr>
          <w:rFonts w:cs="Arial" w:hAnsi="Arial" w:eastAsia="Arial" w:ascii="Arial"/>
          <w:color w:val="525252"/>
          <w:spacing w:val="0"/>
          <w:w w:val="106"/>
          <w:sz w:val="15"/>
          <w:szCs w:val="15"/>
        </w:rPr>
        <w:t>U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106"/>
          <w:sz w:val="15"/>
          <w:szCs w:val="15"/>
        </w:rPr>
        <w:t>T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A</w:t>
      </w:r>
      <w:r>
        <w:rPr>
          <w:rFonts w:cs="Arial" w:hAnsi="Arial" w:eastAsia="Arial" w:ascii="Arial"/>
          <w:color w:val="525252"/>
          <w:spacing w:val="0"/>
          <w:w w:val="106"/>
          <w:sz w:val="15"/>
          <w:szCs w:val="15"/>
        </w:rPr>
        <w:t>M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I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E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106"/>
          <w:sz w:val="15"/>
          <w:szCs w:val="15"/>
        </w:rPr>
        <w:t>T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color w:val="3A3A3A"/>
          <w:spacing w:val="21"/>
          <w:w w:val="106"/>
          <w:sz w:val="15"/>
          <w:szCs w:val="15"/>
        </w:rPr>
        <w:t> </w:t>
      </w:r>
      <w:r>
        <w:rPr>
          <w:rFonts w:cs="Arial" w:hAnsi="Arial" w:eastAsia="Arial" w:ascii="Arial"/>
          <w:color w:val="3A3A3A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3A3A3A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3A3A3A"/>
          <w:spacing w:val="1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86"/>
          <w:sz w:val="15"/>
          <w:szCs w:val="15"/>
        </w:rPr>
        <w:t>L</w:t>
      </w:r>
      <w:r>
        <w:rPr>
          <w:rFonts w:cs="Arial" w:hAnsi="Arial" w:eastAsia="Arial" w:ascii="Arial"/>
          <w:color w:val="3A3A3A"/>
          <w:spacing w:val="0"/>
          <w:w w:val="112"/>
          <w:sz w:val="15"/>
          <w:szCs w:val="15"/>
        </w:rPr>
        <w:t>LA</w:t>
      </w:r>
      <w:r>
        <w:rPr>
          <w:rFonts w:cs="Arial" w:hAnsi="Arial" w:eastAsia="Arial" w:ascii="Arial"/>
          <w:color w:val="3A3A3A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color w:val="525252"/>
          <w:spacing w:val="0"/>
          <w:w w:val="110"/>
          <w:sz w:val="15"/>
          <w:szCs w:val="15"/>
        </w:rPr>
        <w:t>S</w:t>
      </w:r>
      <w:r>
        <w:rPr>
          <w:rFonts w:cs="Arial" w:hAnsi="Arial" w:eastAsia="Arial" w:ascii="Arial"/>
          <w:color w:val="525252"/>
          <w:spacing w:val="0"/>
          <w:w w:val="11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95"/>
          <w:sz w:val="15"/>
          <w:szCs w:val="15"/>
        </w:rPr>
        <w:t>E</w:t>
      </w:r>
      <w:r>
        <w:rPr>
          <w:rFonts w:cs="Arial" w:hAnsi="Arial" w:eastAsia="Arial" w:ascii="Arial"/>
          <w:color w:val="3A3A3A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104"/>
          <w:sz w:val="15"/>
          <w:szCs w:val="15"/>
        </w:rPr>
        <w:t>T</w:t>
      </w:r>
      <w:r>
        <w:rPr>
          <w:rFonts w:cs="Arial" w:hAnsi="Arial" w:eastAsia="Arial" w:ascii="Arial"/>
          <w:color w:val="3A3A3A"/>
          <w:spacing w:val="0"/>
          <w:w w:val="105"/>
          <w:sz w:val="15"/>
          <w:szCs w:val="15"/>
        </w:rPr>
        <w:t>RAD</w:t>
      </w:r>
      <w:r>
        <w:rPr>
          <w:rFonts w:cs="Arial" w:hAnsi="Arial" w:eastAsia="Arial" w:ascii="Arial"/>
          <w:color w:val="3A3A3A"/>
          <w:spacing w:val="0"/>
          <w:w w:val="115"/>
          <w:sz w:val="15"/>
          <w:szCs w:val="15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40"/>
        <w:ind w:left="14"/>
      </w:pPr>
      <w:r>
        <w:rPr>
          <w:rFonts w:cs="Arial" w:hAnsi="Arial" w:eastAsia="Arial" w:ascii="Arial"/>
          <w:color w:val="525252"/>
          <w:w w:val="83"/>
          <w:sz w:val="15"/>
          <w:szCs w:val="15"/>
        </w:rPr>
        <w:t>F</w:t>
      </w:r>
      <w:r>
        <w:rPr>
          <w:rFonts w:cs="Arial" w:hAnsi="Arial" w:eastAsia="Arial" w:ascii="Arial"/>
          <w:color w:val="525252"/>
          <w:w w:val="114"/>
          <w:sz w:val="15"/>
          <w:szCs w:val="15"/>
        </w:rPr>
        <w:t>e</w:t>
      </w:r>
      <w:r>
        <w:rPr>
          <w:rFonts w:cs="Arial" w:hAnsi="Arial" w:eastAsia="Arial" w:ascii="Arial"/>
          <w:color w:val="525252"/>
          <w:w w:val="102"/>
          <w:sz w:val="15"/>
          <w:szCs w:val="15"/>
        </w:rPr>
        <w:t>c</w:t>
      </w:r>
      <w:r>
        <w:rPr>
          <w:rFonts w:cs="Arial" w:hAnsi="Arial" w:eastAsia="Arial" w:ascii="Arial"/>
          <w:color w:val="525252"/>
          <w:w w:val="114"/>
          <w:sz w:val="15"/>
          <w:szCs w:val="15"/>
        </w:rPr>
        <w:t>h</w:t>
      </w:r>
      <w:r>
        <w:rPr>
          <w:rFonts w:cs="Arial" w:hAnsi="Arial" w:eastAsia="Arial" w:ascii="Arial"/>
          <w:color w:val="525252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52525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57"/>
          <w:sz w:val="15"/>
          <w:szCs w:val="15"/>
        </w:rPr>
        <w:t>1</w:t>
      </w:r>
      <w:r>
        <w:rPr>
          <w:rFonts w:cs="Arial" w:hAnsi="Arial" w:eastAsia="Arial" w:ascii="Arial"/>
          <w:color w:val="525252"/>
          <w:spacing w:val="0"/>
          <w:w w:val="126"/>
          <w:sz w:val="15"/>
          <w:szCs w:val="15"/>
        </w:rPr>
        <w:t>8</w:t>
      </w:r>
      <w:r>
        <w:rPr>
          <w:rFonts w:cs="Arial" w:hAnsi="Arial" w:eastAsia="Arial" w:ascii="Arial"/>
          <w:color w:val="808080"/>
          <w:spacing w:val="0"/>
          <w:w w:val="103"/>
          <w:sz w:val="15"/>
          <w:szCs w:val="15"/>
        </w:rPr>
        <w:t>/</w:t>
      </w:r>
      <w:r>
        <w:rPr>
          <w:rFonts w:cs="Arial" w:hAnsi="Arial" w:eastAsia="Arial" w:ascii="Arial"/>
          <w:color w:val="525252"/>
          <w:spacing w:val="0"/>
          <w:w w:val="109"/>
          <w:sz w:val="15"/>
          <w:szCs w:val="15"/>
        </w:rPr>
        <w:t>0</w:t>
      </w:r>
      <w:r>
        <w:rPr>
          <w:rFonts w:cs="Arial" w:hAnsi="Arial" w:eastAsia="Arial" w:ascii="Arial"/>
          <w:color w:val="525252"/>
          <w:spacing w:val="0"/>
          <w:w w:val="105"/>
          <w:sz w:val="15"/>
          <w:szCs w:val="15"/>
        </w:rPr>
        <w:t>2/2</w:t>
      </w:r>
      <w:r>
        <w:rPr>
          <w:rFonts w:cs="Arial" w:hAnsi="Arial" w:eastAsia="Arial" w:ascii="Arial"/>
          <w:color w:val="525252"/>
          <w:spacing w:val="0"/>
          <w:w w:val="114"/>
          <w:sz w:val="15"/>
          <w:szCs w:val="15"/>
        </w:rPr>
        <w:t>0</w:t>
      </w:r>
      <w:r>
        <w:rPr>
          <w:rFonts w:cs="Arial" w:hAnsi="Arial" w:eastAsia="Arial" w:ascii="Arial"/>
          <w:color w:val="525252"/>
          <w:spacing w:val="0"/>
          <w:w w:val="97"/>
          <w:sz w:val="15"/>
          <w:szCs w:val="15"/>
        </w:rPr>
        <w:t>2</w:t>
      </w:r>
      <w:r>
        <w:rPr>
          <w:rFonts w:cs="Arial" w:hAnsi="Arial" w:eastAsia="Arial" w:ascii="Arial"/>
          <w:color w:val="525252"/>
          <w:spacing w:val="0"/>
          <w:w w:val="114"/>
          <w:sz w:val="15"/>
          <w:szCs w:val="15"/>
        </w:rPr>
        <w:t>5</w:t>
      </w:r>
      <w:r>
        <w:rPr>
          <w:rFonts w:cs="Arial" w:hAnsi="Arial" w:eastAsia="Arial" w:ascii="Arial"/>
          <w:color w:val="525252"/>
          <w:spacing w:val="2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57"/>
          <w:sz w:val="15"/>
          <w:szCs w:val="15"/>
        </w:rPr>
        <w:t>1</w:t>
      </w:r>
      <w:r>
        <w:rPr>
          <w:rFonts w:cs="Arial" w:hAnsi="Arial" w:eastAsia="Arial" w:ascii="Arial"/>
          <w:color w:val="525252"/>
          <w:spacing w:val="0"/>
          <w:w w:val="131"/>
          <w:sz w:val="15"/>
          <w:szCs w:val="15"/>
        </w:rPr>
        <w:t>3</w:t>
      </w:r>
      <w:r>
        <w:rPr>
          <w:rFonts w:cs="Arial" w:hAnsi="Arial" w:eastAsia="Arial" w:ascii="Arial"/>
          <w:color w:val="ACACAC"/>
          <w:spacing w:val="0"/>
          <w:w w:val="80"/>
          <w:sz w:val="15"/>
          <w:szCs w:val="15"/>
        </w:rPr>
        <w:t>:</w:t>
      </w:r>
      <w:r>
        <w:rPr>
          <w:rFonts w:cs="Arial" w:hAnsi="Arial" w:eastAsia="Arial" w:ascii="Arial"/>
          <w:color w:val="525252"/>
          <w:spacing w:val="0"/>
          <w:w w:val="120"/>
          <w:sz w:val="15"/>
          <w:szCs w:val="15"/>
        </w:rPr>
        <w:t>3</w:t>
      </w:r>
      <w:r>
        <w:rPr>
          <w:rFonts w:cs="Arial" w:hAnsi="Arial" w:eastAsia="Arial" w:ascii="Arial"/>
          <w:color w:val="525252"/>
          <w:spacing w:val="0"/>
          <w:w w:val="109"/>
          <w:sz w:val="15"/>
          <w:szCs w:val="15"/>
        </w:rPr>
        <w:t>0</w:t>
      </w:r>
      <w:r>
        <w:rPr>
          <w:rFonts w:cs="Arial" w:hAnsi="Arial" w:eastAsia="Arial" w:ascii="Arial"/>
          <w:color w:val="ACACAC"/>
          <w:spacing w:val="0"/>
          <w:w w:val="69"/>
          <w:sz w:val="15"/>
          <w:szCs w:val="15"/>
        </w:rPr>
        <w:t>:</w:t>
      </w:r>
      <w:r>
        <w:rPr>
          <w:rFonts w:cs="Arial" w:hAnsi="Arial" w:eastAsia="Arial" w:ascii="Arial"/>
          <w:color w:val="525252"/>
          <w:spacing w:val="0"/>
          <w:w w:val="114"/>
          <w:sz w:val="15"/>
          <w:szCs w:val="15"/>
        </w:rPr>
        <w:t>5</w:t>
      </w:r>
      <w:r>
        <w:rPr>
          <w:rFonts w:cs="Arial" w:hAnsi="Arial" w:eastAsia="Arial" w:ascii="Arial"/>
          <w:color w:val="525252"/>
          <w:spacing w:val="0"/>
          <w:w w:val="109"/>
          <w:sz w:val="15"/>
          <w:szCs w:val="15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14"/>
        <w:sectPr>
          <w:pgSz w:w="11960" w:h="16860"/>
          <w:pgMar w:top="840" w:bottom="280" w:left="1040" w:right="1340"/>
          <w:cols w:num="2" w:equalWidth="off">
            <w:col w:w="5634" w:space="640"/>
            <w:col w:w="3306"/>
          </w:cols>
        </w:sectPr>
      </w:pPr>
      <w:r>
        <w:rPr>
          <w:rFonts w:cs="Arial" w:hAnsi="Arial" w:eastAsia="Arial" w:ascii="Arial"/>
          <w:color w:val="3A3A3A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m</w:t>
      </w:r>
      <w:r>
        <w:rPr>
          <w:rFonts w:cs="Arial" w:hAnsi="Arial" w:eastAsia="Arial" w:ascii="Arial"/>
          <w:color w:val="ACACAC"/>
          <w:spacing w:val="0"/>
          <w:w w:val="100"/>
          <w:sz w:val="15"/>
          <w:szCs w:val="15"/>
        </w:rPr>
        <w:t>.</w:t>
      </w:r>
      <w:r>
        <w:rPr>
          <w:rFonts w:cs="Arial" w:hAnsi="Arial" w:eastAsia="Arial" w:ascii="Arial"/>
          <w:color w:val="ACACAC"/>
          <w:spacing w:val="25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86"/>
          <w:sz w:val="15"/>
          <w:szCs w:val="15"/>
        </w:rPr>
        <w:t>2</w:t>
      </w:r>
      <w:r>
        <w:rPr>
          <w:rFonts w:cs="Arial" w:hAnsi="Arial" w:eastAsia="Arial" w:ascii="Arial"/>
          <w:color w:val="525252"/>
          <w:spacing w:val="0"/>
          <w:w w:val="114"/>
          <w:sz w:val="15"/>
          <w:szCs w:val="15"/>
        </w:rPr>
        <w:t>6</w:t>
      </w:r>
      <w:r>
        <w:rPr>
          <w:rFonts w:cs="Arial" w:hAnsi="Arial" w:eastAsia="Arial" w:ascii="Arial"/>
          <w:color w:val="525252"/>
          <w:spacing w:val="0"/>
          <w:w w:val="97"/>
          <w:sz w:val="15"/>
          <w:szCs w:val="15"/>
        </w:rPr>
        <w:t>0</w:t>
      </w:r>
      <w:r>
        <w:rPr>
          <w:rFonts w:cs="Arial" w:hAnsi="Arial" w:eastAsia="Arial" w:ascii="Arial"/>
          <w:color w:val="525252"/>
          <w:spacing w:val="0"/>
          <w:w w:val="109"/>
          <w:sz w:val="15"/>
          <w:szCs w:val="15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118"/>
      </w:pP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ad</w:t>
      </w:r>
      <w:r>
        <w:rPr>
          <w:rFonts w:cs="Arial" w:hAnsi="Arial" w:eastAsia="Arial" w:ascii="Arial"/>
          <w:color w:val="525252"/>
          <w:spacing w:val="-15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am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ad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ACACAC"/>
          <w:spacing w:val="0"/>
          <w:w w:val="100"/>
          <w:sz w:val="15"/>
          <w:szCs w:val="15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87" w:lineRule="auto" w:line="370"/>
        <w:ind w:left="118" w:right="5801" w:hanging="5"/>
      </w:pP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SE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VI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37"/>
          <w:sz w:val="15"/>
          <w:szCs w:val="15"/>
        </w:rPr>
        <w:t>I</w:t>
      </w:r>
      <w:r>
        <w:rPr>
          <w:rFonts w:cs="Arial" w:hAnsi="Arial" w:eastAsia="Arial" w:ascii="Arial"/>
          <w:color w:val="525252"/>
          <w:spacing w:val="0"/>
          <w:w w:val="105"/>
          <w:sz w:val="15"/>
          <w:szCs w:val="15"/>
        </w:rPr>
        <w:t>NT</w:t>
      </w:r>
      <w:r>
        <w:rPr>
          <w:rFonts w:cs="Arial" w:hAnsi="Arial" w:eastAsia="Arial" w:ascii="Arial"/>
          <w:color w:val="525252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color w:val="525252"/>
          <w:spacing w:val="0"/>
          <w:w w:val="101"/>
          <w:sz w:val="15"/>
          <w:szCs w:val="15"/>
        </w:rPr>
        <w:t>G</w:t>
      </w:r>
      <w:r>
        <w:rPr>
          <w:rFonts w:cs="Arial" w:hAnsi="Arial" w:eastAsia="Arial" w:ascii="Arial"/>
          <w:color w:val="525252"/>
          <w:spacing w:val="0"/>
          <w:w w:val="103"/>
          <w:sz w:val="15"/>
          <w:szCs w:val="15"/>
        </w:rPr>
        <w:t>RA</w:t>
      </w:r>
      <w:r>
        <w:rPr>
          <w:rFonts w:cs="Arial" w:hAnsi="Arial" w:eastAsia="Arial" w:ascii="Arial"/>
          <w:color w:val="525252"/>
          <w:spacing w:val="0"/>
          <w:w w:val="92"/>
          <w:sz w:val="15"/>
          <w:szCs w:val="15"/>
        </w:rPr>
        <w:t>L</w:t>
      </w:r>
      <w:r>
        <w:rPr>
          <w:rFonts w:cs="Arial" w:hAnsi="Arial" w:eastAsia="Arial" w:ascii="Arial"/>
          <w:color w:val="525252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93"/>
          <w:sz w:val="15"/>
          <w:szCs w:val="15"/>
        </w:rPr>
        <w:t>D</w:t>
      </w:r>
      <w:r>
        <w:rPr>
          <w:rFonts w:cs="Arial" w:hAnsi="Arial" w:eastAsia="Arial" w:ascii="Arial"/>
          <w:color w:val="525252"/>
          <w:spacing w:val="0"/>
          <w:w w:val="93"/>
          <w:sz w:val="15"/>
          <w:szCs w:val="15"/>
        </w:rPr>
        <w:t>E</w:t>
      </w:r>
      <w:r>
        <w:rPr>
          <w:rFonts w:cs="Arial" w:hAnsi="Arial" w:eastAsia="Arial" w:ascii="Arial"/>
          <w:color w:val="525252"/>
          <w:spacing w:val="0"/>
          <w:w w:val="93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color w:val="808080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666666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666666"/>
          <w:spacing w:val="0"/>
          <w:w w:val="89"/>
          <w:sz w:val="15"/>
          <w:szCs w:val="15"/>
        </w:rPr>
        <w:t>C</w:t>
      </w:r>
      <w:r>
        <w:rPr>
          <w:rFonts w:cs="Arial" w:hAnsi="Arial" w:eastAsia="Arial" w:ascii="Arial"/>
          <w:color w:val="525252"/>
          <w:spacing w:val="0"/>
          <w:w w:val="86"/>
          <w:sz w:val="15"/>
          <w:szCs w:val="15"/>
        </w:rPr>
        <w:t>I</w:t>
      </w:r>
      <w:r>
        <w:rPr>
          <w:rFonts w:cs="Arial" w:hAnsi="Arial" w:eastAsia="Arial" w:ascii="Arial"/>
          <w:color w:val="525252"/>
          <w:spacing w:val="0"/>
          <w:w w:val="104"/>
          <w:sz w:val="15"/>
          <w:szCs w:val="15"/>
        </w:rPr>
        <w:t>U</w:t>
      </w:r>
      <w:r>
        <w:rPr>
          <w:rFonts w:cs="Arial" w:hAnsi="Arial" w:eastAsia="Arial" w:ascii="Arial"/>
          <w:color w:val="666666"/>
          <w:spacing w:val="0"/>
          <w:w w:val="99"/>
          <w:sz w:val="15"/>
          <w:szCs w:val="15"/>
        </w:rPr>
        <w:t>D</w:t>
      </w:r>
      <w:r>
        <w:rPr>
          <w:rFonts w:cs="Arial" w:hAnsi="Arial" w:eastAsia="Arial" w:ascii="Arial"/>
          <w:color w:val="525252"/>
          <w:spacing w:val="0"/>
          <w:w w:val="102"/>
          <w:sz w:val="15"/>
          <w:szCs w:val="15"/>
        </w:rPr>
        <w:t>A</w:t>
      </w:r>
      <w:r>
        <w:rPr>
          <w:rFonts w:cs="Arial" w:hAnsi="Arial" w:eastAsia="Arial" w:ascii="Arial"/>
          <w:color w:val="666666"/>
          <w:spacing w:val="0"/>
          <w:w w:val="94"/>
          <w:sz w:val="15"/>
          <w:szCs w:val="15"/>
        </w:rPr>
        <w:t>D</w:t>
      </w:r>
      <w:r>
        <w:rPr>
          <w:rFonts w:cs="Arial" w:hAnsi="Arial" w:eastAsia="Arial" w:ascii="Arial"/>
          <w:color w:val="525252"/>
          <w:spacing w:val="0"/>
          <w:w w:val="101"/>
          <w:sz w:val="15"/>
          <w:szCs w:val="15"/>
        </w:rPr>
        <w:t>AN</w:t>
      </w:r>
      <w:r>
        <w:rPr>
          <w:rFonts w:cs="Arial" w:hAnsi="Arial" w:eastAsia="Arial" w:ascii="Arial"/>
          <w:color w:val="525252"/>
          <w:spacing w:val="0"/>
          <w:w w:val="107"/>
          <w:sz w:val="15"/>
          <w:szCs w:val="15"/>
        </w:rPr>
        <w:t>A</w:t>
      </w:r>
      <w:r>
        <w:rPr>
          <w:rFonts w:cs="Arial" w:hAnsi="Arial" w:eastAsia="Arial" w:ascii="Arial"/>
          <w:color w:val="808080"/>
          <w:spacing w:val="0"/>
          <w:w w:val="164"/>
          <w:sz w:val="15"/>
          <w:szCs w:val="15"/>
        </w:rPr>
        <w:t>-</w:t>
      </w:r>
      <w:r>
        <w:rPr>
          <w:rFonts w:cs="Arial" w:hAnsi="Arial" w:eastAsia="Arial" w:ascii="Arial"/>
          <w:color w:val="808080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666666"/>
          <w:spacing w:val="0"/>
          <w:w w:val="98"/>
          <w:sz w:val="15"/>
          <w:szCs w:val="15"/>
        </w:rPr>
        <w:t>J</w:t>
      </w:r>
      <w:r>
        <w:rPr>
          <w:rFonts w:cs="Arial" w:hAnsi="Arial" w:eastAsia="Arial" w:ascii="Arial"/>
          <w:color w:val="525252"/>
          <w:spacing w:val="0"/>
          <w:w w:val="98"/>
          <w:sz w:val="15"/>
          <w:szCs w:val="15"/>
        </w:rPr>
        <w:t>A</w:t>
      </w:r>
      <w:r>
        <w:rPr>
          <w:rFonts w:cs="Arial" w:hAnsi="Arial" w:eastAsia="Arial" w:ascii="Arial"/>
          <w:color w:val="525252"/>
          <w:spacing w:val="0"/>
          <w:w w:val="98"/>
          <w:sz w:val="15"/>
          <w:szCs w:val="15"/>
        </w:rPr>
        <w:t>V</w:t>
      </w:r>
      <w:r>
        <w:rPr>
          <w:rFonts w:cs="Arial" w:hAnsi="Arial" w:eastAsia="Arial" w:ascii="Arial"/>
          <w:color w:val="525252"/>
          <w:spacing w:val="3"/>
          <w:w w:val="98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85"/>
          <w:sz w:val="15"/>
          <w:szCs w:val="15"/>
        </w:rPr>
        <w:t>D</w:t>
      </w:r>
      <w:r>
        <w:rPr>
          <w:rFonts w:cs="Arial" w:hAnsi="Arial" w:eastAsia="Arial" w:ascii="Arial"/>
          <w:color w:val="525252"/>
          <w:spacing w:val="0"/>
          <w:w w:val="100"/>
          <w:sz w:val="15"/>
          <w:szCs w:val="15"/>
        </w:rPr>
        <w:t>oc</w:t>
      </w:r>
      <w:r>
        <w:rPr>
          <w:rFonts w:cs="Arial" w:hAnsi="Arial" w:eastAsia="Arial" w:ascii="Arial"/>
          <w:color w:val="525252"/>
          <w:spacing w:val="0"/>
          <w:w w:val="98"/>
          <w:sz w:val="15"/>
          <w:szCs w:val="15"/>
        </w:rPr>
        <w:t>ume</w:t>
      </w:r>
      <w:r>
        <w:rPr>
          <w:rFonts w:cs="Arial" w:hAnsi="Arial" w:eastAsia="Arial" w:ascii="Arial"/>
          <w:color w:val="525252"/>
          <w:spacing w:val="0"/>
          <w:w w:val="104"/>
          <w:sz w:val="15"/>
          <w:szCs w:val="15"/>
        </w:rPr>
        <w:t>n</w:t>
      </w:r>
      <w:r>
        <w:rPr>
          <w:rFonts w:cs="Arial" w:hAnsi="Arial" w:eastAsia="Arial" w:ascii="Arial"/>
          <w:color w:val="525252"/>
          <w:spacing w:val="0"/>
          <w:w w:val="98"/>
          <w:sz w:val="15"/>
          <w:szCs w:val="15"/>
        </w:rPr>
        <w:t>t</w:t>
      </w:r>
      <w:r>
        <w:rPr>
          <w:rFonts w:cs="Arial" w:hAnsi="Arial" w:eastAsia="Arial" w:ascii="Arial"/>
          <w:color w:val="525252"/>
          <w:spacing w:val="0"/>
          <w:w w:val="104"/>
          <w:sz w:val="15"/>
          <w:szCs w:val="15"/>
        </w:rPr>
        <w:t>o</w:t>
      </w:r>
      <w:r>
        <w:rPr>
          <w:rFonts w:cs="Arial" w:hAnsi="Arial" w:eastAsia="Arial" w:ascii="Arial"/>
          <w:color w:val="ACACAC"/>
          <w:spacing w:val="0"/>
          <w:w w:val="74"/>
          <w:sz w:val="15"/>
          <w:szCs w:val="15"/>
        </w:rPr>
        <w:t>:</w:t>
      </w:r>
      <w:r>
        <w:rPr>
          <w:rFonts w:cs="Arial" w:hAnsi="Arial" w:eastAsia="Arial" w:ascii="Arial"/>
          <w:color w:val="ACACAC"/>
          <w:spacing w:val="0"/>
          <w:w w:val="100"/>
          <w:sz w:val="15"/>
          <w:szCs w:val="15"/>
        </w:rPr>
        <w:t>      </w:t>
      </w:r>
      <w:r>
        <w:rPr>
          <w:rFonts w:cs="Arial" w:hAnsi="Arial" w:eastAsia="Arial" w:ascii="Arial"/>
          <w:color w:val="ACACAC"/>
          <w:spacing w:val="-9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99"/>
          <w:sz w:val="15"/>
          <w:szCs w:val="15"/>
        </w:rPr>
        <w:t>As</w:t>
      </w:r>
      <w:r>
        <w:rPr>
          <w:rFonts w:cs="Arial" w:hAnsi="Arial" w:eastAsia="Arial" w:ascii="Arial"/>
          <w:color w:val="666666"/>
          <w:spacing w:val="0"/>
          <w:w w:val="92"/>
          <w:sz w:val="15"/>
          <w:szCs w:val="15"/>
        </w:rPr>
        <w:t>i</w:t>
      </w:r>
      <w:r>
        <w:rPr>
          <w:rFonts w:cs="Arial" w:hAnsi="Arial" w:eastAsia="Arial" w:ascii="Arial"/>
          <w:color w:val="525252"/>
          <w:spacing w:val="0"/>
          <w:w w:val="98"/>
          <w:sz w:val="15"/>
          <w:szCs w:val="15"/>
        </w:rPr>
        <w:t>en</w:t>
      </w:r>
      <w:r>
        <w:rPr>
          <w:rFonts w:cs="Arial" w:hAnsi="Arial" w:eastAsia="Arial" w:ascii="Arial"/>
          <w:color w:val="525252"/>
          <w:spacing w:val="0"/>
          <w:w w:val="111"/>
          <w:sz w:val="15"/>
          <w:szCs w:val="15"/>
        </w:rPr>
        <w:t>t</w:t>
      </w:r>
      <w:r>
        <w:rPr>
          <w:rFonts w:cs="Arial" w:hAnsi="Arial" w:eastAsia="Arial" w:ascii="Arial"/>
          <w:color w:val="525252"/>
          <w:spacing w:val="0"/>
          <w:w w:val="104"/>
          <w:sz w:val="15"/>
          <w:szCs w:val="15"/>
        </w:rPr>
        <w:t>o</w:t>
      </w:r>
      <w:r>
        <w:rPr>
          <w:rFonts w:cs="Arial" w:hAnsi="Arial" w:eastAsia="Arial" w:ascii="Arial"/>
          <w:color w:val="ACACAC"/>
          <w:spacing w:val="0"/>
          <w:w w:val="74"/>
          <w:sz w:val="15"/>
          <w:szCs w:val="15"/>
        </w:rPr>
        <w:t>:</w:t>
      </w:r>
      <w:r>
        <w:rPr>
          <w:rFonts w:cs="Arial" w:hAnsi="Arial" w:eastAsia="Arial" w:ascii="Arial"/>
          <w:color w:val="ACACAC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color w:val="ACACAC"/>
          <w:spacing w:val="3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25252"/>
          <w:spacing w:val="0"/>
          <w:w w:val="84"/>
          <w:position w:val="1"/>
          <w:sz w:val="15"/>
          <w:szCs w:val="15"/>
        </w:rPr>
        <w:t>F</w:t>
      </w:r>
      <w:r>
        <w:rPr>
          <w:rFonts w:cs="Arial" w:hAnsi="Arial" w:eastAsia="Arial" w:ascii="Arial"/>
          <w:color w:val="525252"/>
          <w:spacing w:val="0"/>
          <w:w w:val="101"/>
          <w:position w:val="1"/>
          <w:sz w:val="15"/>
          <w:szCs w:val="15"/>
        </w:rPr>
        <w:t>ech</w:t>
      </w:r>
      <w:r>
        <w:rPr>
          <w:rFonts w:cs="Arial" w:hAnsi="Arial" w:eastAsia="Arial" w:ascii="Arial"/>
          <w:color w:val="3A3A3A"/>
          <w:spacing w:val="0"/>
          <w:w w:val="98"/>
          <w:position w:val="1"/>
          <w:sz w:val="15"/>
          <w:szCs w:val="15"/>
        </w:rPr>
        <w:t>a</w:t>
      </w:r>
      <w:r>
        <w:rPr>
          <w:rFonts w:cs="Arial" w:hAnsi="Arial" w:eastAsia="Arial" w:ascii="Arial"/>
          <w:color w:val="ACACAC"/>
          <w:spacing w:val="0"/>
          <w:w w:val="74"/>
          <w:position w:val="1"/>
          <w:sz w:val="15"/>
          <w:szCs w:val="15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exact" w:line="140"/>
        <w:ind w:left="113"/>
      </w:pPr>
      <w:r>
        <w:rPr>
          <w:rFonts w:cs="DejaVu Serif" w:hAnsi="DejaVu Serif" w:eastAsia="DejaVu Serif" w:ascii="DejaVu Serif"/>
          <w:color w:val="3A3A3A"/>
          <w:spacing w:val="0"/>
          <w:w w:val="60"/>
          <w:sz w:val="14"/>
          <w:szCs w:val="14"/>
        </w:rPr>
        <w:t>�</w:t>
      </w:r>
      <w:r>
        <w:rPr>
          <w:rFonts w:cs="DejaVu Serif" w:hAnsi="DejaVu Serif" w:eastAsia="DejaVu Serif" w:ascii="DejaVu Serif"/>
          <w:color w:val="3A3A3A"/>
          <w:spacing w:val="26"/>
          <w:w w:val="6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85"/>
          <w:sz w:val="14"/>
          <w:szCs w:val="14"/>
        </w:rPr>
        <w:t>SA</w:t>
      </w:r>
      <w:r>
        <w:rPr>
          <w:rFonts w:cs="Times New Roman" w:hAnsi="Times New Roman" w:eastAsia="Times New Roman" w:ascii="Times New Roman"/>
          <w:color w:val="525252"/>
          <w:spacing w:val="0"/>
          <w:w w:val="87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525252"/>
          <w:spacing w:val="0"/>
          <w:w w:val="75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525252"/>
          <w:spacing w:val="0"/>
          <w:w w:val="116"/>
          <w:sz w:val="14"/>
          <w:szCs w:val="14"/>
        </w:rPr>
        <w:t>9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0"/>
          <w:w w:val="82"/>
          <w:sz w:val="14"/>
          <w:szCs w:val="14"/>
        </w:rPr>
        <w:t>0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6</w:t>
      </w:r>
      <w:r>
        <w:rPr>
          <w:rFonts w:cs="Times New Roman" w:hAnsi="Times New Roman" w:eastAsia="Times New Roman" w:ascii="Times New Roman"/>
          <w:color w:val="666666"/>
          <w:spacing w:val="0"/>
          <w:w w:val="95"/>
          <w:sz w:val="14"/>
          <w:szCs w:val="14"/>
        </w:rPr>
        <w:t>7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       </w:t>
      </w:r>
      <w:r>
        <w:rPr>
          <w:rFonts w:cs="Times New Roman" w:hAnsi="Times New Roman" w:eastAsia="Times New Roman" w:ascii="Times New Roman"/>
          <w:color w:val="525252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SA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90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0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            </w:t>
      </w:r>
      <w:r>
        <w:rPr>
          <w:rFonts w:cs="Times New Roman" w:hAnsi="Times New Roman" w:eastAsia="Times New Roman" w:ascii="Times New Roman"/>
          <w:color w:val="525252"/>
          <w:spacing w:val="9"/>
          <w:w w:val="9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54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525252"/>
          <w:spacing w:val="0"/>
          <w:w w:val="97"/>
          <w:sz w:val="14"/>
          <w:szCs w:val="14"/>
        </w:rPr>
        <w:t>8-0</w:t>
      </w:r>
      <w:r>
        <w:rPr>
          <w:rFonts w:cs="Times New Roman" w:hAnsi="Times New Roman" w:eastAsia="Times New Roman" w:ascii="Times New Roman"/>
          <w:color w:val="525252"/>
          <w:spacing w:val="0"/>
          <w:w w:val="102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525252"/>
          <w:spacing w:val="0"/>
          <w:w w:val="82"/>
          <w:sz w:val="14"/>
          <w:szCs w:val="14"/>
        </w:rPr>
        <w:t>-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666666"/>
          <w:spacing w:val="0"/>
          <w:w w:val="88"/>
          <w:sz w:val="14"/>
          <w:szCs w:val="14"/>
        </w:rPr>
        <w:t>0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25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40"/>
        <w:ind w:left="778" w:right="6333"/>
      </w:pPr>
      <w:r>
        <w:rPr>
          <w:rFonts w:cs="Times New Roman" w:hAnsi="Times New Roman" w:eastAsia="Times New Roman" w:ascii="Times New Roman"/>
          <w:color w:val="525252"/>
          <w:spacing w:val="0"/>
          <w:w w:val="97"/>
          <w:position w:val="7"/>
          <w:sz w:val="10"/>
          <w:szCs w:val="10"/>
        </w:rPr>
        <w:t>2</w:t>
      </w:r>
      <w:r>
        <w:rPr>
          <w:rFonts w:cs="Arial" w:hAnsi="Arial" w:eastAsia="Arial" w:ascii="Arial"/>
          <w:color w:val="525252"/>
          <w:spacing w:val="0"/>
          <w:w w:val="97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3A3A3A"/>
          <w:spacing w:val="0"/>
          <w:w w:val="97"/>
          <w:position w:val="0"/>
          <w:sz w:val="18"/>
          <w:szCs w:val="18"/>
        </w:rPr>
        <w:t>W</w:t>
      </w:r>
      <w:r>
        <w:rPr>
          <w:rFonts w:cs="Arial" w:hAnsi="Arial" w:eastAsia="Arial" w:ascii="Arial"/>
          <w:color w:val="3A3A3A"/>
          <w:spacing w:val="0"/>
          <w:w w:val="97"/>
          <w:position w:val="0"/>
          <w:sz w:val="18"/>
          <w:szCs w:val="18"/>
        </w:rPr>
        <w:t>534</w:t>
      </w:r>
      <w:r>
        <w:rPr>
          <w:rFonts w:cs="Arial" w:hAnsi="Arial" w:eastAsia="Arial" w:ascii="Arial"/>
          <w:color w:val="3A3A3A"/>
          <w:spacing w:val="0"/>
          <w:w w:val="97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525252"/>
          <w:spacing w:val="0"/>
          <w:w w:val="97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525252"/>
          <w:spacing w:val="-4"/>
          <w:w w:val="97"/>
          <w:position w:val="0"/>
          <w:sz w:val="18"/>
          <w:szCs w:val="18"/>
        </w:rPr>
        <w:t> </w:t>
      </w:r>
      <w:r>
        <w:rPr>
          <w:rFonts w:cs="Arial" w:hAnsi="Arial" w:eastAsia="Arial" w:ascii="Arial"/>
          <w:color w:val="3A3A3A"/>
          <w:spacing w:val="0"/>
          <w:w w:val="85"/>
          <w:position w:val="0"/>
          <w:sz w:val="18"/>
          <w:szCs w:val="18"/>
        </w:rPr>
        <w:t>G</w:t>
      </w:r>
      <w:r>
        <w:rPr>
          <w:rFonts w:cs="Arial" w:hAnsi="Arial" w:eastAsia="Arial" w:ascii="Arial"/>
          <w:color w:val="3A3A3A"/>
          <w:spacing w:val="0"/>
          <w:w w:val="105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525252"/>
          <w:spacing w:val="0"/>
          <w:w w:val="95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3A3A3A"/>
          <w:spacing w:val="0"/>
          <w:w w:val="76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525252"/>
          <w:spacing w:val="0"/>
          <w:w w:val="105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3A3A3A"/>
          <w:spacing w:val="0"/>
          <w:w w:val="119"/>
          <w:position w:val="0"/>
          <w:sz w:val="18"/>
          <w:szCs w:val="18"/>
        </w:rPr>
        <w:t>2</w:t>
      </w:r>
      <w:r>
        <w:rPr>
          <w:rFonts w:cs="Arial" w:hAnsi="Arial" w:eastAsia="Arial" w:ascii="Arial"/>
          <w:color w:val="3A3A3A"/>
          <w:spacing w:val="0"/>
          <w:w w:val="104"/>
          <w:position w:val="0"/>
          <w:sz w:val="18"/>
          <w:szCs w:val="18"/>
        </w:rPr>
        <w:t>W</w:t>
      </w:r>
      <w:r>
        <w:rPr>
          <w:rFonts w:cs="Arial" w:hAnsi="Arial" w:eastAsia="Arial" w:ascii="Arial"/>
          <w:color w:val="525252"/>
          <w:spacing w:val="0"/>
          <w:w w:val="90"/>
          <w:position w:val="0"/>
          <w:sz w:val="18"/>
          <w:szCs w:val="18"/>
        </w:rPr>
        <w:t>4</w:t>
      </w:r>
      <w:r>
        <w:rPr>
          <w:rFonts w:cs="Arial" w:hAnsi="Arial" w:eastAsia="Arial" w:ascii="Arial"/>
          <w:color w:val="3A3A3A"/>
          <w:spacing w:val="0"/>
          <w:w w:val="99"/>
          <w:position w:val="0"/>
          <w:sz w:val="18"/>
          <w:szCs w:val="18"/>
        </w:rPr>
        <w:t>H</w:t>
      </w:r>
      <w:r>
        <w:rPr>
          <w:rFonts w:cs="Arial" w:hAnsi="Arial" w:eastAsia="Arial" w:ascii="Arial"/>
          <w:color w:val="525252"/>
          <w:spacing w:val="0"/>
          <w:w w:val="100"/>
          <w:position w:val="0"/>
          <w:sz w:val="18"/>
          <w:szCs w:val="18"/>
        </w:rPr>
        <w:t>06</w:t>
      </w:r>
      <w:r>
        <w:rPr>
          <w:rFonts w:cs="Arial" w:hAnsi="Arial" w:eastAsia="Arial" w:ascii="Arial"/>
          <w:color w:val="3A3A3A"/>
          <w:spacing w:val="0"/>
          <w:w w:val="100"/>
          <w:position w:val="0"/>
          <w:sz w:val="18"/>
          <w:szCs w:val="18"/>
        </w:rPr>
        <w:t>2</w:t>
      </w:r>
      <w:r>
        <w:rPr>
          <w:rFonts w:cs="Arial" w:hAnsi="Arial" w:eastAsia="Arial" w:ascii="Arial"/>
          <w:color w:val="525252"/>
          <w:spacing w:val="0"/>
          <w:w w:val="105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525252"/>
          <w:spacing w:val="0"/>
          <w:w w:val="96"/>
          <w:position w:val="0"/>
          <w:sz w:val="18"/>
          <w:szCs w:val="18"/>
        </w:rPr>
        <w:t>]</w:t>
      </w:r>
      <w:r>
        <w:rPr>
          <w:rFonts w:cs="Arial" w:hAnsi="Arial" w:eastAsia="Arial" w:ascii="Arial"/>
          <w:color w:val="525252"/>
          <w:spacing w:val="0"/>
          <w:w w:val="90"/>
          <w:position w:val="0"/>
          <w:sz w:val="18"/>
          <w:szCs w:val="18"/>
        </w:rPr>
        <w:t>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3"/>
        <w:ind w:left="778" w:right="6338"/>
      </w:pPr>
      <w:r>
        <w:rPr>
          <w:rFonts w:cs="Times New Roman" w:hAnsi="Times New Roman" w:eastAsia="Times New Roman" w:ascii="Times New Roman"/>
          <w:color w:val="525252"/>
          <w:spacing w:val="0"/>
          <w:w w:val="96"/>
          <w:position w:val="6"/>
          <w:sz w:val="10"/>
          <w:szCs w:val="10"/>
        </w:rPr>
        <w:t>2</w:t>
      </w:r>
      <w:r>
        <w:rPr>
          <w:rFonts w:cs="Arial" w:hAnsi="Arial" w:eastAsia="Arial" w:ascii="Arial"/>
          <w:color w:val="3A3A3A"/>
          <w:spacing w:val="0"/>
          <w:w w:val="96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3A3A3A"/>
          <w:spacing w:val="0"/>
          <w:w w:val="96"/>
          <w:position w:val="0"/>
          <w:sz w:val="18"/>
          <w:szCs w:val="18"/>
        </w:rPr>
        <w:t>W</w:t>
      </w:r>
      <w:r>
        <w:rPr>
          <w:rFonts w:cs="Arial" w:hAnsi="Arial" w:eastAsia="Arial" w:ascii="Arial"/>
          <w:color w:val="3A3A3A"/>
          <w:spacing w:val="0"/>
          <w:w w:val="96"/>
          <w:position w:val="0"/>
          <w:sz w:val="18"/>
          <w:szCs w:val="18"/>
        </w:rPr>
        <w:t>534</w:t>
      </w:r>
      <w:r>
        <w:rPr>
          <w:rFonts w:cs="Arial" w:hAnsi="Arial" w:eastAsia="Arial" w:ascii="Arial"/>
          <w:color w:val="3A3A3A"/>
          <w:spacing w:val="0"/>
          <w:w w:val="96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3A3A3A"/>
          <w:spacing w:val="0"/>
          <w:w w:val="96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3A3A3A"/>
          <w:spacing w:val="-2"/>
          <w:w w:val="96"/>
          <w:position w:val="0"/>
          <w:sz w:val="18"/>
          <w:szCs w:val="18"/>
        </w:rPr>
        <w:t> </w:t>
      </w:r>
      <w:r>
        <w:rPr>
          <w:rFonts w:cs="Arial" w:hAnsi="Arial" w:eastAsia="Arial" w:ascii="Arial"/>
          <w:color w:val="3A3A3A"/>
          <w:spacing w:val="0"/>
          <w:w w:val="85"/>
          <w:position w:val="0"/>
          <w:sz w:val="18"/>
          <w:szCs w:val="18"/>
        </w:rPr>
        <w:t>G</w:t>
      </w:r>
      <w:r>
        <w:rPr>
          <w:rFonts w:cs="Arial" w:hAnsi="Arial" w:eastAsia="Arial" w:ascii="Arial"/>
          <w:color w:val="3A3A3A"/>
          <w:spacing w:val="0"/>
          <w:w w:val="100"/>
          <w:position w:val="0"/>
          <w:sz w:val="18"/>
          <w:szCs w:val="18"/>
        </w:rPr>
        <w:t>66</w:t>
      </w:r>
      <w:r>
        <w:rPr>
          <w:rFonts w:cs="Arial" w:hAnsi="Arial" w:eastAsia="Arial" w:ascii="Arial"/>
          <w:color w:val="3A3A3A"/>
          <w:spacing w:val="0"/>
          <w:w w:val="76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525252"/>
          <w:spacing w:val="0"/>
          <w:w w:val="105"/>
          <w:position w:val="0"/>
          <w:sz w:val="18"/>
          <w:szCs w:val="18"/>
        </w:rPr>
        <w:t>1</w:t>
      </w:r>
      <w:r>
        <w:rPr>
          <w:rFonts w:cs="Arial" w:hAnsi="Arial" w:eastAsia="Arial" w:ascii="Arial"/>
          <w:color w:val="3A3A3A"/>
          <w:spacing w:val="0"/>
          <w:w w:val="114"/>
          <w:position w:val="0"/>
          <w:sz w:val="18"/>
          <w:szCs w:val="18"/>
        </w:rPr>
        <w:t>2</w:t>
      </w:r>
      <w:r>
        <w:rPr>
          <w:rFonts w:cs="Arial" w:hAnsi="Arial" w:eastAsia="Arial" w:ascii="Arial"/>
          <w:color w:val="3A3A3A"/>
          <w:spacing w:val="0"/>
          <w:w w:val="107"/>
          <w:position w:val="0"/>
          <w:sz w:val="18"/>
          <w:szCs w:val="18"/>
        </w:rPr>
        <w:t>W</w:t>
      </w:r>
      <w:r>
        <w:rPr>
          <w:rFonts w:cs="Arial" w:hAnsi="Arial" w:eastAsia="Arial" w:ascii="Arial"/>
          <w:color w:val="3A3A3A"/>
          <w:spacing w:val="0"/>
          <w:w w:val="90"/>
          <w:position w:val="0"/>
          <w:sz w:val="18"/>
          <w:szCs w:val="18"/>
        </w:rPr>
        <w:t>4</w:t>
      </w:r>
      <w:r>
        <w:rPr>
          <w:rFonts w:cs="Arial" w:hAnsi="Arial" w:eastAsia="Arial" w:ascii="Arial"/>
          <w:color w:val="3A3A3A"/>
          <w:spacing w:val="0"/>
          <w:w w:val="99"/>
          <w:position w:val="0"/>
          <w:sz w:val="18"/>
          <w:szCs w:val="18"/>
        </w:rPr>
        <w:t>H</w:t>
      </w:r>
      <w:r>
        <w:rPr>
          <w:rFonts w:cs="Arial" w:hAnsi="Arial" w:eastAsia="Arial" w:ascii="Arial"/>
          <w:color w:val="525252"/>
          <w:spacing w:val="0"/>
          <w:w w:val="100"/>
          <w:position w:val="0"/>
          <w:sz w:val="18"/>
          <w:szCs w:val="18"/>
        </w:rPr>
        <w:t>06</w:t>
      </w:r>
      <w:r>
        <w:rPr>
          <w:rFonts w:cs="Arial" w:hAnsi="Arial" w:eastAsia="Arial" w:ascii="Arial"/>
          <w:color w:val="3A3A3A"/>
          <w:spacing w:val="0"/>
          <w:w w:val="100"/>
          <w:position w:val="0"/>
          <w:sz w:val="18"/>
          <w:szCs w:val="18"/>
        </w:rPr>
        <w:t>2</w:t>
      </w:r>
      <w:r>
        <w:rPr>
          <w:rFonts w:cs="Arial" w:hAnsi="Arial" w:eastAsia="Arial" w:ascii="Arial"/>
          <w:color w:val="525252"/>
          <w:spacing w:val="0"/>
          <w:w w:val="105"/>
          <w:position w:val="0"/>
          <w:sz w:val="18"/>
          <w:szCs w:val="18"/>
        </w:rPr>
        <w:t>6</w:t>
      </w:r>
      <w:r>
        <w:rPr>
          <w:rFonts w:cs="Arial" w:hAnsi="Arial" w:eastAsia="Arial" w:ascii="Arial"/>
          <w:color w:val="525252"/>
          <w:spacing w:val="0"/>
          <w:w w:val="96"/>
          <w:position w:val="0"/>
          <w:sz w:val="18"/>
          <w:szCs w:val="18"/>
        </w:rPr>
        <w:t>]</w:t>
      </w:r>
      <w:r>
        <w:rPr>
          <w:rFonts w:cs="Arial" w:hAnsi="Arial" w:eastAsia="Arial" w:ascii="Arial"/>
          <w:color w:val="666666"/>
          <w:spacing w:val="0"/>
          <w:w w:val="86"/>
          <w:position w:val="0"/>
          <w:sz w:val="18"/>
          <w:szCs w:val="18"/>
        </w:rPr>
        <w:t>»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spacing w:lineRule="exact" w:line="140"/>
        <w:ind w:left="1187" w:right="6729"/>
      </w:pPr>
      <w:r>
        <w:pict>
          <v:group style="position:absolute;margin-left:52.6024pt;margin-top:97.5233pt;width:199.297pt;height:94.0026pt;mso-position-horizontal-relative:page;mso-position-vertical-relative:page;z-index:-634" coordorigin="1052,1950" coordsize="3986,1880">
            <v:shape style="position:absolute;left:2086;top:3821;width:2942;height:0" coordorigin="2086,3821" coordsize="2942,0" path="m2086,3821l5028,3821e" filled="f" stroked="t" strokeweight="1pt" strokecolor="#000000">
              <v:path arrowok="t"/>
            </v:shape>
            <v:shape style="position:absolute;left:5028;top:3553;width:0;height:268" coordorigin="5028,3553" coordsize="0,268" path="m5028,3553l5028,3821e" filled="f" stroked="t" strokeweight="1pt" strokecolor="#000000">
              <v:path arrowok="t"/>
            </v:shape>
            <v:shape style="position:absolute;left:1062;top:3821;width:1024;height:0" coordorigin="1062,3821" coordsize="1024,0" path="m1062,3821l2086,3821e" filled="f" stroked="t" strokeweight="1pt" strokecolor="#000000">
              <v:path arrowok="t"/>
            </v:shape>
            <v:shape style="position:absolute;left:1062;top:3553;width:0;height:268" coordorigin="1062,3553" coordsize="0,268" path="m1062,3553l1062,3821e" filled="f" stroked="t" strokeweight="1pt" strokecolor="#000000">
              <v:path arrowok="t"/>
            </v:shape>
            <v:shape style="position:absolute;left:5028;top:3352;width:0;height:201" coordorigin="5028,3352" coordsize="0,201" path="m5028,3352l5028,3553e" filled="f" stroked="t" strokeweight="1pt" strokecolor="#000000">
              <v:path arrowok="t"/>
            </v:shape>
            <v:shape style="position:absolute;left:1062;top:3352;width:0;height:201" coordorigin="1062,3352" coordsize="0,201" path="m1062,3352l1062,3553e" filled="f" stroked="t" strokeweight="1pt" strokecolor="#000000">
              <v:path arrowok="t"/>
            </v:shape>
            <v:shape style="position:absolute;left:5028;top:2969;width:0;height:383" coordorigin="5028,2969" coordsize="0,383" path="m5028,2969l5028,3352e" filled="f" stroked="t" strokeweight="1pt" strokecolor="#000000">
              <v:path arrowok="t"/>
            </v:shape>
            <v:shape style="position:absolute;left:1062;top:2969;width:3966;height:0" coordorigin="1062,2969" coordsize="3966,0" path="m1062,2969l5028,2969e" filled="f" stroked="t" strokeweight="1pt" strokecolor="#000000">
              <v:path arrowok="t"/>
            </v:shape>
            <v:shape style="position:absolute;left:1062;top:2969;width:0;height:383" coordorigin="1062,2969" coordsize="0,383" path="m1062,2969l1062,3352e" filled="f" stroked="t" strokeweight="1pt" strokecolor="#000000">
              <v:path arrowok="t"/>
            </v:shape>
            <v:shape style="position:absolute;left:3215;top:2969;width:1813;height:0" coordorigin="3215,2969" coordsize="1813,0" path="m3215,2969l5028,2969e" filled="f" stroked="t" strokeweight="1pt" strokecolor="#000000">
              <v:path arrowok="t"/>
            </v:shape>
            <v:shape style="position:absolute;left:5028;top:2687;width:0;height:282" coordorigin="5028,2687" coordsize="0,282" path="m5028,2687l5028,2969e" filled="f" stroked="t" strokeweight="1pt" strokecolor="#000000">
              <v:path arrowok="t"/>
            </v:shape>
            <v:shape style="position:absolute;left:2086;top:2969;width:1129;height:0" coordorigin="2086,2969" coordsize="1129,0" path="m2086,2969l3215,2969e" filled="f" stroked="t" strokeweight="1pt" strokecolor="#000000">
              <v:path arrowok="t"/>
            </v:shape>
            <v:shape style="position:absolute;left:1062;top:2969;width:1024;height:0" coordorigin="1062,2969" coordsize="1024,0" path="m1062,2969l2086,2969e" filled="f" stroked="t" strokeweight="1pt" strokecolor="#000000">
              <v:path arrowok="t"/>
            </v:shape>
            <v:shape style="position:absolute;left:1062;top:2687;width:0;height:282" coordorigin="1062,2687" coordsize="0,282" path="m1062,2687l1062,2969e" filled="f" stroked="t" strokeweight="1pt" strokecolor="#000000">
              <v:path arrowok="t"/>
            </v:shape>
            <v:shape style="position:absolute;left:5028;top:2467;width:0;height:220" coordorigin="5028,2467" coordsize="0,220" path="m5028,2467l5028,2687e" filled="f" stroked="t" strokeweight="1pt" strokecolor="#000000">
              <v:path arrowok="t"/>
            </v:shape>
            <v:shape style="position:absolute;left:3215;top:2467;width:1813;height:0" coordorigin="3215,2467" coordsize="1813,0" path="m3215,2467l5028,2467e" filled="f" stroked="t" strokeweight="1pt" strokecolor="#000000">
              <v:path arrowok="t"/>
            </v:shape>
            <v:shape style="position:absolute;left:2086;top:2467;width:1129;height:0" coordorigin="2086,2467" coordsize="1129,0" path="m2086,2467l3215,2467e" filled="f" stroked="t" strokeweight="1pt" strokecolor="#000000">
              <v:path arrowok="t"/>
            </v:shape>
            <v:shape style="position:absolute;left:1062;top:2467;width:1024;height:0" coordorigin="1062,2467" coordsize="1024,0" path="m1062,2467l2086,2467e" filled="f" stroked="t" strokeweight="1pt" strokecolor="#000000">
              <v:path arrowok="t"/>
            </v:shape>
            <v:shape style="position:absolute;left:1062;top:2467;width:0;height:220" coordorigin="1062,2467" coordsize="0,220" path="m1062,2467l1062,2687e" filled="f" stroked="t" strokeweight="1pt" strokecolor="#000000">
              <v:path arrowok="t"/>
            </v:shape>
            <v:shape style="position:absolute;left:1062;top:2467;width:3966;height:0" coordorigin="1062,2467" coordsize="3966,0" path="m1062,2467l5028,2467e" filled="f" stroked="t" strokeweight="1pt" strokecolor="#000000">
              <v:path arrowok="t"/>
            </v:shape>
            <v:shape style="position:absolute;left:5028;top:2185;width:0;height:282" coordorigin="5028,2185" coordsize="0,282" path="m5028,2185l5028,2467e" filled="f" stroked="t" strokeweight="1pt" strokecolor="#000000">
              <v:path arrowok="t"/>
            </v:shape>
            <v:shape style="position:absolute;left:1062;top:2185;width:0;height:282" coordorigin="1062,2185" coordsize="0,282" path="m1062,2185l1062,2467e" filled="f" stroked="t" strokeweight="1pt" strokecolor="#000000">
              <v:path arrowok="t"/>
            </v:shape>
            <v:shape style="position:absolute;left:5028;top:1960;width:0;height:225" coordorigin="5028,1960" coordsize="0,225" path="m5028,1960l5028,2185e" filled="f" stroked="t" strokeweight="1pt" strokecolor="#000000">
              <v:path arrowok="t"/>
            </v:shape>
            <v:shape style="position:absolute;left:3215;top:1960;width:1813;height:0" coordorigin="3215,1960" coordsize="1813,0" path="m3215,1960l5028,1960e" filled="f" stroked="t" strokeweight="1pt" strokecolor="#000000">
              <v:path arrowok="t"/>
            </v:shape>
            <v:shape style="position:absolute;left:1062;top:1960;width:2153;height:0" coordorigin="1062,1960" coordsize="2153,0" path="m1062,1960l3215,1960e" filled="f" stroked="t" strokeweight="1pt" strokecolor="#000000">
              <v:path arrowok="t"/>
            </v:shape>
            <v:shape style="position:absolute;left:1062;top:1960;width:0;height:225" coordorigin="1062,1960" coordsize="0,225" path="m1062,1960l1062,2185e" filled="f" stroked="t" strokeweight="1pt" strokecolor="#000000">
              <v:path arrowok="t"/>
            </v:shape>
            <v:shape style="position:absolute;left:1062;top:1960;width:2153;height:225" coordorigin="1062,1960" coordsize="2153,225" path="m1062,2185l3215,2185,3215,1960,1062,1960,1062,2185xe" filled="t" fillcolor="#F1F1F1" stroked="f">
              <v:path arrowok="t"/>
              <v:fill/>
            </v:shape>
            <v:shape style="position:absolute;left:3215;top:1960;width:1813;height:225" coordorigin="3215,1960" coordsize="1813,225" path="m3215,2185l5028,2185,5028,1960,3215,1960,3215,2185xe" filled="t" fillcolor="#F1F1F1" stroked="f">
              <v:path arrowok="t"/>
              <v:fill/>
            </v:shape>
            <v:shape style="position:absolute;left:1062;top:2185;width:3966;height:282" coordorigin="1062,2185" coordsize="3966,282" path="m1062,2467l5028,2467,5028,2185,1062,2185,1062,2467xe" filled="t" fillcolor="#F1F1F1" stroked="f">
              <v:path arrowok="t"/>
              <v:fill/>
            </v:shape>
            <v:shape style="position:absolute;left:1062;top:2467;width:1024;height:220" coordorigin="1062,2467" coordsize="1024,220" path="m1062,2687l2086,2687,2086,2467,1062,2467,1062,2687xe" filled="t" fillcolor="#F1F1F1" stroked="f">
              <v:path arrowok="t"/>
              <v:fill/>
            </v:shape>
            <v:shape style="position:absolute;left:2086;top:2467;width:1129;height:220" coordorigin="2086,2467" coordsize="1129,220" path="m2086,2687l3215,2687,3215,2467,2086,2467,2086,2687xe" filled="t" fillcolor="#F1F1F1" stroked="f">
              <v:path arrowok="t"/>
              <v:fill/>
            </v:shape>
            <v:shape style="position:absolute;left:3215;top:2467;width:1813;height:220" coordorigin="3215,2467" coordsize="1813,220" path="m3215,2687l5028,2687,5028,2467,3215,2467,3215,2687xe" filled="t" fillcolor="#F1F1F1" stroked="f">
              <v:path arrowok="t"/>
              <v:fill/>
            </v:shape>
            <v:shape style="position:absolute;left:1062;top:2687;width:1024;height:282" coordorigin="1062,2687" coordsize="1024,282" path="m1062,2969l2086,2969,2086,2687,1062,2687,1062,2969xe" filled="t" fillcolor="#F1F1F1" stroked="f">
              <v:path arrowok="t"/>
              <v:fill/>
            </v:shape>
            <v:shape style="position:absolute;left:2086;top:2687;width:1129;height:282" coordorigin="2086,2687" coordsize="1129,282" path="m2086,2969l3215,2969,3215,2687,2086,2687,2086,2969xe" filled="t" fillcolor="#F1F1F1" stroked="f">
              <v:path arrowok="t"/>
              <v:fill/>
            </v:shape>
            <v:shape style="position:absolute;left:3215;top:2687;width:1813;height:282" coordorigin="3215,2687" coordsize="1813,282" path="m3215,2969l5028,2969,5028,2687,3215,2687,3215,2969xe" filled="t" fillcolor="#F1F1F1" stroked="f">
              <v:path arrowok="t"/>
              <v:fill/>
            </v:shape>
            <v:shape style="position:absolute;left:1062;top:2969;width:3966;height:383" coordorigin="1062,2969" coordsize="3966,383" path="m1062,3352l5028,3352,5028,2969,1062,2969,1062,3352xe" filled="t" fillcolor="#F1F1F1" stroked="f">
              <v:path arrowok="t"/>
              <v:fill/>
            </v:shape>
            <v:shape style="position:absolute;left:1062;top:3352;width:3966;height:201" coordorigin="1062,3352" coordsize="3966,201" path="m1062,3553l5028,3553,5028,3352,1062,3352,1062,3553xe" filled="t" fillcolor="#F1F1F1" stroked="f">
              <v:path arrowok="t"/>
              <v:fill/>
            </v:shape>
            <v:shape style="position:absolute;left:1062;top:3553;width:1024;height:268" coordorigin="1062,3553" coordsize="1024,268" path="m1062,3821l2086,3821,2086,3553,1062,3553,1062,3821xe" filled="t" fillcolor="#F1F1F1" stroked="f">
              <v:path arrowok="t"/>
              <v:fill/>
            </v:shape>
            <v:shape style="position:absolute;left:2086;top:3553;width:2942;height:268" coordorigin="2086,3553" coordsize="2942,268" path="m2086,3821l5028,3821,5028,3553,2086,3553,2086,3821xe" filled="t" fillcolor="#F1F1F1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6W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5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3</w:t>
      </w:r>
      <w:r>
        <w:rPr>
          <w:rFonts w:cs="Times New Roman" w:hAnsi="Times New Roman" w:eastAsia="Times New Roman" w:ascii="Times New Roman"/>
          <w:color w:val="666666"/>
          <w:spacing w:val="9"/>
          <w:w w:val="9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82"/>
          <w:sz w:val="14"/>
          <w:szCs w:val="14"/>
        </w:rPr>
        <w:t>4</w:t>
      </w:r>
      <w:r>
        <w:rPr>
          <w:rFonts w:cs="Times New Roman" w:hAnsi="Times New Roman" w:eastAsia="Times New Roman" w:ascii="Times New Roman"/>
          <w:color w:val="525252"/>
          <w:spacing w:val="0"/>
          <w:w w:val="75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525252"/>
          <w:spacing w:val="0"/>
          <w:w w:val="109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525252"/>
          <w:spacing w:val="0"/>
          <w:w w:val="99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525252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87"/>
          <w:sz w:val="14"/>
          <w:szCs w:val="14"/>
        </w:rPr>
        <w:t>66</w:t>
      </w:r>
      <w:r>
        <w:rPr>
          <w:rFonts w:cs="Times New Roman" w:hAnsi="Times New Roman" w:eastAsia="Times New Roman" w:ascii="Times New Roman"/>
          <w:color w:val="525252"/>
          <w:spacing w:val="0"/>
          <w:w w:val="87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666666"/>
          <w:spacing w:val="0"/>
          <w:w w:val="87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666666"/>
          <w:spacing w:val="22"/>
          <w:w w:val="87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87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666666"/>
          <w:spacing w:val="0"/>
          <w:w w:val="87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666666"/>
          <w:spacing w:val="0"/>
          <w:w w:val="87"/>
          <w:sz w:val="14"/>
          <w:szCs w:val="14"/>
        </w:rPr>
        <w:t>4H</w:t>
      </w:r>
      <w:r>
        <w:rPr>
          <w:rFonts w:cs="Times New Roman" w:hAnsi="Times New Roman" w:eastAsia="Times New Roman" w:ascii="Times New Roman"/>
          <w:color w:val="666666"/>
          <w:spacing w:val="16"/>
          <w:w w:val="87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75"/>
          <w:sz w:val="14"/>
          <w:szCs w:val="14"/>
        </w:rPr>
        <w:t>0</w:t>
      </w:r>
      <w:r>
        <w:rPr>
          <w:rFonts w:cs="Times New Roman" w:hAnsi="Times New Roman" w:eastAsia="Times New Roman" w:ascii="Times New Roman"/>
          <w:color w:val="666666"/>
          <w:spacing w:val="0"/>
          <w:w w:val="109"/>
          <w:sz w:val="14"/>
          <w:szCs w:val="14"/>
        </w:rPr>
        <w:t>6</w:t>
      </w:r>
      <w:r>
        <w:rPr>
          <w:rFonts w:cs="Times New Roman" w:hAnsi="Times New Roman" w:eastAsia="Times New Roman" w:ascii="Times New Roman"/>
          <w:color w:val="525252"/>
          <w:spacing w:val="0"/>
          <w:w w:val="82"/>
          <w:sz w:val="14"/>
          <w:szCs w:val="14"/>
        </w:rPr>
        <w:t>2</w:t>
      </w:r>
      <w:r>
        <w:rPr>
          <w:rFonts w:cs="Times New Roman" w:hAnsi="Times New Roman" w:eastAsia="Times New Roman" w:ascii="Times New Roman"/>
          <w:color w:val="666666"/>
          <w:spacing w:val="0"/>
          <w:w w:val="102"/>
          <w:sz w:val="14"/>
          <w:szCs w:val="14"/>
        </w:rPr>
        <w:t>6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38"/>
          <w:szCs w:val="38"/>
        </w:rPr>
        <w:jc w:val="left"/>
        <w:spacing w:lineRule="auto" w:line="252"/>
        <w:ind w:left="1366" w:right="1177" w:firstLine="120"/>
      </w:pPr>
      <w:r>
        <w:rPr>
          <w:rFonts w:cs="Arial" w:hAnsi="Arial" w:eastAsia="Arial" w:ascii="Arial"/>
          <w:b/>
          <w:color w:val="191919"/>
          <w:w w:val="77"/>
          <w:sz w:val="38"/>
          <w:szCs w:val="38"/>
        </w:rPr>
        <w:t>J</w:t>
      </w:r>
      <w:r>
        <w:rPr>
          <w:rFonts w:cs="Arial" w:hAnsi="Arial" w:eastAsia="Arial" w:ascii="Arial"/>
          <w:b/>
          <w:color w:val="191919"/>
          <w:w w:val="102"/>
          <w:sz w:val="38"/>
          <w:szCs w:val="38"/>
        </w:rPr>
        <w:t>U</w:t>
      </w:r>
      <w:r>
        <w:rPr>
          <w:rFonts w:cs="Arial" w:hAnsi="Arial" w:eastAsia="Arial" w:ascii="Arial"/>
          <w:b/>
          <w:color w:val="191919"/>
          <w:w w:val="109"/>
          <w:sz w:val="38"/>
          <w:szCs w:val="38"/>
        </w:rPr>
        <w:t>S</w:t>
      </w:r>
      <w:r>
        <w:rPr>
          <w:rFonts w:cs="Arial" w:hAnsi="Arial" w:eastAsia="Arial" w:ascii="Arial"/>
          <w:b/>
          <w:color w:val="191919"/>
          <w:w w:val="111"/>
          <w:sz w:val="38"/>
          <w:szCs w:val="38"/>
        </w:rPr>
        <w:t>T</w:t>
      </w:r>
      <w:r>
        <w:rPr>
          <w:rFonts w:cs="Arial" w:hAnsi="Arial" w:eastAsia="Arial" w:ascii="Arial"/>
          <w:b/>
          <w:color w:val="3A3A3A"/>
          <w:w w:val="82"/>
          <w:sz w:val="38"/>
          <w:szCs w:val="38"/>
        </w:rPr>
        <w:t>I</w:t>
      </w:r>
      <w:r>
        <w:rPr>
          <w:rFonts w:cs="Arial" w:hAnsi="Arial" w:eastAsia="Arial" w:ascii="Arial"/>
          <w:b/>
          <w:color w:val="191919"/>
          <w:w w:val="111"/>
          <w:sz w:val="38"/>
          <w:szCs w:val="38"/>
        </w:rPr>
        <w:t>F</w:t>
      </w:r>
      <w:r>
        <w:rPr>
          <w:rFonts w:cs="Arial" w:hAnsi="Arial" w:eastAsia="Arial" w:ascii="Arial"/>
          <w:b/>
          <w:color w:val="191919"/>
          <w:w w:val="86"/>
          <w:sz w:val="38"/>
          <w:szCs w:val="38"/>
        </w:rPr>
        <w:t>I</w:t>
      </w:r>
      <w:r>
        <w:rPr>
          <w:rFonts w:cs="Arial" w:hAnsi="Arial" w:eastAsia="Arial" w:ascii="Arial"/>
          <w:b/>
          <w:color w:val="191919"/>
          <w:w w:val="111"/>
          <w:sz w:val="38"/>
          <w:szCs w:val="38"/>
        </w:rPr>
        <w:t>C</w:t>
      </w:r>
      <w:r>
        <w:rPr>
          <w:rFonts w:cs="Arial" w:hAnsi="Arial" w:eastAsia="Arial" w:ascii="Arial"/>
          <w:b/>
          <w:color w:val="191919"/>
          <w:w w:val="104"/>
          <w:sz w:val="38"/>
          <w:szCs w:val="38"/>
        </w:rPr>
        <w:t>A</w:t>
      </w:r>
      <w:r>
        <w:rPr>
          <w:rFonts w:cs="Arial" w:hAnsi="Arial" w:eastAsia="Arial" w:ascii="Arial"/>
          <w:b/>
          <w:color w:val="191919"/>
          <w:w w:val="94"/>
          <w:sz w:val="38"/>
          <w:szCs w:val="38"/>
        </w:rPr>
        <w:t>N</w:t>
      </w:r>
      <w:r>
        <w:rPr>
          <w:rFonts w:cs="Arial" w:hAnsi="Arial" w:eastAsia="Arial" w:ascii="Arial"/>
          <w:b/>
          <w:color w:val="191919"/>
          <w:w w:val="115"/>
          <w:sz w:val="38"/>
          <w:szCs w:val="38"/>
        </w:rPr>
        <w:t>T</w:t>
      </w:r>
      <w:r>
        <w:rPr>
          <w:rFonts w:cs="Arial" w:hAnsi="Arial" w:eastAsia="Arial" w:ascii="Arial"/>
          <w:b/>
          <w:color w:val="191919"/>
          <w:w w:val="98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-48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29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88"/>
          <w:sz w:val="38"/>
          <w:szCs w:val="38"/>
        </w:rPr>
        <w:t>P</w:t>
      </w:r>
      <w:r>
        <w:rPr>
          <w:rFonts w:cs="Arial" w:hAnsi="Arial" w:eastAsia="Arial" w:ascii="Arial"/>
          <w:b/>
          <w:color w:val="191919"/>
          <w:spacing w:val="0"/>
          <w:w w:val="106"/>
          <w:sz w:val="38"/>
          <w:szCs w:val="38"/>
        </w:rPr>
        <w:t>R</w:t>
      </w:r>
      <w:r>
        <w:rPr>
          <w:rFonts w:cs="Arial" w:hAnsi="Arial" w:eastAsia="Arial" w:ascii="Arial"/>
          <w:b/>
          <w:color w:val="191919"/>
          <w:spacing w:val="0"/>
          <w:w w:val="102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0"/>
          <w:w w:val="106"/>
          <w:sz w:val="38"/>
          <w:szCs w:val="38"/>
        </w:rPr>
        <w:t>SE</w:t>
      </w:r>
      <w:r>
        <w:rPr>
          <w:rFonts w:cs="Arial" w:hAnsi="Arial" w:eastAsia="Arial" w:ascii="Arial"/>
          <w:b/>
          <w:color w:val="191919"/>
          <w:spacing w:val="0"/>
          <w:w w:val="101"/>
          <w:sz w:val="38"/>
          <w:szCs w:val="38"/>
        </w:rPr>
        <w:t>N</w:t>
      </w:r>
      <w:r>
        <w:rPr>
          <w:rFonts w:cs="Arial" w:hAnsi="Arial" w:eastAsia="Arial" w:ascii="Arial"/>
          <w:b/>
          <w:color w:val="191919"/>
          <w:spacing w:val="0"/>
          <w:w w:val="113"/>
          <w:sz w:val="38"/>
          <w:szCs w:val="38"/>
        </w:rPr>
        <w:t>T</w:t>
      </w:r>
      <w:r>
        <w:rPr>
          <w:rFonts w:cs="Arial" w:hAnsi="Arial" w:eastAsia="Arial" w:ascii="Arial"/>
          <w:b/>
          <w:color w:val="191919"/>
          <w:spacing w:val="0"/>
          <w:w w:val="99"/>
          <w:sz w:val="38"/>
          <w:szCs w:val="38"/>
        </w:rPr>
        <w:t>AC</w:t>
      </w:r>
      <w:r>
        <w:rPr>
          <w:rFonts w:cs="Arial" w:hAnsi="Arial" w:eastAsia="Arial" w:ascii="Arial"/>
          <w:b/>
          <w:color w:val="191919"/>
          <w:spacing w:val="0"/>
          <w:w w:val="91"/>
          <w:sz w:val="38"/>
          <w:szCs w:val="38"/>
        </w:rPr>
        <w:t>I</w:t>
      </w:r>
      <w:r>
        <w:rPr>
          <w:rFonts w:cs="Arial" w:hAnsi="Arial" w:eastAsia="Arial" w:ascii="Arial"/>
          <w:b/>
          <w:color w:val="191919"/>
          <w:spacing w:val="0"/>
          <w:w w:val="111"/>
          <w:sz w:val="38"/>
          <w:szCs w:val="38"/>
        </w:rPr>
        <w:t>O</w:t>
      </w:r>
      <w:r>
        <w:rPr>
          <w:rFonts w:cs="Arial" w:hAnsi="Arial" w:eastAsia="Arial" w:ascii="Arial"/>
          <w:b/>
          <w:color w:val="191919"/>
          <w:spacing w:val="0"/>
          <w:w w:val="99"/>
          <w:sz w:val="38"/>
          <w:szCs w:val="38"/>
        </w:rPr>
        <w:t>N</w:t>
      </w:r>
      <w:r>
        <w:rPr>
          <w:rFonts w:cs="Arial" w:hAnsi="Arial" w:eastAsia="Arial" w:ascii="Arial"/>
          <w:b/>
          <w:color w:val="191919"/>
          <w:spacing w:val="0"/>
          <w:w w:val="99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30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M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T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31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N</w:t>
      </w:r>
      <w:r>
        <w:rPr>
          <w:rFonts w:cs="Arial" w:hAnsi="Arial" w:eastAsia="Arial" w:ascii="Arial"/>
          <w:b/>
          <w:color w:val="191919"/>
          <w:spacing w:val="32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L</w:t>
      </w:r>
      <w:r>
        <w:rPr>
          <w:rFonts w:cs="Arial" w:hAnsi="Arial" w:eastAsia="Arial" w:ascii="Arial"/>
          <w:b/>
          <w:color w:val="191919"/>
          <w:spacing w:val="13"/>
          <w:w w:val="100"/>
          <w:sz w:val="38"/>
          <w:szCs w:val="38"/>
        </w:rPr>
        <w:t> </w:t>
      </w:r>
      <w:r>
        <w:rPr>
          <w:rFonts w:cs="Arial" w:hAnsi="Arial" w:eastAsia="Arial" w:ascii="Arial"/>
          <w:b/>
          <w:color w:val="191919"/>
          <w:spacing w:val="0"/>
          <w:w w:val="92"/>
          <w:sz w:val="38"/>
          <w:szCs w:val="38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38"/>
          <w:szCs w:val="38"/>
        </w:rPr>
        <w:t>E</w:t>
      </w:r>
      <w:r>
        <w:rPr>
          <w:rFonts w:cs="Arial" w:hAnsi="Arial" w:eastAsia="Arial" w:ascii="Arial"/>
          <w:b/>
          <w:color w:val="191919"/>
          <w:spacing w:val="0"/>
          <w:w w:val="103"/>
          <w:sz w:val="38"/>
          <w:szCs w:val="38"/>
        </w:rPr>
        <w:t>G</w:t>
      </w:r>
      <w:r>
        <w:rPr>
          <w:rFonts w:cs="Arial" w:hAnsi="Arial" w:eastAsia="Arial" w:ascii="Arial"/>
          <w:b/>
          <w:color w:val="191919"/>
          <w:spacing w:val="0"/>
          <w:w w:val="95"/>
          <w:sz w:val="38"/>
          <w:szCs w:val="38"/>
        </w:rPr>
        <w:t>I</w:t>
      </w:r>
      <w:r>
        <w:rPr>
          <w:rFonts w:cs="Arial" w:hAnsi="Arial" w:eastAsia="Arial" w:ascii="Arial"/>
          <w:b/>
          <w:color w:val="191919"/>
          <w:spacing w:val="0"/>
          <w:w w:val="111"/>
          <w:sz w:val="38"/>
          <w:szCs w:val="38"/>
        </w:rPr>
        <w:t>ST</w:t>
      </w:r>
      <w:r>
        <w:rPr>
          <w:rFonts w:cs="Arial" w:hAnsi="Arial" w:eastAsia="Arial" w:ascii="Arial"/>
          <w:b/>
          <w:color w:val="191919"/>
          <w:spacing w:val="0"/>
          <w:w w:val="102"/>
          <w:sz w:val="38"/>
          <w:szCs w:val="38"/>
        </w:rPr>
        <w:t>RO</w:t>
      </w:r>
      <w:r>
        <w:rPr>
          <w:rFonts w:cs="Arial" w:hAnsi="Arial" w:eastAsia="Arial" w:ascii="Arial"/>
          <w:color w:val="000000"/>
          <w:spacing w:val="0"/>
          <w:w w:val="100"/>
          <w:sz w:val="38"/>
          <w:szCs w:val="3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8"/>
      </w:pPr>
      <w:r>
        <w:rPr>
          <w:rFonts w:cs="Arial" w:hAnsi="Arial" w:eastAsia="Arial" w:ascii="Arial"/>
          <w:i/>
          <w:color w:val="525252"/>
          <w:w w:val="104"/>
          <w:sz w:val="15"/>
          <w:szCs w:val="15"/>
        </w:rPr>
        <w:t>F</w:t>
      </w:r>
      <w:r>
        <w:rPr>
          <w:rFonts w:cs="Arial" w:hAnsi="Arial" w:eastAsia="Arial" w:ascii="Arial"/>
          <w:i/>
          <w:color w:val="525252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CH</w:t>
      </w:r>
      <w:r>
        <w:rPr>
          <w:rFonts w:cs="Arial" w:hAnsi="Arial" w:eastAsia="Arial" w:ascii="Arial"/>
          <w:i/>
          <w:color w:val="3A3A3A"/>
          <w:w w:val="91"/>
          <w:sz w:val="15"/>
          <w:szCs w:val="15"/>
        </w:rPr>
        <w:t>A</w:t>
      </w:r>
      <w:r>
        <w:rPr>
          <w:rFonts w:cs="Arial" w:hAnsi="Arial" w:eastAsia="Arial" w:ascii="Arial"/>
          <w:i/>
          <w:color w:val="808080"/>
          <w:w w:val="80"/>
          <w:sz w:val="15"/>
          <w:szCs w:val="15"/>
        </w:rPr>
        <w:t>,</w:t>
      </w:r>
      <w:r>
        <w:rPr>
          <w:rFonts w:cs="Arial" w:hAnsi="Arial" w:eastAsia="Arial" w:ascii="Arial"/>
          <w:i/>
          <w:color w:val="80808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808080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H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RA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A3A3A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Y</w:t>
      </w:r>
      <w:r>
        <w:rPr>
          <w:rFonts w:cs="Arial" w:hAnsi="Arial" w:eastAsia="Arial" w:ascii="Arial"/>
          <w:i/>
          <w:color w:val="525252"/>
          <w:spacing w:val="-8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M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9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A3A3A"/>
          <w:spacing w:val="0"/>
          <w:w w:val="106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2"/>
          <w:sz w:val="15"/>
          <w:szCs w:val="15"/>
        </w:rPr>
        <w:t>G</w:t>
      </w:r>
      <w:r>
        <w:rPr>
          <w:rFonts w:cs="Arial" w:hAnsi="Arial" w:eastAsia="Arial" w:ascii="Arial"/>
          <w:i/>
          <w:color w:val="525252"/>
          <w:spacing w:val="0"/>
          <w:w w:val="115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10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0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06"/>
          <w:sz w:val="15"/>
          <w:szCs w:val="15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4"/>
        <w:ind w:left="333"/>
      </w:pPr>
      <w:r>
        <w:rPr>
          <w:rFonts w:cs="Arial" w:hAnsi="Arial" w:eastAsia="Arial" w:ascii="Arial"/>
          <w:b/>
          <w:color w:val="3A3A3A"/>
          <w:w w:val="63"/>
          <w:sz w:val="19"/>
          <w:szCs w:val="19"/>
        </w:rPr>
        <w:t>1</w:t>
      </w:r>
      <w:r>
        <w:rPr>
          <w:rFonts w:cs="Arial" w:hAnsi="Arial" w:eastAsia="Arial" w:ascii="Arial"/>
          <w:b/>
          <w:color w:val="191919"/>
          <w:w w:val="122"/>
          <w:sz w:val="19"/>
          <w:szCs w:val="19"/>
        </w:rPr>
        <w:t>8</w:t>
      </w:r>
      <w:r>
        <w:rPr>
          <w:rFonts w:cs="Arial" w:hAnsi="Arial" w:eastAsia="Arial" w:ascii="Arial"/>
          <w:b/>
          <w:color w:val="3A3A3A"/>
          <w:w w:val="127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w w:val="99"/>
          <w:sz w:val="19"/>
          <w:szCs w:val="19"/>
        </w:rPr>
        <w:t>02</w:t>
      </w:r>
      <w:r>
        <w:rPr>
          <w:rFonts w:cs="Arial" w:hAnsi="Arial" w:eastAsia="Arial" w:ascii="Arial"/>
          <w:b/>
          <w:color w:val="3A3A3A"/>
          <w:w w:val="118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w w:val="104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w w:val="99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w w:val="108"/>
          <w:sz w:val="19"/>
          <w:szCs w:val="19"/>
        </w:rPr>
        <w:t>25</w:t>
      </w:r>
      <w:r>
        <w:rPr>
          <w:rFonts w:cs="Arial" w:hAnsi="Arial" w:eastAsia="Arial" w:ascii="Arial"/>
          <w:b/>
          <w:color w:val="191919"/>
          <w:w w:val="100"/>
          <w:sz w:val="19"/>
          <w:szCs w:val="19"/>
        </w:rPr>
        <w:t>                </w:t>
      </w:r>
      <w:r>
        <w:rPr>
          <w:rFonts w:cs="Arial" w:hAnsi="Arial" w:eastAsia="Arial" w:ascii="Arial"/>
          <w:b/>
          <w:color w:val="191919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67"/>
          <w:sz w:val="19"/>
          <w:szCs w:val="19"/>
        </w:rPr>
        <w:t>1</w:t>
      </w:r>
      <w:r>
        <w:rPr>
          <w:rFonts w:cs="Arial" w:hAnsi="Arial" w:eastAsia="Arial" w:ascii="Arial"/>
          <w:b/>
          <w:color w:val="191919"/>
          <w:spacing w:val="0"/>
          <w:w w:val="122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90"/>
          <w:sz w:val="19"/>
          <w:szCs w:val="19"/>
        </w:rPr>
        <w:t>:</w:t>
      </w:r>
      <w:r>
        <w:rPr>
          <w:rFonts w:cs="Arial" w:hAnsi="Arial" w:eastAsia="Arial" w:ascii="Arial"/>
          <w:b/>
          <w:color w:val="191919"/>
          <w:spacing w:val="0"/>
          <w:w w:val="117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83"/>
          <w:sz w:val="19"/>
          <w:szCs w:val="19"/>
        </w:rPr>
        <w:t>:</w:t>
      </w:r>
      <w:r>
        <w:rPr>
          <w:rFonts w:cs="Arial" w:hAnsi="Arial" w:eastAsia="Arial" w:ascii="Arial"/>
          <w:b/>
          <w:color w:val="191919"/>
          <w:spacing w:val="0"/>
          <w:w w:val="117"/>
          <w:sz w:val="19"/>
          <w:szCs w:val="19"/>
        </w:rPr>
        <w:t>5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          </w:t>
      </w:r>
      <w:r>
        <w:rPr>
          <w:rFonts w:cs="Arial" w:hAnsi="Arial" w:eastAsia="Arial" w:ascii="Arial"/>
          <w:b/>
          <w:color w:val="191919"/>
          <w:spacing w:val="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º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95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6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03</w:t>
      </w:r>
      <w:r>
        <w:rPr>
          <w:rFonts w:cs="Arial" w:hAnsi="Arial" w:eastAsia="Arial" w:ascii="Arial"/>
          <w:b/>
          <w:color w:val="3A3A3A"/>
          <w:spacing w:val="0"/>
          <w:w w:val="118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5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3"/>
      </w:pP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EXT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RA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12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666666"/>
          <w:spacing w:val="0"/>
          <w:w w:val="114"/>
          <w:sz w:val="15"/>
          <w:szCs w:val="15"/>
        </w:rPr>
        <w:t>(</w:t>
      </w:r>
      <w:r>
        <w:rPr>
          <w:rFonts w:cs="Arial" w:hAnsi="Arial" w:eastAsia="Arial" w:ascii="Arial"/>
          <w:i/>
          <w:color w:val="525252"/>
          <w:spacing w:val="0"/>
          <w:w w:val="102"/>
          <w:sz w:val="15"/>
          <w:szCs w:val="15"/>
        </w:rPr>
        <w:t>Co</w:t>
      </w:r>
      <w:r>
        <w:rPr>
          <w:rFonts w:cs="Arial" w:hAnsi="Arial" w:eastAsia="Arial" w:ascii="Arial"/>
          <w:i/>
          <w:color w:val="3A3A3A"/>
          <w:spacing w:val="0"/>
          <w:w w:val="103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27"/>
          <w:sz w:val="15"/>
          <w:szCs w:val="15"/>
        </w:rPr>
        <w:t>t</w:t>
      </w:r>
      <w:r>
        <w:rPr>
          <w:rFonts w:cs="Arial" w:hAnsi="Arial" w:eastAsia="Arial" w:ascii="Arial"/>
          <w:i/>
          <w:color w:val="3A3A3A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3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43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do</w:t>
      </w:r>
      <w:r>
        <w:rPr>
          <w:rFonts w:cs="Arial" w:hAnsi="Arial" w:eastAsia="Arial" w:ascii="Arial"/>
          <w:i/>
          <w:color w:val="525252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9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43"/>
          <w:sz w:val="15"/>
          <w:szCs w:val="15"/>
        </w:rPr>
        <w:t>l</w:t>
      </w:r>
      <w:r>
        <w:rPr>
          <w:rFonts w:cs="Arial" w:hAnsi="Arial" w:eastAsia="Arial" w:ascii="Arial"/>
          <w:i/>
          <w:color w:val="525252"/>
          <w:spacing w:val="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i/>
          <w:color w:val="3A3A3A"/>
          <w:spacing w:val="0"/>
          <w:w w:val="108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0"/>
          <w:w w:val="108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ri</w:t>
      </w:r>
      <w:r>
        <w:rPr>
          <w:rFonts w:cs="Arial" w:hAnsi="Arial" w:eastAsia="Arial" w:ascii="Arial"/>
          <w:i/>
          <w:color w:val="525252"/>
          <w:spacing w:val="0"/>
          <w:w w:val="103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o</w:t>
      </w:r>
      <w:r>
        <w:rPr>
          <w:rFonts w:cs="Arial" w:hAnsi="Arial" w:eastAsia="Arial" w:ascii="Arial"/>
          <w:i/>
          <w:color w:val="666666"/>
          <w:spacing w:val="0"/>
          <w:w w:val="86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9"/>
        <w:ind w:left="319"/>
      </w:pP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2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37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1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X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4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9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2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b/>
          <w:color w:val="3A3A3A"/>
          <w:spacing w:val="0"/>
          <w:w w:val="118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24</w:t>
      </w:r>
      <w:r>
        <w:rPr>
          <w:rFonts w:cs="Arial" w:hAnsi="Arial" w:eastAsia="Arial" w:ascii="Arial"/>
          <w:b/>
          <w:color w:val="3A3A3A"/>
          <w:spacing w:val="0"/>
          <w:w w:val="109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54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8"/>
      </w:pPr>
      <w:r>
        <w:rPr>
          <w:rFonts w:cs="Arial" w:hAnsi="Arial" w:eastAsia="Arial" w:ascii="Arial"/>
          <w:i/>
          <w:color w:val="525252"/>
          <w:w w:val="92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w w:val="91"/>
          <w:sz w:val="15"/>
          <w:szCs w:val="15"/>
        </w:rPr>
        <w:t>E</w:t>
      </w:r>
      <w:r>
        <w:rPr>
          <w:rFonts w:cs="Arial" w:hAnsi="Arial" w:eastAsia="Arial" w:ascii="Arial"/>
          <w:i/>
          <w:color w:val="3A3A3A"/>
          <w:w w:val="110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w w:val="100"/>
          <w:sz w:val="15"/>
          <w:szCs w:val="15"/>
        </w:rPr>
        <w:t>S</w:t>
      </w:r>
      <w:r>
        <w:rPr>
          <w:rFonts w:cs="Arial" w:hAnsi="Arial" w:eastAsia="Arial" w:ascii="Arial"/>
          <w:i/>
          <w:color w:val="3A3A3A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14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3A3A3A"/>
          <w:w w:val="105"/>
          <w:sz w:val="15"/>
          <w:szCs w:val="15"/>
        </w:rPr>
        <w:t>S</w:t>
      </w:r>
      <w:r>
        <w:rPr>
          <w:rFonts w:cs="Arial" w:hAnsi="Arial" w:eastAsia="Arial" w:ascii="Arial"/>
          <w:color w:val="00000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lineRule="exact" w:line="220"/>
        <w:ind w:left="328"/>
      </w:pP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[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]</w:t>
      </w:r>
      <w:r>
        <w:rPr>
          <w:rFonts w:cs="Arial" w:hAnsi="Arial" w:eastAsia="Arial" w:ascii="Arial"/>
          <w:b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91919"/>
          <w:spacing w:val="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Z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LG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5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525252"/>
          <w:spacing w:val="0"/>
          <w:w w:val="72"/>
          <w:sz w:val="19"/>
          <w:szCs w:val="19"/>
        </w:rPr>
        <w:t>,</w:t>
      </w:r>
      <w:r>
        <w:rPr>
          <w:rFonts w:cs="Arial" w:hAnsi="Arial" w:eastAsia="Arial" w:ascii="Arial"/>
          <w:b/>
          <w:color w:val="525252"/>
          <w:spacing w:val="0"/>
          <w:w w:val="72"/>
          <w:sz w:val="19"/>
          <w:szCs w:val="19"/>
        </w:rPr>
        <w:t> </w:t>
      </w:r>
      <w:r>
        <w:rPr>
          <w:rFonts w:cs="Arial" w:hAnsi="Arial" w:eastAsia="Arial" w:ascii="Arial"/>
          <w:b/>
          <w:color w:val="525252"/>
          <w:spacing w:val="1"/>
          <w:w w:val="72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2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90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9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13"/>
          <w:sz w:val="19"/>
          <w:szCs w:val="19"/>
        </w:rPr>
        <w:t>9</w:t>
      </w:r>
      <w:r>
        <w:rPr>
          <w:rFonts w:cs="Arial" w:hAnsi="Arial" w:eastAsia="Arial" w:ascii="Arial"/>
          <w:b/>
          <w:color w:val="191919"/>
          <w:spacing w:val="0"/>
          <w:w w:val="81"/>
          <w:sz w:val="19"/>
          <w:szCs w:val="19"/>
        </w:rPr>
        <w:t>1</w:t>
      </w:r>
      <w:r>
        <w:rPr>
          <w:rFonts w:cs="Arial" w:hAnsi="Arial" w:eastAsia="Arial" w:ascii="Arial"/>
          <w:b/>
          <w:color w:val="191919"/>
          <w:spacing w:val="0"/>
          <w:w w:val="126"/>
          <w:sz w:val="19"/>
          <w:szCs w:val="19"/>
        </w:rPr>
        <w:t>4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7</w:t>
      </w:r>
      <w:r>
        <w:rPr>
          <w:rFonts w:cs="Arial" w:hAnsi="Arial" w:eastAsia="Arial" w:ascii="Arial"/>
          <w:b/>
          <w:color w:val="191919"/>
          <w:spacing w:val="0"/>
          <w:w w:val="99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1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24"/>
          <w:w w:val="100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b/>
          <w:color w:val="191919"/>
          <w:spacing w:val="0"/>
          <w:w w:val="100"/>
          <w:sz w:val="21"/>
          <w:szCs w:val="21"/>
        </w:rPr>
        <w:t>-&gt;</w:t>
      </w:r>
      <w:r>
        <w:rPr>
          <w:rFonts w:cs="Times New Roman" w:hAnsi="Times New Roman" w:eastAsia="Times New Roman" w:ascii="Times New Roman"/>
          <w:b/>
          <w:color w:val="191919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b/>
          <w:color w:val="191919"/>
          <w:spacing w:val="15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2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mas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.</w:t>
      </w:r>
      <w:r>
        <w:rPr>
          <w:rFonts w:cs="Arial" w:hAnsi="Arial" w:eastAsia="Arial" w:ascii="Arial"/>
          <w:b/>
          <w:color w:val="191919"/>
          <w:spacing w:val="3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2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87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13"/>
          <w:sz w:val="19"/>
          <w:szCs w:val="19"/>
        </w:rPr>
        <w:t>e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7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16"/>
          <w:sz w:val="19"/>
          <w:szCs w:val="19"/>
        </w:rPr>
        <w:t>r</w:t>
      </w:r>
      <w:r>
        <w:rPr>
          <w:rFonts w:cs="Arial" w:hAnsi="Arial" w:eastAsia="Arial" w:ascii="Arial"/>
          <w:b/>
          <w:color w:val="3A3A3A"/>
          <w:spacing w:val="0"/>
          <w:w w:val="82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11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6</w:t>
      </w:r>
      <w:r>
        <w:rPr>
          <w:rFonts w:cs="Arial" w:hAnsi="Arial" w:eastAsia="Arial" w:ascii="Arial"/>
          <w:b/>
          <w:color w:val="525252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b/>
          <w:color w:val="525252"/>
          <w:spacing w:val="1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22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1"/>
        <w:ind w:left="323"/>
      </w:pP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5</w:t>
      </w:r>
      <w:r>
        <w:rPr>
          <w:rFonts w:cs="Arial" w:hAnsi="Arial" w:eastAsia="Arial" w:ascii="Arial"/>
          <w:b/>
          <w:color w:val="191919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4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91919"/>
          <w:spacing w:val="1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32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91919"/>
          <w:spacing w:val="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                                 </w:t>
      </w:r>
      <w:r>
        <w:rPr>
          <w:rFonts w:cs="Arial" w:hAnsi="Arial" w:eastAsia="Arial" w:ascii="Arial"/>
          <w:b/>
          <w:color w:val="191919"/>
          <w:spacing w:val="27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C0C0C0"/>
          <w:spacing w:val="0"/>
          <w:w w:val="27"/>
          <w:sz w:val="19"/>
          <w:szCs w:val="19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3"/>
      </w:pPr>
      <w:r>
        <w:rPr>
          <w:rFonts w:cs="Arial" w:hAnsi="Arial" w:eastAsia="Arial" w:ascii="Arial"/>
          <w:i/>
          <w:color w:val="525252"/>
          <w:w w:val="101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w w:val="11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w w:val="95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w w:val="125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w w:val="69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3A3A3A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3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14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02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w w:val="107"/>
          <w:sz w:val="15"/>
          <w:szCs w:val="15"/>
        </w:rPr>
        <w:t>S/D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EP</w:t>
      </w:r>
      <w:r>
        <w:rPr>
          <w:rFonts w:cs="Arial" w:hAnsi="Arial" w:eastAsia="Arial" w:ascii="Arial"/>
          <w:i/>
          <w:color w:val="525252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w w:val="101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EN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w w:val="103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95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666666"/>
          <w:spacing w:val="0"/>
          <w:w w:val="100"/>
          <w:sz w:val="15"/>
          <w:szCs w:val="15"/>
        </w:rPr>
        <w:t>(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Cód</w:t>
      </w:r>
      <w:r>
        <w:rPr>
          <w:rFonts w:cs="Arial" w:hAnsi="Arial" w:eastAsia="Arial" w:ascii="Arial"/>
          <w:i/>
          <w:color w:val="666666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34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666666"/>
          <w:spacing w:val="0"/>
          <w:w w:val="105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no</w:t>
      </w:r>
      <w:r>
        <w:rPr>
          <w:rFonts w:cs="Arial" w:hAnsi="Arial" w:eastAsia="Arial" w:ascii="Arial"/>
          <w:i/>
          <w:color w:val="525252"/>
          <w:spacing w:val="-1"/>
          <w:w w:val="105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i/>
          <w:color w:val="525252"/>
          <w:spacing w:val="4"/>
          <w:w w:val="100"/>
          <w:sz w:val="18"/>
          <w:szCs w:val="18"/>
        </w:rPr>
        <w:t> </w:t>
      </w:r>
      <w:r>
        <w:rPr>
          <w:rFonts w:cs="Arial" w:hAnsi="Arial" w:eastAsia="Arial" w:ascii="Arial"/>
          <w:i/>
          <w:color w:val="525252"/>
          <w:spacing w:val="0"/>
          <w:w w:val="106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03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0"/>
          <w:w w:val="111"/>
          <w:sz w:val="15"/>
          <w:szCs w:val="15"/>
        </w:rPr>
        <w:t>m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b</w:t>
      </w:r>
      <w:r>
        <w:rPr>
          <w:rFonts w:cs="Arial" w:hAnsi="Arial" w:eastAsia="Arial" w:ascii="Arial"/>
          <w:i/>
          <w:color w:val="525252"/>
          <w:spacing w:val="0"/>
          <w:w w:val="134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e/</w:t>
      </w:r>
      <w:r>
        <w:rPr>
          <w:rFonts w:cs="Arial" w:hAnsi="Arial" w:eastAsia="Arial" w:ascii="Arial"/>
          <w:i/>
          <w:color w:val="525252"/>
          <w:spacing w:val="0"/>
          <w:w w:val="92"/>
          <w:sz w:val="15"/>
          <w:szCs w:val="15"/>
        </w:rPr>
        <w:t>De</w:t>
      </w:r>
      <w:r>
        <w:rPr>
          <w:rFonts w:cs="Arial" w:hAnsi="Arial" w:eastAsia="Arial" w:ascii="Arial"/>
          <w:i/>
          <w:color w:val="525252"/>
          <w:spacing w:val="0"/>
          <w:w w:val="109"/>
          <w:sz w:val="15"/>
          <w:szCs w:val="15"/>
        </w:rPr>
        <w:t>no</w:t>
      </w:r>
      <w:r>
        <w:rPr>
          <w:rFonts w:cs="Arial" w:hAnsi="Arial" w:eastAsia="Arial" w:ascii="Arial"/>
          <w:i/>
          <w:color w:val="525252"/>
          <w:spacing w:val="0"/>
          <w:w w:val="107"/>
          <w:sz w:val="15"/>
          <w:szCs w:val="15"/>
        </w:rPr>
        <w:t>m</w:t>
      </w:r>
      <w:r>
        <w:rPr>
          <w:rFonts w:cs="Arial" w:hAnsi="Arial" w:eastAsia="Arial" w:ascii="Arial"/>
          <w:i/>
          <w:color w:val="666666"/>
          <w:spacing w:val="0"/>
          <w:w w:val="129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03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ci</w:t>
      </w:r>
      <w:r>
        <w:rPr>
          <w:rFonts w:cs="Arial" w:hAnsi="Arial" w:eastAsia="Arial" w:ascii="Arial"/>
          <w:i/>
          <w:color w:val="525252"/>
          <w:spacing w:val="0"/>
          <w:w w:val="103"/>
          <w:sz w:val="15"/>
          <w:szCs w:val="15"/>
        </w:rPr>
        <w:t>ó</w:t>
      </w:r>
      <w:r>
        <w:rPr>
          <w:rFonts w:cs="Arial" w:hAnsi="Arial" w:eastAsia="Arial" w:ascii="Arial"/>
          <w:i/>
          <w:color w:val="666666"/>
          <w:spacing w:val="0"/>
          <w:w w:val="103"/>
          <w:sz w:val="15"/>
          <w:szCs w:val="15"/>
        </w:rPr>
        <w:t>n</w:t>
      </w:r>
      <w:r>
        <w:rPr>
          <w:rFonts w:cs="Arial" w:hAnsi="Arial" w:eastAsia="Arial" w:ascii="Arial"/>
          <w:i/>
          <w:color w:val="666666"/>
          <w:spacing w:val="0"/>
          <w:w w:val="105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7"/>
        <w:ind w:left="323"/>
      </w:pP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(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)</w:t>
      </w:r>
      <w:r>
        <w:rPr>
          <w:rFonts w:cs="Arial" w:hAnsi="Arial" w:eastAsia="Arial" w:ascii="Arial"/>
          <w:b/>
          <w:color w:val="3A3A3A"/>
          <w:spacing w:val="34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ES</w:t>
      </w:r>
      <w:r>
        <w:rPr>
          <w:rFonts w:cs="Arial" w:hAnsi="Arial" w:eastAsia="Arial" w:ascii="Arial"/>
          <w:b/>
          <w:color w:val="191919"/>
          <w:spacing w:val="16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-</w:t>
      </w:r>
      <w:r>
        <w:rPr>
          <w:rFonts w:cs="Arial" w:hAnsi="Arial" w:eastAsia="Arial" w:ascii="Arial"/>
          <w:b/>
          <w:color w:val="191919"/>
          <w:spacing w:val="1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3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17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95"/>
          <w:sz w:val="19"/>
          <w:szCs w:val="19"/>
        </w:rPr>
        <w:t>&lt;</w:t>
      </w:r>
      <w:r>
        <w:rPr>
          <w:rFonts w:cs="Arial" w:hAnsi="Arial" w:eastAsia="Arial" w:ascii="Arial"/>
          <w:b/>
          <w:color w:val="191919"/>
          <w:spacing w:val="0"/>
          <w:w w:val="239"/>
          <w:sz w:val="19"/>
          <w:szCs w:val="19"/>
        </w:rPr>
        <w:t>-</w:t>
      </w:r>
      <w:r>
        <w:rPr>
          <w:rFonts w:cs="Arial" w:hAnsi="Arial" w:eastAsia="Arial" w:ascii="Arial"/>
          <w:b/>
          <w:color w:val="191919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2"/>
          <w:sz w:val="19"/>
          <w:szCs w:val="19"/>
        </w:rPr>
        <w:t>V</w:t>
      </w:r>
      <w:r>
        <w:rPr>
          <w:rFonts w:cs="Arial" w:hAnsi="Arial" w:eastAsia="Arial" w:ascii="Arial"/>
          <w:b/>
          <w:color w:val="3A3A3A"/>
          <w:spacing w:val="0"/>
          <w:w w:val="91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4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6"/>
          <w:sz w:val="19"/>
          <w:szCs w:val="19"/>
        </w:rPr>
        <w:t>ES</w:t>
      </w:r>
      <w:r>
        <w:rPr>
          <w:rFonts w:cs="Arial" w:hAnsi="Arial" w:eastAsia="Arial" w:ascii="Arial"/>
          <w:b/>
          <w:color w:val="191919"/>
          <w:spacing w:val="0"/>
          <w:w w:val="102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CR</w:t>
      </w:r>
      <w:r>
        <w:rPr>
          <w:rFonts w:cs="Arial" w:hAnsi="Arial" w:eastAsia="Arial" w:ascii="Arial"/>
          <w:b/>
          <w:color w:val="191919"/>
          <w:spacing w:val="0"/>
          <w:w w:val="102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19"/>
          <w:sz w:val="19"/>
          <w:szCs w:val="19"/>
        </w:rPr>
        <w:t>T</w:t>
      </w:r>
      <w:r>
        <w:rPr>
          <w:rFonts w:cs="Arial" w:hAnsi="Arial" w:eastAsia="Arial" w:ascii="Arial"/>
          <w:b/>
          <w:color w:val="191919"/>
          <w:spacing w:val="0"/>
          <w:w w:val="97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R</w:t>
      </w:r>
      <w:r>
        <w:rPr>
          <w:rFonts w:cs="Arial" w:hAnsi="Arial" w:eastAsia="Arial" w:ascii="Arial"/>
          <w:b/>
          <w:color w:val="3A3A3A"/>
          <w:spacing w:val="0"/>
          <w:w w:val="82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8"/>
          <w:sz w:val="19"/>
          <w:szCs w:val="19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3"/>
      </w:pPr>
      <w:r>
        <w:rPr>
          <w:rFonts w:cs="Arial" w:hAnsi="Arial" w:eastAsia="Arial" w:ascii="Arial"/>
          <w:i/>
          <w:color w:val="525252"/>
          <w:w w:val="91"/>
          <w:sz w:val="15"/>
          <w:szCs w:val="15"/>
        </w:rPr>
        <w:t>L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O</w:t>
      </w:r>
      <w:r>
        <w:rPr>
          <w:rFonts w:cs="Arial" w:hAnsi="Arial" w:eastAsia="Arial" w:ascii="Arial"/>
          <w:i/>
          <w:color w:val="666666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3A3A3A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09"/>
          <w:sz w:val="15"/>
          <w:szCs w:val="15"/>
        </w:rPr>
        <w:t>L</w:t>
      </w:r>
      <w:r>
        <w:rPr>
          <w:rFonts w:cs="Arial" w:hAnsi="Arial" w:eastAsia="Arial" w:ascii="Arial"/>
          <w:i/>
          <w:color w:val="525252"/>
          <w:w w:val="127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05"/>
          <w:sz w:val="15"/>
          <w:szCs w:val="15"/>
        </w:rPr>
        <w:t>ZA</w:t>
      </w:r>
      <w:r>
        <w:rPr>
          <w:rFonts w:cs="Arial" w:hAnsi="Arial" w:eastAsia="Arial" w:ascii="Arial"/>
          <w:i/>
          <w:color w:val="525252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w w:val="92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Ó</w:t>
      </w:r>
      <w:r>
        <w:rPr>
          <w:rFonts w:cs="Arial" w:hAnsi="Arial" w:eastAsia="Arial" w:ascii="Arial"/>
          <w:i/>
          <w:color w:val="525252"/>
          <w:w w:val="114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i/>
          <w:color w:val="3A3A3A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i/>
          <w:color w:val="3A3A3A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3A3A3A"/>
          <w:spacing w:val="0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92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15"/>
          <w:sz w:val="15"/>
          <w:szCs w:val="15"/>
        </w:rPr>
        <w:t>V</w:t>
      </w:r>
      <w:r>
        <w:rPr>
          <w:rFonts w:cs="Arial" w:hAnsi="Arial" w:eastAsia="Arial" w:ascii="Arial"/>
          <w:i/>
          <w:color w:val="525252"/>
          <w:spacing w:val="0"/>
          <w:w w:val="69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10"/>
          <w:sz w:val="15"/>
          <w:szCs w:val="15"/>
        </w:rPr>
        <w:t>D</w:t>
      </w:r>
      <w:r>
        <w:rPr>
          <w:rFonts w:cs="Arial" w:hAnsi="Arial" w:eastAsia="Arial" w:ascii="Arial"/>
          <w:i/>
          <w:color w:val="3A3A3A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10"/>
          <w:sz w:val="15"/>
          <w:szCs w:val="15"/>
        </w:rPr>
        <w:t>D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323"/>
      </w:pPr>
      <w:r>
        <w:rPr>
          <w:rFonts w:cs="Arial" w:hAnsi="Arial" w:eastAsia="Arial" w:ascii="Arial"/>
          <w:i/>
          <w:color w:val="3A3A3A"/>
          <w:spacing w:val="0"/>
          <w:w w:val="105"/>
          <w:sz w:val="15"/>
          <w:szCs w:val="15"/>
        </w:rPr>
        <w:t>EX</w:t>
      </w:r>
      <w:r>
        <w:rPr>
          <w:rFonts w:cs="Arial" w:hAnsi="Arial" w:eastAsia="Arial" w:ascii="Arial"/>
          <w:i/>
          <w:color w:val="3A3A3A"/>
          <w:spacing w:val="0"/>
          <w:w w:val="105"/>
          <w:sz w:val="15"/>
          <w:szCs w:val="15"/>
        </w:rPr>
        <w:t>P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 </w:t>
      </w:r>
      <w:r>
        <w:rPr>
          <w:rFonts w:cs="Arial" w:hAnsi="Arial" w:eastAsia="Arial" w:ascii="Arial"/>
          <w:i/>
          <w:color w:val="3A3A3A"/>
          <w:spacing w:val="0"/>
          <w:w w:val="105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I</w:t>
      </w:r>
      <w:r>
        <w:rPr>
          <w:rFonts w:cs="Arial" w:hAnsi="Arial" w:eastAsia="Arial" w:ascii="Arial"/>
          <w:i/>
          <w:color w:val="3A3A3A"/>
          <w:spacing w:val="0"/>
          <w:w w:val="105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DO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S</w:t>
      </w:r>
      <w:r>
        <w:rPr>
          <w:rFonts w:cs="Arial" w:hAnsi="Arial" w:eastAsia="Arial" w:ascii="Arial"/>
          <w:i/>
          <w:color w:val="525252"/>
          <w:spacing w:val="26"/>
          <w:w w:val="105"/>
          <w:sz w:val="15"/>
          <w:szCs w:val="15"/>
        </w:rPr>
        <w:t> </w:t>
      </w:r>
      <w:r>
        <w:rPr>
          <w:rFonts w:cs="Arial" w:hAnsi="Arial" w:eastAsia="Arial" w:ascii="Arial"/>
          <w:i/>
          <w:color w:val="666666"/>
          <w:spacing w:val="0"/>
          <w:w w:val="100"/>
          <w:sz w:val="15"/>
          <w:szCs w:val="15"/>
        </w:rPr>
        <w:t>(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ód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ig</w:t>
      </w:r>
      <w:r>
        <w:rPr>
          <w:rFonts w:cs="Arial" w:hAnsi="Arial" w:eastAsia="Arial" w:ascii="Arial"/>
          <w:i/>
          <w:color w:val="525252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35"/>
          <w:sz w:val="17"/>
          <w:szCs w:val="17"/>
        </w:rPr>
        <w:t>y</w:t>
      </w:r>
      <w:r>
        <w:rPr>
          <w:rFonts w:cs="Times New Roman" w:hAnsi="Times New Roman" w:eastAsia="Times New Roman" w:ascii="Times New Roman"/>
          <w:i/>
          <w:color w:val="666666"/>
          <w:spacing w:val="-19"/>
          <w:w w:val="135"/>
          <w:sz w:val="17"/>
          <w:szCs w:val="17"/>
        </w:rPr>
        <w:t> </w:t>
      </w:r>
      <w:r>
        <w:rPr>
          <w:rFonts w:cs="Arial" w:hAnsi="Arial" w:eastAsia="Arial" w:ascii="Arial"/>
          <w:i/>
          <w:color w:val="525252"/>
          <w:spacing w:val="0"/>
          <w:w w:val="109"/>
          <w:sz w:val="15"/>
          <w:szCs w:val="15"/>
        </w:rPr>
        <w:t>d</w:t>
      </w:r>
      <w:r>
        <w:rPr>
          <w:rFonts w:cs="Arial" w:hAnsi="Arial" w:eastAsia="Arial" w:ascii="Arial"/>
          <w:i/>
          <w:color w:val="525252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spacing w:val="0"/>
          <w:w w:val="108"/>
          <w:sz w:val="15"/>
          <w:szCs w:val="15"/>
        </w:rPr>
        <w:t>sc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ri</w:t>
      </w:r>
      <w:r>
        <w:rPr>
          <w:rFonts w:cs="Arial" w:hAnsi="Arial" w:eastAsia="Arial" w:ascii="Arial"/>
          <w:i/>
          <w:color w:val="525252"/>
          <w:spacing w:val="0"/>
          <w:w w:val="102"/>
          <w:sz w:val="15"/>
          <w:szCs w:val="15"/>
        </w:rPr>
        <w:t>pc</w:t>
      </w:r>
      <w:r>
        <w:rPr>
          <w:rFonts w:cs="Arial" w:hAnsi="Arial" w:eastAsia="Arial" w:ascii="Arial"/>
          <w:i/>
          <w:color w:val="525252"/>
          <w:spacing w:val="0"/>
          <w:w w:val="129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spacing w:val="0"/>
          <w:w w:val="91"/>
          <w:sz w:val="15"/>
          <w:szCs w:val="15"/>
        </w:rPr>
        <w:t>ó</w:t>
      </w:r>
      <w:r>
        <w:rPr>
          <w:rFonts w:cs="Arial" w:hAnsi="Arial" w:eastAsia="Arial" w:ascii="Arial"/>
          <w:i/>
          <w:color w:val="525252"/>
          <w:spacing w:val="0"/>
          <w:w w:val="109"/>
          <w:sz w:val="15"/>
          <w:szCs w:val="15"/>
        </w:rPr>
        <w:t>n</w:t>
      </w:r>
      <w:r>
        <w:rPr>
          <w:rFonts w:cs="Arial" w:hAnsi="Arial" w:eastAsia="Arial" w:ascii="Arial"/>
          <w:i/>
          <w:color w:val="666666"/>
          <w:spacing w:val="0"/>
          <w:w w:val="95"/>
          <w:sz w:val="15"/>
          <w:szCs w:val="15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before="2"/>
        <w:ind w:left="323"/>
      </w:pP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[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R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S</w:t>
      </w:r>
      <w:r>
        <w:rPr>
          <w:rFonts w:cs="Arial" w:hAnsi="Arial" w:eastAsia="Arial" w:ascii="Arial"/>
          <w:b/>
          <w:color w:val="3A3A3A"/>
          <w:spacing w:val="0"/>
          <w:w w:val="103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0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4</w:t>
      </w:r>
      <w:r>
        <w:rPr>
          <w:rFonts w:cs="Arial" w:hAnsi="Arial" w:eastAsia="Arial" w:ascii="Arial"/>
          <w:b/>
          <w:color w:val="3A3A3A"/>
          <w:spacing w:val="0"/>
          <w:w w:val="103"/>
          <w:sz w:val="19"/>
          <w:szCs w:val="19"/>
        </w:rPr>
        <w:t>/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2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54</w:t>
      </w:r>
      <w:r>
        <w:rPr>
          <w:rFonts w:cs="Arial" w:hAnsi="Arial" w:eastAsia="Arial" w:ascii="Arial"/>
          <w:b/>
          <w:color w:val="191919"/>
          <w:spacing w:val="0"/>
          <w:w w:val="103"/>
          <w:sz w:val="19"/>
          <w:szCs w:val="19"/>
        </w:rPr>
        <w:t>)</w:t>
      </w:r>
      <w:r>
        <w:rPr>
          <w:rFonts w:cs="Arial" w:hAnsi="Arial" w:eastAsia="Arial" w:ascii="Arial"/>
          <w:b/>
          <w:color w:val="191919"/>
          <w:spacing w:val="21"/>
          <w:w w:val="103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OL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49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Q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23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1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35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DA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50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F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TI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V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b/>
          <w:color w:val="191919"/>
          <w:spacing w:val="51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b/>
          <w:color w:val="191919"/>
          <w:spacing w:val="0"/>
          <w:w w:val="100"/>
          <w:sz w:val="19"/>
          <w:szCs w:val="19"/>
        </w:rPr>
        <w:t>TRA</w:t>
      </w:r>
      <w:r>
        <w:rPr>
          <w:rFonts w:cs="Arial" w:hAnsi="Arial" w:eastAsia="Arial" w:ascii="Arial"/>
          <w:b/>
          <w:color w:val="191919"/>
          <w:spacing w:val="48"/>
          <w:w w:val="100"/>
          <w:sz w:val="19"/>
          <w:szCs w:val="19"/>
        </w:rPr>
        <w:t> </w:t>
      </w:r>
      <w:r>
        <w:rPr>
          <w:rFonts w:cs="Arial" w:hAnsi="Arial" w:eastAsia="Arial" w:ascii="Arial"/>
          <w:b/>
          <w:color w:val="191919"/>
          <w:spacing w:val="0"/>
          <w:w w:val="102"/>
          <w:sz w:val="19"/>
          <w:szCs w:val="19"/>
        </w:rPr>
        <w:t>L</w:t>
      </w:r>
      <w:r>
        <w:rPr>
          <w:rFonts w:cs="Arial" w:hAnsi="Arial" w:eastAsia="Arial" w:ascii="Arial"/>
          <w:b/>
          <w:color w:val="191919"/>
          <w:spacing w:val="5"/>
          <w:w w:val="102"/>
          <w:sz w:val="19"/>
          <w:szCs w:val="19"/>
        </w:rPr>
        <w:t>A</w:t>
      </w:r>
      <w:r>
        <w:rPr>
          <w:rFonts w:cs="Arial" w:hAnsi="Arial" w:eastAsia="Arial" w:ascii="Arial"/>
          <w:b/>
          <w:color w:val="3A3A3A"/>
          <w:spacing w:val="0"/>
          <w:w w:val="63"/>
          <w:sz w:val="19"/>
          <w:szCs w:val="19"/>
        </w:rPr>
        <w:t>.</w:t>
      </w:r>
      <w:r>
        <w:rPr>
          <w:rFonts w:cs="Arial" w:hAnsi="Arial" w:eastAsia="Arial" w:ascii="Arial"/>
          <w:b/>
          <w:color w:val="3A3A3A"/>
          <w:spacing w:val="0"/>
          <w:w w:val="100"/>
          <w:sz w:val="19"/>
          <w:szCs w:val="19"/>
        </w:rPr>
        <w:t>.</w:t>
      </w:r>
      <w:r>
        <w:rPr>
          <w:rFonts w:cs="Arial" w:hAnsi="Arial" w:eastAsia="Arial" w:ascii="Arial"/>
          <w:b/>
          <w:color w:val="191919"/>
          <w:spacing w:val="0"/>
          <w:w w:val="109"/>
          <w:sz w:val="19"/>
          <w:szCs w:val="19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319"/>
      </w:pP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D</w:t>
      </w:r>
      <w:r>
        <w:rPr>
          <w:rFonts w:cs="Arial" w:hAnsi="Arial" w:eastAsia="Arial" w:ascii="Arial"/>
          <w:i/>
          <w:color w:val="666666"/>
          <w:w w:val="106"/>
          <w:sz w:val="15"/>
          <w:szCs w:val="15"/>
        </w:rPr>
        <w:t>O</w:t>
      </w:r>
      <w:r>
        <w:rPr>
          <w:rFonts w:cs="Arial" w:hAnsi="Arial" w:eastAsia="Arial" w:ascii="Arial"/>
          <w:i/>
          <w:color w:val="525252"/>
          <w:w w:val="106"/>
          <w:sz w:val="15"/>
          <w:szCs w:val="15"/>
        </w:rPr>
        <w:t>C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U</w:t>
      </w:r>
      <w:r>
        <w:rPr>
          <w:rFonts w:cs="Arial" w:hAnsi="Arial" w:eastAsia="Arial" w:ascii="Arial"/>
          <w:i/>
          <w:color w:val="525252"/>
          <w:w w:val="107"/>
          <w:sz w:val="15"/>
          <w:szCs w:val="15"/>
        </w:rPr>
        <w:t>M</w:t>
      </w:r>
      <w:r>
        <w:rPr>
          <w:rFonts w:cs="Arial" w:hAnsi="Arial" w:eastAsia="Arial" w:ascii="Arial"/>
          <w:i/>
          <w:color w:val="525252"/>
          <w:w w:val="105"/>
          <w:sz w:val="15"/>
          <w:szCs w:val="15"/>
        </w:rPr>
        <w:t>E</w:t>
      </w:r>
      <w:r>
        <w:rPr>
          <w:rFonts w:cs="Arial" w:hAnsi="Arial" w:eastAsia="Arial" w:ascii="Arial"/>
          <w:i/>
          <w:color w:val="525252"/>
          <w:w w:val="101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w w:val="120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w w:val="114"/>
          <w:sz w:val="15"/>
          <w:szCs w:val="15"/>
        </w:rPr>
        <w:t>C</w:t>
      </w:r>
      <w:r>
        <w:rPr>
          <w:rFonts w:cs="Arial" w:hAnsi="Arial" w:eastAsia="Arial" w:ascii="Arial"/>
          <w:i/>
          <w:color w:val="3A3A3A"/>
          <w:w w:val="115"/>
          <w:sz w:val="15"/>
          <w:szCs w:val="15"/>
        </w:rPr>
        <w:t>I</w:t>
      </w:r>
      <w:r>
        <w:rPr>
          <w:rFonts w:cs="Arial" w:hAnsi="Arial" w:eastAsia="Arial" w:ascii="Arial"/>
          <w:i/>
          <w:color w:val="525252"/>
          <w:w w:val="102"/>
          <w:sz w:val="15"/>
          <w:szCs w:val="15"/>
        </w:rPr>
        <w:t>Ó</w:t>
      </w:r>
      <w:r>
        <w:rPr>
          <w:rFonts w:cs="Arial" w:hAnsi="Arial" w:eastAsia="Arial" w:ascii="Arial"/>
          <w:i/>
          <w:color w:val="525252"/>
          <w:w w:val="110"/>
          <w:sz w:val="15"/>
          <w:szCs w:val="15"/>
        </w:rPr>
        <w:t>N</w:t>
      </w:r>
      <w:r>
        <w:rPr>
          <w:rFonts w:cs="Arial" w:hAnsi="Arial" w:eastAsia="Arial" w:ascii="Arial"/>
          <w:i/>
          <w:color w:val="525252"/>
          <w:spacing w:val="1"/>
          <w:w w:val="100"/>
          <w:sz w:val="15"/>
          <w:szCs w:val="15"/>
        </w:rPr>
        <w:t> </w:t>
      </w:r>
      <w:r>
        <w:rPr>
          <w:rFonts w:cs="Arial" w:hAnsi="Arial" w:eastAsia="Arial" w:ascii="Arial"/>
          <w:i/>
          <w:color w:val="525252"/>
          <w:spacing w:val="0"/>
          <w:w w:val="110"/>
          <w:sz w:val="15"/>
          <w:szCs w:val="15"/>
        </w:rPr>
        <w:t>P</w:t>
      </w:r>
      <w:r>
        <w:rPr>
          <w:rFonts w:cs="Arial" w:hAnsi="Arial" w:eastAsia="Arial" w:ascii="Arial"/>
          <w:i/>
          <w:color w:val="525252"/>
          <w:spacing w:val="0"/>
          <w:w w:val="101"/>
          <w:sz w:val="15"/>
          <w:szCs w:val="15"/>
        </w:rPr>
        <w:t>R</w:t>
      </w:r>
      <w:r>
        <w:rPr>
          <w:rFonts w:cs="Arial" w:hAnsi="Arial" w:eastAsia="Arial" w:ascii="Arial"/>
          <w:i/>
          <w:color w:val="525252"/>
          <w:spacing w:val="0"/>
          <w:w w:val="105"/>
          <w:sz w:val="15"/>
          <w:szCs w:val="15"/>
        </w:rPr>
        <w:t>ES</w:t>
      </w:r>
      <w:r>
        <w:rPr>
          <w:rFonts w:cs="Arial" w:hAnsi="Arial" w:eastAsia="Arial" w:ascii="Arial"/>
          <w:i/>
          <w:color w:val="525252"/>
          <w:spacing w:val="0"/>
          <w:w w:val="110"/>
          <w:sz w:val="15"/>
          <w:szCs w:val="15"/>
        </w:rPr>
        <w:t>EN</w:t>
      </w:r>
      <w:r>
        <w:rPr>
          <w:rFonts w:cs="Arial" w:hAnsi="Arial" w:eastAsia="Arial" w:ascii="Arial"/>
          <w:i/>
          <w:color w:val="525252"/>
          <w:spacing w:val="0"/>
          <w:w w:val="115"/>
          <w:sz w:val="15"/>
          <w:szCs w:val="15"/>
        </w:rPr>
        <w:t>T</w:t>
      </w:r>
      <w:r>
        <w:rPr>
          <w:rFonts w:cs="Arial" w:hAnsi="Arial" w:eastAsia="Arial" w:ascii="Arial"/>
          <w:i/>
          <w:color w:val="525252"/>
          <w:spacing w:val="0"/>
          <w:w w:val="86"/>
          <w:sz w:val="15"/>
          <w:szCs w:val="15"/>
        </w:rPr>
        <w:t>A</w:t>
      </w:r>
      <w:r>
        <w:rPr>
          <w:rFonts w:cs="Arial" w:hAnsi="Arial" w:eastAsia="Arial" w:ascii="Arial"/>
          <w:i/>
          <w:color w:val="525252"/>
          <w:spacing w:val="0"/>
          <w:w w:val="114"/>
          <w:sz w:val="15"/>
          <w:szCs w:val="15"/>
        </w:rPr>
        <w:t>D</w:t>
      </w:r>
      <w:r>
        <w:rPr>
          <w:rFonts w:cs="Arial" w:hAnsi="Arial" w:eastAsia="Arial" w:ascii="Arial"/>
          <w:i/>
          <w:color w:val="3A3A3A"/>
          <w:spacing w:val="0"/>
          <w:w w:val="95"/>
          <w:sz w:val="15"/>
          <w:szCs w:val="15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2" w:hRule="exact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19" w:lineRule="exact" w:line="240"/>
              <w:ind w:left="114"/>
            </w:pPr>
            <w:r>
              <w:rPr>
                <w:rFonts w:cs="Times New Roman" w:hAnsi="Times New Roman" w:eastAsia="Times New Roman" w:ascii="Times New Roman"/>
                <w:color w:val="3A3A3A"/>
                <w:w w:val="93"/>
                <w:position w:val="-1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1"/>
                <w:sz w:val="23"/>
                <w:szCs w:val="23"/>
              </w:rPr>
              <w:t>ó</w:t>
            </w:r>
            <w:r>
              <w:rPr>
                <w:rFonts w:cs="Times New Roman" w:hAnsi="Times New Roman" w:eastAsia="Times New Roman" w:ascii="Times New Roman"/>
                <w:color w:val="3A3A3A"/>
                <w:w w:val="104"/>
                <w:position w:val="-1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w w:val="105"/>
                <w:position w:val="-1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1"/>
                <w:sz w:val="23"/>
                <w:szCs w:val="23"/>
              </w:rPr>
              <w:t>g</w:t>
            </w:r>
            <w:r>
              <w:rPr>
                <w:rFonts w:cs="Times New Roman" w:hAnsi="Times New Roman" w:eastAsia="Times New Roman" w:ascii="Times New Roman"/>
                <w:color w:val="3A3A3A"/>
                <w:w w:val="99"/>
                <w:position w:val="-1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position w:val="0"/>
                <w:sz w:val="23"/>
                <w:szCs w:val="23"/>
              </w:rPr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24" w:lineRule="exact" w:line="240"/>
              <w:ind w:left="110"/>
            </w:pPr>
            <w:r>
              <w:rPr>
                <w:rFonts w:cs="Times New Roman" w:hAnsi="Times New Roman" w:eastAsia="Times New Roman" w:ascii="Times New Roman"/>
                <w:color w:val="3A3A3A"/>
                <w:w w:val="97"/>
                <w:position w:val="-2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2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3A3A3A"/>
                <w:w w:val="101"/>
                <w:position w:val="-2"/>
                <w:sz w:val="23"/>
                <w:szCs w:val="23"/>
              </w:rPr>
              <w:t>s</w:t>
            </w:r>
            <w:r>
              <w:rPr>
                <w:rFonts w:cs="Times New Roman" w:hAnsi="Times New Roman" w:eastAsia="Times New Roman" w:ascii="Times New Roman"/>
                <w:color w:val="3A3A3A"/>
                <w:w w:val="103"/>
                <w:position w:val="-2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w w:val="118"/>
                <w:position w:val="-2"/>
                <w:sz w:val="23"/>
                <w:szCs w:val="23"/>
              </w:rPr>
              <w:t>r</w:t>
            </w:r>
            <w:r>
              <w:rPr>
                <w:rFonts w:cs="Times New Roman" w:hAnsi="Times New Roman" w:eastAsia="Times New Roman" w:ascii="Times New Roman"/>
                <w:color w:val="3A3A3A"/>
                <w:w w:val="97"/>
                <w:position w:val="-2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w w:val="95"/>
                <w:position w:val="-2"/>
                <w:sz w:val="23"/>
                <w:szCs w:val="23"/>
              </w:rPr>
              <w:t>p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2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w w:val="105"/>
                <w:position w:val="-2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w w:val="104"/>
                <w:position w:val="-2"/>
                <w:sz w:val="23"/>
                <w:szCs w:val="23"/>
              </w:rPr>
              <w:t>ó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2"/>
                <w:sz w:val="23"/>
                <w:szCs w:val="23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position w:val="0"/>
                <w:sz w:val="23"/>
                <w:szCs w:val="23"/>
              </w:rPr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19" w:lineRule="exact" w:line="240"/>
              <w:ind w:left="119"/>
            </w:pP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ó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g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3A3A3A"/>
                <w:spacing w:val="28"/>
                <w:w w:val="100"/>
                <w:position w:val="-1"/>
                <w:sz w:val="23"/>
                <w:szCs w:val="23"/>
              </w:rPr>
              <w:t> 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1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3A3A3A"/>
                <w:spacing w:val="6"/>
                <w:w w:val="100"/>
                <w:position w:val="-1"/>
                <w:sz w:val="23"/>
                <w:szCs w:val="23"/>
              </w:rPr>
              <w:t> 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4"/>
                <w:position w:val="-1"/>
                <w:sz w:val="23"/>
                <w:szCs w:val="23"/>
              </w:rPr>
              <w:t>v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98"/>
                <w:position w:val="-1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18"/>
                <w:position w:val="-1"/>
                <w:sz w:val="23"/>
                <w:szCs w:val="23"/>
              </w:rPr>
              <w:t>r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82"/>
                <w:position w:val="-1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5"/>
                <w:position w:val="-1"/>
                <w:sz w:val="23"/>
                <w:szCs w:val="23"/>
              </w:rPr>
              <w:t>fi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3"/>
                <w:position w:val="-1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3"/>
                <w:position w:val="-1"/>
                <w:sz w:val="23"/>
                <w:szCs w:val="23"/>
              </w:rPr>
              <w:t>ac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20"/>
                <w:position w:val="-1"/>
                <w:sz w:val="23"/>
                <w:szCs w:val="23"/>
              </w:rPr>
              <w:t>i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99"/>
                <w:position w:val="-1"/>
                <w:sz w:val="23"/>
                <w:szCs w:val="23"/>
              </w:rPr>
              <w:t>ó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4"/>
                <w:position w:val="-1"/>
                <w:sz w:val="23"/>
                <w:szCs w:val="23"/>
              </w:rPr>
              <w:t>n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position w:val="0"/>
                <w:sz w:val="23"/>
                <w:szCs w:val="23"/>
              </w:rPr>
            </w:r>
          </w:p>
        </w:tc>
      </w:tr>
      <w:tr>
        <w:trPr>
          <w:trHeight w:val="282" w:hRule="exact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19" w:lineRule="exact" w:line="240"/>
              <w:ind w:left="119"/>
            </w:pPr>
            <w:r>
              <w:rPr>
                <w:rFonts w:cs="Times New Roman" w:hAnsi="Times New Roman" w:eastAsia="Times New Roman" w:ascii="Times New Roman"/>
                <w:color w:val="3A3A3A"/>
                <w:w w:val="86"/>
                <w:position w:val="-2"/>
                <w:sz w:val="23"/>
                <w:szCs w:val="23"/>
              </w:rPr>
              <w:t>S</w:t>
            </w:r>
            <w:r>
              <w:rPr>
                <w:rFonts w:cs="Times New Roman" w:hAnsi="Times New Roman" w:eastAsia="Times New Roman" w:ascii="Times New Roman"/>
                <w:color w:val="3A3A3A"/>
                <w:w w:val="106"/>
                <w:position w:val="-2"/>
                <w:sz w:val="23"/>
                <w:szCs w:val="23"/>
              </w:rPr>
              <w:t>A</w:t>
            </w:r>
            <w:r>
              <w:rPr>
                <w:rFonts w:cs="Times New Roman" w:hAnsi="Times New Roman" w:eastAsia="Times New Roman" w:ascii="Times New Roman"/>
                <w:color w:val="525252"/>
                <w:w w:val="100"/>
                <w:position w:val="-2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525252"/>
                <w:w w:val="87"/>
                <w:position w:val="-2"/>
                <w:sz w:val="23"/>
                <w:szCs w:val="23"/>
              </w:rPr>
              <w:t>1</w:t>
            </w:r>
            <w:r>
              <w:rPr>
                <w:rFonts w:cs="Times New Roman" w:hAnsi="Times New Roman" w:eastAsia="Times New Roman" w:ascii="Times New Roman"/>
                <w:color w:val="3A3A3A"/>
                <w:w w:val="124"/>
                <w:position w:val="-2"/>
                <w:sz w:val="23"/>
                <w:szCs w:val="23"/>
              </w:rPr>
              <w:t>9</w:t>
            </w:r>
            <w:r>
              <w:rPr>
                <w:rFonts w:cs="Times New Roman" w:hAnsi="Times New Roman" w:eastAsia="Times New Roman" w:ascii="Times New Roman"/>
                <w:color w:val="525252"/>
                <w:w w:val="109"/>
                <w:position w:val="-2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3A3A3A"/>
                <w:w w:val="99"/>
                <w:position w:val="-2"/>
                <w:sz w:val="23"/>
                <w:szCs w:val="23"/>
              </w:rPr>
              <w:t>0</w:t>
            </w:r>
            <w:r>
              <w:rPr>
                <w:rFonts w:cs="Times New Roman" w:hAnsi="Times New Roman" w:eastAsia="Times New Roman" w:ascii="Times New Roman"/>
                <w:color w:val="3A3A3A"/>
                <w:w w:val="104"/>
                <w:position w:val="-2"/>
                <w:sz w:val="23"/>
                <w:szCs w:val="23"/>
              </w:rPr>
              <w:t>6</w:t>
            </w:r>
            <w:r>
              <w:rPr>
                <w:rFonts w:cs="Times New Roman" w:hAnsi="Times New Roman" w:eastAsia="Times New Roman" w:ascii="Times New Roman"/>
                <w:color w:val="525252"/>
                <w:w w:val="99"/>
                <w:position w:val="-2"/>
                <w:sz w:val="23"/>
                <w:szCs w:val="23"/>
              </w:rPr>
              <w:t>7</w:t>
            </w:r>
            <w:r>
              <w:rPr>
                <w:rFonts w:cs="Times New Roman" w:hAnsi="Times New Roman" w:eastAsia="Times New Roman" w:ascii="Times New Roman"/>
                <w:color w:val="3A3A3A"/>
                <w:w w:val="87"/>
                <w:position w:val="-2"/>
                <w:sz w:val="23"/>
                <w:szCs w:val="23"/>
              </w:rPr>
              <w:t>1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position w:val="0"/>
                <w:sz w:val="23"/>
                <w:szCs w:val="23"/>
              </w:rPr>
            </w:r>
          </w:p>
        </w:tc>
        <w:tc>
          <w:tcPr>
            <w:tcW w:w="4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14" w:lineRule="exact" w:line="240"/>
              <w:ind w:left="114"/>
            </w:pP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u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m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n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t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0"/>
                <w:position w:val="-2"/>
                <w:sz w:val="23"/>
                <w:szCs w:val="23"/>
              </w:rPr>
              <w:t>s</w:t>
            </w:r>
            <w:r>
              <w:rPr>
                <w:rFonts w:cs="Times New Roman" w:hAnsi="Times New Roman" w:eastAsia="Times New Roman" w:ascii="Times New Roman"/>
                <w:color w:val="525252"/>
                <w:spacing w:val="49"/>
                <w:w w:val="100"/>
                <w:position w:val="-2"/>
                <w:sz w:val="23"/>
                <w:szCs w:val="23"/>
              </w:rPr>
              <w:t> 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0"/>
                <w:position w:val="-2"/>
                <w:sz w:val="23"/>
                <w:szCs w:val="23"/>
              </w:rPr>
              <w:t>C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m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u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ne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0"/>
                <w:position w:val="-2"/>
                <w:sz w:val="23"/>
                <w:szCs w:val="23"/>
              </w:rPr>
              <w:t>s</w:t>
            </w:r>
            <w:r>
              <w:rPr>
                <w:rFonts w:cs="Times New Roman" w:hAnsi="Times New Roman" w:eastAsia="Times New Roman" w:ascii="Times New Roman"/>
                <w:color w:val="525252"/>
                <w:spacing w:val="32"/>
                <w:w w:val="100"/>
                <w:position w:val="-2"/>
                <w:sz w:val="23"/>
                <w:szCs w:val="23"/>
              </w:rPr>
              <w:t> 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0"/>
                <w:position w:val="-2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100"/>
                <w:position w:val="-2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525252"/>
                <w:spacing w:val="7"/>
                <w:w w:val="100"/>
                <w:position w:val="-2"/>
                <w:sz w:val="23"/>
                <w:szCs w:val="23"/>
              </w:rPr>
              <w:t> </w:t>
            </w:r>
            <w:r>
              <w:rPr>
                <w:rFonts w:cs="Times New Roman" w:hAnsi="Times New Roman" w:eastAsia="Times New Roman" w:ascii="Times New Roman"/>
                <w:color w:val="525252"/>
                <w:spacing w:val="0"/>
                <w:w w:val="99"/>
                <w:position w:val="-2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08"/>
                <w:position w:val="-2"/>
                <w:sz w:val="23"/>
                <w:szCs w:val="23"/>
              </w:rPr>
              <w:t>n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97"/>
                <w:position w:val="-2"/>
                <w:sz w:val="23"/>
                <w:szCs w:val="23"/>
              </w:rPr>
              <w:t>t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18"/>
                <w:position w:val="-2"/>
                <w:sz w:val="23"/>
                <w:szCs w:val="23"/>
              </w:rPr>
              <w:t>r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94"/>
                <w:position w:val="-2"/>
                <w:sz w:val="23"/>
                <w:szCs w:val="23"/>
              </w:rPr>
              <w:t>a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99"/>
                <w:position w:val="-2"/>
                <w:sz w:val="23"/>
                <w:szCs w:val="23"/>
              </w:rPr>
              <w:t>d</w:t>
            </w:r>
            <w:r>
              <w:rPr>
                <w:rFonts w:cs="Times New Roman" w:hAnsi="Times New Roman" w:eastAsia="Times New Roman" w:ascii="Times New Roman"/>
                <w:color w:val="3A3A3A"/>
                <w:spacing w:val="0"/>
                <w:w w:val="112"/>
                <w:position w:val="-2"/>
                <w:sz w:val="23"/>
                <w:szCs w:val="23"/>
              </w:rPr>
              <w:t>a</w:t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position w:val="0"/>
                <w:sz w:val="23"/>
                <w:szCs w:val="23"/>
              </w:rPr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rPr>
                <w:rFonts w:cs="Times New Roman" w:hAnsi="Times New Roman" w:eastAsia="Times New Roman" w:ascii="Times New Roman"/>
                <w:sz w:val="23"/>
                <w:szCs w:val="23"/>
              </w:rPr>
              <w:jc w:val="left"/>
              <w:spacing w:before="9" w:lineRule="exact" w:line="240"/>
              <w:ind w:left="138"/>
            </w:pPr>
            <w:r>
              <w:rPr>
                <w:rFonts w:cs="Times New Roman" w:hAnsi="Times New Roman" w:eastAsia="Times New Roman" w:ascii="Times New Roman"/>
                <w:color w:val="525252"/>
                <w:w w:val="54"/>
                <w:position w:val="-1"/>
                <w:sz w:val="23"/>
                <w:szCs w:val="23"/>
              </w:rPr>
              <w:t>1</w:t>
            </w:r>
            <w:r>
              <w:rPr>
                <w:rFonts w:cs="Times New Roman" w:hAnsi="Times New Roman" w:eastAsia="Times New Roman" w:ascii="Times New Roman"/>
                <w:color w:val="3A3A3A"/>
                <w:w w:val="124"/>
                <w:position w:val="-1"/>
                <w:sz w:val="23"/>
                <w:szCs w:val="23"/>
              </w:rPr>
              <w:t>6</w:t>
            </w:r>
            <w:r>
              <w:rPr>
                <w:rFonts w:cs="Times New Roman" w:hAnsi="Times New Roman" w:eastAsia="Times New Roman" w:ascii="Times New Roman"/>
                <w:color w:val="3A3A3A"/>
                <w:w w:val="91"/>
                <w:position w:val="-1"/>
                <w:sz w:val="23"/>
                <w:szCs w:val="23"/>
              </w:rPr>
              <w:t>1</w:t>
            </w:r>
            <w:r>
              <w:rPr>
                <w:rFonts w:cs="Times New Roman" w:hAnsi="Times New Roman" w:eastAsia="Times New Roman" w:ascii="Times New Roman"/>
                <w:color w:val="3A3A3A"/>
                <w:w w:val="116"/>
                <w:position w:val="-1"/>
                <w:sz w:val="23"/>
                <w:szCs w:val="23"/>
              </w:rPr>
              <w:t>9</w:t>
            </w:r>
            <w:r>
              <w:rPr>
                <w:rFonts w:cs="Times New Roman" w:hAnsi="Times New Roman" w:eastAsia="Times New Roman" w:ascii="Times New Roman"/>
                <w:color w:val="3A3A3A"/>
                <w:w w:val="99"/>
                <w:position w:val="-1"/>
                <w:sz w:val="23"/>
                <w:szCs w:val="23"/>
              </w:rPr>
              <w:t>5</w:t>
            </w:r>
            <w:r>
              <w:rPr>
                <w:rFonts w:cs="Times New Roman" w:hAnsi="Times New Roman" w:eastAsia="Times New Roman" w:ascii="Times New Roman"/>
                <w:color w:val="3A3A3A"/>
                <w:w w:val="112"/>
                <w:position w:val="-1"/>
                <w:sz w:val="23"/>
                <w:szCs w:val="23"/>
              </w:rPr>
              <w:t>P</w:t>
            </w:r>
            <w:r>
              <w:rPr>
                <w:rFonts w:cs="Times New Roman" w:hAnsi="Times New Roman" w:eastAsia="Times New Roman" w:ascii="Times New Roman"/>
                <w:color w:val="3A3A3A"/>
                <w:w w:val="143"/>
                <w:position w:val="-1"/>
                <w:sz w:val="23"/>
                <w:szCs w:val="23"/>
              </w:rPr>
              <w:t>l</w:t>
            </w:r>
            <w:r>
              <w:rPr>
                <w:rFonts w:cs="Times New Roman" w:hAnsi="Times New Roman" w:eastAsia="Times New Roman" w:ascii="Times New Roman"/>
                <w:color w:val="3A3A3A"/>
                <w:w w:val="126"/>
                <w:position w:val="-1"/>
                <w:sz w:val="23"/>
                <w:szCs w:val="23"/>
              </w:rPr>
              <w:t>E</w:t>
            </w:r>
            <w:r>
              <w:rPr>
                <w:rFonts w:cs="Times New Roman" w:hAnsi="Times New Roman" w:eastAsia="Times New Roman" w:ascii="Times New Roman"/>
                <w:color w:val="525252"/>
                <w:w w:val="95"/>
                <w:position w:val="-1"/>
                <w:sz w:val="23"/>
                <w:szCs w:val="23"/>
              </w:rPr>
              <w:t>2</w:t>
            </w:r>
            <w:r>
              <w:rPr>
                <w:rFonts w:cs="Times New Roman" w:hAnsi="Times New Roman" w:eastAsia="Times New Roman" w:ascii="Times New Roman"/>
                <w:color w:val="3A3A3A"/>
                <w:w w:val="107"/>
                <w:position w:val="-1"/>
                <w:sz w:val="23"/>
                <w:szCs w:val="23"/>
              </w:rPr>
              <w:t>R2</w:t>
            </w:r>
            <w:r>
              <w:rPr>
                <w:rFonts w:cs="Times New Roman" w:hAnsi="Times New Roman" w:eastAsia="Times New Roman" w:ascii="Times New Roman"/>
                <w:color w:val="3A3A3A"/>
                <w:w w:val="106"/>
                <w:position w:val="-1"/>
                <w:sz w:val="23"/>
                <w:szCs w:val="23"/>
              </w:rPr>
              <w:t>A</w:t>
            </w:r>
            <w:r>
              <w:rPr>
                <w:rFonts w:cs="Times New Roman" w:hAnsi="Times New Roman" w:eastAsia="Times New Roman" w:ascii="Times New Roman"/>
                <w:color w:val="3A3A3A"/>
                <w:w w:val="99"/>
                <w:position w:val="-1"/>
                <w:sz w:val="23"/>
                <w:szCs w:val="23"/>
              </w:rPr>
              <w:t>6</w:t>
            </w:r>
            <w:r>
              <w:rPr>
                <w:rFonts w:cs="Times New Roman" w:hAnsi="Times New Roman" w:eastAsia="Times New Roman" w:ascii="Times New Roman"/>
                <w:color w:val="3A3A3A"/>
                <w:w w:val="101"/>
                <w:position w:val="-1"/>
                <w:sz w:val="23"/>
                <w:szCs w:val="23"/>
              </w:rPr>
              <w:t>P</w:t>
            </w:r>
            <w:r>
              <w:rPr>
                <w:rFonts w:cs="Times New Roman" w:hAnsi="Times New Roman" w:eastAsia="Times New Roman" w:ascii="Times New Roman"/>
                <w:color w:val="525252"/>
                <w:w w:val="104"/>
                <w:position w:val="-1"/>
                <w:sz w:val="23"/>
                <w:szCs w:val="23"/>
              </w:rPr>
              <w:t>2</w:t>
            </w:r>
            <w:r>
              <w:rPr>
                <w:rFonts w:cs="Times New Roman" w:hAnsi="Times New Roman" w:eastAsia="Times New Roman" w:ascii="Times New Roman"/>
                <w:color w:val="3A3A3A"/>
                <w:w w:val="108"/>
                <w:position w:val="-1"/>
                <w:sz w:val="23"/>
                <w:szCs w:val="23"/>
              </w:rPr>
              <w:t>P</w:t>
            </w:r>
            <w:r>
              <w:rPr>
                <w:rFonts w:cs="Times New Roman" w:hAnsi="Times New Roman" w:eastAsia="Times New Roman" w:ascii="Times New Roman"/>
                <w:color w:val="3A3A3A"/>
                <w:w w:val="72"/>
                <w:position w:val="-1"/>
                <w:sz w:val="23"/>
                <w:szCs w:val="23"/>
              </w:rPr>
              <w:t>O</w:t>
            </w:r>
            <w:r>
              <w:rPr>
                <w:rFonts w:cs="Times New Roman" w:hAnsi="Times New Roman" w:eastAsia="Times New Roman" w:ascii="Times New Roman"/>
                <w:color w:val="525252"/>
                <w:w w:val="106"/>
                <w:position w:val="-1"/>
                <w:sz w:val="23"/>
                <w:szCs w:val="23"/>
              </w:rPr>
              <w:t>N</w:t>
            </w:r>
            <w:r>
              <w:rPr>
                <w:rFonts w:cs="Times New Roman" w:hAnsi="Times New Roman" w:eastAsia="Times New Roman" w:ascii="Times New Roman"/>
                <w:color w:val="3A3A3A"/>
                <w:w w:val="95"/>
                <w:position w:val="-1"/>
                <w:sz w:val="23"/>
                <w:szCs w:val="23"/>
              </w:rPr>
              <w:t>8</w:t>
            </w:r>
            <w:r>
              <w:rPr>
                <w:rFonts w:cs="Times New Roman" w:hAnsi="Times New Roman" w:eastAsia="Times New Roman" w:ascii="Times New Roman"/>
                <w:color w:val="3A3A3A"/>
                <w:w w:val="115"/>
                <w:position w:val="-1"/>
                <w:sz w:val="23"/>
                <w:szCs w:val="23"/>
              </w:rPr>
              <w:t>R</w:t>
            </w:r>
            <w:r>
              <w:rPr>
                <w:rFonts w:cs="Times New Roman" w:hAnsi="Times New Roman" w:eastAsia="Times New Roman" w:ascii="Times New Roman"/>
                <w:color w:val="000000"/>
                <w:w w:val="100"/>
                <w:position w:val="0"/>
                <w:sz w:val="23"/>
                <w:szCs w:val="23"/>
              </w:rPr>
            </w:r>
          </w:p>
        </w:tc>
      </w:tr>
    </w:tbl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7"/>
          <w:szCs w:val="17"/>
        </w:rPr>
        <w:jc w:val="left"/>
        <w:spacing w:before="39"/>
        <w:ind w:left="304"/>
      </w:pPr>
      <w:r>
        <w:rPr>
          <w:rFonts w:cs="Times New Roman" w:hAnsi="Times New Roman" w:eastAsia="Times New Roman" w:ascii="Times New Roman"/>
          <w:i/>
          <w:color w:val="525252"/>
          <w:w w:val="104"/>
          <w:sz w:val="17"/>
          <w:szCs w:val="17"/>
        </w:rPr>
        <w:t>Es</w:t>
      </w:r>
      <w:r>
        <w:rPr>
          <w:rFonts w:cs="Times New Roman" w:hAnsi="Times New Roman" w:eastAsia="Times New Roman" w:ascii="Times New Roman"/>
          <w:i/>
          <w:color w:val="525252"/>
          <w:w w:val="11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25252"/>
          <w:spacing w:val="14"/>
          <w:w w:val="108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808080"/>
          <w:spacing w:val="0"/>
          <w:w w:val="173"/>
          <w:sz w:val="17"/>
          <w:szCs w:val="17"/>
        </w:rPr>
        <w:t>j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98"/>
          <w:sz w:val="17"/>
          <w:szCs w:val="17"/>
        </w:rPr>
        <w:t>us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2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8"/>
          <w:sz w:val="17"/>
          <w:szCs w:val="17"/>
        </w:rPr>
        <w:t>ifi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1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6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1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2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1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d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b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á</w:t>
      </w:r>
      <w:r>
        <w:rPr>
          <w:rFonts w:cs="Times New Roman" w:hAnsi="Times New Roman" w:eastAsia="Times New Roman" w:ascii="Times New Roman"/>
          <w:i/>
          <w:color w:val="525252"/>
          <w:spacing w:val="29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er</w:t>
      </w:r>
      <w:r>
        <w:rPr>
          <w:rFonts w:cs="Times New Roman" w:hAnsi="Times New Roman" w:eastAsia="Times New Roman" w:ascii="Times New Roman"/>
          <w:i/>
          <w:color w:val="525252"/>
          <w:spacing w:val="-7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p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d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25252"/>
          <w:spacing w:val="-15"/>
          <w:w w:val="107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p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7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7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25252"/>
          <w:spacing w:val="20"/>
          <w:w w:val="107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95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6"/>
          <w:sz w:val="17"/>
          <w:szCs w:val="17"/>
        </w:rPr>
        <w:t>b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32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95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1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8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15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666666"/>
          <w:spacing w:val="1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q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666666"/>
          <w:spacing w:val="7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81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1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83"/>
          <w:sz w:val="17"/>
          <w:szCs w:val="17"/>
        </w:rPr>
        <w:t>f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61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23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93"/>
          <w:sz w:val="17"/>
          <w:szCs w:val="17"/>
        </w:rPr>
        <w:t>m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12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8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12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95"/>
          <w:sz w:val="17"/>
          <w:szCs w:val="17"/>
        </w:rPr>
        <w:t>ó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12"/>
          <w:sz w:val="17"/>
          <w:szCs w:val="17"/>
        </w:rPr>
        <w:t>n</w:t>
      </w:r>
      <w:r>
        <w:rPr>
          <w:rFonts w:cs="Times New Roman" w:hAnsi="Times New Roman" w:eastAsia="Times New Roman" w:ascii="Times New Roman"/>
          <w:i/>
          <w:color w:val="666666"/>
          <w:spacing w:val="1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b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28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666666"/>
          <w:spacing w:val="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s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ri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t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i/>
          <w:color w:val="525252"/>
          <w:spacing w:val="29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l</w:t>
      </w:r>
      <w:r>
        <w:rPr>
          <w:rFonts w:cs="Times New Roman" w:hAnsi="Times New Roman" w:eastAsia="Times New Roman" w:ascii="Times New Roman"/>
          <w:i/>
          <w:color w:val="525252"/>
          <w:spacing w:val="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q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u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25252"/>
          <w:spacing w:val="22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h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0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25252"/>
          <w:spacing w:val="18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8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1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83"/>
          <w:sz w:val="17"/>
          <w:szCs w:val="17"/>
        </w:rPr>
        <w:t>f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50"/>
          <w:sz w:val="17"/>
          <w:szCs w:val="17"/>
        </w:rPr>
        <w:t>e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15"/>
          <w:sz w:val="17"/>
          <w:szCs w:val="17"/>
        </w:rPr>
        <w:t>r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1"/>
          <w:sz w:val="17"/>
          <w:szCs w:val="17"/>
        </w:rPr>
        <w:t>en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14"/>
          <w:sz w:val="17"/>
          <w:szCs w:val="17"/>
        </w:rPr>
        <w:t>c</w:t>
      </w:r>
      <w:r>
        <w:rPr>
          <w:rFonts w:cs="Times New Roman" w:hAnsi="Times New Roman" w:eastAsia="Times New Roman" w:ascii="Times New Roman"/>
          <w:i/>
          <w:color w:val="666666"/>
          <w:spacing w:val="0"/>
          <w:w w:val="101"/>
          <w:sz w:val="17"/>
          <w:szCs w:val="17"/>
        </w:rPr>
        <w:t>i</w:t>
      </w:r>
      <w:r>
        <w:rPr>
          <w:rFonts w:cs="Times New Roman" w:hAnsi="Times New Roman" w:eastAsia="Times New Roman" w:ascii="Times New Roman"/>
          <w:i/>
          <w:color w:val="525252"/>
          <w:spacing w:val="0"/>
          <w:w w:val="106"/>
          <w:sz w:val="17"/>
          <w:szCs w:val="17"/>
        </w:rPr>
        <w:t>a</w:t>
      </w:r>
      <w:r>
        <w:rPr>
          <w:rFonts w:cs="Times New Roman" w:hAnsi="Times New Roman" w:eastAsia="Times New Roman" w:ascii="Times New Roman"/>
          <w:i/>
          <w:color w:val="808080"/>
          <w:spacing w:val="0"/>
          <w:w w:val="56"/>
          <w:sz w:val="17"/>
          <w:szCs w:val="17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7"/>
          <w:szCs w:val="17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309"/>
      </w:pPr>
      <w:r>
        <w:rPr>
          <w:rFonts w:cs="Times New Roman" w:hAnsi="Times New Roman" w:eastAsia="Times New Roman" w:ascii="Times New Roman"/>
          <w:color w:val="666666"/>
          <w:w w:val="67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525252"/>
          <w:w w:val="87"/>
          <w:sz w:val="14"/>
          <w:szCs w:val="14"/>
        </w:rPr>
        <w:t>EY</w:t>
      </w:r>
      <w:r>
        <w:rPr>
          <w:rFonts w:cs="Times New Roman" w:hAnsi="Times New Roman" w:eastAsia="Times New Roman" w:ascii="Times New Roman"/>
          <w:color w:val="525252"/>
          <w:w w:val="89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w w:val="8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w w:val="89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666666"/>
          <w:w w:val="71"/>
          <w:sz w:val="14"/>
          <w:szCs w:val="14"/>
        </w:rPr>
        <w:t>A:</w:t>
      </w:r>
      <w:r>
        <w:rPr>
          <w:rFonts w:cs="Times New Roman" w:hAnsi="Times New Roman" w:eastAsia="Times New Roman" w:ascii="Times New Roman"/>
          <w:color w:val="666666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[F]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un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cion</w:t>
      </w:r>
      <w:r>
        <w:rPr>
          <w:rFonts w:cs="Times New Roman" w:hAnsi="Times New Roman" w:eastAsia="Times New Roman" w:ascii="Times New Roman"/>
          <w:color w:val="525252"/>
          <w:spacing w:val="0"/>
          <w:w w:val="9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666666"/>
          <w:spacing w:val="0"/>
          <w:w w:val="90"/>
          <w:sz w:val="14"/>
          <w:szCs w:val="14"/>
        </w:rPr>
        <w:t>rio</w:t>
      </w:r>
      <w:r>
        <w:rPr>
          <w:rFonts w:cs="Times New Roman" w:hAnsi="Times New Roman" w:eastAsia="Times New Roman" w:ascii="Times New Roman"/>
          <w:color w:val="666666"/>
          <w:spacing w:val="7"/>
          <w:w w:val="9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08080"/>
          <w:spacing w:val="0"/>
          <w:w w:val="51"/>
          <w:sz w:val="14"/>
          <w:szCs w:val="14"/>
        </w:rPr>
        <w:t>(</w:t>
      </w:r>
      <w:r>
        <w:rPr>
          <w:rFonts w:cs="Times New Roman" w:hAnsi="Times New Roman" w:eastAsia="Times New Roman" w:ascii="Times New Roman"/>
          <w:color w:val="525252"/>
          <w:spacing w:val="0"/>
          <w:w w:val="8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666666"/>
          <w:spacing w:val="0"/>
          <w:w w:val="82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25252"/>
          <w:spacing w:val="0"/>
          <w:w w:val="8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108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666666"/>
          <w:spacing w:val="0"/>
          <w:w w:val="95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0"/>
          <w:w w:val="123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525252"/>
          <w:spacing w:val="0"/>
          <w:w w:val="108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666666"/>
          <w:spacing w:val="0"/>
          <w:w w:val="95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08080"/>
          <w:spacing w:val="0"/>
          <w:w w:val="61"/>
          <w:sz w:val="14"/>
          <w:szCs w:val="14"/>
        </w:rPr>
        <w:t>(</w:t>
      </w:r>
      <w:r>
        <w:rPr>
          <w:rFonts w:cs="Times New Roman" w:hAnsi="Times New Roman" w:eastAsia="Times New Roman" w:ascii="Times New Roman"/>
          <w:color w:val="666666"/>
          <w:spacing w:val="0"/>
          <w:w w:val="94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0"/>
          <w:w w:val="88"/>
          <w:sz w:val="14"/>
          <w:szCs w:val="14"/>
        </w:rPr>
        <w:t>]Olr</w:t>
      </w:r>
      <w:r>
        <w:rPr>
          <w:rFonts w:cs="Times New Roman" w:hAnsi="Times New Roman" w:eastAsia="Times New Roman" w:ascii="Times New Roman"/>
          <w:color w:val="666666"/>
          <w:spacing w:val="0"/>
          <w:w w:val="8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25252"/>
          <w:spacing w:val="0"/>
          <w:w w:val="105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525252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08080"/>
          <w:spacing w:val="0"/>
          <w:w w:val="61"/>
          <w:sz w:val="14"/>
          <w:szCs w:val="14"/>
        </w:rPr>
        <w:t>(</w:t>
      </w:r>
      <w:r>
        <w:rPr>
          <w:rFonts w:cs="Times New Roman" w:hAnsi="Times New Roman" w:eastAsia="Times New Roman" w:ascii="Times New Roman"/>
          <w:color w:val="525252"/>
          <w:spacing w:val="0"/>
          <w:w w:val="97"/>
          <w:sz w:val="14"/>
          <w:szCs w:val="14"/>
        </w:rPr>
        <w:t>PR</w:t>
      </w:r>
      <w:r>
        <w:rPr>
          <w:rFonts w:cs="Times New Roman" w:hAnsi="Times New Roman" w:eastAsia="Times New Roman" w:ascii="Times New Roman"/>
          <w:color w:val="525252"/>
          <w:spacing w:val="0"/>
          <w:w w:val="86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666666"/>
          <w:spacing w:val="0"/>
          <w:w w:val="6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25252"/>
          <w:spacing w:val="0"/>
          <w:w w:val="11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525252"/>
          <w:spacing w:val="0"/>
          <w:w w:val="72"/>
          <w:sz w:val="14"/>
          <w:szCs w:val="14"/>
        </w:rPr>
        <w:t>ri</w:t>
      </w:r>
      <w:r>
        <w:rPr>
          <w:rFonts w:cs="Times New Roman" w:hAnsi="Times New Roman" w:eastAsia="Times New Roman" w:ascii="Times New Roman"/>
          <w:color w:val="525252"/>
          <w:spacing w:val="0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666666"/>
          <w:spacing w:val="0"/>
          <w:w w:val="123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525252"/>
          <w:spacing w:val="0"/>
          <w:w w:val="108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808080"/>
          <w:spacing w:val="0"/>
          <w:w w:val="74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80808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61"/>
          <w:sz w:val="14"/>
          <w:szCs w:val="14"/>
        </w:rPr>
        <w:t>(</w:t>
      </w:r>
      <w:r>
        <w:rPr>
          <w:rFonts w:cs="Times New Roman" w:hAnsi="Times New Roman" w:eastAsia="Times New Roman" w:ascii="Times New Roman"/>
          <w:color w:val="525252"/>
          <w:spacing w:val="0"/>
          <w:w w:val="9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525252"/>
          <w:spacing w:val="0"/>
          <w:w w:val="84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0"/>
          <w:w w:val="11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808080"/>
          <w:spacing w:val="0"/>
          <w:w w:val="7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25252"/>
          <w:spacing w:val="0"/>
          <w:w w:val="9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525252"/>
          <w:spacing w:val="0"/>
          <w:w w:val="96"/>
          <w:sz w:val="14"/>
          <w:szCs w:val="14"/>
        </w:rPr>
        <w:t>epr</w:t>
      </w:r>
      <w:r>
        <w:rPr>
          <w:rFonts w:cs="Times New Roman" w:hAnsi="Times New Roman" w:eastAsia="Times New Roman" w:ascii="Times New Roman"/>
          <w:color w:val="525252"/>
          <w:spacing w:val="0"/>
          <w:w w:val="108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666666"/>
          <w:spacing w:val="0"/>
          <w:w w:val="111"/>
          <w:sz w:val="14"/>
          <w:szCs w:val="14"/>
        </w:rPr>
        <w:t>se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86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98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525252"/>
          <w:spacing w:val="0"/>
          <w:w w:val="108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08080"/>
          <w:spacing w:val="0"/>
          <w:w w:val="61"/>
          <w:sz w:val="14"/>
          <w:szCs w:val="14"/>
        </w:rPr>
        <w:t>(</w:t>
      </w:r>
      <w:r>
        <w:rPr>
          <w:rFonts w:cs="Times New Roman" w:hAnsi="Times New Roman" w:eastAsia="Times New Roman" w:ascii="Times New Roman"/>
          <w:color w:val="525252"/>
          <w:spacing w:val="0"/>
          <w:w w:val="9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0"/>
          <w:w w:val="92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808080"/>
          <w:spacing w:val="0"/>
          <w:w w:val="71"/>
          <w:sz w:val="14"/>
          <w:szCs w:val="14"/>
        </w:rPr>
        <w:t>]</w:t>
      </w:r>
      <w:r>
        <w:rPr>
          <w:rFonts w:cs="Times New Roman" w:hAnsi="Times New Roman" w:eastAsia="Times New Roman" w:ascii="Times New Roman"/>
          <w:color w:val="525252"/>
          <w:spacing w:val="0"/>
          <w:w w:val="104"/>
          <w:sz w:val="14"/>
          <w:szCs w:val="14"/>
        </w:rPr>
        <w:t>Sec</w:t>
      </w:r>
      <w:r>
        <w:rPr>
          <w:rFonts w:cs="Times New Roman" w:hAnsi="Times New Roman" w:eastAsia="Times New Roman" w:ascii="Times New Roman"/>
          <w:color w:val="525252"/>
          <w:spacing w:val="0"/>
          <w:w w:val="88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102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525252"/>
          <w:spacing w:val="0"/>
          <w:w w:val="92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666666"/>
          <w:spacing w:val="0"/>
          <w:w w:val="89"/>
          <w:sz w:val="14"/>
          <w:szCs w:val="14"/>
        </w:rPr>
        <w:t>rio</w:t>
      </w:r>
      <w:r>
        <w:rPr>
          <w:rFonts w:cs="Times New Roman" w:hAnsi="Times New Roman" w:eastAsia="Times New Roman" w:ascii="Times New Roman"/>
          <w:color w:val="666666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51"/>
          <w:sz w:val="14"/>
          <w:szCs w:val="14"/>
        </w:rPr>
        <w:t>[</w:t>
      </w:r>
      <w:r>
        <w:rPr>
          <w:rFonts w:cs="Times New Roman" w:hAnsi="Times New Roman" w:eastAsia="Times New Roman" w:ascii="Times New Roman"/>
          <w:color w:val="666666"/>
          <w:spacing w:val="0"/>
          <w:w w:val="92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666666"/>
          <w:spacing w:val="0"/>
          <w:w w:val="94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25252"/>
          <w:spacing w:val="0"/>
          <w:w w:val="78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666666"/>
          <w:spacing w:val="0"/>
          <w:w w:val="82"/>
          <w:sz w:val="14"/>
          <w:szCs w:val="14"/>
        </w:rPr>
        <w:t>]C</w:t>
      </w:r>
      <w:r>
        <w:rPr>
          <w:rFonts w:cs="Times New Roman" w:hAnsi="Times New Roman" w:eastAsia="Times New Roman" w:ascii="Times New Roman"/>
          <w:color w:val="666666"/>
          <w:spacing w:val="0"/>
          <w:w w:val="88"/>
          <w:sz w:val="14"/>
          <w:szCs w:val="14"/>
        </w:rPr>
        <w:t>ol</w:t>
      </w:r>
      <w:r>
        <w:rPr>
          <w:rFonts w:cs="Times New Roman" w:hAnsi="Times New Roman" w:eastAsia="Times New Roman" w:ascii="Times New Roman"/>
          <w:color w:val="666666"/>
          <w:spacing w:val="0"/>
          <w:w w:val="6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525252"/>
          <w:spacing w:val="0"/>
          <w:w w:val="99"/>
          <w:sz w:val="14"/>
          <w:szCs w:val="14"/>
        </w:rPr>
        <w:t>nd</w:t>
      </w:r>
      <w:r>
        <w:rPr>
          <w:rFonts w:cs="Times New Roman" w:hAnsi="Times New Roman" w:eastAsia="Times New Roman" w:ascii="Times New Roman"/>
          <w:color w:val="3A3A3A"/>
          <w:spacing w:val="0"/>
          <w:w w:val="92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525252"/>
          <w:spacing w:val="0"/>
          <w:w w:val="96"/>
          <w:sz w:val="14"/>
          <w:szCs w:val="14"/>
        </w:rPr>
        <w:t>nt</w:t>
      </w:r>
      <w:r>
        <w:rPr>
          <w:rFonts w:cs="Times New Roman" w:hAnsi="Times New Roman" w:eastAsia="Times New Roman" w:ascii="Times New Roman"/>
          <w:color w:val="666666"/>
          <w:spacing w:val="0"/>
          <w:w w:val="108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6"/>
          <w:szCs w:val="16"/>
        </w:rPr>
        <w:jc w:val="center"/>
        <w:ind w:left="4712" w:right="4622"/>
      </w:pPr>
      <w:r>
        <w:rPr>
          <w:rFonts w:cs="Arial" w:hAnsi="Arial" w:eastAsia="Arial" w:ascii="Arial"/>
          <w:color w:val="525252"/>
          <w:w w:val="115"/>
          <w:sz w:val="16"/>
          <w:szCs w:val="16"/>
        </w:rPr>
        <w:t>i</w:t>
      </w:r>
      <w:r>
        <w:rPr>
          <w:rFonts w:cs="Arial" w:hAnsi="Arial" w:eastAsia="Arial" w:ascii="Arial"/>
          <w:color w:val="C0C0C0"/>
          <w:w w:val="173"/>
          <w:sz w:val="16"/>
          <w:szCs w:val="16"/>
        </w:rPr>
        <w:t>!</w:t>
      </w:r>
      <w:r>
        <w:rPr>
          <w:rFonts w:cs="Arial" w:hAnsi="Arial" w:eastAsia="Arial" w:ascii="Arial"/>
          <w:color w:val="525252"/>
          <w:w w:val="215"/>
          <w:sz w:val="16"/>
          <w:szCs w:val="16"/>
        </w:rPr>
        <w:t>l</w:t>
      </w:r>
      <w:r>
        <w:rPr>
          <w:rFonts w:cs="Arial" w:hAnsi="Arial" w:eastAsia="Arial" w:ascii="Arial"/>
          <w:color w:val="00000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before="19" w:lineRule="exact" w:line="140"/>
        <w:ind w:left="3971" w:right="4169"/>
      </w:pP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808080"/>
          <w:spacing w:val="0"/>
          <w:w w:val="100"/>
          <w:position w:val="-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4"/>
          <w:szCs w:val="14"/>
        </w:rPr>
        <w:t>ta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4"/>
          <w:szCs w:val="14"/>
        </w:rPr>
        <w:t>mi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4"/>
          <w:szCs w:val="14"/>
        </w:rPr>
        <w:t>ent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position w:val="-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3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4"/>
          <w:szCs w:val="14"/>
        </w:rPr>
        <w:t>de</w:t>
      </w:r>
      <w:r>
        <w:rPr>
          <w:rFonts w:cs="Times New Roman" w:hAnsi="Times New Roman" w:eastAsia="Times New Roman" w:ascii="Times New Roman"/>
          <w:color w:val="525252"/>
          <w:spacing w:val="5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position w:val="-1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525252"/>
          <w:spacing w:val="0"/>
          <w:w w:val="86"/>
          <w:position w:val="-1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525252"/>
          <w:spacing w:val="0"/>
          <w:w w:val="84"/>
          <w:position w:val="-1"/>
          <w:sz w:val="15"/>
          <w:szCs w:val="15"/>
        </w:rPr>
        <w:t>ame</w:t>
      </w:r>
      <w:r>
        <w:rPr>
          <w:rFonts w:cs="Times New Roman" w:hAnsi="Times New Roman" w:eastAsia="Times New Roman" w:ascii="Times New Roman"/>
          <w:color w:val="666666"/>
          <w:spacing w:val="0"/>
          <w:w w:val="105"/>
          <w:position w:val="-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spacing w:lineRule="exact" w:line="180"/>
        <w:ind w:left="2489" w:right="2686"/>
      </w:pP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tami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ent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-2"/>
          <w:w w:val="100"/>
          <w:sz w:val="14"/>
          <w:szCs w:val="14"/>
        </w:rPr>
        <w:t> </w:t>
      </w:r>
      <w:r>
        <w:rPr>
          <w:rFonts w:cs="Arial" w:hAnsi="Arial" w:eastAsia="Arial" w:ascii="Arial"/>
          <w:color w:val="666666"/>
          <w:spacing w:val="0"/>
          <w:w w:val="82"/>
          <w:sz w:val="15"/>
          <w:szCs w:val="15"/>
        </w:rPr>
        <w:t>de</w:t>
      </w:r>
      <w:r>
        <w:rPr>
          <w:rFonts w:cs="Arial" w:hAnsi="Arial" w:eastAsia="Arial" w:ascii="Arial"/>
          <w:color w:val="666666"/>
          <w:spacing w:val="4"/>
          <w:w w:val="8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3A3A3A"/>
          <w:spacing w:val="0"/>
          <w:w w:val="100"/>
          <w:sz w:val="14"/>
          <w:szCs w:val="14"/>
        </w:rPr>
        <w:t>an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es</w:t>
      </w:r>
      <w:r>
        <w:rPr>
          <w:rFonts w:cs="Times New Roman" w:hAnsi="Times New Roman" w:eastAsia="Times New Roman" w:ascii="Times New Roman"/>
          <w:color w:val="666666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82"/>
          <w:sz w:val="14"/>
          <w:szCs w:val="14"/>
        </w:rPr>
        <w:t>-</w:t>
      </w:r>
      <w:r>
        <w:rPr>
          <w:rFonts w:cs="Times New Roman" w:hAnsi="Times New Roman" w:eastAsia="Times New Roman" w:ascii="Times New Roman"/>
          <w:color w:val="666666"/>
          <w:spacing w:val="14"/>
          <w:w w:val="82"/>
          <w:sz w:val="14"/>
          <w:szCs w:val="14"/>
        </w:rPr>
        <w:t> </w:t>
      </w:r>
      <w:r>
        <w:rPr>
          <w:rFonts w:cs="Arial" w:hAnsi="Arial" w:eastAsia="Arial" w:ascii="Arial"/>
          <w:color w:val="666666"/>
          <w:spacing w:val="0"/>
          <w:w w:val="90"/>
          <w:sz w:val="20"/>
          <w:szCs w:val="20"/>
        </w:rPr>
        <w:t>c</w:t>
      </w:r>
      <w:r>
        <w:rPr>
          <w:rFonts w:cs="Arial" w:hAnsi="Arial" w:eastAsia="Arial" w:ascii="Arial"/>
          <w:color w:val="525252"/>
          <w:spacing w:val="0"/>
          <w:w w:val="52"/>
          <w:sz w:val="20"/>
          <w:szCs w:val="20"/>
        </w:rPr>
        <w:t>:.</w:t>
      </w:r>
      <w:r>
        <w:rPr>
          <w:rFonts w:cs="Arial" w:hAnsi="Arial" w:eastAsia="Arial" w:ascii="Arial"/>
          <w:color w:val="525252"/>
          <w:spacing w:val="9"/>
          <w:w w:val="52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525252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em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si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525252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93"/>
          <w:sz w:val="14"/>
          <w:szCs w:val="14"/>
        </w:rPr>
        <w:t>So</w:t>
      </w:r>
      <w:r>
        <w:rPr>
          <w:rFonts w:cs="Times New Roman" w:hAnsi="Times New Roman" w:eastAsia="Times New Roman" w:ascii="Times New Roman"/>
          <w:color w:val="525252"/>
          <w:spacing w:val="0"/>
          <w:w w:val="99"/>
          <w:sz w:val="14"/>
          <w:szCs w:val="14"/>
        </w:rPr>
        <w:t>brin</w:t>
      </w:r>
      <w:r>
        <w:rPr>
          <w:rFonts w:cs="Times New Roman" w:hAnsi="Times New Roman" w:eastAsia="Times New Roman" w:ascii="Times New Roman"/>
          <w:color w:val="666666"/>
          <w:spacing w:val="0"/>
          <w:w w:val="10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666666"/>
          <w:spacing w:val="0"/>
          <w:w w:val="158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666666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525252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808080"/>
          <w:spacing w:val="0"/>
          <w:w w:val="71"/>
          <w:sz w:val="14"/>
          <w:szCs w:val="14"/>
        </w:rPr>
        <w:t>-</w:t>
      </w:r>
      <w:r>
        <w:rPr>
          <w:rFonts w:cs="Times New Roman" w:hAnsi="Times New Roman" w:eastAsia="Times New Roman" w:ascii="Times New Roman"/>
          <w:color w:val="808080"/>
          <w:spacing w:val="23"/>
          <w:w w:val="7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9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8</w:t>
      </w:r>
      <w:r>
        <w:rPr>
          <w:rFonts w:cs="Times New Roman" w:hAnsi="Times New Roman" w:eastAsia="Times New Roman" w:ascii="Times New Roman"/>
          <w:color w:val="808080"/>
          <w:spacing w:val="0"/>
          <w:w w:val="100"/>
          <w:sz w:val="14"/>
          <w:szCs w:val="14"/>
        </w:rPr>
        <w:t>5</w:t>
      </w:r>
      <w:r>
        <w:rPr>
          <w:rFonts w:cs="Times New Roman" w:hAnsi="Times New Roman" w:eastAsia="Times New Roman" w:ascii="Times New Roman"/>
          <w:color w:val="80808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40</w:t>
      </w:r>
      <w:r>
        <w:rPr>
          <w:rFonts w:cs="Times New Roman" w:hAnsi="Times New Roman" w:eastAsia="Times New Roman" w:ascii="Times New Roman"/>
          <w:color w:val="666666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85"/>
          <w:sz w:val="14"/>
          <w:szCs w:val="14"/>
        </w:rPr>
        <w:t>0</w:t>
      </w:r>
      <w:r>
        <w:rPr>
          <w:rFonts w:cs="Times New Roman" w:hAnsi="Times New Roman" w:eastAsia="Times New Roman" w:ascii="Times New Roman"/>
          <w:color w:val="666666"/>
          <w:spacing w:val="0"/>
          <w:w w:val="85"/>
          <w:sz w:val="14"/>
          <w:szCs w:val="14"/>
        </w:rPr>
        <w:t>1</w:t>
      </w:r>
      <w:r>
        <w:rPr>
          <w:rFonts w:cs="Times New Roman" w:hAnsi="Times New Roman" w:eastAsia="Times New Roman" w:ascii="Times New Roman"/>
          <w:color w:val="666666"/>
          <w:spacing w:val="27"/>
          <w:w w:val="85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14"/>
          <w:szCs w:val="14"/>
        </w:rPr>
        <w:t>02</w:t>
      </w:r>
      <w:r>
        <w:rPr>
          <w:rFonts w:cs="Times New Roman" w:hAnsi="Times New Roman" w:eastAsia="Times New Roman" w:ascii="Times New Roman"/>
          <w:color w:val="666666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82"/>
          <w:sz w:val="14"/>
          <w:szCs w:val="14"/>
        </w:rPr>
        <w:t>-</w:t>
      </w:r>
      <w:r>
        <w:rPr>
          <w:rFonts w:cs="Times New Roman" w:hAnsi="Times New Roman" w:eastAsia="Times New Roman" w:ascii="Times New Roman"/>
          <w:color w:val="666666"/>
          <w:spacing w:val="14"/>
          <w:w w:val="82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25252"/>
          <w:spacing w:val="0"/>
          <w:w w:val="95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525252"/>
          <w:spacing w:val="0"/>
          <w:w w:val="100"/>
          <w:sz w:val="14"/>
          <w:szCs w:val="14"/>
        </w:rPr>
        <w:t>lanes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sectPr>
      <w:type w:val="continuous"/>
      <w:pgSz w:w="11960" w:h="16860"/>
      <w:pgMar w:top="1320" w:bottom="280" w:left="1040" w:right="13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