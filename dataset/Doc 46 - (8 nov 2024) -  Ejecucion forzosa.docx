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  <Override PartName="/word/footer2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77"/>
        <w:ind w:left="102" w:right="114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CHEZ,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EJAL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EGADO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2C,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loriu,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8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ompet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7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6.000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hiringuito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3.000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1.500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evi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cumpl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completo.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totalidad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iempo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0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mú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continúo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omisión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uye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también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incumpl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88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Incu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vio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refl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sumada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tampo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rigor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6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punidad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igu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ELLO,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LICITO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ENT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01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cumpl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onóm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15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stancia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tallando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301" w:hanging="360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rsistir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182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5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60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Haci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394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Fiscalía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lqu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VERT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61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días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ré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ley.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81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loriu,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22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4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6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</w:p>
          <w:p>
            <w:pPr>
              <w:rPr>
                <w:sz w:val="18"/>
                <w:szCs w:val="18"/>
              </w:rPr>
              <w:jc w:val="left"/>
              <w:spacing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general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SACE180A70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08/11/2024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22:26:27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3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FECHA,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REGISTRO(general/negociado)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9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08/11/2024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22:26:27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nº13210/13214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EXTRACTO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(Contenido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escrito)</w:t>
      </w:r>
    </w:p>
    <w:p>
      <w:pPr>
        <w:rPr>
          <w:rFonts w:cs="Arial" w:hAnsi="Arial" w:eastAsia="Arial" w:ascii="Arial"/>
          <w:sz w:val="22"/>
          <w:szCs w:val="22"/>
        </w:rPr>
        <w:jc w:val="both"/>
        <w:spacing w:before="47" w:lineRule="auto" w:line="262"/>
        <w:ind w:left="120" w:right="173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ejecución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forzosa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impuesta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expediente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RES/2020/235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mediante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vía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apremio,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asegurar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cobro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totalidad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económica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impuesta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Julio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Bobes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Bascarán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Carlos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Mallada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Prieto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ruido,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parcial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acreditado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abono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completo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multa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3.000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euros.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262"/>
        <w:ind w:left="120" w:right="687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Exijo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entrega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acredite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activación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procedimiento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apremio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comprobantes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certifiquen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cumplimiento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obligaciones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económicas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sancionados.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262"/>
        <w:ind w:left="120" w:right="148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este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escrito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informe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sobre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ejecución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sean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remitidos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Consejo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Buen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Gobierno,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Consejería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Hacienda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Principado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Asturias,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Fiscalía,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supervisión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determinación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posibles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responsabilidades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administrativas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legales.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82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INTERESADOS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1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[PRINCIPAL]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9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DOCUMENTACIÓN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APORTADA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1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1731101118817690.pdf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2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debidamente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cumplimentada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según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artículo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66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39/2015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9"/>
        <w:ind w:left="1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OBSERVACIONES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9" w:lineRule="auto" w:line="262"/>
        <w:ind w:left="120" w:right="62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parcial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falta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justificación: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expediente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evidencia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inicial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6.000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euros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reducida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arbitrariamente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3.000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euros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base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normativa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clara,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infractores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hayan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reconocido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responsabilidad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abonado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totalidad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importe&amp;#8203;&amp;#8203;.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262"/>
        <w:ind w:left="120" w:right="271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Inacción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administrativa: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pesar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reiteradas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obtener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comprobantes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Ayuntamiento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incumplido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obligación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facilitar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solicitada.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tenido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recurrir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Consejo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Transparencia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garantizar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acceso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dicha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información,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obtener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aún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respuesta&amp;#8203;.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262"/>
        <w:ind w:left="120" w:right="12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Reincidencia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incumplimientos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previos: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Además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2020,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existe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una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infracción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similar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2015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contra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Marítimo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Celorio,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cual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nunca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ejecutada.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Este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incumplimiento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sanciones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afecta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credibilidad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administración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local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aplicación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normativa&amp;#8203;.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100" w:header="0" w:top="460" w:bottom="0" w:left="600" w:right="540"/>
          <w:footerReference w:type="default" r:id="rId5"/>
          <w:pgSz w:w="11900" w:h="1684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4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80" w:right="271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80"/>
      </w:pPr>
      <w:r>
        <w:rPr>
          <w:rFonts w:cs="Arial" w:hAnsi="Arial" w:eastAsia="Arial" w:ascii="Arial"/>
          <w:color w:val="0000ED"/>
          <w:sz w:val="12"/>
          <w:szCs w:val="12"/>
        </w:rPr>
      </w:r>
      <w:hyperlink r:id="rId7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/>
      </w:pPr>
      <w:r>
        <w:pict>
          <v:group style="position:absolute;margin-left:35.5pt;margin-top:772.5pt;width:522pt;height:41pt;mso-position-horizontal-relative:page;mso-position-vertical-relative:page;z-index:-725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8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3M1719012N3J5C3K0N3L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1320" w:bottom="280" w:left="600" w:right="540"/>
          <w:cols w:num="3" w:equalWidth="off">
            <w:col w:w="6767" w:space="1393"/>
            <w:col w:w="499" w:space="390"/>
            <w:col w:w="171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9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</w:p>
          <w:p>
            <w:pPr>
              <w:rPr>
                <w:sz w:val="18"/>
                <w:szCs w:val="18"/>
              </w:rPr>
              <w:jc w:val="left"/>
              <w:spacing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general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SACE180A70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08/11/2024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22:26:27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3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120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08/11/2024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6" w:lineRule="exact" w:line="240"/>
        <w:sectPr>
          <w:pgMar w:header="0" w:footer="100" w:top="460" w:bottom="0" w:left="600" w:right="640"/>
          <w:pgSz w:w="11900" w:h="16840"/>
        </w:sectPr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4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80" w:right="271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80"/>
      </w:pPr>
      <w:r>
        <w:rPr>
          <w:rFonts w:cs="Arial" w:hAnsi="Arial" w:eastAsia="Arial" w:ascii="Arial"/>
          <w:color w:val="0000ED"/>
          <w:sz w:val="12"/>
          <w:szCs w:val="12"/>
        </w:rPr>
      </w:r>
      <w:hyperlink r:id="rId10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/>
      </w:pPr>
      <w:r>
        <w:pict>
          <v:group style="position:absolute;margin-left:35.5pt;margin-top:772.5pt;width:522pt;height:41pt;mso-position-horizontal-relative:page;mso-position-vertical-relative:page;z-index:-723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11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3M1719012N3J5C3K0N3L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1320" w:bottom="280" w:left="600" w:right="640"/>
          <w:cols w:num="3" w:equalWidth="off">
            <w:col w:w="6767" w:space="1393"/>
            <w:col w:w="499" w:space="390"/>
            <w:col w:w="161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</w:p>
    <w:p>
      <w:pPr>
        <w:rPr>
          <w:rFonts w:cs="Arial" w:hAnsi="Arial" w:eastAsia="Arial" w:ascii="Arial"/>
          <w:sz w:val="32"/>
          <w:szCs w:val="32"/>
        </w:rPr>
        <w:jc w:val="left"/>
        <w:spacing w:before="64" w:lineRule="exact" w:line="360"/>
        <w:ind w:left="3525"/>
      </w:pPr>
      <w:r>
        <w:pict>
          <v:group style="position:absolute;margin-left:385.011pt;margin-top:50.5638pt;width:1.0001pt;height:50.2pt;mso-position-horizontal-relative:page;mso-position-vertical-relative:paragraph;z-index:-722" coordorigin="7700,1011" coordsize="20,1004">
            <v:shape style="position:absolute;left:7710;top:1021;width:0;height:492" coordorigin="7710,1021" coordsize="0,492" path="m7710,1021l7710,1021,7710,1513e" filled="f" stroked="t" strokeweight="1pt" strokecolor="#BFBFBF">
              <v:path arrowok="t"/>
            </v:shape>
            <v:shape style="position:absolute;left:7710;top:1513;width:0;height:492" coordorigin="7710,1513" coordsize="0,492" path="m7710,1513l7710,1513,7710,2005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3.593pt;margin-top:119.164pt;width:1.0001pt;height:74.8pt;mso-position-horizontal-relative:page;mso-position-vertical-relative:paragraph;z-index:-721" coordorigin="4072,2383" coordsize="20,1496">
            <v:shape style="position:absolute;left:4082;top:2393;width:0;height:492" coordorigin="4082,2393" coordsize="0,492" path="m4082,2393l4082,2393,4082,2885e" filled="f" stroked="t" strokeweight="1pt" strokecolor="#BFBFBF">
              <v:path arrowok="t"/>
            </v:shape>
            <v:shape style="position:absolute;left:4082;top:2885;width:0;height:492" coordorigin="4082,2885" coordsize="0,492" path="m4082,2885l4082,2885,4082,3377e" filled="f" stroked="t" strokeweight="1pt" strokecolor="#BFBFBF">
              <v:path arrowok="t"/>
            </v:shape>
            <v:shape style="position:absolute;left:4082;top:3377;width:0;height:492" coordorigin="4082,3377" coordsize="0,492" path="m4082,3377l4082,3377,4082,3869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4.093pt;margin-top:212.864pt;width:9.99996e-005pt;height:24.6pt;mso-position-horizontal-relative:page;mso-position-vertical-relative:paragraph;z-index:-720" coordorigin="4082,4257" coordsize="0,492">
            <v:shape style="position:absolute;left:4082;top:4257;width:0;height:492" coordorigin="4082,4257" coordsize="0,492" path="m4082,4257l4082,4257,4082,4749e" filled="f" stroked="t" strokeweight="1pt" strokecolor="#BFBFBF">
              <v:path arrowok="t"/>
            </v:shape>
            <w10:wrap type="none"/>
          </v:group>
        </w:pict>
      </w:r>
      <w:r>
        <w:pict>
          <v:shape type="#_x0000_t202" style="position:absolute;margin-left:22.177pt;margin-top:58.046pt;width:545.25pt;height:241.4pt;mso-position-horizontal-relative:page;mso-position-vertical-relative:page;z-index:-717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gridSpan w:val="6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  <w:shd w:val="clear" w:color="auto" w:fill="DBDBDB"/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1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Datos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persona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solicitante</w:t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ipo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Persona</w:t>
                        </w:r>
                      </w:p>
                    </w:tc>
                    <w:tc>
                      <w:tcPr>
                        <w:tcW w:w="7257" w:type="dxa"/>
                        <w:gridSpan w:val="4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ipo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Documento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Identificación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Documento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Identificación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5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NIF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 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38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09391472C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FÍSICA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7257" w:type="dxa"/>
                        <w:gridSpan w:val="4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Nombre</w:t>
                        </w:r>
                      </w:p>
                    </w:tc>
                    <w:tc>
                      <w:tcPr>
                        <w:tcW w:w="5442" w:type="dxa"/>
                        <w:gridSpan w:val="3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Primer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Apellido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18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Segundo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Apellido</w:t>
                        </w:r>
                      </w:p>
                    </w:tc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nil" w:sz="6" w:space="0" w:color="auto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307" w:hRule="exact"/>
                    </w:trPr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RAUL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5442" w:type="dxa"/>
                        <w:gridSpan w:val="3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GUTIERREZ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36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SALGADO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vMerge w:val=""/>
                        <w:tcBorders>
                          <w:left w:val="nil" w:sz="6" w:space="0" w:color="auto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gridSpan w:val="6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4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DIRECCIÓN</w:t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5442" w:type="dxa"/>
                        <w:gridSpan w:val="3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País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28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Provincia</w:t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186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Municipio</w:t>
                        </w:r>
                      </w:p>
                    </w:tc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nil" w:sz="6" w:space="0" w:color="auto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5442" w:type="dxa"/>
                        <w:gridSpan w:val="3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(108)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-15"/>
                            <w:w w:val="100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AÑA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                                      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(33)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ASTURIAS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8" w:space="0" w:color="BFBFBF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1864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(5000)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OVIEDO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vMerge w:val=""/>
                        <w:tcBorders>
                          <w:left w:val="nil" w:sz="6" w:space="0" w:color="auto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5442" w:type="dxa"/>
                        <w:gridSpan w:val="3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Población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          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Código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Postal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right"/>
                          <w:spacing w:before="5"/>
                          <w:ind w:right="1198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33005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ipo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Vía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Vía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nil" w:sz="6" w:space="0" w:color="auto"/>
                          <w:bottom w:val="nil" w:sz="6" w:space="0" w:color="auto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5442" w:type="dxa"/>
                        <w:gridSpan w:val="3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(CALLE)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CALLE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(3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-11"/>
                            <w:w w:val="100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19)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MARQUES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TEVERGA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Número</w:t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Escalera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         </w:t>
                        </w:r>
                        <w:r>
                          <w:rPr>
                            <w:rFonts w:cs="Arial" w:hAnsi="Arial" w:eastAsia="Arial" w:ascii="Arial"/>
                            <w:spacing w:val="39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Piso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5"/>
                          <w:ind w:left="1854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(P06)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Planta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Puerta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Bloque</w:t>
                        </w:r>
                      </w:p>
                    </w:tc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Kilómetro</w:t>
                        </w:r>
                      </w:p>
                    </w:tc>
                  </w:tr>
                  <w:tr>
                    <w:trPr>
                      <w:trHeight w:val="307" w:hRule="exact"/>
                    </w:trPr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1814" w:type="dxa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gridSpan w:val="6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4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MEDIOS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CON</w:t>
                        </w:r>
                        <w:r>
                          <w:rPr>
                            <w:rFonts w:cs="Arial" w:hAnsi="Arial" w:eastAsia="Arial" w:ascii="Arial"/>
                            <w:spacing w:val="-18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AC</w:t>
                        </w:r>
                        <w:r>
                          <w:rPr>
                            <w:rFonts w:cs="Arial" w:hAnsi="Arial" w:eastAsia="Arial" w:ascii="Arial"/>
                            <w:spacing w:val="-4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1814" w:type="dxa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18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eléfono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Fijo</w:t>
                        </w:r>
                      </w:p>
                    </w:tc>
                    <w:tc>
                      <w:tcPr>
                        <w:tcW w:w="3628" w:type="dxa"/>
                        <w:gridSpan w:val="2"/>
                        <w:tcBorders>
                          <w:top w:val="single" w:sz="8" w:space="0" w:color="BFBFBF"/>
                          <w:left w:val="single" w:sz="8" w:space="0" w:color="BFBFBF"/>
                          <w:bottom w:val="nil" w:sz="6" w:space="0" w:color="auto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-18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eléfono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Móvil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               </w:t>
                        </w:r>
                        <w:r>
                          <w:rPr>
                            <w:rFonts w:cs="Arial" w:hAnsi="Arial" w:eastAsia="Arial" w:ascii="Arial"/>
                            <w:spacing w:val="38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Fax</w:t>
                        </w:r>
                      </w:p>
                    </w:tc>
                    <w:tc>
                      <w:tcPr>
                        <w:tcW w:w="5443" w:type="dxa"/>
                        <w:gridSpan w:val="3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Correo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Electrónico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5"/>
                          <w:ind w:left="40"/>
                        </w:pPr>
                        <w:hyperlink r:id="rId13">
                          <w:r>
                            <w:rPr>
                              <w:rFonts w:cs="Arial" w:hAnsi="Arial" w:eastAsia="Arial" w:ascii="Arial"/>
                              <w:b/>
                              <w:spacing w:val="0"/>
                              <w:w w:val="100"/>
                              <w:sz w:val="20"/>
                              <w:szCs w:val="20"/>
                            </w:rPr>
                            <w:t>salgadoarchitect@gmail.com</w:t>
                          </w:r>
                          <w:r>
                            <w:rPr>
                              <w:rFonts w:cs="Arial" w:hAnsi="Arial" w:eastAsia="Arial" w:ascii="Arial"/>
                              <w:spacing w:val="0"/>
                              <w:w w:val="100"/>
                              <w:sz w:val="20"/>
                              <w:szCs w:val="20"/>
                            </w:rPr>
                          </w:r>
                        </w:hyperlink>
                      </w:p>
                    </w:tc>
                  </w:tr>
                  <w:tr>
                    <w:trPr>
                      <w:trHeight w:val="267" w:hRule="exact"/>
                    </w:trPr>
                    <w:tc>
                      <w:tcPr>
                        <w:tcW w:w="1814" w:type="dxa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  <w:tc>
                      <w:tcPr>
                        <w:tcW w:w="3628" w:type="dxa"/>
                        <w:gridSpan w:val="2"/>
                        <w:tcBorders>
                          <w:top w:val="nil" w:sz="6" w:space="0" w:color="auto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exact" w:line="22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620070182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5443" w:type="dxa"/>
                        <w:gridSpan w:val="3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10885" w:type="dxa"/>
                        <w:gridSpan w:val="6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Deseo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recibir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notificaciones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relacionadas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este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expediente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través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de: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5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Correo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electrónico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10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Mi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Buzón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-4"/>
                            <w:w w:val="100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37" w:hRule="exact"/>
                    </w:trPr>
                    <w:tc>
                      <w:tcPr>
                        <w:tcW w:w="10885" w:type="dxa"/>
                        <w:gridSpan w:val="6"/>
                        <w:vMerge w:val=""/>
                        <w:tcBorders>
                          <w:left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885" w:type="dxa"/>
                        <w:gridSpan w:val="6"/>
                        <w:vMerge w:val=""/>
                        <w:tcBorders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/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INS</w:t>
      </w:r>
      <w:r>
        <w:rPr>
          <w:rFonts w:cs="Arial" w:hAnsi="Arial" w:eastAsia="Arial" w:ascii="Arial"/>
          <w:b/>
          <w:spacing w:val="-24"/>
          <w:w w:val="100"/>
          <w:position w:val="-1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ANCIA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DE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SOLICITUD</w:t>
      </w:r>
      <w:r>
        <w:rPr>
          <w:rFonts w:cs="Arial" w:hAnsi="Arial" w:eastAsia="Arial" w:ascii="Arial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00" w:hRule="exact"/>
        </w:trPr>
        <w:tc>
          <w:tcPr>
            <w:tcW w:w="1088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Objeto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instancia</w:t>
            </w:r>
          </w:p>
        </w:tc>
      </w:tr>
      <w:tr>
        <w:trPr>
          <w:trHeight w:val="1980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both"/>
              <w:spacing w:before="24" w:lineRule="auto" w:line="250"/>
              <w:ind w:left="40" w:right="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Solicito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ejecución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forzosa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sanción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impuesta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expediente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RES/2020/235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mediante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vía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apremio,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asegurar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cobro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totalidad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sanción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económica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impuesta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D.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Julio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Bobes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Bascarán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D.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Carlos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Mallada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Prieto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por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infracciones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ruido,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ya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consta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un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pago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parcial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ha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acreditado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abono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completo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multa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3.000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euros.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Exijo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entrega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documentación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acredite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activación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procedimiento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apremio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comprobantes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pago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certifiquen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cumplimiento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obligaciones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económicas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los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sancionados.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Solicito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este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escrito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un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informe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sobre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ejecución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sanción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sean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remitidos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Consejo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ransparencia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Buen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Gobierno,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Consejería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Hacienda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Principado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Asturias,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Fiscalía,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supervisión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determinación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posibles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responsabilidades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administrativas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legales.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00" w:hRule="exact"/>
        </w:trPr>
        <w:tc>
          <w:tcPr>
            <w:tcW w:w="10885" w:type="dxa"/>
            <w:tcBorders>
              <w:top w:val="single" w:sz="8" w:space="0" w:color="BFBFBF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2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Detalles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adicionales</w:t>
            </w:r>
          </w:p>
        </w:tc>
      </w:tr>
      <w:tr>
        <w:trPr>
          <w:trHeight w:val="2220" w:hRule="exact"/>
        </w:trPr>
        <w:tc>
          <w:tcPr>
            <w:tcW w:w="108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both"/>
              <w:spacing w:before="24" w:lineRule="auto" w:line="250"/>
              <w:ind w:left="40" w:right="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Pago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parcial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falta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justificación: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expediente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evidencia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inicial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6.000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euros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fue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reducida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arbitrariamente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3.000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euros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sin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base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normativa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clara,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sin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los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infractores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hayan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reconocido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responsabilidad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abonado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totalidad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importe&amp;#8203;&amp;#8203;.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Inacción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administrativa: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pesar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reiteradas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solicitudes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obtener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comprobantes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pago,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yuntamiento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ha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incumplido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su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obligación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transparencia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facilitar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documentación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solicitada.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He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tenido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recurrir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al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Consejo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ransparencia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para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garantizar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acceso</w:t>
            </w:r>
            <w:r>
              <w:rPr>
                <w:rFonts w:cs="Arial" w:hAnsi="Arial" w:eastAsia="Arial" w:ascii="Arial"/>
                <w:b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dicha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información,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sin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obtener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aún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respuesta&amp;#8203;.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Reincidencia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incumplimientos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previos: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Además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2020,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existe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una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infracción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similar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2015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contra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Club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Marítimo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Celorio,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cual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nunca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fue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ejecutada.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incumplimiento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sanciones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afecta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credibilidad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administración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local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aplicación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normativa&amp;#8203;.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10" w:lineRule="exact" w:line="180"/>
      </w:pPr>
      <w:r>
        <w:rPr>
          <w:sz w:val="19"/>
          <w:szCs w:val="19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Documentacion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aportada</w:t>
            </w:r>
          </w:p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83" w:right="1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(3)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OPCIONAL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solicitud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173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10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18817690.pdf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</w:tbl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64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FECHA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FIRMA</w:t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8"/>
        <w:ind w:left="164"/>
      </w:pPr>
      <w:r>
        <w:pict>
          <v:group style="position:absolute;margin-left:22.1769pt;margin-top:-15.8682pt;width:545.251pt;height:43.0002pt;mso-position-horizontal-relative:page;mso-position-vertical-relative:paragraph;z-index:-719" coordorigin="444,-317" coordsize="10905,860">
            <v:shape style="position:absolute;left:464;top:-297;width:10865;height:328" coordorigin="464,-297" coordsize="10865,328" path="m464,-297l11329,-297,11329,31,464,31,464,-297xe" filled="t" fillcolor="#DBDBDB" stroked="f">
              <v:path arrowok="t"/>
              <v:fill/>
            </v:shape>
            <v:shape style="position:absolute;left:454;top:-307;width:10885;height:0" coordorigin="454,-307" coordsize="10885,0" path="m11339,-307l454,-307e" filled="f" stroked="t" strokeweight="1pt" strokecolor="#BFBFBF">
              <v:path arrowok="t"/>
            </v:shape>
            <v:shape style="position:absolute;left:11339;top:-307;width:0;height:348" coordorigin="11339,-307" coordsize="0,348" path="m11339,-307l11339,41e" filled="f" stroked="t" strokeweight="1pt" strokecolor="#BFBFBF">
              <v:path arrowok="t"/>
            </v:shape>
            <v:shape style="position:absolute;left:454;top:41;width:10885;height:0" coordorigin="454,41" coordsize="10885,0" path="m11339,41l454,41,11339,41e" filled="f" stroked="t" strokeweight="1pt" strokecolor="#BFBFBF">
              <v:path arrowok="t"/>
            </v:shape>
            <v:shape style="position:absolute;left:454;top:-307;width:0;height:348" coordorigin="454,-307" coordsize="0,348" path="m454,-307l454,-307,454,41e" filled="f" stroked="t" strokeweight="1pt" strokecolor="#BFBFBF">
              <v:path arrowok="t"/>
            </v:shape>
            <v:shape style="position:absolute;left:454;top:41;width:10885;height:0" coordorigin="454,41" coordsize="10885,0" path="m11339,41l454,41,454,41e" filled="f" stroked="t" strokeweight="1pt" strokecolor="#BFBFBF">
              <v:path arrowok="t"/>
            </v:shape>
            <v:shape style="position:absolute;left:11339;top:41;width:0;height:492" coordorigin="11339,41" coordsize="0,492" path="m11339,41l11339,533e" filled="f" stroked="t" strokeweight="1pt" strokecolor="#BFBFBF">
              <v:path arrowok="t"/>
            </v:shape>
            <v:shape style="position:absolute;left:454;top:533;width:10885;height:0" coordorigin="454,533" coordsize="10885,0" path="m11339,533l454,533e" filled="f" stroked="t" strokeweight="1pt" strokecolor="#BFBFBF">
              <v:path arrowok="t"/>
            </v:shape>
            <v:shape style="position:absolute;left:454;top:41;width:0;height:492" coordorigin="454,41" coordsize="0,492" path="m454,533l454,41,454,533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Solicitud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firmada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digitalmente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en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fecha: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5" w:lineRule="exact" w:line="220"/>
        <w:ind w:left="164"/>
      </w:pP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08/</w:t>
      </w:r>
      <w:r>
        <w:rPr>
          <w:rFonts w:cs="Arial" w:hAnsi="Arial" w:eastAsia="Arial" w:ascii="Arial"/>
          <w:b/>
          <w:spacing w:val="-11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1/2024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22:26:26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64"/>
      </w:pPr>
      <w:r>
        <w:pict>
          <v:group style="position:absolute;margin-left:22.1769pt;margin-top:-0.602237pt;width:545.251pt;height:45.4002pt;mso-position-horizontal-relative:page;mso-position-vertical-relative:paragraph;z-index:-718" coordorigin="444,-12" coordsize="10905,908">
            <v:shape style="position:absolute;left:464;top:8;width:10865;height:328" coordorigin="464,8" coordsize="10865,328" path="m464,8l11329,8,11329,336,464,336,464,8xe" filled="t" fillcolor="#DBDBDB" stroked="f">
              <v:path arrowok="t"/>
              <v:fill/>
            </v:shape>
            <v:shape style="position:absolute;left:454;top:-2;width:10885;height:0" coordorigin="454,-2" coordsize="10885,0" path="m11339,-2l454,-2e" filled="f" stroked="t" strokeweight="1pt" strokecolor="#BFBFBF">
              <v:path arrowok="t"/>
            </v:shape>
            <v:shape style="position:absolute;left:11339;top:-2;width:0;height:348" coordorigin="11339,-2" coordsize="0,348" path="m11339,-2l11339,346e" filled="f" stroked="t" strokeweight="1pt" strokecolor="#BFBFBF">
              <v:path arrowok="t"/>
            </v:shape>
            <v:shape style="position:absolute;left:454;top:346;width:10885;height:0" coordorigin="454,346" coordsize="10885,0" path="m11339,346l454,346,11339,346e" filled="f" stroked="t" strokeweight="1pt" strokecolor="#BFBFBF">
              <v:path arrowok="t"/>
            </v:shape>
            <v:shape style="position:absolute;left:454;top:-2;width:0;height:348" coordorigin="454,-2" coordsize="0,348" path="m454,-2l454,-2,454,346e" filled="f" stroked="t" strokeweight="1pt" strokecolor="#BFBFBF">
              <v:path arrowok="t"/>
            </v:shape>
            <v:shape style="position:absolute;left:454;top:346;width:10885;height:0" coordorigin="454,346" coordsize="10885,0" path="m11339,346l454,346,454,346e" filled="f" stroked="t" strokeweight="1pt" strokecolor="#BFBFBF">
              <v:path arrowok="t"/>
            </v:shape>
            <v:shape style="position:absolute;left:11339;top:346;width:0;height:540" coordorigin="11339,346" coordsize="0,540" path="m11339,346l11339,886e" filled="f" stroked="t" strokeweight="1pt" strokecolor="#BFBFBF">
              <v:path arrowok="t"/>
            </v:shape>
            <v:shape style="position:absolute;left:454;top:886;width:10885;height:0" coordorigin="454,886" coordsize="10885,0" path="m11339,886l454,886e" filled="f" stroked="t" strokeweight="1pt" strokecolor="#BFBFBF">
              <v:path arrowok="t"/>
            </v:shape>
            <v:shape style="position:absolute;left:454;top:346;width:0;height:540" coordorigin="454,346" coordsize="0,540" path="m454,886l454,346,454,886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ADVE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TENCIAS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5" w:lineRule="auto" w:line="250"/>
        <w:ind w:left="164" w:right="1092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Este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justificante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deberá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ser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presentado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obtener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cualquier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sobre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escrito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hace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referencia.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sectPr>
      <w:pgMar w:footer="0" w:header="0" w:top="460" w:bottom="280" w:left="340" w:right="460"/>
      <w:footerReference w:type="default" r:id="rId12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36pt;margin-top:816.5pt;width:521pt;height:0pt;mso-position-horizontal-relative:page;mso-position-vertical-relative:page;z-index:-726" coordorigin="720,16330" coordsize="10420,0">
          <v:shape style="position:absolute;left:720;top:16330;width:10420;height:0" coordorigin="720,16330" coordsize="10420,0" path="m720,16330l11140,16330e" filled="f" stroked="t" strokeweight="1pt" strokecolor="#000000">
            <v:path arrowok="t"/>
          </v:shape>
          <w10:wrap type="none"/>
        </v:group>
      </w:pict>
    </w:r>
    <w:r>
      <w:pict>
        <v:shape type="#_x0000_t202" style="position:absolute;margin-left:66.69pt;margin-top:819.368pt;width:459.626pt;height:8pt;mso-position-horizontal-relative:page;mso-position-vertical-relative:page;z-index:-72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2"/>
                    <w:szCs w:val="12"/>
                  </w:rPr>
                  <w:jc w:val="left"/>
                  <w:spacing w:before="4"/>
                  <w:ind w:left="20"/>
                </w:pPr>
                <w:hyperlink r:id="rId1"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Ayuntamiento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Llanes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Calle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Nemesio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Sobrino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s/n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33500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Llanes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(ASTURIAS)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985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40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01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02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info@ayuntamientodellanes.com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*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https://www.ayuntamientodellanes.com</w:t>
                  </w:r>
                </w:hyperlink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salgadoarchitect@gmail.com" TargetMode="External"/><Relationship Id="rId5" Type="http://schemas.openxmlformats.org/officeDocument/2006/relationships/footer" Target="footer1.xml"/><Relationship Id="rId6" Type="http://schemas.openxmlformats.org/officeDocument/2006/relationships/image" Target="media\image1.png"/><Relationship Id="rId7" Type="http://schemas.openxmlformats.org/officeDocument/2006/relationships/hyperlink" Target="https://llanes.sede.e-ayuntamiento.es/action/consultadocumentos?method=enter" TargetMode="External"/><Relationship Id="rId8" Type="http://schemas.openxmlformats.org/officeDocument/2006/relationships/image" Target="media\image2.jpg"/><Relationship Id="rId9" Type="http://schemas.openxmlformats.org/officeDocument/2006/relationships/image" Target="media\image1.png"/><Relationship Id="rId10" Type="http://schemas.openxmlformats.org/officeDocument/2006/relationships/hyperlink" Target="https://llanes.sede.e-ayuntamiento.es/action/consultadocumentos?method=enter" TargetMode="External"/><Relationship Id="rId11" Type="http://schemas.openxmlformats.org/officeDocument/2006/relationships/image" Target="media\image2.jpg"/><Relationship Id="rId12" Type="http://schemas.openxmlformats.org/officeDocument/2006/relationships/footer" Target="footer2.xml"/><Relationship Id="rId13" Type="http://schemas.openxmlformats.org/officeDocument/2006/relationships/hyperlink" Target="mailto:salgadoarchitect@gmail.com" TargetMode="External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hyperlink" Target="http://www.ayuntamientodellanes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