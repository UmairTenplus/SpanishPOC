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  <Override PartName="/word/footer1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3"/>
        <w:ind w:left="102"/>
      </w:pPr>
      <w:r>
        <w:pict>
          <v:group style="position:absolute;margin-left:20pt;margin-top:110pt;width:29pt;height:230.63pt;mso-position-horizontal-relative:page;mso-position-vertical-relative:page;z-index:-437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pict>
          <v:shape type="#_x0000_t75" style="width:238.45pt;height:54.45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DejaVu Sans" w:hAnsi="DejaVu Sans" w:eastAsia="DejaVu Sans" w:ascii="DejaVu Sans"/>
          <w:sz w:val="22"/>
          <w:szCs w:val="22"/>
        </w:rPr>
        <w:jc w:val="both"/>
        <w:spacing w:before="31"/>
        <w:ind w:left="100" w:right="7609"/>
      </w:pP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b/>
          <w:spacing w:val="-2"/>
          <w:w w:val="100"/>
          <w:sz w:val="22"/>
          <w:szCs w:val="22"/>
        </w:rPr>
        <w:t>f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cia:</w:t>
      </w:r>
      <w:r>
        <w:rPr>
          <w:rFonts w:cs="DejaVu Sans" w:hAnsi="DejaVu Sans" w:eastAsia="DejaVu Sans" w:ascii="DejaVu Sans"/>
          <w:b/>
          <w:spacing w:val="-4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37/2025</w:t>
      </w:r>
    </w:p>
    <w:p>
      <w:pPr>
        <w:rPr>
          <w:rFonts w:cs="DejaVu Sans" w:hAnsi="DejaVu Sans" w:eastAsia="DejaVu Sans" w:ascii="DejaVu Sans"/>
          <w:sz w:val="22"/>
          <w:szCs w:val="22"/>
        </w:rPr>
        <w:jc w:val="both"/>
        <w:ind w:left="100" w:right="6791"/>
      </w:pP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F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h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a:</w:t>
      </w:r>
      <w:r>
        <w:rPr>
          <w:rFonts w:cs="DejaVu Sans" w:hAnsi="DejaVu Sans" w:eastAsia="DejaVu Sans" w:ascii="DejaVu Sans"/>
          <w:b/>
          <w:spacing w:val="-7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3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f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ebrero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2025</w:t>
      </w:r>
    </w:p>
    <w:p>
      <w:pPr>
        <w:rPr>
          <w:rFonts w:cs="DejaVu Sans" w:hAnsi="DejaVu Sans" w:eastAsia="DejaVu Sans" w:ascii="DejaVu Sans"/>
          <w:sz w:val="22"/>
          <w:szCs w:val="22"/>
        </w:rPr>
        <w:jc w:val="both"/>
        <w:ind w:left="100" w:right="3691"/>
      </w:pP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u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:</w:t>
      </w:r>
      <w:r>
        <w:rPr>
          <w:rFonts w:cs="DejaVu Sans" w:hAnsi="DejaVu Sans" w:eastAsia="DejaVu Sans" w:ascii="DejaVu Sans"/>
          <w:b/>
          <w:spacing w:val="-6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Tr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á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te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(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)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SG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CAy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L</w:t>
      </w:r>
    </w:p>
    <w:p>
      <w:pPr>
        <w:rPr>
          <w:rFonts w:cs="DejaVu Sans" w:hAnsi="DejaVu Sans" w:eastAsia="DejaVu Sans" w:ascii="DejaVu Sans"/>
          <w:sz w:val="22"/>
          <w:szCs w:val="22"/>
        </w:rPr>
        <w:jc w:val="both"/>
        <w:ind w:left="100" w:right="3830"/>
      </w:pP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b/>
          <w:spacing w:val="-1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ari</w:t>
      </w:r>
      <w:r>
        <w:rPr>
          <w:rFonts w:cs="DejaVu Sans" w:hAnsi="DejaVu Sans" w:eastAsia="DejaVu Sans" w:ascii="DejaVu Sans"/>
          <w:b/>
          <w:spacing w:val="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b/>
          <w:spacing w:val="0"/>
          <w:w w:val="100"/>
          <w:sz w:val="22"/>
          <w:szCs w:val="22"/>
        </w:rPr>
        <w:t>:</w:t>
      </w:r>
      <w:r>
        <w:rPr>
          <w:rFonts w:cs="DejaVu Sans" w:hAnsi="DejaVu Sans" w:eastAsia="DejaVu Sans" w:ascii="DejaVu Sans"/>
          <w:b/>
          <w:spacing w:val="-6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D.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U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CA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G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U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Z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SALGADO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6" w:lineRule="exact" w:line="280"/>
      </w:pPr>
      <w:r>
        <w:rPr>
          <w:sz w:val="28"/>
          <w:szCs w:val="28"/>
        </w:rPr>
      </w:r>
    </w:p>
    <w:p>
      <w:pPr>
        <w:rPr>
          <w:rFonts w:cs="DejaVu Sans" w:hAnsi="DejaVu Sans" w:eastAsia="DejaVu Sans" w:ascii="DejaVu Sans"/>
          <w:sz w:val="22"/>
          <w:szCs w:val="22"/>
        </w:rPr>
        <w:jc w:val="both"/>
        <w:ind w:left="100" w:right="950"/>
      </w:pP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ó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ó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pre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da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nte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j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Tr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4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y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B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G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b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ern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,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q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u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ene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ó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eg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nes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rg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mo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reque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DejaVu Sans" w:hAnsi="DejaVu Sans" w:eastAsia="DejaVu Sans" w:ascii="DejaVu Sans"/>
          <w:sz w:val="22"/>
          <w:szCs w:val="22"/>
        </w:rPr>
        <w:jc w:val="both"/>
        <w:ind w:left="100" w:right="948"/>
      </w:pP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,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mun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4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q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u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zo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3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Z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Í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HÁ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B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ra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eg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que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nven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ente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v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ta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ument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ó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DejaVu Sans" w:hAnsi="DejaVu Sans" w:eastAsia="DejaVu Sans" w:ascii="DejaVu Sans"/>
          <w:sz w:val="22"/>
          <w:szCs w:val="22"/>
        </w:rPr>
        <w:jc w:val="both"/>
        <w:ind w:left="100" w:right="952"/>
      </w:pP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,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,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que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3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,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una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vez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z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da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ument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ó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n,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ó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pre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ent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6" w:lineRule="exact" w:line="280"/>
      </w:pPr>
      <w:r>
        <w:rPr>
          <w:sz w:val="28"/>
          <w:szCs w:val="28"/>
        </w:rPr>
      </w:r>
    </w:p>
    <w:p>
      <w:pPr>
        <w:rPr>
          <w:rFonts w:cs="DejaVu Sans" w:hAnsi="DejaVu Sans" w:eastAsia="DejaVu Sans" w:ascii="DejaVu Sans"/>
          <w:sz w:val="22"/>
          <w:szCs w:val="22"/>
        </w:rPr>
        <w:jc w:val="center"/>
        <w:ind w:left="2077" w:right="2958" w:firstLine="3"/>
      </w:pPr>
      <w:r>
        <w:pict>
          <v:group style="position:absolute;margin-left:70.9pt;margin-top:782.751pt;width:453.55pt;height:0pt;mso-position-horizontal-relative:page;mso-position-vertical-relative:page;z-index:-439" coordorigin="1418,15655" coordsize="9071,0">
            <v:shape style="position:absolute;left:1418;top:15655;width:9071;height:0" coordorigin="1418,15655" coordsize="9071,0" path="m1418,15655l10489,15655e" filled="f" stroked="t" strokeweight="0.5pt" strokecolor="#000000">
              <v:path arrowok="t"/>
            </v:shape>
            <w10:wrap type="none"/>
          </v:group>
        </w:pict>
      </w:r>
      <w:r>
        <w:pict>
          <v:shape type="#_x0000_t202" style="position:absolute;margin-left:549.098pt;margin-top:522.685pt;width:20pt;height:251.205pt;mso-position-horizontal-relative:page;mso-position-vertical-relative:page;z-index:-436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3CNTCHYHRCCCNHECWRMZTWJGD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98pt;margin-top:620.156pt;width:8pt;height:153.734pt;mso-position-horizontal-relative:page;mso-position-vertical-relative:page;z-index:-435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J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é</w:t>
      </w:r>
      <w:r>
        <w:rPr>
          <w:rFonts w:cs="DejaVu Sans" w:hAnsi="DejaVu Sans" w:eastAsia="DejaVu Sans" w:ascii="DejaVu Sans"/>
          <w:spacing w:val="2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uel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J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ver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rente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2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ubd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G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ner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R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nes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mu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Aut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ó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m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s</w:t>
      </w:r>
      <w:r>
        <w:rPr>
          <w:rFonts w:cs="DejaVu Sans" w:hAnsi="DejaVu Sans" w:eastAsia="DejaVu Sans" w:ascii="DejaVu Sans"/>
          <w:spacing w:val="3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y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E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nt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i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des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 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o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c</w:t>
      </w:r>
      <w:r>
        <w:rPr>
          <w:rFonts w:cs="DejaVu Sans" w:hAnsi="DejaVu Sans" w:eastAsia="DejaVu Sans" w:ascii="DejaVu Sans"/>
          <w:spacing w:val="-1"/>
          <w:w w:val="100"/>
          <w:sz w:val="22"/>
          <w:szCs w:val="22"/>
        </w:rPr>
        <w:t>a</w:t>
      </w:r>
      <w:r>
        <w:rPr>
          <w:rFonts w:cs="DejaVu Sans" w:hAnsi="DejaVu Sans" w:eastAsia="DejaVu Sans" w:ascii="DejaVu Sans"/>
          <w:spacing w:val="1"/>
          <w:w w:val="100"/>
          <w:sz w:val="22"/>
          <w:szCs w:val="22"/>
        </w:rPr>
        <w:t>l</w:t>
      </w:r>
      <w:r>
        <w:rPr>
          <w:rFonts w:cs="DejaVu Sans" w:hAnsi="DejaVu Sans" w:eastAsia="DejaVu Sans" w:ascii="DejaVu Sans"/>
          <w:spacing w:val="0"/>
          <w:w w:val="100"/>
          <w:sz w:val="22"/>
          <w:szCs w:val="22"/>
        </w:rPr>
        <w:t>es</w:t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Liberation Sans" w:hAnsi="Liberation Sans" w:eastAsia="Liberation Sans" w:ascii="Liberation Sans"/>
          <w:sz w:val="18"/>
          <w:szCs w:val="18"/>
        </w:rPr>
        <w:jc w:val="center"/>
        <w:ind w:left="2726" w:right="3603"/>
      </w:pP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Consejo</w:t>
      </w:r>
      <w:r>
        <w:rPr>
          <w:rFonts w:cs="Liberation Sans" w:hAnsi="Liberation Sans" w:eastAsia="Liberation Sans" w:ascii="Liberation Sans"/>
          <w:b/>
          <w:spacing w:val="-1"/>
          <w:w w:val="100"/>
          <w:sz w:val="18"/>
          <w:szCs w:val="18"/>
        </w:rPr>
        <w:t> 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de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 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Transparencia</w:t>
      </w:r>
      <w:r>
        <w:rPr>
          <w:rFonts w:cs="Liberation Sans" w:hAnsi="Liberation Sans" w:eastAsia="Liberation Sans" w:ascii="Liberation Sans"/>
          <w:b/>
          <w:spacing w:val="1"/>
          <w:w w:val="100"/>
          <w:sz w:val="18"/>
          <w:szCs w:val="18"/>
        </w:rPr>
        <w:t> 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y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 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Buen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 </w:t>
      </w:r>
      <w:r>
        <w:rPr>
          <w:rFonts w:cs="Liberation Sans" w:hAnsi="Liberation Sans" w:eastAsia="Liberation Sans" w:ascii="Liberation Sans"/>
          <w:b/>
          <w:spacing w:val="0"/>
          <w:w w:val="100"/>
          <w:sz w:val="18"/>
          <w:szCs w:val="18"/>
        </w:rPr>
        <w:t>Gobierno</w:t>
      </w:r>
      <w:r>
        <w:rPr>
          <w:rFonts w:cs="Liberation Sans" w:hAnsi="Liberation Sans" w:eastAsia="Liberation Sans" w:ascii="Liberation Sans"/>
          <w:spacing w:val="0"/>
          <w:w w:val="100"/>
          <w:sz w:val="18"/>
          <w:szCs w:val="18"/>
        </w:rPr>
      </w:r>
    </w:p>
    <w:p>
      <w:pPr>
        <w:rPr>
          <w:rFonts w:cs="Liberation Sans" w:hAnsi="Liberation Sans" w:eastAsia="Liberation Sans" w:ascii="Liberation Sans"/>
          <w:sz w:val="16"/>
          <w:szCs w:val="16"/>
        </w:rPr>
        <w:jc w:val="center"/>
        <w:spacing w:lineRule="exact" w:line="180"/>
        <w:ind w:left="2130" w:right="3008"/>
        <w:sectPr>
          <w:pgSz w:w="11920" w:h="16840"/>
          <w:pgMar w:top="460" w:bottom="280" w:left="1320" w:right="440"/>
        </w:sectPr>
      </w:pPr>
      <w:r>
        <w:pict>
          <v:shape type="#_x0000_t75" style="position:absolute;margin-left:532.96pt;margin-top:777.89pt;width:35pt;height:35pt;mso-position-horizontal-relative:page;mso-position-vertical-relative:page;z-index:-438">
            <v:imagedata o:title="" r:id="rId5"/>
          </v:shape>
        </w:pic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C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a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lle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J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o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sé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A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b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a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sc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a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l</w:t>
      </w:r>
      <w:r>
        <w:rPr>
          <w:rFonts w:cs="Liberation Sans" w:hAnsi="Liberation Sans" w:eastAsia="Liberation Sans" w:ascii="Liberation Sans"/>
          <w:spacing w:val="4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2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,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M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a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d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r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i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d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.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2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8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0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0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3</w:t>
      </w:r>
      <w:r>
        <w:rPr>
          <w:rFonts w:cs="Liberation Sans" w:hAnsi="Liberation Sans" w:eastAsia="Liberation Sans" w:ascii="Liberation Sans"/>
          <w:spacing w:val="3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(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M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a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d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r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i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d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)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.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Tf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n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o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.</w:t>
      </w:r>
      <w:r>
        <w:rPr>
          <w:rFonts w:cs="Liberation Sans" w:hAnsi="Liberation Sans" w:eastAsia="Liberation Sans" w:ascii="Liberation Sans"/>
          <w:spacing w:val="3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9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1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2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7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3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3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3</w:t>
      </w:r>
      <w:r>
        <w:rPr>
          <w:rFonts w:cs="Liberation Sans" w:hAnsi="Liberation Sans" w:eastAsia="Liberation Sans" w:ascii="Liberation Sans"/>
          <w:spacing w:val="1"/>
          <w:w w:val="100"/>
          <w:sz w:val="16"/>
          <w:szCs w:val="16"/>
        </w:rPr>
        <w:t>1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9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.</w:t>
      </w:r>
      <w:r>
        <w:rPr>
          <w:rFonts w:cs="Liberation Sans" w:hAnsi="Liberation Sans" w:eastAsia="Liberation Sans" w:ascii="Liberation Sans"/>
          <w:spacing w:val="3"/>
          <w:w w:val="100"/>
          <w:sz w:val="16"/>
          <w:szCs w:val="16"/>
        </w:rPr>
        <w:t> 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F</w:t>
      </w:r>
      <w:r>
        <w:rPr>
          <w:rFonts w:cs="Liberation Sans" w:hAnsi="Liberation Sans" w:eastAsia="Liberation Sans" w:ascii="Liberation Sans"/>
          <w:spacing w:val="-1"/>
          <w:w w:val="100"/>
          <w:sz w:val="16"/>
          <w:szCs w:val="16"/>
        </w:rPr>
        <w:t>a</w:t>
      </w:r>
      <w:r>
        <w:rPr>
          <w:rFonts w:cs="Liberation Sans" w:hAnsi="Liberation Sans" w:eastAsia="Liberation Sans" w:ascii="Liberation Sans"/>
          <w:spacing w:val="0"/>
          <w:w w:val="100"/>
          <w:sz w:val="16"/>
          <w:szCs w:val="16"/>
        </w:rPr>
        <w:t>x: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02" w:right="34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3300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hyperlink r:id="rId6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</w:t>
        </w:r>
        <w:r>
          <w:rPr>
            <w:rFonts w:cs="Times New Roman" w:hAnsi="Times New Roman" w:eastAsia="Times New Roman" w:ascii="Times New Roman"/>
            <w:spacing w:val="3"/>
            <w:w w:val="100"/>
            <w:sz w:val="24"/>
            <w:szCs w:val="24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José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28003,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drid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025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to: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11/2025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mados/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s/as,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0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notifi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11/2025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nte: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ud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eso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nes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1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disponib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rmul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rgum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2" w:right="6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300"/>
        <w:ind w:left="102" w:right="400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Ay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nes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ur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nici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también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vicio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onsid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0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vicio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11"/>
        <w:sectPr>
          <w:pgSz w:w="11920" w:h="16840"/>
          <w:pgMar w:top="1320" w:bottom="280" w:left="1600" w:right="16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62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2025)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icho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58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ene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enc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1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95.1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Gene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89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37/200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9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legíti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túa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nsión.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Peti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nes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036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lazo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3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vicio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también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37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valore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ícu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95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Gene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otegidos.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822" w:right="45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62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2025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usi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6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conside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sist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table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5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disposición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lqu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40" w:bottom="280" w:left="1600" w:right="16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Cán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hyperlink r:id="rId7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</w:t>
        </w:r>
        <w:r>
          <w:rPr>
            <w:rFonts w:cs="Times New Roman" w:hAnsi="Times New Roman" w:eastAsia="Times New Roman" w:ascii="Times New Roman"/>
            <w:spacing w:val="3"/>
            <w:w w:val="100"/>
            <w:sz w:val="24"/>
            <w:szCs w:val="24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8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sz w:val="10"/>
          <w:szCs w:val="10"/>
        </w:rPr>
        <w:jc w:val="left"/>
        <w:spacing w:before="8" w:lineRule="exact" w:line="100"/>
      </w:pPr>
      <w:r>
        <w:pict>
          <v:group style="position:absolute;margin-left:20pt;margin-top:109.995pt;width:29pt;height:230.63pt;mso-position-horizontal-relative:page;mso-position-vertical-relative:page;z-index:-425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group style="position:absolute;margin-left:288.469pt;margin-top:138.356pt;width:0.7875pt;height:44.2875pt;mso-position-horizontal-relative:page;mso-position-vertical-relative:paragraph;z-index:-434" coordorigin="5769,2767" coordsize="16,886">
            <v:shape style="position:absolute;left:5770;top:2768;width:15;height:450" coordorigin="5770,2768" coordsize="15,450" path="m5785,2768l5770,2783,5770,3203,5785,3218,5785,2768xe" filled="t" fillcolor="#CCCCCC" stroked="f">
              <v:path arrowok="t"/>
              <v:fill/>
            </v:shape>
            <v:shape style="position:absolute;left:5770;top:2768;width:15;height:450" coordorigin="5770,2768" coordsize="15,450" path="m5770,3218l5785,3203,5785,2783,5770,2768,5770,3218xe" filled="t" fillcolor="#CCCCCC" stroked="f">
              <v:path arrowok="t"/>
              <v:fill/>
            </v:shape>
            <v:shape style="position:absolute;left:5770;top:3203;width:15;height:450" coordorigin="5770,3203" coordsize="15,450" path="m5785,3203l5770,3218,5770,3638,5785,3653,5785,3203xe" filled="t" fillcolor="#CCCCCC" stroked="f">
              <v:path arrowok="t"/>
              <v:fill/>
            </v:shape>
            <v:shape style="position:absolute;left:5770;top:3203;width:15;height:450" coordorigin="5770,3203" coordsize="15,450" path="m5770,3653l5785,3638,5785,3218,5770,3203,5770,365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70.4813pt;margin-top:138.356pt;width:0.7875pt;height:174.787pt;mso-position-horizontal-relative:page;mso-position-vertical-relative:paragraph;z-index:-433" coordorigin="1410,2767" coordsize="16,3496">
            <v:shape style="position:absolute;left:1410;top:2768;width:15;height:450" coordorigin="1410,2768" coordsize="15,450" path="m1410,3218l1425,3203,1425,2783,1410,2768,1410,3218xe" filled="t" fillcolor="#CCCCCC" stroked="f">
              <v:path arrowok="t"/>
              <v:fill/>
            </v:shape>
            <v:shape style="position:absolute;left:1410;top:3203;width:15;height:450" coordorigin="1410,3203" coordsize="15,450" path="m1410,3653l1425,3638,1425,3218,1410,3203,1410,3653xe" filled="t" fillcolor="#CCCCCC" stroked="f">
              <v:path arrowok="t"/>
              <v:fill/>
            </v:shape>
            <v:shape style="position:absolute;left:1410;top:3638;width:15;height:450" coordorigin="1410,3638" coordsize="15,450" path="m1410,4088l1425,4073,1425,3653,1410,3638,1410,4088xe" filled="t" fillcolor="#CCCCCC" stroked="f">
              <v:path arrowok="t"/>
              <v:fill/>
            </v:shape>
            <v:shape style="position:absolute;left:1410;top:4073;width:15;height:450" coordorigin="1410,4073" coordsize="15,450" path="m1410,4523l1425,4508,1425,4088,1410,4073,1410,4523xe" filled="t" fillcolor="#CCCCCC" stroked="f">
              <v:path arrowok="t"/>
              <v:fill/>
            </v:shape>
            <v:shape style="position:absolute;left:1410;top:4508;width:15;height:450" coordorigin="1410,4508" coordsize="15,450" path="m1410,4958l1425,4943,1425,4523,1410,4508,1410,4958xe" filled="t" fillcolor="#CCCCCC" stroked="f">
              <v:path arrowok="t"/>
              <v:fill/>
            </v:shape>
            <v:shape style="position:absolute;left:1410;top:4943;width:15;height:450" coordorigin="1410,4943" coordsize="15,450" path="m1410,5393l1425,5378,1425,4958,1410,4943,1410,5393xe" filled="t" fillcolor="#CCCCCC" stroked="f">
              <v:path arrowok="t"/>
              <v:fill/>
            </v:shape>
            <v:shape style="position:absolute;left:1410;top:5378;width:15;height:450" coordorigin="1410,5378" coordsize="15,450" path="m1410,5828l1425,5813,1425,5393,1410,5378,1410,5828xe" filled="t" fillcolor="#CCCCCC" stroked="f">
              <v:path arrowok="t"/>
              <v:fill/>
            </v:shape>
            <v:shape style="position:absolute;left:1410;top:5813;width:15;height:450" coordorigin="1410,5813" coordsize="15,450" path="m1410,6263l1425,6248,1425,5828,1410,5813,1410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151.856pt;margin-top:225.356pt;width:0.7875pt;height:87.7875pt;mso-position-horizontal-relative:page;mso-position-vertical-relative:paragraph;z-index:-430" coordorigin="3037,4507" coordsize="16,1756">
            <v:shape style="position:absolute;left:3038;top:4508;width:15;height:450" coordorigin="3038,4508" coordsize="15,450" path="m3053,4508l3038,4523,3038,4943,3053,4958,3053,4508xe" filled="t" fillcolor="#CCCCCC" stroked="f">
              <v:path arrowok="t"/>
              <v:fill/>
            </v:shape>
            <v:shape style="position:absolute;left:3038;top:4508;width:15;height:450" coordorigin="3038,4508" coordsize="15,450" path="m3038,4958l3053,4943,3053,4523,3038,4508,3038,4958xe" filled="t" fillcolor="#CCCCCC" stroked="f">
              <v:path arrowok="t"/>
              <v:fill/>
            </v:shape>
            <v:shape style="position:absolute;left:3038;top:4943;width:15;height:450" coordorigin="3038,4943" coordsize="15,450" path="m3053,4943l3038,4958,3038,5378,3053,5393,3053,4943xe" filled="t" fillcolor="#CCCCCC" stroked="f">
              <v:path arrowok="t"/>
              <v:fill/>
            </v:shape>
            <v:shape style="position:absolute;left:3038;top:4943;width:15;height:450" coordorigin="3038,4943" coordsize="15,450" path="m3038,5393l3053,5378,3053,4958,3038,4943,3038,5393xe" filled="t" fillcolor="#CCCCCC" stroked="f">
              <v:path arrowok="t"/>
              <v:fill/>
            </v:shape>
            <v:shape style="position:absolute;left:3038;top:5378;width:15;height:450" coordorigin="3038,5378" coordsize="15,450" path="m3053,5378l3038,5393,3038,5813,3053,5828,3053,5378xe" filled="t" fillcolor="#CCCCCC" stroked="f">
              <v:path arrowok="t"/>
              <v:fill/>
            </v:shape>
            <v:shape style="position:absolute;left:3038;top:5378;width:15;height:450" coordorigin="3038,5378" coordsize="15,450" path="m3038,5828l3053,5813,3053,5393,3038,5378,3038,5828xe" filled="t" fillcolor="#CCCCCC" stroked="f">
              <v:path arrowok="t"/>
              <v:fill/>
            </v:shape>
            <v:shape style="position:absolute;left:3038;top:5813;width:15;height:450" coordorigin="3038,5813" coordsize="15,450" path="m3053,5813l3038,5828,3038,6248,3053,6263,3053,5813xe" filled="t" fillcolor="#CCCCCC" stroked="f">
              <v:path arrowok="t"/>
              <v:fill/>
            </v:shape>
            <v:shape style="position:absolute;left:3038;top:5813;width:15;height:450" coordorigin="3038,5813" coordsize="15,450" path="m3038,6263l3053,6248,3053,5828,3038,5813,3038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288.469pt;margin-top:268.856pt;width:0.7875pt;height:44.2875pt;mso-position-horizontal-relative:page;mso-position-vertical-relative:paragraph;z-index:-429" coordorigin="5769,5377" coordsize="16,886">
            <v:shape style="position:absolute;left:5770;top:5378;width:15;height:450" coordorigin="5770,5378" coordsize="15,450" path="m5785,5378l5770,5393,5770,5813,5785,5828,5785,5378xe" filled="t" fillcolor="#CCCCCC" stroked="f">
              <v:path arrowok="t"/>
              <v:fill/>
            </v:shape>
            <v:shape style="position:absolute;left:5770;top:5378;width:15;height:450" coordorigin="5770,5378" coordsize="15,450" path="m5770,5828l5785,5813,5785,5393,5770,5378,5770,5828xe" filled="t" fillcolor="#CCCCCC" stroked="f">
              <v:path arrowok="t"/>
              <v:fill/>
            </v:shape>
            <v:shape style="position:absolute;left:5770;top:5813;width:15;height:450" coordorigin="5770,5813" coordsize="15,450" path="m5785,5813l5770,5828,5770,6248,5785,6263,5785,5813xe" filled="t" fillcolor="#CCCCCC" stroked="f">
              <v:path arrowok="t"/>
              <v:fill/>
            </v:shape>
            <v:shape style="position:absolute;left:5770;top:5813;width:15;height:450" coordorigin="5770,5813" coordsize="15,450" path="m5770,6263l5785,6248,5785,5828,5770,5813,5770,6263xe" filled="t" fillcolor="#CCCCCC" stroked="f">
              <v:path arrowok="t"/>
              <v:fill/>
            </v:shape>
            <w10:wrap type="none"/>
          </v:group>
        </w:pict>
      </w:r>
      <w:r>
        <w:pict>
          <v:shape type="#_x0000_t75" style="width:225pt;height:51.75pt">
            <v:imagedata o:title="" r:id="rId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66"/>
      </w:pPr>
      <w:r>
        <w:pict>
          <v:group style="position:absolute;margin-left:400.031pt;margin-top:67.89pt;width:0.7875pt;height:44.2875pt;mso-position-horizontal-relative:page;mso-position-vertical-relative:paragraph;z-index:-432" coordorigin="8001,1358" coordsize="16,886">
            <v:shape style="position:absolute;left:8001;top:1358;width:15;height:450" coordorigin="8001,1358" coordsize="15,450" path="m8016,1358l8001,1373,8001,1793,8016,1808,8016,1358xe" filled="t" fillcolor="#CCCCCC" stroked="f">
              <v:path arrowok="t"/>
              <v:fill/>
            </v:shape>
            <v:shape style="position:absolute;left:8001;top:1358;width:15;height:450" coordorigin="8001,1358" coordsize="15,450" path="m8001,1808l8016,1793,8016,1373,8001,1358,8001,1808xe" filled="t" fillcolor="#CCCCCC" stroked="f">
              <v:path arrowok="t"/>
              <v:fill/>
            </v:shape>
            <v:shape style="position:absolute;left:8001;top:1793;width:15;height:450" coordorigin="8001,1793" coordsize="15,450" path="m8016,1793l8001,1808,8001,2228,8016,2243,8016,1793xe" filled="t" fillcolor="#CCCCCC" stroked="f">
              <v:path arrowok="t"/>
              <v:fill/>
            </v:shape>
            <v:shape style="position:absolute;left:8001;top:1793;width:15;height:450" coordorigin="8001,1793" coordsize="15,450" path="m8001,2243l8016,2228,8016,1808,8001,1793,8001,224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524.006pt;margin-top:67.89pt;width:0.7875pt;height:174.787pt;mso-position-horizontal-relative:page;mso-position-vertical-relative:paragraph;z-index:-431" coordorigin="10480,1358" coordsize="16,3496">
            <v:shape style="position:absolute;left:10481;top:1358;width:15;height:450" coordorigin="10481,1358" coordsize="15,450" path="m10496,1358l10481,1373,10481,1793,10496,1808,10496,1358xe" filled="t" fillcolor="#CCCCCC" stroked="f">
              <v:path arrowok="t"/>
              <v:fill/>
            </v:shape>
            <v:shape style="position:absolute;left:10481;top:1793;width:15;height:450" coordorigin="10481,1793" coordsize="15,450" path="m10496,1793l10481,1808,10481,2228,10496,2243,10496,1793xe" filled="t" fillcolor="#CCCCCC" stroked="f">
              <v:path arrowok="t"/>
              <v:fill/>
            </v:shape>
            <v:shape style="position:absolute;left:10481;top:2228;width:15;height:450" coordorigin="10481,2228" coordsize="15,450" path="m10496,2228l10481,2243,10481,2663,10496,2678,10496,2228xe" filled="t" fillcolor="#CCCCCC" stroked="f">
              <v:path arrowok="t"/>
              <v:fill/>
            </v:shape>
            <v:shape style="position:absolute;left:10481;top:2663;width:15;height:450" coordorigin="10481,2663" coordsize="15,450" path="m10496,2663l10481,2678,10481,3098,10496,3113,10496,2663xe" filled="t" fillcolor="#CCCCCC" stroked="f">
              <v:path arrowok="t"/>
              <v:fill/>
            </v:shape>
            <v:shape style="position:absolute;left:10481;top:3098;width:15;height:450" coordorigin="10481,3098" coordsize="15,450" path="m10496,3098l10481,3113,10481,3533,10496,3548,10496,3098xe" filled="t" fillcolor="#CCCCCC" stroked="f">
              <v:path arrowok="t"/>
              <v:fill/>
            </v:shape>
            <v:shape style="position:absolute;left:10481;top:3533;width:15;height:450" coordorigin="10481,3533" coordsize="15,450" path="m10496,3533l10481,3548,10481,3968,10496,3983,10496,3533xe" filled="t" fillcolor="#CCCCCC" stroked="f">
              <v:path arrowok="t"/>
              <v:fill/>
            </v:shape>
            <v:shape style="position:absolute;left:10481;top:3968;width:15;height:450" coordorigin="10481,3968" coordsize="15,450" path="m10496,3968l10481,3983,10481,4403,10496,4418,10496,3968xe" filled="t" fillcolor="#CCCCCC" stroked="f">
              <v:path arrowok="t"/>
              <v:fill/>
            </v:shape>
            <v:shape style="position:absolute;left:10481;top:4403;width:15;height:450" coordorigin="10481,4403" coordsize="15,450" path="m10496,4403l10481,4418,10481,4838,10496,4853,10496,440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405.813pt;margin-top:-10.8912pt;width:119.387pt;height:44.125pt;mso-position-horizontal-relative:page;mso-position-vertical-relative:paragraph;z-index:-426" coordorigin="8116,-218" coordsize="2388,883">
            <v:shape style="position:absolute;left:8140;top:-194;width:2341;height:836" coordorigin="8140,-194" coordsize="2341,836" path="m8140,-194l8140,641,10481,641,10481,-194,8140,-194xe" filled="t" fillcolor="#F2F2F2" stroked="f">
              <v:path arrowok="t"/>
              <v:fill/>
            </v:shape>
            <v:shape style="position:absolute;left:8125;top:-202;width:2371;height:0" coordorigin="8125,-202" coordsize="2371,0" path="m8125,-202l10496,-202e" filled="f" stroked="t" strokeweight="0.85pt" strokecolor="#CCCCCC">
              <v:path arrowok="t"/>
            </v:shape>
            <v:shape style="position:absolute;left:10488;top:-209;width:0;height:866" coordorigin="10488,-209" coordsize="0,866" path="m10488,-209l10488,656e" filled="f" stroked="t" strokeweight="0.85pt" strokecolor="#CCCCCC">
              <v:path arrowok="t"/>
            </v:shape>
            <v:shape style="position:absolute;left:8125;top:649;width:2371;height:0" coordorigin="8125,649" coordsize="2371,0" path="m8125,649l10496,649e" filled="f" stroked="t" strokeweight="0.85pt" strokecolor="#CCCCCC">
              <v:path arrowok="t"/>
            </v:shape>
            <v:shape style="position:absolute;left:8132;top:-209;width:0;height:866" coordorigin="8132,-209" coordsize="0,866" path="m8132,-209l8132,656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nil" w:sz="6" w:space="0" w:color="auto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ENTRADA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OFICINA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REGISTRO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352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FECHA</w:t>
            </w:r>
            <w:r>
              <w:rPr>
                <w:rFonts w:cs="Arial" w:hAnsi="Arial" w:eastAsia="Arial" w:ascii="Arial"/>
                <w:b/>
                <w:color w:val="999999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HORA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Oficina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Auxiliar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2025-E-RE-631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3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12/02/2025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23:48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RESUMEN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Aportación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documentos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EXPEDIENTE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PROCEDIMIENTO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11/2025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Quejas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Sugerencias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TERCERO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IDENTIFICACIÓN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Interesado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RAUL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CANDIDO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GUTIERREZ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COMPROBACIÓN</w:t>
      </w:r>
      <w:r>
        <w:rPr>
          <w:rFonts w:cs="Arial" w:hAnsi="Arial" w:eastAsia="Arial" w:ascii="Arial"/>
          <w:b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IDENTIDAD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FECHA</w:t>
      </w:r>
      <w:r>
        <w:rPr>
          <w:rFonts w:cs="Arial" w:hAnsi="Arial" w:eastAsia="Arial" w:ascii="Arial"/>
          <w:b/>
          <w:color w:val="999999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color w:val="999999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HORA</w:t>
      </w:r>
      <w:r>
        <w:rPr>
          <w:rFonts w:cs="Arial" w:hAnsi="Arial" w:eastAsia="Arial" w:ascii="Arial"/>
          <w:b/>
          <w:color w:val="999999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AUTENTICACIÓN: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12/02/2025</w:t>
      </w:r>
      <w:r>
        <w:rPr>
          <w:rFonts w:cs="Arial" w:hAnsi="Arial" w:eastAsia="Arial" w:ascii="Arial"/>
          <w:color w:val="000000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23:40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APELLIDOS,</w:t>
      </w:r>
      <w:r>
        <w:rPr>
          <w:rFonts w:cs="Arial" w:hAnsi="Arial" w:eastAsia="Arial" w:ascii="Arial"/>
          <w:b/>
          <w:color w:val="99999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CANDIDO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group style="position:absolute;margin-left:70.075pt;margin-top:-55.9571pt;width:455.125pt;height:153.775pt;mso-position-horizontal-relative:page;mso-position-vertical-relative:paragraph;z-index:-428" coordorigin="1402,-1119" coordsize="9103,3076">
            <v:shape style="position:absolute;left:1425;top:-1096;width:9056;height:434" coordorigin="1425,-1096" coordsize="9056,434" path="m1425,-1096l1425,-662,10481,-662,10481,-1096,1425,-1096xe" filled="t" fillcolor="#F2F2F2" stroked="f">
              <v:path arrowok="t"/>
              <v:fill/>
            </v:shape>
            <v:shape style="position:absolute;left:1410;top:-1103;width:9086;height:0" coordorigin="1410,-1103" coordsize="9086,0" path="m1410,-1103l10496,-1103e" filled="f" stroked="t" strokeweight="0.85pt" strokecolor="#CCCCCC">
              <v:path arrowok="t"/>
            </v:shape>
            <v:shape style="position:absolute;left:10488;top:-1111;width:0;height:464" coordorigin="10488,-1111" coordsize="0,464" path="m10488,-1111l1048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418;top:-1111;width:0;height:464" coordorigin="1418,-1111" coordsize="0,464" path="m1418,-1111l141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0488;top:-662;width:0;height:2610" coordorigin="10488,-662" coordsize="0,2610" path="m10488,-662l10488,1948e" filled="f" stroked="t" strokeweight="0.85pt" strokecolor="#CCCCCC">
              <v:path arrowok="t"/>
            </v:shape>
            <v:shape style="position:absolute;left:1410;top:1940;width:9086;height:0" coordorigin="1410,1940" coordsize="9086,0" path="m1410,1940l10496,1940e" filled="f" stroked="t" strokeweight="0.85pt" strokecolor="#CCCCCC">
              <v:path arrowok="t"/>
            </v:shape>
            <v:shape style="position:absolute;left:1418;top:-662;width:0;height:2610" coordorigin="1418,-662" coordsize="0,2610" path="m1418,-662l1418,1948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Nº</w:t>
      </w:r>
      <w:r>
        <w:rPr>
          <w:rFonts w:cs="Arial" w:hAnsi="Arial" w:eastAsia="Arial" w:ascii="Arial"/>
          <w:b/>
          <w:color w:val="999999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IDENTIFICACIÓN: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auto" w:line="291"/>
        <w:ind w:left="185" w:right="4530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PROVEEDOR</w:t>
      </w:r>
      <w:r>
        <w:rPr>
          <w:rFonts w:cs="Arial" w:hAnsi="Arial" w:eastAsia="Arial" w:ascii="Arial"/>
          <w:b/>
          <w:color w:val="999999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IDENTIDAD:</w:t>
      </w:r>
      <w:r>
        <w:rPr>
          <w:rFonts w:cs="Arial" w:hAnsi="Arial" w:eastAsia="Arial" w:ascii="Arial"/>
          <w:b/>
          <w:color w:val="999999"/>
          <w:spacing w:val="44"/>
          <w:w w:val="100"/>
          <w:sz w:val="18"/>
          <w:szCs w:val="18"/>
        </w:rPr>
        <w:t> </w:t>
      </w:r>
      <w:hyperlink r:id="rId10"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Cl@ve</w:t>
        </w:r>
        <w:r>
          <w:rPr>
            <w:rFonts w:cs="Arial" w:hAnsi="Arial" w:eastAsia="Arial" w:ascii="Arial"/>
            <w:color w:val="000000"/>
            <w:spacing w:val="-7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-</w:t>
        </w:r>
        <w:r>
          <w:rPr>
            <w:rFonts w:cs="Arial" w:hAnsi="Arial" w:eastAsia="Arial" w:ascii="Arial"/>
            <w:color w:val="000000"/>
            <w:spacing w:val="-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Gobierno</w:t>
        </w:r>
        <w:r>
          <w:rPr>
            <w:rFonts w:cs="Arial" w:hAnsi="Arial" w:eastAsia="Arial" w:ascii="Arial"/>
            <w:color w:val="000000"/>
            <w:spacing w:val="-9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España</w:t>
        </w:r>
        <w:r>
          <w:rPr>
            <w:rFonts w:cs="Arial" w:hAnsi="Arial" w:eastAsia="Arial" w:ascii="Arial"/>
            <w:color w:val="000000"/>
            <w:spacing w:val="-8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SISTEMA</w:t>
        </w:r>
        <w:r>
          <w:rPr>
            <w:rFonts w:cs="Arial" w:hAnsi="Arial" w:eastAsia="Arial" w:ascii="Arial"/>
            <w:b/>
            <w:color w:val="999999"/>
            <w:spacing w:val="23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IDENTIDAD:</w:t>
        </w:r>
        <w:r>
          <w:rPr>
            <w:rFonts w:cs="Arial" w:hAnsi="Arial" w:eastAsia="Arial" w:ascii="Arial"/>
            <w:b/>
            <w:color w:val="999999"/>
            <w:spacing w:val="44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Certificado</w:t>
        </w:r>
        <w:r>
          <w:rPr>
            <w:rFonts w:cs="Arial" w:hAnsi="Arial" w:eastAsia="Arial" w:ascii="Arial"/>
            <w:color w:val="000000"/>
            <w:spacing w:val="-1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cualificado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-2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firma</w:t>
        </w:r>
        <w:r>
          <w:rPr>
            <w:rFonts w:cs="Arial" w:hAnsi="Arial" w:eastAsia="Arial" w:ascii="Arial"/>
            <w:color w:val="000000"/>
            <w:spacing w:val="-5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NIVEL</w:t>
        </w:r>
        <w:r>
          <w:rPr>
            <w:rFonts w:cs="Arial" w:hAnsi="Arial" w:eastAsia="Arial" w:ascii="Arial"/>
            <w:b/>
            <w:color w:val="999999"/>
            <w:spacing w:val="15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SEGURIDAD:</w:t>
        </w:r>
        <w:r>
          <w:rPr>
            <w:rFonts w:cs="Arial" w:hAnsi="Arial" w:eastAsia="Arial" w:ascii="Arial"/>
            <w:b/>
            <w:color w:val="999999"/>
            <w:spacing w:val="47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Medio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IP:</w:t>
      </w:r>
      <w:r>
        <w:rPr>
          <w:rFonts w:cs="Arial" w:hAnsi="Arial" w:eastAsia="Arial" w:ascii="Arial"/>
          <w:b/>
          <w:color w:val="999999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89.43.199.240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ID</w:t>
      </w:r>
      <w:r>
        <w:rPr>
          <w:rFonts w:cs="Arial" w:hAnsi="Arial" w:eastAsia="Arial" w:ascii="Arial"/>
          <w:b/>
          <w:color w:val="999999"/>
          <w:spacing w:val="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SESIÓN:</w:t>
      </w:r>
      <w:r>
        <w:rPr>
          <w:rFonts w:cs="Arial" w:hAnsi="Arial" w:eastAsia="Arial" w:ascii="Arial"/>
          <w:b/>
          <w:color w:val="999999"/>
          <w:spacing w:val="35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000010dmuq08s3pzlqay8y4k2ye7jjxeh3ij9w0u48zcq2duew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pict>
          <v:shape type="#_x0000_t202" style="position:absolute;margin-left:549.068pt;margin-top:522.67pt;width:20pt;height:251.205pt;mso-position-horizontal-relative:page;mso-position-vertical-relative:page;z-index:-424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G7AM6</w:t>
                  </w:r>
                  <w:r>
                    <w:rPr>
                      <w:rFonts w:cs="Arial" w:hAnsi="Arial" w:eastAsia="Arial" w:ascii="Arial"/>
                      <w:spacing w:val="-2"/>
                      <w:w w:val="100"/>
                      <w:sz w:val="12"/>
                      <w:szCs w:val="12"/>
                    </w:rPr>
                    <w:t>R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Y7TYSQLHQMFCEYPMTTP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DOCUMENTOS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Doc</w:t>
      </w:r>
      <w:r>
        <w:rPr>
          <w:rFonts w:cs="Arial" w:hAnsi="Arial" w:eastAsia="Arial" w:ascii="Arial"/>
          <w:color w:val="000000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63</w:t>
      </w:r>
      <w:r>
        <w:rPr>
          <w:rFonts w:cs="Arial" w:hAnsi="Arial" w:eastAsia="Arial" w:ascii="Arial"/>
          <w:color w:val="000000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color w:val="000000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(12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feb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2025)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Alegaciones</w:t>
      </w:r>
      <w:r>
        <w:rPr>
          <w:rFonts w:cs="Arial" w:hAnsi="Arial" w:eastAsia="Arial" w:ascii="Arial"/>
          <w:color w:val="000000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Transp.pdf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28"/>
        <w:ind w:left="185" w:right="7983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CSV: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85"/>
      </w:pPr>
      <w:r>
        <w:pict>
          <v:group style="position:absolute;margin-left:70.075pt;margin-top:-89.6363pt;width:455.125pt;height:191.275pt;mso-position-horizontal-relative:page;mso-position-vertical-relative:paragraph;z-index:-427" coordorigin="1402,-1793" coordsize="9103,3826">
            <v:shape style="position:absolute;left:1425;top:-1769;width:9056;height:434" coordorigin="1425,-1769" coordsize="9056,434" path="m1425,-1769l1425,-1336,10481,-1336,10481,-1769,1425,-1769xe" filled="t" fillcolor="#F2F2F2" stroked="f">
              <v:path arrowok="t"/>
              <v:fill/>
            </v:shape>
            <v:shape style="position:absolute;left:1410;top:-1777;width:9086;height:0" coordorigin="1410,-1777" coordsize="9086,0" path="m1410,-1777l10496,-1777e" filled="f" stroked="t" strokeweight="0.84997pt" strokecolor="#CCCCCC">
              <v:path arrowok="t"/>
            </v:shape>
            <v:shape style="position:absolute;left:10488;top:-1784;width:0;height:464" coordorigin="10488,-1784" coordsize="0,464" path="m10488,-1784l1048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418;top:-1784;width:0;height:464" coordorigin="1418,-1784" coordsize="0,464" path="m1418,-1784l141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0488;top:-1336;width:0;height:1688" coordorigin="10488,-1336" coordsize="0,1688" path="m10488,-1336l1048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418;top:-1336;width:0;height:1688" coordorigin="1418,-1336" coordsize="0,1688" path="m1418,-1336l141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0488;top:337;width:0;height:1688" coordorigin="10488,337" coordsize="0,1688" path="m10488,337l10488,2024e" filled="f" stroked="t" strokeweight="0.85pt" strokecolor="#CCCCCC">
              <v:path arrowok="t"/>
            </v:shape>
            <v:shape style="position:absolute;left:1410;top:2017;width:9086;height:0" coordorigin="1410,2017" coordsize="9086,0" path="m1410,2017l10496,2017e" filled="f" stroked="t" strokeweight="0.85pt" strokecolor="#CCCCCC">
              <v:path arrowok="t"/>
            </v:shape>
            <v:shape style="position:absolute;left:1418;top:337;width:0;height:1688" coordorigin="1418,337" coordsize="0,1688" path="m1418,337l1418,2024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4d08e2840902287db2b380a746fbf496bd9d8d55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Instancia</w:t>
      </w:r>
      <w:r>
        <w:rPr>
          <w:rFonts w:cs="Arial" w:hAnsi="Arial" w:eastAsia="Arial" w:ascii="Arial"/>
          <w:color w:val="000000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firmada-2025-E-RE-631.pdf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CSV:</w:t>
      </w:r>
      <w:r>
        <w:rPr>
          <w:rFonts w:cs="Arial" w:hAnsi="Arial" w:eastAsia="Arial" w:ascii="Arial"/>
          <w:b/>
          <w:color w:val="999999"/>
          <w:spacing w:val="2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AN4GDWWPXQLEEJLZYW29TAY9X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caf183d3cbd6b8fac32d99b07492f443c9799112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3"/>
        <w:ind w:left="118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Aviso</w:t>
      </w:r>
      <w:r>
        <w:rPr>
          <w:rFonts w:cs="Arial" w:hAnsi="Arial" w:eastAsia="Arial" w:ascii="Arial"/>
          <w:b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informativo: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01"/>
        <w:ind w:left="118" w:right="949"/>
        <w:sectPr>
          <w:pgMar w:footer="1080" w:header="0" w:top="100" w:bottom="280" w:left="1300" w:right="440"/>
          <w:footerReference w:type="default" r:id="rId8"/>
          <w:pgSz w:w="11920" w:h="16840"/>
        </w:sectPr>
      </w:pPr>
      <w:r>
        <w:pict>
          <v:shape type="#_x0000_t202" style="position:absolute;margin-left:555.068pt;margin-top:-125.636pt;width:8pt;height:153.734pt;mso-position-horizontal-relative:page;mso-position-vertical-relative:paragraph;z-index:-423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b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j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f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v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3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á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h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3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g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siguientes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causas: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shape type="#_x0000_t75" style="width:225pt;height:51.75pt">
            <v:imagedata o:title="" r:id="rId1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2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1.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dirigidos</w:t>
      </w:r>
      <w:r>
        <w:rPr>
          <w:rFonts w:cs="Arial" w:hAnsi="Arial" w:eastAsia="Arial" w:ascii="Arial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otros</w:t>
      </w:r>
      <w:r>
        <w:rPr>
          <w:rFonts w:cs="Arial" w:hAnsi="Arial" w:eastAsia="Arial" w:ascii="Arial"/>
          <w:spacing w:val="1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órganos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organismos.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7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2.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contengan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código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malicioso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dispositivo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susceptible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afectar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la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integridad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seguridad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sistema.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63" w:lineRule="exact" w:line="180"/>
        <w:ind w:left="468" w:right="948" w:hanging="24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3.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como</w:t>
      </w:r>
      <w:r>
        <w:rPr>
          <w:rFonts w:cs="Arial" w:hAnsi="Arial" w:eastAsia="Arial" w:ascii="Arial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obligatorios,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cuando</w:t>
      </w:r>
      <w:r>
        <w:rPr>
          <w:rFonts w:cs="Arial" w:hAnsi="Arial" w:eastAsia="Arial" w:ascii="Arial"/>
          <w:spacing w:val="1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</w:t>
      </w:r>
      <w:r>
        <w:rPr>
          <w:rFonts w:cs="Arial" w:hAnsi="Arial" w:eastAsia="Arial" w:ascii="Arial"/>
          <w:spacing w:val="2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incongruencias</w:t>
      </w:r>
      <w:r>
        <w:rPr>
          <w:rFonts w:cs="Arial" w:hAnsi="Arial" w:eastAsia="Arial" w:ascii="Arial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omisiones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impidan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tratamiento.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5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4.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deban</w:t>
      </w:r>
      <w:r>
        <w:rPr>
          <w:rFonts w:cs="Arial" w:hAnsi="Arial" w:eastAsia="Arial" w:ascii="Arial"/>
          <w:spacing w:val="1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presentarse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en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registros</w:t>
      </w:r>
      <w:r>
        <w:rPr>
          <w:rFonts w:cs="Arial" w:hAnsi="Arial" w:eastAsia="Arial" w:ascii="Arial"/>
          <w:spacing w:val="2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electrónicos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específicos.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2144" w:right="3005"/>
      </w:pPr>
      <w:r>
        <w:pict>
          <v:shape type="#_x0000_t202" style="position:absolute;margin-left:549.068pt;margin-top:522.67pt;width:20pt;height:251.205pt;mso-position-horizontal-relative:page;mso-position-vertical-relative:page;z-index:-422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G7AM6</w:t>
                  </w:r>
                  <w:r>
                    <w:rPr>
                      <w:rFonts w:cs="Arial" w:hAnsi="Arial" w:eastAsia="Arial" w:ascii="Arial"/>
                      <w:spacing w:val="-2"/>
                      <w:w w:val="100"/>
                      <w:sz w:val="12"/>
                      <w:szCs w:val="12"/>
                    </w:rPr>
                    <w:t>R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Y7TYSQLHQMFCEYPMTTP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421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DOCUMENTO</w:t>
      </w:r>
      <w:r>
        <w:rPr>
          <w:rFonts w:cs="Arial" w:hAnsi="Arial" w:eastAsia="Arial" w:ascii="Arial"/>
          <w:b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FIRMADO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ELECTRÓNICAMENTE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sectPr>
      <w:pgMar w:header="0" w:footer="1080" w:top="380" w:bottom="280" w:left="1300" w:right="44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3pt;margin-top:777.875pt;width:35pt;height:35pt;mso-position-horizontal-relative:page;mso-position-vertical-relative:page;z-index:-439">
          <v:imagedata o:title="" r:id="rId1"/>
        </v:shape>
      </w:pict>
    </w:r>
    <w:r>
      <w:pict>
        <v:group style="position:absolute;margin-left:70.875pt;margin-top:782.138pt;width:453.525pt;height:0pt;mso-position-horizontal-relative:page;mso-position-vertical-relative:page;z-index:-438" coordorigin="1418,15643" coordsize="9071,0">
          <v:shape style="position:absolute;left:1418;top:15643;width:9071;height:0" coordorigin="1418,15643" coordsize="9071,0" path="m1418,15643l10488,15643e" filled="f" stroked="t" strokeweight="0.85pt" strokecolor="#000000">
            <v:path arrowok="t"/>
          </v:shape>
          <w10:wrap type="none"/>
        </v:group>
      </w:pict>
    </w:r>
    <w:r>
      <w:pict>
        <v:shape type="#_x0000_t202" style="position:absolute;margin-left:202.813pt;margin-top:792.632pt;width:189.551pt;height:11pt;mso-position-horizontal-relative:page;mso-position-vertical-relative:page;z-index:-43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Consejo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Transparencia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Buen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Gobierno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62pt;margin-top:811.023pt;width:233.772pt;height:9.5pt;mso-position-horizontal-relative:page;mso-position-vertical-relative:page;z-index:-436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Calle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Abascal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28003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(Madrid).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912733319.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Fax: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jpg"/><Relationship Id="rId5" Type="http://schemas.openxmlformats.org/officeDocument/2006/relationships/image" Target="media\image2.png"/><Relationship Id="rId6" Type="http://schemas.openxmlformats.org/officeDocument/2006/relationships/hyperlink" Target="mailto:salgadoarchitect@gmail.com" TargetMode="External"/><Relationship Id="rId7" Type="http://schemas.openxmlformats.org/officeDocument/2006/relationships/hyperlink" Target="mailto:salgadoarchitect@gmail.com" TargetMode="External"/><Relationship Id="rId8" Type="http://schemas.openxmlformats.org/officeDocument/2006/relationships/footer" Target="footer1.xml"/><Relationship Id="rId9" Type="http://schemas.openxmlformats.org/officeDocument/2006/relationships/image" Target="media\image4.jpg"/><Relationship Id="rId10" Type="http://schemas.openxmlformats.org/officeDocument/2006/relationships/hyperlink" Target="mailto:Cl@ve" TargetMode="External"/><Relationship Id="rId11" Type="http://schemas.openxmlformats.org/officeDocument/2006/relationships/image" Target="media\image4.jpg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3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