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1"/>
        <w:ind w:left="1122"/>
      </w:pPr>
      <w:r>
        <w:pict>
          <v:group style="position:absolute;margin-left:20pt;margin-top:110pt;width:29pt;height:230.64pt;mso-position-horizontal-relative:page;mso-position-vertical-relative:page;z-index:-266" coordorigin="400,2200" coordsize="580,4613">
            <v:shape style="position:absolute;left:400;top:2200;width:580;height:4613" coordorigin="400,2200" coordsize="580,4613" path="m400,6813l980,6813,980,2200,400,2200,400,6813xe" filled="f" stroked="t" strokeweight="0.5pt" strokecolor="#7F7F7F">
              <v:path arrowok="t"/>
            </v:shape>
            <w10:wrap type="none"/>
          </v:group>
        </w:pict>
      </w:r>
      <w:r>
        <w:pict>
          <v:shape type="#_x0000_t75" style="width:207.85pt;height:45.1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8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36"/>
          <w:szCs w:val="36"/>
        </w:rPr>
        <w:jc w:val="left"/>
        <w:spacing w:before="12" w:lineRule="exact" w:line="400"/>
        <w:ind w:left="1011"/>
      </w:pPr>
      <w:r>
        <w:rPr>
          <w:rFonts w:cs="Times New Roman" w:hAnsi="Times New Roman" w:eastAsia="Times New Roman" w:ascii="Times New Roman"/>
          <w:b/>
          <w:color w:val="3B8378"/>
          <w:spacing w:val="4"/>
          <w:w w:val="109"/>
          <w:position w:val="-1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9"/>
          <w:position w:val="-1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9"/>
          <w:position w:val="-1"/>
          <w:sz w:val="36"/>
          <w:szCs w:val="36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9"/>
          <w:position w:val="-1"/>
          <w:sz w:val="36"/>
          <w:szCs w:val="36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9"/>
          <w:position w:val="-1"/>
          <w:sz w:val="36"/>
          <w:szCs w:val="36"/>
        </w:rPr>
        <w:t>lu</w:t>
      </w:r>
      <w:r>
        <w:rPr>
          <w:rFonts w:cs="Times New Roman" w:hAnsi="Times New Roman" w:eastAsia="Times New Roman" w:ascii="Times New Roman"/>
          <w:b/>
          <w:color w:val="3B8378"/>
          <w:spacing w:val="12"/>
          <w:w w:val="109"/>
          <w:position w:val="-1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9"/>
          <w:position w:val="-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9"/>
          <w:position w:val="-1"/>
          <w:sz w:val="36"/>
          <w:szCs w:val="36"/>
        </w:rPr>
        <w:t>ó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9"/>
          <w:position w:val="-1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26"/>
          <w:w w:val="109"/>
          <w:position w:val="-1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7"/>
          <w:w w:val="88"/>
          <w:position w:val="-1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12"/>
          <w:w w:val="123"/>
          <w:position w:val="-1"/>
          <w:sz w:val="36"/>
          <w:szCs w:val="36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1"/>
          <w:w w:val="113"/>
          <w:position w:val="-1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9"/>
          <w:w w:val="94"/>
          <w:position w:val="-1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13"/>
          <w:position w:val="-1"/>
          <w:sz w:val="36"/>
          <w:szCs w:val="36"/>
        </w:rPr>
        <w:t>am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19"/>
          <w:position w:val="-1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11"/>
          <w:w w:val="119"/>
          <w:position w:val="-1"/>
          <w:sz w:val="36"/>
          <w:szCs w:val="36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9"/>
          <w:w w:val="94"/>
          <w:position w:val="-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18"/>
          <w:position w:val="-1"/>
          <w:sz w:val="36"/>
          <w:szCs w:val="36"/>
        </w:rPr>
        <w:t>ó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8"/>
          <w:position w:val="-1"/>
          <w:sz w:val="36"/>
          <w:szCs w:val="36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29"/>
          <w:w w:val="100"/>
          <w:position w:val="-1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0"/>
          <w:position w:val="-1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22"/>
          <w:w w:val="100"/>
          <w:position w:val="-1"/>
          <w:sz w:val="36"/>
          <w:szCs w:val="36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17"/>
          <w:w w:val="100"/>
          <w:position w:val="-1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position w:val="-1"/>
          <w:sz w:val="36"/>
          <w:szCs w:val="36"/>
        </w:rPr>
        <w:t>.</w:t>
      </w:r>
      <w:r>
        <w:rPr>
          <w:rFonts w:cs="Times New Roman" w:hAnsi="Times New Roman" w:eastAsia="Times New Roman" w:ascii="Times New Roman"/>
          <w:b/>
          <w:color w:val="3B8378"/>
          <w:spacing w:val="65"/>
          <w:w w:val="100"/>
          <w:position w:val="-1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0"/>
          <w:position w:val="-1"/>
          <w:sz w:val="36"/>
          <w:szCs w:val="36"/>
        </w:rPr>
        <w:t>2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position w:val="-1"/>
          <w:sz w:val="36"/>
          <w:szCs w:val="36"/>
        </w:rPr>
        <w:t>4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position w:val="-1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0"/>
          <w:w w:val="100"/>
          <w:position w:val="-1"/>
          <w:sz w:val="36"/>
          <w:szCs w:val="36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-36"/>
          <w:w w:val="84"/>
          <w:position w:val="-1"/>
          <w:sz w:val="36"/>
          <w:szCs w:val="36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-19"/>
          <w:w w:val="92"/>
          <w:position w:val="-1"/>
          <w:sz w:val="36"/>
          <w:szCs w:val="36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11"/>
          <w:w w:val="103"/>
          <w:position w:val="-1"/>
          <w:sz w:val="36"/>
          <w:szCs w:val="36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11"/>
          <w:w w:val="73"/>
          <w:position w:val="-1"/>
          <w:sz w:val="36"/>
          <w:szCs w:val="36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11"/>
          <w:w w:val="103"/>
          <w:position w:val="-1"/>
          <w:sz w:val="36"/>
          <w:szCs w:val="36"/>
        </w:rPr>
        <w:t>B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5"/>
          <w:position w:val="-1"/>
          <w:sz w:val="36"/>
          <w:szCs w:val="36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1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263"/>
      </w:pP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6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-3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6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-3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-3"/>
          <w:w w:val="8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2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4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8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3B8378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-2"/>
          <w:w w:val="10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color w:val="000000"/>
          <w:spacing w:val="-1"/>
          <w:w w:val="12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color w:val="000000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3B8378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263"/>
      </w:pP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1584</w:t>
      </w:r>
      <w:r>
        <w:rPr>
          <w:rFonts w:cs="Times New Roman" w:hAnsi="Times New Roman" w:eastAsia="Times New Roman" w:ascii="Times New Roman"/>
          <w:color w:val="000000"/>
          <w:spacing w:val="-1"/>
          <w:w w:val="128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2024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26"/>
          <w:szCs w:val="26"/>
        </w:rPr>
        <w:jc w:val="left"/>
        <w:spacing w:before="5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490"/>
        <w:ind w:left="1263" w:right="4699"/>
      </w:pPr>
      <w:r>
        <w:pict>
          <v:group style="position:absolute;margin-left:75pt;margin-top:-69.6843pt;width:439.1pt;height:194.25pt;mso-position-horizontal-relative:page;mso-position-vertical-relative:paragraph;z-index:-267" coordorigin="1500,-1394" coordsize="8782,3885">
            <v:shape style="position:absolute;left:1500;top:-1394;width:8782;height:3885" coordorigin="1500,-1394" coordsize="8782,3885" path="m1500,-1394l1500,2491,10282,2491,10282,-1394,1500,-1394xe" filled="t" fillcolor="#E0EBEA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3B8378"/>
          <w:spacing w:val="1"/>
          <w:w w:val="9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3B8378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3"/>
          <w:w w:val="10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3"/>
          <w:w w:val="113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color w:val="000000"/>
          <w:spacing w:val="9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13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-2"/>
          <w:w w:val="11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color w:val="000000"/>
          <w:spacing w:val="-1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-1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3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color w:val="000000"/>
          <w:spacing w:val="-11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color w:val="000000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3"/>
          <w:sz w:val="22"/>
          <w:szCs w:val="22"/>
        </w:rPr>
        <w:t>rga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2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0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3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95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1"/>
          <w:w w:val="93"/>
          <w:sz w:val="22"/>
          <w:szCs w:val="22"/>
        </w:rPr>
        <w:t>).</w:t>
      </w:r>
      <w:r>
        <w:rPr>
          <w:rFonts w:cs="Times New Roman" w:hAnsi="Times New Roman" w:eastAsia="Times New Roman" w:ascii="Times New Roman"/>
          <w:color w:val="000000"/>
          <w:spacing w:val="-1"/>
          <w:w w:val="9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12"/>
          <w:sz w:val="22"/>
          <w:szCs w:val="22"/>
        </w:rPr>
        <w:t>Se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12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6"/>
          <w:w w:val="11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8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2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4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18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3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3"/>
          <w:w w:val="13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8"/>
        <w:ind w:left="1263"/>
      </w:pPr>
      <w:r>
        <w:rPr>
          <w:rFonts w:cs="Times New Roman" w:hAnsi="Times New Roman" w:eastAsia="Times New Roman" w:ascii="Times New Roman"/>
          <w:b/>
          <w:color w:val="3B8378"/>
          <w:spacing w:val="-1"/>
          <w:w w:val="113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3"/>
          <w:sz w:val="22"/>
          <w:szCs w:val="22"/>
        </w:rPr>
        <w:t>ala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3"/>
          <w:sz w:val="22"/>
          <w:szCs w:val="22"/>
        </w:rPr>
        <w:t>br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22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1"/>
          <w:sz w:val="22"/>
          <w:szCs w:val="22"/>
        </w:rPr>
        <w:t>alv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6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color w:val="000000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color w:val="000000"/>
          <w:spacing w:val="0"/>
          <w:w w:val="108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color w:val="000000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1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color w:val="000000"/>
          <w:spacing w:val="-4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4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3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2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-4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"/>
          <w:w w:val="122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10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2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2"/>
          <w:w w:val="12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66" w:lineRule="exact" w:line="240"/>
        <w:ind w:left="1263"/>
      </w:pP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spacing w:val="4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spacing w:val="4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4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94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2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78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position w:val="-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1"/>
          <w:position w:val="-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exact" w:line="240"/>
        <w:ind w:left="1011"/>
      </w:pPr>
      <w:r>
        <w:pict>
          <v:group style="position:absolute;margin-left:70.66pt;margin-top:-4.73047pt;width:450.91pt;height:26.86pt;mso-position-horizontal-relative:page;mso-position-vertical-relative:paragraph;z-index:-269" coordorigin="1413,-95" coordsize="9018,537">
            <v:shape style="position:absolute;left:1423;top:-4;width:8947;height:355" coordorigin="1423,-4" coordsize="8947,355" path="m1423,352l10370,352,10370,-4,1423,-4,1423,352xe" filled="t" fillcolor="#DFEBE9" stroked="f">
              <v:path arrowok="t"/>
              <v:fill/>
            </v:shape>
            <v:shape style="position:absolute;left:1502;top:-34;width:8868;height:0" coordorigin="1502,-34" coordsize="8868,0" path="m1502,-34l10370,-34e" filled="f" stroked="t" strokeweight="3.1pt" strokecolor="#DFEBE9">
              <v:path arrowok="t"/>
            </v:shape>
            <v:shape style="position:absolute;left:1502;top:382;width:8868;height:0" coordorigin="1502,382" coordsize="8868,0" path="m1502,382l10370,382e" filled="f" stroked="t" strokeweight="3.1pt" strokecolor="#DFEBE9">
              <v:path arrowok="t"/>
            </v:shape>
            <v:shape style="position:absolute;left:1472;top:-64;width:0;height:475" coordorigin="1472,-64" coordsize="0,475" path="m1472,-64l1472,412e" filled="f" stroked="t" strokeweight="3.1pt" strokecolor="#DFEBE9">
              <v:path arrowok="t"/>
            </v:shape>
            <v:shape style="position:absolute;left:10400;top:-64;width:0;height:475" coordorigin="10400,-64" coordsize="0,475" path="m10400,-64l10400,412e" filled="f" stroked="t" strokeweight="3.1pt" strokecolor="#DFEBE9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3B8378"/>
          <w:spacing w:val="12"/>
          <w:w w:val="84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84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84"/>
          <w:position w:val="-1"/>
          <w:sz w:val="22"/>
          <w:szCs w:val="22"/>
        </w:rPr>
        <w:t>     </w:t>
      </w:r>
      <w:r>
        <w:rPr>
          <w:rFonts w:cs="Times New Roman" w:hAnsi="Times New Roman" w:eastAsia="Times New Roman" w:ascii="Times New Roman"/>
          <w:b/>
          <w:color w:val="3B8378"/>
          <w:spacing w:val="17"/>
          <w:w w:val="84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ES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01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7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lio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64" w:lineRule="auto" w:line="300"/>
        <w:ind w:left="1436" w:right="1051"/>
      </w:pP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2024</w:t>
      </w:r>
      <w:r>
        <w:rPr>
          <w:rFonts w:cs="Times New Roman" w:hAnsi="Times New Roman" w:eastAsia="Times New Roman" w:ascii="Times New Roman"/>
          <w:spacing w:val="32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ah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4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5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56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inf</w:t>
      </w:r>
      <w:r>
        <w:rPr>
          <w:rFonts w:cs="Times New Roman" w:hAnsi="Times New Roman" w:eastAsia="Times New Roman" w:ascii="Times New Roman"/>
          <w:spacing w:val="1"/>
          <w:w w:val="11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1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1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8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4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9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719" w:right="1052"/>
      </w:pPr>
      <w:r>
        <w:rPr>
          <w:rFonts w:cs="Times New Roman" w:hAnsi="Times New Roman" w:eastAsia="Times New Roman" w:ascii="Times New Roman"/>
          <w:spacing w:val="-1"/>
          <w:w w:val="89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i/>
          <w:spacing w:val="-1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i/>
          <w:spacing w:val="46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ban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44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4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8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5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7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-2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4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4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i/>
          <w:spacing w:val="23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vada</w:t>
      </w:r>
      <w:r>
        <w:rPr>
          <w:rFonts w:cs="Times New Roman" w:hAnsi="Times New Roman" w:eastAsia="Times New Roman" w:ascii="Times New Roman"/>
          <w:i/>
          <w:spacing w:val="22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5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1"/>
          <w:w w:val="105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4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2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i/>
          <w:spacing w:val="11"/>
          <w:w w:val="11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7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2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88"/>
          <w:sz w:val="22"/>
          <w:szCs w:val="22"/>
        </w:rPr>
        <w:t>l,</w:t>
      </w:r>
      <w:r>
        <w:rPr>
          <w:rFonts w:cs="Times New Roman" w:hAnsi="Times New Roman" w:eastAsia="Times New Roman" w:ascii="Times New Roman"/>
          <w:i/>
          <w:spacing w:val="15"/>
          <w:w w:val="8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4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9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21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9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3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2020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235</w:t>
      </w:r>
      <w:r>
        <w:rPr>
          <w:rFonts w:cs="Times New Roman" w:hAnsi="Times New Roman" w:eastAsia="Times New Roman" w:ascii="Times New Roman"/>
          <w:i/>
          <w:spacing w:val="-1"/>
          <w:w w:val="71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420" w:val="left"/>
        </w:tabs>
        <w:jc w:val="both"/>
        <w:spacing w:lineRule="auto" w:line="300"/>
        <w:ind w:left="1436" w:right="1049" w:hanging="425"/>
      </w:pPr>
      <w:r>
        <w:pict>
          <v:shape type="#_x0000_t202" style="position:absolute;margin-left:549.108pt;margin-top:9.6555pt;width:20pt;height:251.205pt;mso-position-horizontal-relative:page;mso-position-vertical-relative:paragraph;z-index:-265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5MPC4H2PPW67A4WWKCADTS3SS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1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spacing w:val="-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ab/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ta,</w:t>
      </w:r>
      <w:r>
        <w:rPr>
          <w:rFonts w:cs="Times New Roman" w:hAnsi="Times New Roman" w:eastAsia="Times New Roman" w:ascii="Times New Roman"/>
          <w:spacing w:val="-1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8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9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9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1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201</w:t>
      </w:r>
      <w:r>
        <w:rPr>
          <w:rFonts w:cs="Times New Roman" w:hAnsi="Times New Roman" w:eastAsia="Times New Roman" w:ascii="Times New Roman"/>
          <w:spacing w:val="9"/>
          <w:w w:val="120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3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1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2"/>
          <w:szCs w:val="22"/>
        </w:rPr>
        <w:t>inf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8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1"/>
          <w:w w:val="95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6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pti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4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5"/>
        <w:ind w:left="1436"/>
      </w:pP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2024,</w:t>
      </w:r>
      <w:r>
        <w:rPr>
          <w:rFonts w:cs="Times New Roman" w:hAnsi="Times New Roman" w:eastAsia="Times New Roman" w:ascii="Times New Roman"/>
          <w:spacing w:val="-6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84</w:t>
      </w:r>
      <w:r>
        <w:rPr>
          <w:rFonts w:cs="Times New Roman" w:hAnsi="Times New Roman" w:eastAsia="Times New Roman" w:ascii="Times New Roman"/>
          <w:spacing w:val="-1"/>
          <w:w w:val="128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2024.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3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420" w:val="left"/>
        </w:tabs>
        <w:jc w:val="both"/>
        <w:spacing w:lineRule="auto" w:line="301"/>
        <w:ind w:left="1436" w:right="1051" w:hanging="425"/>
      </w:pPr>
      <w:r>
        <w:pict>
          <v:shape type="#_x0000_t202" style="position:absolute;margin-left:555.108pt;margin-top:37.6554pt;width:8pt;height:153.734pt;mso-position-horizontal-relative:page;mso-position-vertical-relative:paragraph;z-index:-26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ab/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2024</w:t>
      </w:r>
      <w:r>
        <w:rPr>
          <w:rFonts w:cs="Times New Roman" w:hAnsi="Times New Roman" w:eastAsia="Times New Roman" w:ascii="Times New Roman"/>
          <w:spacing w:val="32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3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adó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4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1"/>
          <w:w w:val="12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-8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3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8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3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ia</w:t>
      </w:r>
      <w:r>
        <w:rPr>
          <w:rFonts w:cs="Times New Roman" w:hAnsi="Times New Roman" w:eastAsia="Times New Roman" w:ascii="Times New Roman"/>
          <w:spacing w:val="-21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09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xpe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exact" w:line="240"/>
        <w:ind w:left="1011"/>
      </w:pPr>
      <w:r>
        <w:pict>
          <v:group style="position:absolute;margin-left:76.56pt;margin-top:60.3068pt;width:144pt;height:0pt;mso-position-horizontal-relative:page;mso-position-vertical-relative:paragraph;z-index:-268" coordorigin="1531,1206" coordsize="2880,0">
            <v:shape style="position:absolute;left:1531;top:1206;width:2880;height:0" coordorigin="1531,1206" coordsize="2880,0" path="m1531,1206l4411,1206e" filled="f" stroked="t" strokeweight="0.581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4.</w:t>
      </w:r>
      <w:r>
        <w:rPr>
          <w:rFonts w:cs="Arial" w:hAnsi="Arial" w:eastAsia="Arial" w:ascii="Arial"/>
          <w:spacing w:val="0"/>
          <w:w w:val="100"/>
          <w:position w:val="-1"/>
          <w:sz w:val="20"/>
          <w:szCs w:val="20"/>
        </w:rPr>
        <w:t>   </w:t>
      </w:r>
      <w:r>
        <w:rPr>
          <w:rFonts w:cs="Arial" w:hAnsi="Arial" w:eastAsia="Arial" w:ascii="Arial"/>
          <w:spacing w:val="36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6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8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8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8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18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6"/>
          <w:w w:val="118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3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24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86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32"/>
          <w:position w:val="-1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2"/>
          <w:w w:val="114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14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4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14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2"/>
          <w:w w:val="114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5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5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5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1"/>
          <w:w w:val="12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position w:val="-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25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1"/>
          <w:w w:val="125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2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2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position w:val="-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86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0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3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35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2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2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6"/>
          <w:position w:val="-1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6"/>
          <w:position w:val="-1"/>
          <w:sz w:val="22"/>
          <w:szCs w:val="22"/>
        </w:rPr>
        <w:t>n</w:t>
      </w:r>
      <w:r>
        <w:rPr>
          <w:rFonts w:cs="Arial" w:hAnsi="Arial" w:eastAsia="Arial" w:ascii="Arial"/>
          <w:spacing w:val="0"/>
          <w:w w:val="99"/>
          <w:position w:val="-1"/>
          <w:sz w:val="20"/>
          <w:szCs w:val="20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40"/>
        <w:ind w:left="1011"/>
        <w:sectPr>
          <w:pgNumType w:start="1"/>
          <w:pgMar w:footer="1262" w:header="0" w:top="600" w:bottom="280" w:left="520" w:right="440"/>
          <w:footerReference w:type="default" r:id="rId4"/>
          <w:pgSz w:w="11920" w:h="16840"/>
        </w:sectPr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1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6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2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7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ph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1"/>
            <w:position w:val="0"/>
            <w:sz w:val="18"/>
            <w:szCs w:val="18"/>
          </w:rPr>
          <w:t>?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d=BO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2013-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12887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1"/>
        <w:ind w:left="9125"/>
      </w:pPr>
      <w:r>
        <w:pict>
          <v:shape type="#_x0000_t75" style="width:36.5pt;height:47.05pt">
            <v:imagedata o:title="" r:id="rId7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exact" w:line="240"/>
        <w:ind w:left="1011"/>
      </w:pPr>
      <w:r>
        <w:pict>
          <v:group style="position:absolute;margin-left:68.11pt;margin-top:-4.78047pt;width:453.46pt;height:26.91pt;mso-position-horizontal-relative:page;mso-position-vertical-relative:paragraph;z-index:-263" coordorigin="1362,-96" coordsize="9069,538">
            <v:shape style="position:absolute;left:1423;top:-4;width:8947;height:355" coordorigin="1423,-4" coordsize="8947,355" path="m1423,352l10370,352,10370,-4,1423,-4,1423,352xe" filled="t" fillcolor="#DFEBE9" stroked="f">
              <v:path arrowok="t"/>
              <v:fill/>
            </v:shape>
            <v:shape style="position:absolute;left:1423;top:-65;width:8947;height:62" coordorigin="1423,-65" coordsize="8947,62" path="m1423,-3l10370,-3,10370,-65,1423,-65,1423,-3xe" filled="t" fillcolor="#DFEBE9" stroked="f">
              <v:path arrowok="t"/>
              <v:fill/>
            </v:shape>
            <v:shape style="position:absolute;left:1423;top:382;width:8947;height:0" coordorigin="1423,382" coordsize="8947,0" path="m1423,382l10370,382e" filled="f" stroked="t" strokeweight="3.1pt" strokecolor="#DFEBE9">
              <v:path arrowok="t"/>
            </v:shape>
            <v:shape style="position:absolute;left:1393;top:-64;width:0;height:475" coordorigin="1393,-64" coordsize="0,475" path="m1393,-64l1393,412e" filled="f" stroked="t" strokeweight="3.1pt" strokecolor="#DFEBE9">
              <v:path arrowok="t"/>
            </v:shape>
            <v:shape style="position:absolute;left:10400;top:-64;width:0;height:475" coordorigin="10400,-64" coordsize="0,475" path="m10400,-64l10400,412e" filled="f" stroked="t" strokeweight="3.1pt" strokecolor="#DFEBE9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3B8378"/>
          <w:spacing w:val="11"/>
          <w:w w:val="81"/>
          <w:position w:val="-1"/>
          <w:sz w:val="22"/>
          <w:szCs w:val="22"/>
        </w:rPr>
        <w:t>II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81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81"/>
          <w:position w:val="-1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b/>
          <w:color w:val="3B8378"/>
          <w:spacing w:val="39"/>
          <w:w w:val="81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100"/>
          <w:position w:val="-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37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72"/>
          <w:position w:val="-1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0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3B8378"/>
          <w:spacing w:val="18"/>
          <w:w w:val="100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91"/>
          <w:position w:val="-1"/>
          <w:sz w:val="22"/>
          <w:szCs w:val="22"/>
        </w:rPr>
        <w:t>ÍDIC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1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16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01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 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co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38.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4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9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64" w:lineRule="auto" w:line="301"/>
        <w:ind w:left="1438" w:right="1050"/>
      </w:pP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13.</w:t>
      </w: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2.d)</w:t>
      </w:r>
      <w:r>
        <w:rPr>
          <w:rFonts w:cs="Times New Roman" w:hAnsi="Times New Roman" w:eastAsia="Times New Roman" w:ascii="Times New Roman"/>
          <w:spacing w:val="13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615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2024,</w:t>
      </w:r>
      <w:r>
        <w:rPr>
          <w:rFonts w:cs="Times New Roman" w:hAnsi="Times New Roman" w:eastAsia="Times New Roman" w:ascii="Times New Roman"/>
          <w:spacing w:val="25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spacing w:val="-1"/>
          <w:w w:val="12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tatu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9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3"/>
          <w:szCs w:val="13"/>
        </w:rPr>
        <w:t>2</w:t>
      </w:r>
      <w:r>
        <w:rPr>
          <w:rFonts w:cs="Times New Roman" w:hAnsi="Times New Roman" w:eastAsia="Times New Roman" w:ascii="Times New Roman"/>
          <w:spacing w:val="15"/>
          <w:w w:val="100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47"/>
          <w:w w:val="12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spacing w:val="-2"/>
          <w:w w:val="119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7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depe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8"/>
          <w:position w:val="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-2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47"/>
          <w:w w:val="12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9"/>
          <w:w w:val="12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22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2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2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8"/>
          <w:w w:val="12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6"/>
          <w:w w:val="109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apl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24</w:t>
      </w:r>
      <w:r>
        <w:rPr>
          <w:rFonts w:cs="Times New Roman" w:hAnsi="Times New Roman" w:eastAsia="Times New Roman" w:ascii="Times New Roman"/>
          <w:spacing w:val="4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4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94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78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7"/>
          <w:w w:val="101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9"/>
          <w:position w:val="8"/>
          <w:sz w:val="13"/>
          <w:szCs w:val="13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2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2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2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9"/>
          <w:w w:val="12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1"/>
          <w:w w:val="120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9"/>
          <w:w w:val="12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0"/>
          <w:w w:val="13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0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xp</w:t>
      </w:r>
      <w:r>
        <w:rPr>
          <w:rFonts w:cs="Times New Roman" w:hAnsi="Times New Roman" w:eastAsia="Times New Roman" w:ascii="Times New Roman"/>
          <w:spacing w:val="-1"/>
          <w:w w:val="121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2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21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1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tas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6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2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1"/>
          <w:position w:val="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8"/>
          <w:position w:val="0"/>
          <w:sz w:val="22"/>
          <w:szCs w:val="22"/>
        </w:rPr>
        <w:t>ate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8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7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7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2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2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2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420" w:val="left"/>
        </w:tabs>
        <w:jc w:val="both"/>
        <w:spacing w:lineRule="auto" w:line="301"/>
        <w:ind w:left="1438" w:right="1050" w:hanging="42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spacing w:val="-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apa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1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40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26"/>
          <w:w w:val="10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9"/>
          <w:position w:val="8"/>
          <w:sz w:val="13"/>
          <w:szCs w:val="13"/>
        </w:rPr>
        <w:t>4</w:t>
      </w:r>
      <w:r>
        <w:rPr>
          <w:rFonts w:cs="Times New Roman" w:hAnsi="Times New Roman" w:eastAsia="Times New Roman" w:ascii="Times New Roman"/>
          <w:spacing w:val="-9"/>
          <w:w w:val="100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3"/>
          <w:w w:val="12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3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-4"/>
          <w:w w:val="119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2"/>
          <w:w w:val="119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9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9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21"/>
          <w:w w:val="119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6"/>
          <w:w w:val="119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at</w:t>
      </w:r>
      <w:r>
        <w:rPr>
          <w:rFonts w:cs="Times New Roman" w:hAnsi="Times New Roman" w:eastAsia="Times New Roman" w:ascii="Times New Roman"/>
          <w:spacing w:val="-1"/>
          <w:w w:val="125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09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5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3"/>
          <w:w w:val="11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5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5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5"/>
          <w:position w:val="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8"/>
          <w:w w:val="11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15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ia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3"/>
          <w:w w:val="11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1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5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5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nv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14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4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4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51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96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3"/>
          <w:w w:val="127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2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1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50"/>
          <w:w w:val="11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7"/>
          <w:position w:val="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3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2"/>
          <w:szCs w:val="22"/>
        </w:rPr>
        <w:t>nv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13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9"/>
          <w:w w:val="113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3"/>
          <w:position w:val="8"/>
          <w:sz w:val="13"/>
          <w:szCs w:val="13"/>
        </w:rPr>
        <w:t>5</w:t>
      </w:r>
      <w:r>
        <w:rPr>
          <w:rFonts w:cs="Times New Roman" w:hAnsi="Times New Roman" w:eastAsia="Times New Roman" w:ascii="Times New Roman"/>
          <w:spacing w:val="20"/>
          <w:w w:val="113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dade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2"/>
          <w:w w:val="12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20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32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6"/>
          <w:position w:val="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tab</w:t>
      </w:r>
      <w:r>
        <w:rPr>
          <w:rFonts w:cs="Times New Roman" w:hAnsi="Times New Roman" w:eastAsia="Times New Roman" w:ascii="Times New Roman"/>
          <w:spacing w:val="-1"/>
          <w:w w:val="123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5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2"/>
          <w:position w:val="0"/>
          <w:sz w:val="22"/>
          <w:szCs w:val="22"/>
        </w:rPr>
        <w:t>xt</w:t>
      </w:r>
      <w:r>
        <w:rPr>
          <w:rFonts w:cs="Times New Roman" w:hAnsi="Times New Roman" w:eastAsia="Times New Roman" w:ascii="Times New Roman"/>
          <w:spacing w:val="-1"/>
          <w:w w:val="112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adu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4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78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3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5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35"/>
          <w:w w:val="8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5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-3"/>
          <w:w w:val="12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6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-4"/>
          <w:w w:val="121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2"/>
          <w:w w:val="121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21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22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Ce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7"/>
          <w:w w:val="118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05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lilla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420" w:val="left"/>
        </w:tabs>
        <w:jc w:val="both"/>
        <w:spacing w:lineRule="auto" w:line="301"/>
        <w:ind w:left="1438" w:right="1050" w:hanging="42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3.</w:t>
      </w:r>
      <w:r>
        <w:rPr>
          <w:rFonts w:cs="Times New Roman" w:hAnsi="Times New Roman" w:eastAsia="Times New Roman" w:ascii="Times New Roman"/>
          <w:spacing w:val="-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4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9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9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12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4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-8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14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0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2"/>
          <w:szCs w:val="22"/>
        </w:rPr>
        <w:t>inf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28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8"/>
          <w:sz w:val="22"/>
          <w:szCs w:val="22"/>
        </w:rPr>
        <w:t>l,</w:t>
      </w:r>
      <w:r>
        <w:rPr>
          <w:rFonts w:cs="Times New Roman" w:hAnsi="Times New Roman" w:eastAsia="Times New Roman" w:ascii="Times New Roman"/>
          <w:spacing w:val="30"/>
          <w:w w:val="8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1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3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4"/>
          <w:sz w:val="22"/>
          <w:szCs w:val="22"/>
        </w:rPr>
        <w:t>lo</w:t>
      </w:r>
      <w:r>
        <w:rPr>
          <w:rFonts w:cs="Times New Roman" w:hAnsi="Times New Roman" w:eastAsia="Times New Roman" w:ascii="Times New Roman"/>
          <w:spacing w:val="31"/>
          <w:w w:val="10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13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8"/>
          <w:sz w:val="22"/>
          <w:szCs w:val="22"/>
        </w:rPr>
        <w:t>«</w:t>
      </w:r>
      <w:r>
        <w:rPr>
          <w:rFonts w:cs="Times New Roman" w:hAnsi="Times New Roman" w:eastAsia="Times New Roman" w:ascii="Times New Roman"/>
          <w:spacing w:val="-2"/>
          <w:w w:val="88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3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6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ato</w:t>
      </w:r>
      <w:r>
        <w:rPr>
          <w:rFonts w:cs="Times New Roman" w:hAnsi="Times New Roman" w:eastAsia="Times New Roman" w:ascii="Times New Roman"/>
          <w:spacing w:val="-27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8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8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je</w:t>
      </w:r>
      <w:r>
        <w:rPr>
          <w:rFonts w:cs="Times New Roman" w:hAnsi="Times New Roman" w:eastAsia="Times New Roman" w:ascii="Times New Roman"/>
          <w:spacing w:val="-3"/>
          <w:w w:val="11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5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lu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13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6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it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8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4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ít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lo</w:t>
      </w:r>
      <w:r>
        <w:rPr>
          <w:rFonts w:cs="Times New Roman" w:hAnsi="Times New Roman" w:eastAsia="Times New Roman" w:ascii="Times New Roman"/>
          <w:spacing w:val="-10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9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9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6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dq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8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0"/>
          <w:sz w:val="22"/>
          <w:szCs w:val="22"/>
        </w:rPr>
        <w:t>».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0"/>
        <w:ind w:left="1436" w:right="1050"/>
      </w:pPr>
      <w:r>
        <w:pict>
          <v:shape type="#_x0000_t202" style="position:absolute;margin-left:549.108pt;margin-top:522.715pt;width:20pt;height:251.205pt;mso-position-horizontal-relative:page;mso-position-vertical-relative:page;z-index:-261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5MPC4H2PPW67A4WWKCADTS3SS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2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5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bi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1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8"/>
          <w:sz w:val="22"/>
          <w:szCs w:val="22"/>
        </w:rPr>
        <w:t>ate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22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4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6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5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lio</w:t>
      </w:r>
      <w:r>
        <w:rPr>
          <w:rFonts w:cs="Times New Roman" w:hAnsi="Times New Roman" w:eastAsia="Times New Roman" w:ascii="Times New Roman"/>
          <w:spacing w:val="13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5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spacing w:val="-3"/>
          <w:w w:val="105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aba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1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to</w:t>
      </w:r>
      <w:r>
        <w:rPr>
          <w:rFonts w:cs="Times New Roman" w:hAnsi="Times New Roman" w:eastAsia="Times New Roman" w:ascii="Times New Roman"/>
          <w:spacing w:val="27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4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xti</w:t>
      </w:r>
      <w:r>
        <w:rPr>
          <w:rFonts w:cs="Times New Roman" w:hAnsi="Times New Roman" w:eastAsia="Times New Roman" w:ascii="Times New Roman"/>
          <w:spacing w:val="-2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19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1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1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2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po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89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3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89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9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spacing w:val="-2"/>
          <w:w w:val="99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3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2"/>
          <w:w w:val="12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atu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7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89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2"/>
          <w:sz w:val="22"/>
          <w:szCs w:val="22"/>
        </w:rPr>
        <w:t>a”</w:t>
      </w:r>
      <w:r>
        <w:rPr>
          <w:rFonts w:cs="Times New Roman" w:hAnsi="Times New Roman" w:eastAsia="Times New Roman" w:ascii="Times New Roman"/>
          <w:spacing w:val="38"/>
          <w:w w:val="11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40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39"/>
          <w:w w:val="8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1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3"/>
          <w:w w:val="11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32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4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9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38"/>
          <w:w w:val="8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b)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8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9"/>
          <w:sz w:val="22"/>
          <w:szCs w:val="22"/>
        </w:rPr>
        <w:t>adas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bt</w:t>
      </w:r>
      <w:r>
        <w:rPr>
          <w:rFonts w:cs="Times New Roman" w:hAnsi="Times New Roman" w:eastAsia="Times New Roman" w:ascii="Times New Roman"/>
          <w:spacing w:val="-3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7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89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67" w:lineRule="atLeast" w:line="300"/>
        <w:ind w:left="1436" w:right="1050"/>
      </w:pPr>
      <w:r>
        <w:pict>
          <v:group style="position:absolute;margin-left:76.56pt;margin-top:93.0027pt;width:144pt;height:0pt;mso-position-horizontal-relative:page;mso-position-vertical-relative:paragraph;z-index:-262" coordorigin="1531,1860" coordsize="2880,0">
            <v:shape style="position:absolute;left:1531;top:1860;width:2880;height:0" coordorigin="1531,1860" coordsize="2880,0" path="m1531,1860l4411,1860e" filled="f" stroked="t" strokeweight="0.581pt" strokecolor="#000000">
              <v:path arrowok="t"/>
            </v:shape>
            <w10:wrap type="none"/>
          </v:group>
        </w:pict>
      </w:r>
      <w:r>
        <w:pict>
          <v:shape type="#_x0000_t202" style="position:absolute;margin-left:555.108pt;margin-top:47.6691pt;width:8pt;height:153.734pt;mso-position-horizontal-relative:page;mso-position-vertical-relative:paragraph;z-index:-260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-27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dan</w:t>
      </w:r>
      <w:r>
        <w:rPr>
          <w:rFonts w:cs="Times New Roman" w:hAnsi="Times New Roman" w:eastAsia="Times New Roman" w:ascii="Times New Roman"/>
          <w:spacing w:val="8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1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5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debe</w:t>
      </w:r>
      <w:r>
        <w:rPr>
          <w:rFonts w:cs="Times New Roman" w:hAnsi="Times New Roman" w:eastAsia="Times New Roman" w:ascii="Times New Roman"/>
          <w:spacing w:val="6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9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9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8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6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ada,</w:t>
      </w:r>
      <w:r>
        <w:rPr>
          <w:rFonts w:cs="Times New Roman" w:hAnsi="Times New Roman" w:eastAsia="Times New Roman" w:ascii="Times New Roman"/>
          <w:spacing w:val="48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15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0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8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5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46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ia</w:t>
      </w:r>
      <w:r>
        <w:rPr>
          <w:rFonts w:cs="Times New Roman" w:hAnsi="Times New Roman" w:eastAsia="Times New Roman" w:ascii="Times New Roman"/>
          <w:spacing w:val="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13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ina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1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1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lí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it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4"/>
          <w:szCs w:val="14"/>
        </w:rPr>
        <w:jc w:val="left"/>
        <w:spacing w:before="5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40"/>
        <w:ind w:left="1011"/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2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0"/>
          <w:w w:val="117"/>
          <w:position w:val="0"/>
          <w:sz w:val="18"/>
          <w:szCs w:val="18"/>
        </w:rPr>
        <w:t>h</w:t>
      </w:r>
      <w:r>
        <w:rPr>
          <w:rFonts w:cs="Times New Roman" w:hAnsi="Times New Roman" w:eastAsia="Times New Roman" w:ascii="Times New Roman"/>
          <w:color w:val="3B8378"/>
          <w:spacing w:val="-1"/>
          <w:w w:val="126"/>
          <w:position w:val="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3B8378"/>
          <w:spacing w:val="-1"/>
          <w:w w:val="126"/>
          <w:position w:val="0"/>
          <w:sz w:val="18"/>
          <w:szCs w:val="18"/>
        </w:rPr>
        <w:t>t</w:t>
      </w:r>
      <w:r>
        <w:rPr>
          <w:rFonts w:cs="Times New Roman" w:hAnsi="Times New Roman" w:eastAsia="Times New Roman" w:ascii="Times New Roman"/>
          <w:color w:val="3B8378"/>
          <w:spacing w:val="0"/>
          <w:w w:val="123"/>
          <w:position w:val="0"/>
          <w:sz w:val="18"/>
          <w:szCs w:val="18"/>
        </w:rPr>
        <w:t>ps</w:t>
      </w:r>
      <w:r>
        <w:rPr>
          <w:rFonts w:cs="Times New Roman" w:hAnsi="Times New Roman" w:eastAsia="Times New Roman" w:ascii="Times New Roman"/>
          <w:color w:val="3B8378"/>
          <w:spacing w:val="0"/>
          <w:w w:val="82"/>
          <w:position w:val="0"/>
          <w:sz w:val="18"/>
          <w:szCs w:val="18"/>
        </w:rPr>
        <w:t>:</w:t>
      </w:r>
      <w:r>
        <w:rPr>
          <w:rFonts w:cs="Times New Roman" w:hAnsi="Times New Roman" w:eastAsia="Times New Roman" w:ascii="Times New Roman"/>
          <w:color w:val="3B8378"/>
          <w:spacing w:val="-1"/>
          <w:w w:val="103"/>
          <w:position w:val="0"/>
          <w:sz w:val="18"/>
          <w:szCs w:val="18"/>
        </w:rPr>
        <w:t>/</w:t>
      </w:r>
      <w:hyperlink r:id="rId8"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li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9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d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4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2024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7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6"/>
            <w:position w:val="0"/>
            <w:sz w:val="18"/>
            <w:szCs w:val="18"/>
          </w:rPr>
          <w:t>07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6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6"/>
            <w:position w:val="0"/>
            <w:sz w:val="18"/>
            <w:szCs w:val="18"/>
          </w:rPr>
          <w:t>02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6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615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52"/>
        <w:ind w:left="1011"/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3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9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2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7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ph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1"/>
            <w:position w:val="0"/>
            <w:sz w:val="18"/>
            <w:szCs w:val="18"/>
          </w:rPr>
          <w:t>?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d=BO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2013-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12887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2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p=20181206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4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9"/>
            <w:position w:val="0"/>
            <w:sz w:val="18"/>
            <w:szCs w:val="18"/>
          </w:rPr>
          <w:t>=1#a24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18"/>
        <w:ind w:left="1011"/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4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10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2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7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ph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1"/>
            <w:position w:val="0"/>
            <w:sz w:val="18"/>
            <w:szCs w:val="18"/>
          </w:rPr>
          <w:t>?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d=BO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2013-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12887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2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p=20181206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4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=1#dac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5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18" w:lineRule="auto" w:line="261"/>
        <w:ind w:left="1011" w:right="1362"/>
        <w:sectPr>
          <w:pgMar w:header="0" w:footer="1262" w:top="600" w:bottom="280" w:left="520" w:right="440"/>
          <w:pgSz w:w="11920" w:h="16840"/>
        </w:sectPr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5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11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3"/>
            <w:position w:val="0"/>
            <w:sz w:val="18"/>
            <w:szCs w:val="18"/>
          </w:rPr>
          <w:t>tt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8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5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5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j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d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tr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6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7"/>
            <w:position w:val="0"/>
            <w:sz w:val="18"/>
            <w:szCs w:val="18"/>
          </w:rPr>
          <w:t>s/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0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0"/>
            <w:position w:val="0"/>
            <w:sz w:val="18"/>
            <w:szCs w:val="18"/>
          </w:rPr>
          <w:t>_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6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m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tr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3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3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6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4"/>
            <w:position w:val="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l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9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3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9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6"/>
            <w:position w:val="0"/>
            <w:sz w:val="18"/>
            <w:szCs w:val="18"/>
          </w:rPr>
          <w:t>ia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6"/>
            <w:position w:val="0"/>
            <w:sz w:val="18"/>
            <w:szCs w:val="18"/>
          </w:rPr>
          <w:t>in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1"/>
            <w:position w:val="0"/>
            <w:sz w:val="18"/>
            <w:szCs w:val="18"/>
          </w:rPr>
          <w:t>f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o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2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ma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9"/>
            <w:position w:val="0"/>
            <w:sz w:val="18"/>
            <w:szCs w:val="18"/>
          </w:rPr>
          <w:t>ion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</w:hyperlink>
      <w:r>
        <w:rPr>
          <w:rFonts w:cs="Times New Roman" w:hAnsi="Times New Roman" w:eastAsia="Times New Roman" w:ascii="Times New Roman"/>
          <w:color w:val="3B8378"/>
          <w:spacing w:val="0"/>
          <w:w w:val="128"/>
          <w:position w:val="0"/>
          <w:sz w:val="18"/>
          <w:szCs w:val="18"/>
        </w:rPr>
        <w:t> </w:t>
      </w:r>
      <w:hyperlink r:id="rId12"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5"/>
            <w:position w:val="0"/>
            <w:sz w:val="18"/>
            <w:szCs w:val="18"/>
          </w:rPr>
          <w:t>on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5"/>
            <w:position w:val="0"/>
            <w:sz w:val="18"/>
            <w:szCs w:val="18"/>
          </w:rPr>
          <w:t>on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3"/>
            <w:position w:val="0"/>
            <w:sz w:val="18"/>
            <w:szCs w:val="18"/>
          </w:rPr>
          <w:t>ve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ios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5"/>
            <w:position w:val="0"/>
            <w:sz w:val="18"/>
            <w:szCs w:val="18"/>
          </w:rPr>
          <w:t>on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3"/>
            <w:position w:val="0"/>
            <w:sz w:val="18"/>
            <w:szCs w:val="18"/>
          </w:rPr>
          <w:t>ve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ios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2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2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5"/>
            <w:position w:val="0"/>
            <w:sz w:val="18"/>
            <w:szCs w:val="18"/>
          </w:rPr>
          <w:t>ml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1"/>
        <w:ind w:left="1011"/>
      </w:pPr>
      <w:r>
        <w:pict>
          <v:shape type="#_x0000_t75" style="width:36.5pt;height:47.05pt">
            <v:imagedata o:title="" r:id="rId13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tabs>
          <w:tab w:pos="1420" w:val="left"/>
        </w:tabs>
        <w:jc w:val="both"/>
        <w:spacing w:before="31" w:lineRule="auto" w:line="301"/>
        <w:ind w:left="1438" w:right="1050" w:hanging="42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4.</w:t>
      </w:r>
      <w:r>
        <w:rPr>
          <w:rFonts w:cs="Times New Roman" w:hAnsi="Times New Roman" w:eastAsia="Times New Roman" w:ascii="Times New Roman"/>
          <w:spacing w:val="-3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ab/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1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ae</w:t>
      </w:r>
      <w:r>
        <w:rPr>
          <w:rFonts w:cs="Times New Roman" w:hAnsi="Times New Roman" w:eastAsia="Times New Roman" w:ascii="Times New Roman"/>
          <w:spacing w:val="-13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9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2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0"/>
          <w:w w:val="110"/>
          <w:sz w:val="22"/>
          <w:szCs w:val="22"/>
        </w:rPr>
        <w:t>d,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3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14"/>
          <w:w w:val="12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5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4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4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bante</w:t>
      </w:r>
      <w:r>
        <w:rPr>
          <w:rFonts w:cs="Times New Roman" w:hAnsi="Times New Roman" w:eastAsia="Times New Roman" w:ascii="Times New Roman"/>
          <w:spacing w:val="2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-11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8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438" w:right="1051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53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8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2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6"/>
          <w:sz w:val="22"/>
          <w:szCs w:val="22"/>
        </w:rPr>
        <w:t>ha</w:t>
      </w:r>
      <w:r>
        <w:rPr>
          <w:rFonts w:cs="Times New Roman" w:hAnsi="Times New Roman" w:eastAsia="Times New Roman" w:ascii="Times New Roman"/>
          <w:spacing w:val="-2"/>
          <w:w w:val="12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4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58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4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37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38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abl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4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8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2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dada</w:t>
      </w:r>
      <w:r>
        <w:rPr>
          <w:rFonts w:cs="Times New Roman" w:hAnsi="Times New Roman" w:eastAsia="Times New Roman" w:ascii="Times New Roman"/>
          <w:spacing w:val="-35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1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17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ati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depe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9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4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5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nd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ió</w:t>
      </w:r>
      <w:r>
        <w:rPr>
          <w:rFonts w:cs="Times New Roman" w:hAnsi="Times New Roman" w:eastAsia="Times New Roman" w:ascii="Times New Roman"/>
          <w:spacing w:val="-27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5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4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7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29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-2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1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8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2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8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1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9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3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4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4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0"/>
        <w:ind w:left="1436" w:right="105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ia</w:t>
      </w:r>
      <w:r>
        <w:rPr>
          <w:rFonts w:cs="Times New Roman" w:hAnsi="Times New Roman" w:eastAsia="Times New Roman" w:ascii="Times New Roman"/>
          <w:spacing w:val="43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29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2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7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4"/>
          <w:sz w:val="22"/>
          <w:szCs w:val="22"/>
        </w:rPr>
        <w:t>i,</w:t>
      </w:r>
      <w:r>
        <w:rPr>
          <w:rFonts w:cs="Times New Roman" w:hAnsi="Times New Roman" w:eastAsia="Times New Roman" w:ascii="Times New Roman"/>
          <w:spacing w:val="40"/>
          <w:w w:val="10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1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9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2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1"/>
          <w:sz w:val="22"/>
          <w:szCs w:val="22"/>
        </w:rPr>
        <w:t>nid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7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tan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4"/>
          <w:w w:val="12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8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34"/>
          <w:w w:val="12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7"/>
          <w:w w:val="12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tada.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5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436" w:right="1050"/>
      </w:pP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1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8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tar</w:t>
      </w:r>
      <w:r>
        <w:rPr>
          <w:rFonts w:cs="Times New Roman" w:hAnsi="Times New Roman" w:eastAsia="Times New Roman" w:ascii="Times New Roman"/>
          <w:spacing w:val="-15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xp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8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9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6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3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5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to</w:t>
      </w:r>
      <w:r>
        <w:rPr>
          <w:rFonts w:cs="Times New Roman" w:hAnsi="Times New Roman" w:eastAsia="Times New Roman" w:ascii="Times New Roman"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7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9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3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3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-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436" w:right="1047"/>
      </w:pPr>
      <w:r>
        <w:pict>
          <v:shape type="#_x0000_t202" style="position:absolute;margin-left:549.108pt;margin-top:87.1438pt;width:20pt;height:251.205pt;mso-position-horizontal-relative:page;mso-position-vertical-relative:paragraph;z-index:-259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5MPC4H2PPW67A4WWKCADTS3SS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3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8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4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9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2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ata</w:t>
      </w:r>
      <w:r>
        <w:rPr>
          <w:rFonts w:cs="Times New Roman" w:hAnsi="Times New Roman" w:eastAsia="Times New Roman" w:ascii="Times New Roman"/>
          <w:spacing w:val="1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4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8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9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nu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11"/>
          <w:sz w:val="22"/>
          <w:szCs w:val="22"/>
        </w:rPr>
        <w:t>e,</w:t>
      </w:r>
      <w:r>
        <w:rPr>
          <w:rFonts w:cs="Times New Roman" w:hAnsi="Times New Roman" w:eastAsia="Times New Roman" w:ascii="Times New Roman"/>
          <w:spacing w:val="-2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debe</w:t>
      </w:r>
      <w:r>
        <w:rPr>
          <w:rFonts w:cs="Times New Roman" w:hAnsi="Times New Roman" w:eastAsia="Times New Roman" w:ascii="Times New Roman"/>
          <w:spacing w:val="13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4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lí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2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11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xp</w:t>
      </w:r>
      <w:r>
        <w:rPr>
          <w:rFonts w:cs="Times New Roman" w:hAnsi="Times New Roman" w:eastAsia="Times New Roman" w:ascii="Times New Roman"/>
          <w:spacing w:val="-1"/>
          <w:w w:val="12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3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11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ap</w:t>
      </w:r>
      <w:r>
        <w:rPr>
          <w:rFonts w:cs="Times New Roman" w:hAnsi="Times New Roman" w:eastAsia="Times New Roman" w:ascii="Times New Roman"/>
          <w:spacing w:val="-2"/>
          <w:w w:val="118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9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2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9"/>
          <w:sz w:val="22"/>
          <w:szCs w:val="22"/>
        </w:rPr>
        <w:t>xi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spacing w:val="3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bu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38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33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9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tan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5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5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dado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11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2020</w:t>
      </w:r>
      <w:r>
        <w:rPr>
          <w:rFonts w:cs="Times New Roman" w:hAnsi="Times New Roman" w:eastAsia="Times New Roman" w:ascii="Times New Roman"/>
          <w:spacing w:val="-23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92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0"/>
          <w:w w:val="9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92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spacing w:val="0"/>
          <w:w w:val="9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-5"/>
          <w:w w:val="9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3"/>
          <w:w w:val="120"/>
          <w:sz w:val="22"/>
          <w:szCs w:val="22"/>
        </w:rPr>
        <w:t>0</w:t>
      </w:r>
      <w:r>
        <w:rPr>
          <w:rFonts w:cs="Times New Roman" w:hAnsi="Times New Roman" w:eastAsia="Times New Roman" w:ascii="Times New Roman"/>
          <w:spacing w:val="0"/>
          <w:w w:val="112"/>
          <w:sz w:val="22"/>
          <w:szCs w:val="22"/>
        </w:rPr>
        <w:t>20: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1558)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té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8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863" w:right="1050"/>
      </w:pPr>
      <w:r>
        <w:pict>
          <v:shape type="#_x0000_t202" style="position:absolute;margin-left:555.108pt;margin-top:620.186pt;width:8pt;height:153.734pt;mso-position-horizontal-relative:page;mso-position-vertical-relative:page;z-index:-258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«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x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6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2"/>
          <w:w w:val="11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2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4"/>
          <w:w w:val="11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2013,</w:t>
      </w:r>
      <w:r>
        <w:rPr>
          <w:rFonts w:cs="Times New Roman" w:hAnsi="Times New Roman" w:eastAsia="Times New Roman" w:ascii="Times New Roman"/>
          <w:i/>
          <w:spacing w:val="9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16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-3"/>
          <w:w w:val="121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6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5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4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i/>
          <w:spacing w:val="40"/>
          <w:w w:val="11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2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3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2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das</w:t>
      </w:r>
      <w:r>
        <w:rPr>
          <w:rFonts w:cs="Times New Roman" w:hAnsi="Times New Roman" w:eastAsia="Times New Roman" w:ascii="Times New Roman"/>
          <w:i/>
          <w:spacing w:val="33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8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2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8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62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-3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ll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9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2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1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2"/>
          <w:w w:val="11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1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atu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33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45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nf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8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int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08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68"/>
          <w:sz w:val="22"/>
          <w:szCs w:val="22"/>
        </w:rPr>
        <w:t>;</w:t>
      </w:r>
      <w:r>
        <w:rPr>
          <w:rFonts w:cs="Times New Roman" w:hAnsi="Times New Roman" w:eastAsia="Times New Roman" w:ascii="Times New Roman"/>
          <w:i/>
          <w:spacing w:val="9"/>
          <w:w w:val="6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n,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9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1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6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lí</w:t>
      </w:r>
      <w:r>
        <w:rPr>
          <w:rFonts w:cs="Times New Roman" w:hAnsi="Times New Roman" w:eastAsia="Times New Roman" w:ascii="Times New Roman"/>
          <w:i/>
          <w:spacing w:val="1"/>
          <w:w w:val="10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it</w:t>
      </w:r>
      <w:r>
        <w:rPr>
          <w:rFonts w:cs="Times New Roman" w:hAnsi="Times New Roman" w:eastAsia="Times New Roman" w:ascii="Times New Roman"/>
          <w:i/>
          <w:spacing w:val="-5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5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58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3"/>
          <w:sz w:val="22"/>
          <w:szCs w:val="22"/>
        </w:rPr>
        <w:t>apl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án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ate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1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5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53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dañ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3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7"/>
          <w:sz w:val="22"/>
          <w:szCs w:val="22"/>
        </w:rPr>
        <w:t>lv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lí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int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7"/>
          <w:sz w:val="22"/>
          <w:szCs w:val="22"/>
        </w:rPr>
        <w:t>iv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i/>
          <w:spacing w:val="0"/>
          <w:w w:val="109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i/>
          <w:spacing w:val="-2"/>
          <w:w w:val="133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int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7"/>
          <w:sz w:val="22"/>
          <w:szCs w:val="22"/>
        </w:rPr>
        <w:t>iv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in</w:t>
      </w:r>
      <w:r>
        <w:rPr>
          <w:rFonts w:cs="Times New Roman" w:hAnsi="Times New Roman" w:eastAsia="Times New Roman" w:ascii="Times New Roman"/>
          <w:i/>
          <w:spacing w:val="-3"/>
          <w:w w:val="11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1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11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n)</w:t>
      </w:r>
      <w:r>
        <w:rPr>
          <w:rFonts w:cs="Times New Roman" w:hAnsi="Times New Roman" w:eastAsia="Times New Roman" w:ascii="Times New Roman"/>
          <w:i/>
          <w:spacing w:val="7"/>
          <w:w w:val="11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-2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tada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8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dad.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" w:lineRule="auto" w:line="300"/>
        <w:ind w:left="1863" w:right="1051"/>
        <w:sectPr>
          <w:pgMar w:header="0" w:footer="1262" w:top="600" w:bottom="280" w:left="520" w:right="440"/>
          <w:pgSz w:w="11920" w:h="16840"/>
        </w:sectPr>
      </w:pP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-1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3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i/>
          <w:spacing w:val="-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ñ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alar</w:t>
      </w:r>
      <w:r>
        <w:rPr>
          <w:rFonts w:cs="Times New Roman" w:hAnsi="Times New Roman" w:eastAsia="Times New Roman" w:ascii="Times New Roman"/>
          <w:i/>
          <w:spacing w:val="-29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º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1547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2017,</w:t>
      </w:r>
      <w:r>
        <w:rPr>
          <w:rFonts w:cs="Times New Roman" w:hAnsi="Times New Roman" w:eastAsia="Times New Roman" w:ascii="Times New Roman"/>
          <w:i/>
          <w:spacing w:val="-1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16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-3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2017</w:t>
      </w:r>
      <w:r>
        <w:rPr>
          <w:rFonts w:cs="Times New Roman" w:hAnsi="Times New Roman" w:eastAsia="Times New Roman" w:ascii="Times New Roman"/>
          <w:i/>
          <w:spacing w:val="-14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75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2017)</w:t>
      </w:r>
      <w:r>
        <w:rPr>
          <w:rFonts w:cs="Times New Roman" w:hAnsi="Times New Roman" w:eastAsia="Times New Roman" w:ascii="Times New Roman"/>
          <w:i/>
          <w:spacing w:val="-9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344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2020</w:t>
      </w:r>
      <w:r>
        <w:rPr>
          <w:rFonts w:cs="Times New Roman" w:hAnsi="Times New Roman" w:eastAsia="Times New Roman" w:ascii="Times New Roman"/>
          <w:i/>
          <w:spacing w:val="-8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10</w:t>
      </w:r>
      <w:r>
        <w:rPr>
          <w:rFonts w:cs="Times New Roman" w:hAnsi="Times New Roman" w:eastAsia="Times New Roman" w:ascii="Times New Roman"/>
          <w:i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2020</w:t>
      </w:r>
      <w:r>
        <w:rPr>
          <w:rFonts w:cs="Times New Roman" w:hAnsi="Times New Roman" w:eastAsia="Times New Roman" w:ascii="Times New Roman"/>
          <w:i/>
          <w:spacing w:val="-14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8193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2018</w:t>
      </w:r>
      <w:r>
        <w:rPr>
          <w:rFonts w:cs="Times New Roman" w:hAnsi="Times New Roman" w:eastAsia="Times New Roman" w:ascii="Times New Roman"/>
          <w:i/>
          <w:spacing w:val="-2"/>
          <w:w w:val="116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i/>
          <w:spacing w:val="0"/>
          <w:w w:val="128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i/>
          <w:spacing w:val="0"/>
          <w:w w:val="12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68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1"/>
        <w:ind w:left="9125"/>
      </w:pPr>
      <w:r>
        <w:pict>
          <v:shape type="#_x0000_t75" style="width:36.5pt;height:47.05pt">
            <v:imagedata o:title="" r:id="rId14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11"/>
          <w:szCs w:val="11"/>
        </w:rPr>
        <w:jc w:val="left"/>
        <w:spacing w:before="9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301"/>
        <w:ind w:left="1863" w:right="1050"/>
      </w:pP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«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[.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..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]</w:t>
      </w:r>
      <w:r>
        <w:rPr>
          <w:rFonts w:cs="Times New Roman" w:hAnsi="Times New Roman" w:eastAsia="Times New Roman" w:ascii="Times New Roman"/>
          <w:i/>
          <w:spacing w:val="45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5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2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5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9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6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4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3"/>
          <w:w w:val="11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3"/>
          <w:w w:val="11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1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1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3"/>
          <w:sz w:val="22"/>
          <w:szCs w:val="22"/>
        </w:rPr>
        <w:t>tar</w:t>
      </w:r>
      <w:r>
        <w:rPr>
          <w:rFonts w:cs="Times New Roman" w:hAnsi="Times New Roman" w:eastAsia="Times New Roman" w:ascii="Times New Roman"/>
          <w:i/>
          <w:spacing w:val="52"/>
          <w:w w:val="11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1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-3"/>
          <w:w w:val="116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3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0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1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to</w:t>
      </w:r>
      <w:r>
        <w:rPr>
          <w:rFonts w:cs="Times New Roman" w:hAnsi="Times New Roman" w:eastAsia="Times New Roman" w:ascii="Times New Roman"/>
          <w:i/>
          <w:spacing w:val="11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14.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2013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4"/>
          <w:w w:val="119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57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5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ina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0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8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apa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3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3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2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adas</w:t>
      </w:r>
      <w:r>
        <w:rPr>
          <w:rFonts w:cs="Times New Roman" w:hAnsi="Times New Roman" w:eastAsia="Times New Roman" w:ascii="Times New Roman"/>
          <w:i/>
          <w:spacing w:val="-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5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18.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-3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18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ptar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5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4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abo</w:t>
      </w:r>
      <w:r>
        <w:rPr>
          <w:rFonts w:cs="Times New Roman" w:hAnsi="Times New Roman" w:eastAsia="Times New Roman" w:ascii="Times New Roman"/>
          <w:i/>
          <w:spacing w:val="13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i/>
          <w:spacing w:val="15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15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0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2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89"/>
          <w:sz w:val="22"/>
          <w:szCs w:val="22"/>
        </w:rPr>
        <w:t>»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" w:lineRule="auto" w:line="301"/>
        <w:ind w:left="1863" w:right="1049"/>
      </w:pP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7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6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ptabl</w:t>
      </w:r>
      <w:r>
        <w:rPr>
          <w:rFonts w:cs="Times New Roman" w:hAnsi="Times New Roman" w:eastAsia="Times New Roman" w:ascii="Times New Roman"/>
          <w:i/>
          <w:spacing w:val="-4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2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8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8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adas</w:t>
      </w:r>
      <w:r>
        <w:rPr>
          <w:rFonts w:cs="Times New Roman" w:hAnsi="Times New Roman" w:eastAsia="Times New Roman" w:ascii="Times New Roman"/>
          <w:i/>
          <w:spacing w:val="6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15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15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2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14.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2013:</w:t>
      </w:r>
      <w:r>
        <w:rPr>
          <w:rFonts w:cs="Times New Roman" w:hAnsi="Times New Roman" w:eastAsia="Times New Roman" w:ascii="Times New Roman"/>
          <w:i/>
          <w:spacing w:val="8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«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[.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]</w:t>
      </w:r>
      <w:r>
        <w:rPr>
          <w:rFonts w:cs="Times New Roman" w:hAnsi="Times New Roman" w:eastAsia="Times New Roman" w:ascii="Times New Roman"/>
          <w:i/>
          <w:spacing w:val="25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2.</w:t>
      </w:r>
      <w:r>
        <w:rPr>
          <w:rFonts w:cs="Times New Roman" w:hAnsi="Times New Roman" w:eastAsia="Times New Roman" w:ascii="Times New Roman"/>
          <w:i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3"/>
          <w:sz w:val="22"/>
          <w:szCs w:val="22"/>
        </w:rPr>
        <w:t>apl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bj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ate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-3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4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0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51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9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ado</w:t>
      </w:r>
      <w:r>
        <w:rPr>
          <w:rFonts w:cs="Times New Roman" w:hAnsi="Times New Roman" w:eastAsia="Times New Roman" w:ascii="Times New Roman"/>
          <w:i/>
          <w:spacing w:val="49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pe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50"/>
          <w:w w:val="9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2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5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89"/>
          <w:sz w:val="22"/>
          <w:szCs w:val="22"/>
        </w:rPr>
        <w:t>»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tan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-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bi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i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tar</w:t>
      </w:r>
      <w:r>
        <w:rPr>
          <w:rFonts w:cs="Times New Roman" w:hAnsi="Times New Roman" w:eastAsia="Times New Roman" w:ascii="Times New Roman"/>
          <w:i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3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6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5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it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6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4"/>
          <w:w w:val="12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4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i/>
          <w:spacing w:val="35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2"/>
          <w:w w:val="11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0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3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44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3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i/>
          <w:spacing w:val="1"/>
          <w:w w:val="113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4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3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-3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33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3"/>
          <w:w w:val="11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ndo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1"/>
          <w:w w:val="11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3"/>
          <w:w w:val="11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1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2"/>
          <w:w w:val="11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3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2"/>
          <w:w w:val="12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i/>
          <w:spacing w:val="-4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2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31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33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tabl</w:t>
      </w:r>
      <w:r>
        <w:rPr>
          <w:rFonts w:cs="Times New Roman" w:hAnsi="Times New Roman" w:eastAsia="Times New Roman" w:ascii="Times New Roman"/>
          <w:i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34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i/>
          <w:spacing w:val="-3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apa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4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bi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-4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14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tado</w:t>
      </w:r>
      <w:r>
        <w:rPr>
          <w:rFonts w:cs="Times New Roman" w:hAnsi="Times New Roman" w:eastAsia="Times New Roman" w:ascii="Times New Roman"/>
          <w:i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4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5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-3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0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bj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9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dad.</w:t>
      </w:r>
      <w:r>
        <w:rPr>
          <w:rFonts w:cs="Times New Roman" w:hAnsi="Times New Roman" w:eastAsia="Times New Roman" w:ascii="Times New Roman"/>
          <w:i/>
          <w:spacing w:val="0"/>
          <w:w w:val="71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87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i/>
          <w:spacing w:val="1"/>
          <w:w w:val="87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i/>
          <w:spacing w:val="-1"/>
          <w:w w:val="87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i/>
          <w:spacing w:val="0"/>
          <w:w w:val="87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12"/>
          <w:w w:val="8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3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º</w:t>
      </w:r>
      <w:r>
        <w:rPr>
          <w:rFonts w:cs="Times New Roman" w:hAnsi="Times New Roman" w:eastAsia="Times New Roman" w:ascii="Times New Roman"/>
          <w:i/>
          <w:spacing w:val="-1"/>
          <w:w w:val="95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i/>
          <w:spacing w:val="0"/>
          <w:w w:val="89"/>
          <w:sz w:val="22"/>
          <w:szCs w:val="22"/>
        </w:rPr>
        <w:t>»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439" w:right="1050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10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-4"/>
          <w:w w:val="11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1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1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108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a,</w:t>
      </w:r>
      <w:r>
        <w:rPr>
          <w:rFonts w:cs="Times New Roman" w:hAnsi="Times New Roman" w:eastAsia="Times New Roman" w:ascii="Times New Roman"/>
          <w:spacing w:val="22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2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3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3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22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spacing w:val="0"/>
          <w:w w:val="12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9"/>
          <w:w w:val="12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23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3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ade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spacing w:val="1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122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au</w:t>
      </w:r>
      <w:r>
        <w:rPr>
          <w:rFonts w:cs="Times New Roman" w:hAnsi="Times New Roman" w:eastAsia="Times New Roman" w:ascii="Times New Roman"/>
          <w:spacing w:val="1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22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1"/>
        <w:ind w:left="1439" w:right="1057"/>
      </w:pP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9"/>
          <w:w w:val="100"/>
          <w:sz w:val="22"/>
          <w:szCs w:val="22"/>
        </w:rPr>
        <w:t>8</w:t>
      </w:r>
      <w:r>
        <w:rPr>
          <w:rFonts w:cs="Times New Roman" w:hAnsi="Times New Roman" w:eastAsia="Times New Roman" w:ascii="Times New Roman"/>
          <w:spacing w:val="-1"/>
          <w:w w:val="100"/>
          <w:position w:val="8"/>
          <w:sz w:val="13"/>
          <w:szCs w:val="13"/>
        </w:rPr>
        <w:t>6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4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2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apl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4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24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8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2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2"/>
          <w:w w:val="12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6"/>
          <w:position w:val="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8"/>
          <w:w w:val="119"/>
          <w:position w:val="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19"/>
          <w:position w:val="8"/>
          <w:sz w:val="13"/>
          <w:szCs w:val="13"/>
        </w:rPr>
        <w:t>7</w:t>
      </w:r>
      <w:r>
        <w:rPr>
          <w:rFonts w:cs="Times New Roman" w:hAnsi="Times New Roman" w:eastAsia="Times New Roman" w:ascii="Times New Roman"/>
          <w:spacing w:val="19"/>
          <w:w w:val="119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11"/>
          <w:w w:val="119"/>
          <w:position w:val="0"/>
          <w:sz w:val="22"/>
          <w:szCs w:val="22"/>
        </w:rPr>
        <w:t>5</w:t>
      </w:r>
      <w:r>
        <w:rPr>
          <w:rFonts w:cs="Times New Roman" w:hAnsi="Times New Roman" w:eastAsia="Times New Roman" w:ascii="Times New Roman"/>
          <w:spacing w:val="0"/>
          <w:w w:val="119"/>
          <w:position w:val="8"/>
          <w:sz w:val="13"/>
          <w:szCs w:val="13"/>
        </w:rPr>
        <w:t>8</w:t>
      </w:r>
      <w:r>
        <w:rPr>
          <w:rFonts w:cs="Times New Roman" w:hAnsi="Times New Roman" w:eastAsia="Times New Roman" w:ascii="Times New Roman"/>
          <w:spacing w:val="19"/>
          <w:w w:val="119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63" w:lineRule="exact" w:line="240"/>
        <w:ind w:left="1438" w:right="4478"/>
      </w:pPr>
      <w:r>
        <w:rPr>
          <w:rFonts w:cs="Times New Roman" w:hAnsi="Times New Roman" w:eastAsia="Times New Roman" w:ascii="Times New Roman"/>
          <w:w w:val="103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17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86"/>
          <w:position w:val="-1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4"/>
          <w:position w:val="-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position w:val="-1"/>
          <w:sz w:val="22"/>
          <w:szCs w:val="22"/>
        </w:rPr>
        <w:t>debe</w:t>
      </w:r>
      <w:r>
        <w:rPr>
          <w:rFonts w:cs="Times New Roman" w:hAnsi="Times New Roman" w:eastAsia="Times New Roman" w:ascii="Times New Roman"/>
          <w:spacing w:val="0"/>
          <w:w w:val="119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19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9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position w:val="-1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1"/>
          <w:w w:val="119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9"/>
          <w:position w:val="-1"/>
          <w:sz w:val="22"/>
          <w:szCs w:val="22"/>
        </w:rPr>
        <w:t>ar</w:t>
      </w:r>
      <w:r>
        <w:rPr>
          <w:rFonts w:cs="Times New Roman" w:hAnsi="Times New Roman" w:eastAsia="Times New Roman" w:ascii="Times New Roman"/>
          <w:spacing w:val="-15"/>
          <w:w w:val="119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2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21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position w:val="-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-1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-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7"/>
          <w:position w:val="-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position w:val="-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7"/>
          <w:position w:val="-1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-3"/>
          <w:w w:val="127"/>
          <w:position w:val="-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35"/>
          <w:position w:val="-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 w:lineRule="exact" w:line="240"/>
        <w:ind w:left="1011"/>
      </w:pPr>
      <w:r>
        <w:pict>
          <v:group style="position:absolute;margin-left:68.11pt;margin-top:-4.78047pt;width:453.46pt;height:26.91pt;mso-position-horizontal-relative:page;mso-position-vertical-relative:paragraph;z-index:-257" coordorigin="1362,-96" coordsize="9069,538">
            <v:shape style="position:absolute;left:1423;top:-4;width:8947;height:355" coordorigin="1423,-4" coordsize="8947,355" path="m1423,352l10370,352,10370,-4,1423,-4,1423,352xe" filled="t" fillcolor="#DFEBE9" stroked="f">
              <v:path arrowok="t"/>
              <v:fill/>
            </v:shape>
            <v:shape style="position:absolute;left:1423;top:-65;width:8947;height:62" coordorigin="1423,-65" coordsize="8947,62" path="m1423,-3l10370,-3,10370,-65,1423,-65,1423,-3xe" filled="t" fillcolor="#DFEBE9" stroked="f">
              <v:path arrowok="t"/>
              <v:fill/>
            </v:shape>
            <v:shape style="position:absolute;left:1423;top:382;width:8947;height:0" coordorigin="1423,382" coordsize="8947,0" path="m1423,382l10370,382e" filled="f" stroked="t" strokeweight="3.1pt" strokecolor="#DFEBE9">
              <v:path arrowok="t"/>
            </v:shape>
            <v:shape style="position:absolute;left:1393;top:-64;width:0;height:475" coordorigin="1393,-64" coordsize="0,475" path="m1393,-64l1393,412e" filled="f" stroked="t" strokeweight="3.1pt" strokecolor="#DFEBE9">
              <v:path arrowok="t"/>
            </v:shape>
            <v:shape style="position:absolute;left:10400;top:-64;width:0;height:475" coordorigin="10400,-64" coordsize="0,475" path="m10400,-64l10400,412e" filled="f" stroked="t" strokeweight="3.1pt" strokecolor="#DFEBE9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color w:val="3B8378"/>
          <w:spacing w:val="11"/>
          <w:w w:val="79"/>
          <w:position w:val="-1"/>
          <w:sz w:val="22"/>
          <w:szCs w:val="22"/>
        </w:rPr>
        <w:t>III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9"/>
          <w:position w:val="-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9"/>
          <w:position w:val="-1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b/>
          <w:color w:val="3B8378"/>
          <w:spacing w:val="12"/>
          <w:w w:val="79"/>
          <w:position w:val="-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97"/>
          <w:position w:val="-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15"/>
          <w:w w:val="89"/>
          <w:position w:val="-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0"/>
          <w:position w:val="-1"/>
          <w:sz w:val="22"/>
          <w:szCs w:val="22"/>
        </w:rPr>
        <w:t>SO</w:t>
      </w:r>
      <w:r>
        <w:rPr>
          <w:rFonts w:cs="Times New Roman" w:hAnsi="Times New Roman" w:eastAsia="Times New Roman" w:ascii="Times New Roman"/>
          <w:b/>
          <w:color w:val="3B8378"/>
          <w:spacing w:val="16"/>
          <w:w w:val="100"/>
          <w:position w:val="-1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102"/>
          <w:position w:val="-1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95"/>
          <w:position w:val="-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14"/>
          <w:w w:val="73"/>
          <w:position w:val="-1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13"/>
          <w:w w:val="103"/>
          <w:position w:val="-1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31"/>
        <w:ind w:left="1436"/>
      </w:pPr>
      <w:r>
        <w:pict>
          <v:shape type="#_x0000_t202" style="position:absolute;margin-left:549.108pt;margin-top:522.715pt;width:20pt;height:251.205pt;mso-position-horizontal-relative:page;mso-position-vertical-relative:page;z-index:-255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5MPC4H2PPW67A4WWKCADTS3SS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4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8"/>
          <w:sz w:val="22"/>
          <w:szCs w:val="22"/>
        </w:rPr>
        <w:t>ate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7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4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2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2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8"/>
          <w:w w:val="12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spacing w:val="-2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436"/>
      </w:pPr>
      <w:r>
        <w:rPr>
          <w:rFonts w:cs="Times New Roman" w:hAnsi="Times New Roman" w:eastAsia="Times New Roman" w:ascii="Times New Roman"/>
          <w:b/>
          <w:color w:val="3B8378"/>
          <w:spacing w:val="-1"/>
          <w:w w:val="109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8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89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8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9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8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0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b/>
          <w:color w:val="3B8378"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color w:val="000000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color w:val="000000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color w:val="000000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2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2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tada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color w:val="000000"/>
          <w:spacing w:val="1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-1"/>
          <w:w w:val="11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2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color w:val="000000"/>
          <w:spacing w:val="-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44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64"/>
        <w:ind w:left="1436"/>
      </w:pP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4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12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95"/>
          <w:sz w:val="22"/>
          <w:szCs w:val="22"/>
        </w:rPr>
        <w:t>(</w:t>
      </w:r>
      <w:r>
        <w:rPr>
          <w:rFonts w:cs="Times New Roman" w:hAnsi="Times New Roman" w:eastAsia="Times New Roman" w:ascii="Times New Roman"/>
          <w:spacing w:val="-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ia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5"/>
          <w:sz w:val="22"/>
          <w:szCs w:val="22"/>
        </w:rPr>
        <w:t>)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18"/>
          <w:szCs w:val="18"/>
        </w:rPr>
        <w:jc w:val="left"/>
        <w:spacing w:before="4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lineRule="auto" w:line="302"/>
        <w:ind w:left="1436" w:right="1051"/>
      </w:pPr>
      <w:r>
        <w:rPr>
          <w:rFonts w:cs="Times New Roman" w:hAnsi="Times New Roman" w:eastAsia="Times New Roman" w:ascii="Times New Roman"/>
          <w:b/>
          <w:color w:val="3B8378"/>
          <w:spacing w:val="-1"/>
          <w:w w:val="116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8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GU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3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3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9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16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color w:val="000000"/>
          <w:spacing w:val="-1"/>
          <w:w w:val="127"/>
          <w:sz w:val="22"/>
          <w:szCs w:val="22"/>
        </w:rPr>
        <w:t>s</w:t>
      </w:r>
      <w:r>
        <w:rPr>
          <w:rFonts w:cs="Arial" w:hAnsi="Arial" w:eastAsia="Arial" w:ascii="Arial"/>
          <w:color w:val="000000"/>
          <w:spacing w:val="0"/>
          <w:w w:val="99"/>
          <w:sz w:val="20"/>
          <w:szCs w:val="20"/>
        </w:rPr>
        <w:t>,</w:t>
      </w:r>
      <w:r>
        <w:rPr>
          <w:rFonts w:cs="Arial" w:hAnsi="Arial" w:eastAsia="Arial" w:ascii="Arial"/>
          <w:color w:val="000000"/>
          <w:spacing w:val="-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27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color w:val="000000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áx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2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color w:val="000000"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2"/>
          <w:w w:val="10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0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ía</w:t>
      </w:r>
      <w:r>
        <w:rPr>
          <w:rFonts w:cs="Times New Roman" w:hAnsi="Times New Roman" w:eastAsia="Times New Roman" w:ascii="Times New Roman"/>
          <w:color w:val="000000"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3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6"/>
          <w:sz w:val="22"/>
          <w:szCs w:val="22"/>
        </w:rPr>
        <w:t>há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color w:val="000000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9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-3"/>
          <w:w w:val="10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0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109"/>
          <w:sz w:val="22"/>
          <w:szCs w:val="22"/>
        </w:rPr>
        <w:t>ilit</w:t>
      </w:r>
      <w:r>
        <w:rPr>
          <w:rFonts w:cs="Times New Roman" w:hAnsi="Times New Roman" w:eastAsia="Times New Roman" w:ascii="Times New Roman"/>
          <w:color w:val="000000"/>
          <w:spacing w:val="0"/>
          <w:w w:val="10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4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color w:val="000000"/>
          <w:spacing w:val="1"/>
          <w:w w:val="118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4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2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color w:val="000000"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color w:val="000000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09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11"/>
          <w:sz w:val="22"/>
          <w:szCs w:val="22"/>
        </w:rPr>
        <w:t>nf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color w:val="000000"/>
          <w:spacing w:val="0"/>
          <w:w w:val="105"/>
          <w:sz w:val="22"/>
          <w:szCs w:val="22"/>
        </w:rPr>
        <w:t>n: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ind w:left="1863"/>
      </w:pPr>
      <w:r>
        <w:pict>
          <v:shape type="#_x0000_t202" style="position:absolute;margin-left:555.108pt;margin-top:1.65443pt;width:8pt;height:153.734pt;mso-position-horizontal-relative:page;mso-position-vertical-relative:paragraph;z-index:-254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i/>
          <w:spacing w:val="-1"/>
          <w:w w:val="71"/>
          <w:sz w:val="22"/>
          <w:szCs w:val="22"/>
        </w:rPr>
        <w:t>“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ban</w:t>
      </w:r>
      <w:r>
        <w:rPr>
          <w:rFonts w:cs="Times New Roman" w:hAnsi="Times New Roman" w:eastAsia="Times New Roman" w:ascii="Times New Roman"/>
          <w:i/>
          <w:spacing w:val="-3"/>
          <w:w w:val="11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24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pa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17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3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2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pu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2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2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i/>
          <w:spacing w:val="0"/>
          <w:w w:val="106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2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left"/>
        <w:spacing w:before="13" w:lineRule="exact" w:line="320"/>
        <w:ind w:left="1863" w:right="1049"/>
      </w:pPr>
      <w:r>
        <w:pict>
          <v:group style="position:absolute;margin-left:76.56pt;margin-top:58.5666pt;width:144pt;height:0pt;mso-position-horizontal-relative:page;mso-position-vertical-relative:paragraph;z-index:-256" coordorigin="1531,1171" coordsize="2880,0">
            <v:shape style="position:absolute;left:1531;top:1171;width:2880;height:0" coordorigin="1531,1171" coordsize="2880,0" path="m1531,1171l4411,1171e" filled="f" stroked="t" strokeweight="0.58pt" strokecolor="#000000">
              <v:path arrowok="t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-1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3"/>
          <w:w w:val="126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21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va</w:t>
      </w:r>
      <w:r>
        <w:rPr>
          <w:rFonts w:cs="Times New Roman" w:hAnsi="Times New Roman" w:eastAsia="Times New Roman" w:ascii="Times New Roman"/>
          <w:i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8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33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5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bi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da</w:t>
      </w:r>
      <w:r>
        <w:rPr>
          <w:rFonts w:cs="Times New Roman" w:hAnsi="Times New Roman" w:eastAsia="Times New Roman" w:ascii="Times New Roman"/>
          <w:i/>
          <w:spacing w:val="-11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aut</w:t>
      </w:r>
      <w:r>
        <w:rPr>
          <w:rFonts w:cs="Times New Roman" w:hAnsi="Times New Roman" w:eastAsia="Times New Roman" w:ascii="Times New Roman"/>
          <w:i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-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33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i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i/>
          <w:spacing w:val="1"/>
          <w:w w:val="116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22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i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i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3"/>
          <w:sz w:val="22"/>
          <w:szCs w:val="22"/>
        </w:rPr>
        <w:t>pal</w:t>
      </w:r>
      <w:r>
        <w:rPr>
          <w:rFonts w:cs="Times New Roman" w:hAnsi="Times New Roman" w:eastAsia="Times New Roman" w:ascii="Times New Roman"/>
          <w:i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i/>
          <w:spacing w:val="-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4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-13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i/>
          <w:spacing w:val="-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i/>
          <w:spacing w:val="-23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3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i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xpe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i/>
          <w:spacing w:val="-2"/>
          <w:w w:val="119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i/>
          <w:spacing w:val="0"/>
          <w:w w:val="119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i/>
          <w:spacing w:val="-16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i/>
          <w:spacing w:val="-2"/>
          <w:w w:val="11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i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i/>
          <w:spacing w:val="-1"/>
          <w:w w:val="12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-1"/>
          <w:w w:val="103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18"/>
          <w:sz w:val="22"/>
          <w:szCs w:val="22"/>
        </w:rPr>
        <w:t>2020</w:t>
      </w:r>
      <w:r>
        <w:rPr>
          <w:rFonts w:cs="Times New Roman" w:hAnsi="Times New Roman" w:eastAsia="Times New Roman" w:ascii="Times New Roman"/>
          <w:i/>
          <w:spacing w:val="-1"/>
          <w:w w:val="118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i/>
          <w:spacing w:val="0"/>
          <w:w w:val="120"/>
          <w:sz w:val="22"/>
          <w:szCs w:val="22"/>
        </w:rPr>
        <w:t>235</w:t>
      </w:r>
      <w:r>
        <w:rPr>
          <w:rFonts w:cs="Times New Roman" w:hAnsi="Times New Roman" w:eastAsia="Times New Roman" w:ascii="Times New Roman"/>
          <w:i/>
          <w:spacing w:val="0"/>
          <w:w w:val="71"/>
          <w:sz w:val="22"/>
          <w:szCs w:val="22"/>
        </w:rPr>
        <w:t>”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40"/>
        <w:ind w:left="1011"/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6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15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2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7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ph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1"/>
            <w:position w:val="0"/>
            <w:sz w:val="18"/>
            <w:szCs w:val="18"/>
          </w:rPr>
          <w:t>?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d=BO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2013-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12887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2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=1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1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9"/>
            <w:position w:val="0"/>
            <w:sz w:val="18"/>
            <w:szCs w:val="18"/>
          </w:rPr>
          <w:t>p=20181206#a18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18"/>
        <w:ind w:left="1011"/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7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16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2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7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ph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1"/>
            <w:position w:val="0"/>
            <w:sz w:val="18"/>
            <w:szCs w:val="18"/>
          </w:rPr>
          <w:t>?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d=BO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2013-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12887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2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=1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1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9"/>
            <w:position w:val="0"/>
            <w:sz w:val="18"/>
            <w:szCs w:val="18"/>
          </w:rPr>
          <w:t>p=20181206#a14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18"/>
          <w:szCs w:val="18"/>
        </w:rPr>
        <w:jc w:val="left"/>
        <w:spacing w:before="18"/>
        <w:ind w:left="1011"/>
        <w:sectPr>
          <w:pgMar w:header="0" w:footer="1262" w:top="600" w:bottom="280" w:left="520" w:right="440"/>
          <w:pgSz w:w="11920" w:h="16840"/>
        </w:sectPr>
      </w:pP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8</w:t>
      </w:r>
      <w:r>
        <w:rPr>
          <w:rFonts w:cs="Times New Roman" w:hAnsi="Times New Roman" w:eastAsia="Times New Roman" w:ascii="Times New Roman"/>
          <w:color w:val="3B8378"/>
          <w:spacing w:val="0"/>
          <w:w w:val="100"/>
          <w:position w:val="6"/>
          <w:sz w:val="11"/>
          <w:szCs w:val="11"/>
        </w:rPr>
        <w:t> </w:t>
      </w:r>
      <w:r>
        <w:rPr>
          <w:rFonts w:cs="Times New Roman" w:hAnsi="Times New Roman" w:eastAsia="Times New Roman" w:ascii="Times New Roman"/>
          <w:color w:val="3B8378"/>
          <w:spacing w:val="5"/>
          <w:w w:val="100"/>
          <w:position w:val="6"/>
          <w:sz w:val="11"/>
          <w:szCs w:val="11"/>
        </w:rPr>
        <w:t> </w:t>
      </w:r>
      <w:hyperlink r:id="rId17"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h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3"/>
            <w:position w:val="0"/>
            <w:sz w:val="18"/>
            <w:szCs w:val="18"/>
          </w:rPr>
          <w:t>ps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2"/>
            <w:position w:val="0"/>
            <w:sz w:val="18"/>
            <w:szCs w:val="18"/>
          </w:rPr>
          <w:t>: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20"/>
            <w:position w:val="0"/>
            <w:sz w:val="18"/>
            <w:szCs w:val="18"/>
          </w:rPr>
          <w:t>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0"/>
            <w:position w:val="0"/>
            <w:sz w:val="18"/>
            <w:szCs w:val="18"/>
          </w:rPr>
          <w:t>ww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2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b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17"/>
            <w:position w:val="0"/>
            <w:sz w:val="18"/>
            <w:szCs w:val="18"/>
          </w:rPr>
          <w:t>u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7"/>
            <w:position w:val="0"/>
            <w:sz w:val="18"/>
            <w:szCs w:val="18"/>
          </w:rPr>
          <w:t>s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4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4"/>
            <w:position w:val="0"/>
            <w:sz w:val="18"/>
            <w:szCs w:val="18"/>
          </w:rPr>
          <w:t>r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3"/>
            <w:position w:val="0"/>
            <w:sz w:val="18"/>
            <w:szCs w:val="18"/>
          </w:rPr>
          <w:t>/</w:t>
        </w:r>
        <w:r>
          <w:rPr>
            <w:rFonts w:cs="Times New Roman" w:hAnsi="Times New Roman" w:eastAsia="Times New Roman" w:ascii="Times New Roman"/>
            <w:color w:val="3B8378"/>
            <w:spacing w:val="2"/>
            <w:w w:val="135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c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1"/>
            <w:position w:val="0"/>
            <w:sz w:val="18"/>
            <w:szCs w:val="18"/>
          </w:rPr>
          <w:t>.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8"/>
            <w:position w:val="0"/>
            <w:sz w:val="18"/>
            <w:szCs w:val="18"/>
          </w:rPr>
          <w:t>ph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1"/>
            <w:position w:val="0"/>
            <w:sz w:val="18"/>
            <w:szCs w:val="18"/>
          </w:rPr>
          <w:t>p</w:t>
        </w:r>
        <w:r>
          <w:rPr>
            <w:rFonts w:cs="Times New Roman" w:hAnsi="Times New Roman" w:eastAsia="Times New Roman" w:ascii="Times New Roman"/>
            <w:color w:val="3B8378"/>
            <w:spacing w:val="1"/>
            <w:w w:val="111"/>
            <w:position w:val="0"/>
            <w:sz w:val="18"/>
            <w:szCs w:val="18"/>
          </w:rPr>
          <w:t>?</w:t>
        </w:r>
        <w:r>
          <w:rPr>
            <w:rFonts w:cs="Times New Roman" w:hAnsi="Times New Roman" w:eastAsia="Times New Roman" w:ascii="Times New Roman"/>
            <w:color w:val="3B8378"/>
            <w:spacing w:val="0"/>
            <w:w w:val="85"/>
            <w:position w:val="0"/>
            <w:sz w:val="18"/>
            <w:szCs w:val="18"/>
          </w:rPr>
          <w:t>i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8"/>
            <w:position w:val="0"/>
            <w:sz w:val="18"/>
            <w:szCs w:val="18"/>
          </w:rPr>
          <w:t>d=BO</w:t>
        </w:r>
        <w:r>
          <w:rPr>
            <w:rFonts w:cs="Times New Roman" w:hAnsi="Times New Roman" w:eastAsia="Times New Roman" w:ascii="Times New Roman"/>
            <w:color w:val="3B8378"/>
            <w:spacing w:val="0"/>
            <w:w w:val="96"/>
            <w:position w:val="0"/>
            <w:sz w:val="18"/>
            <w:szCs w:val="18"/>
          </w:rPr>
          <w:t>E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A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8"/>
            <w:position w:val="0"/>
            <w:sz w:val="18"/>
            <w:szCs w:val="18"/>
          </w:rPr>
          <w:t>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21"/>
            <w:position w:val="0"/>
            <w:sz w:val="18"/>
            <w:szCs w:val="18"/>
          </w:rPr>
          <w:t>2013-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2"/>
            <w:position w:val="0"/>
            <w:sz w:val="18"/>
            <w:szCs w:val="18"/>
          </w:rPr>
          <w:t>12887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12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26"/>
            <w:position w:val="0"/>
            <w:sz w:val="18"/>
            <w:szCs w:val="18"/>
          </w:rPr>
          <w:t>t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7"/>
            <w:position w:val="0"/>
            <w:sz w:val="18"/>
            <w:szCs w:val="18"/>
          </w:rPr>
          <w:t>n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01"/>
            <w:position w:val="0"/>
            <w:sz w:val="18"/>
            <w:szCs w:val="18"/>
          </w:rPr>
          <w:t>=1</w:t>
        </w:r>
        <w:r>
          <w:rPr>
            <w:rFonts w:cs="Times New Roman" w:hAnsi="Times New Roman" w:eastAsia="Times New Roman" w:ascii="Times New Roman"/>
            <w:color w:val="3B8378"/>
            <w:spacing w:val="-1"/>
            <w:w w:val="101"/>
            <w:position w:val="0"/>
            <w:sz w:val="18"/>
            <w:szCs w:val="18"/>
          </w:rPr>
          <w:t>&amp;</w:t>
        </w:r>
        <w:r>
          <w:rPr>
            <w:rFonts w:cs="Times New Roman" w:hAnsi="Times New Roman" w:eastAsia="Times New Roman" w:ascii="Times New Roman"/>
            <w:color w:val="3B8378"/>
            <w:spacing w:val="0"/>
            <w:w w:val="119"/>
            <w:position w:val="0"/>
            <w:sz w:val="18"/>
            <w:szCs w:val="18"/>
          </w:rPr>
          <w:t>p=20181206#a15</w:t>
        </w:r>
      </w:hyperlink>
      <w:r>
        <w:rPr>
          <w:rFonts w:cs="Times New Roman" w:hAnsi="Times New Roman" w:eastAsia="Times New Roman" w:ascii="Times New Roman"/>
          <w:color w:val="000000"/>
          <w:spacing w:val="0"/>
          <w:w w:val="100"/>
          <w:position w:val="0"/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91"/>
        <w:ind w:left="1011"/>
      </w:pPr>
      <w:r>
        <w:pict>
          <v:shape type="#_x0000_t75" style="width:36.5pt;height:47.05pt">
            <v:imagedata o:title="" r:id="rId19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6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before="31" w:lineRule="auto" w:line="301"/>
        <w:ind w:left="1436" w:right="1050"/>
      </w:pPr>
      <w:r>
        <w:rPr>
          <w:rFonts w:cs="Times New Roman" w:hAnsi="Times New Roman" w:eastAsia="Times New Roman" w:ascii="Times New Roman"/>
          <w:b/>
          <w:color w:val="3B8378"/>
          <w:w w:val="9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8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9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b/>
          <w:color w:val="3B8378"/>
          <w:spacing w:val="-2"/>
          <w:w w:val="9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93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1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4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b/>
          <w:color w:val="3B8378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73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9"/>
          <w:sz w:val="22"/>
          <w:szCs w:val="22"/>
        </w:rPr>
        <w:t>NS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3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10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b/>
          <w:color w:val="3B8378"/>
          <w:spacing w:val="0"/>
          <w:w w:val="9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b/>
          <w:color w:val="3B8378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color w:val="000000"/>
          <w:spacing w:val="2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-3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4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4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1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-3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color w:val="000000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22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39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-2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5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áx</w:t>
      </w:r>
      <w:r>
        <w:rPr>
          <w:rFonts w:cs="Times New Roman" w:hAnsi="Times New Roman" w:eastAsia="Times New Roman" w:ascii="Times New Roman"/>
          <w:color w:val="000000"/>
          <w:spacing w:val="-2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7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3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24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color w:val="000000"/>
          <w:spacing w:val="0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dí</w:t>
      </w:r>
      <w:r>
        <w:rPr>
          <w:rFonts w:cs="Times New Roman" w:hAnsi="Times New Roman" w:eastAsia="Times New Roman" w:ascii="Times New Roman"/>
          <w:color w:val="000000"/>
          <w:spacing w:val="0"/>
          <w:w w:val="12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color w:val="000000"/>
          <w:spacing w:val="48"/>
          <w:w w:val="12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h</w:t>
      </w:r>
      <w:r>
        <w:rPr>
          <w:rFonts w:cs="Times New Roman" w:hAnsi="Times New Roman" w:eastAsia="Times New Roman" w:ascii="Times New Roman"/>
          <w:color w:val="000000"/>
          <w:spacing w:val="0"/>
          <w:w w:val="118"/>
          <w:sz w:val="22"/>
          <w:szCs w:val="22"/>
        </w:rPr>
        <w:t>áb</w:t>
      </w:r>
      <w:r>
        <w:rPr>
          <w:rFonts w:cs="Times New Roman" w:hAnsi="Times New Roman" w:eastAsia="Times New Roman" w:ascii="Times New Roman"/>
          <w:color w:val="000000"/>
          <w:spacing w:val="-2"/>
          <w:w w:val="11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32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color w:val="000000"/>
          <w:spacing w:val="0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"/>
          <w:w w:val="132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47"/>
          <w:w w:val="12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9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2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29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color w:val="000000"/>
          <w:spacing w:val="25"/>
          <w:w w:val="12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3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0"/>
          <w:w w:val="115"/>
          <w:sz w:val="22"/>
          <w:szCs w:val="22"/>
        </w:rPr>
        <w:t>pi</w:t>
      </w:r>
      <w:r>
        <w:rPr>
          <w:rFonts w:cs="Times New Roman" w:hAnsi="Times New Roman" w:eastAsia="Times New Roman" w:ascii="Times New Roman"/>
          <w:color w:val="000000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52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4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color w:val="000000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color w:val="000000"/>
          <w:spacing w:val="0"/>
          <w:w w:val="130"/>
          <w:sz w:val="22"/>
          <w:szCs w:val="22"/>
        </w:rPr>
        <w:t>ada</w:t>
      </w:r>
      <w:r>
        <w:rPr>
          <w:rFonts w:cs="Times New Roman" w:hAnsi="Times New Roman" w:eastAsia="Times New Roman" w:ascii="Times New Roman"/>
          <w:color w:val="000000"/>
          <w:spacing w:val="0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2"/>
          <w:w w:val="13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color w:val="000000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color w:val="000000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color w:val="000000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color w:val="000000"/>
          <w:spacing w:val="0"/>
          <w:w w:val="121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color w:val="000000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color w:val="000000"/>
          <w:spacing w:val="0"/>
          <w:w w:val="126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color w:val="000000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color w:val="000000"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color w:val="000000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1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0"/>
        <w:ind w:left="1436" w:right="1050"/>
      </w:pP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do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tí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7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23,</w:t>
      </w:r>
      <w:r>
        <w:rPr>
          <w:rFonts w:cs="Times New Roman" w:hAnsi="Times New Roman" w:eastAsia="Times New Roman" w:ascii="Times New Roman"/>
          <w:spacing w:val="44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-1"/>
          <w:w w:val="100"/>
          <w:position w:val="8"/>
          <w:sz w:val="13"/>
          <w:szCs w:val="13"/>
        </w:rPr>
        <w:t>9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35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1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19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2013,</w:t>
      </w:r>
      <w:r>
        <w:rPr>
          <w:rFonts w:cs="Times New Roman" w:hAnsi="Times New Roman" w:eastAsia="Times New Roman" w:ascii="Times New Roman"/>
          <w:spacing w:val="2"/>
          <w:w w:val="11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9</w:t>
      </w:r>
      <w:r>
        <w:rPr>
          <w:rFonts w:cs="Times New Roman" w:hAnsi="Times New Roman" w:eastAsia="Times New Roman" w:ascii="Times New Roman"/>
          <w:spacing w:val="2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4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8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8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6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2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99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2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2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ia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21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2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4"/>
          <w:w w:val="121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1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9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33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78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1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3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1"/>
          <w:position w:val="0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109"/>
          <w:position w:val="0"/>
          <w:sz w:val="22"/>
          <w:szCs w:val="22"/>
        </w:rPr>
        <w:t>ie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2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2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102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2"/>
          <w:szCs w:val="22"/>
        </w:rPr>
        <w:t>ón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14"/>
          <w:w w:val="13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9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6"/>
          <w:position w:val="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5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position w:val="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4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4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8"/>
          <w:w w:val="11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1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4"/>
          <w:w w:val="11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16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6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ti</w:t>
      </w:r>
      <w:r>
        <w:rPr>
          <w:rFonts w:cs="Times New Roman" w:hAnsi="Times New Roman" w:eastAsia="Times New Roman" w:ascii="Times New Roman"/>
          <w:spacing w:val="-3"/>
          <w:w w:val="11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tiv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2"/>
          <w:w w:val="11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3"/>
          <w:w w:val="117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-2"/>
          <w:w w:val="121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ati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5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01"/>
          <w:position w:val="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5"/>
          <w:position w:val="0"/>
          <w:sz w:val="22"/>
          <w:szCs w:val="22"/>
        </w:rPr>
        <w:t>dad</w:t>
      </w:r>
      <w:r>
        <w:rPr>
          <w:rFonts w:cs="Times New Roman" w:hAnsi="Times New Roman" w:eastAsia="Times New Roman" w:ascii="Times New Roman"/>
          <w:spacing w:val="7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8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4"/>
          <w:w w:val="118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8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18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5"/>
          <w:w w:val="118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5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4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4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24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2"/>
          <w:w w:val="106"/>
          <w:position w:val="0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position w:val="0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112.</w:t>
      </w:r>
      <w:r>
        <w:rPr>
          <w:rFonts w:cs="Times New Roman" w:hAnsi="Times New Roman" w:eastAsia="Times New Roman" w:ascii="Times New Roman"/>
          <w:spacing w:val="10"/>
          <w:w w:val="121"/>
          <w:position w:val="0"/>
          <w:sz w:val="22"/>
          <w:szCs w:val="22"/>
        </w:rPr>
        <w:t>2</w:t>
      </w:r>
      <w:r>
        <w:rPr>
          <w:rFonts w:cs="Times New Roman" w:hAnsi="Times New Roman" w:eastAsia="Times New Roman" w:ascii="Times New Roman"/>
          <w:spacing w:val="-1"/>
          <w:w w:val="121"/>
          <w:position w:val="8"/>
          <w:sz w:val="13"/>
          <w:szCs w:val="13"/>
        </w:rPr>
        <w:t>1</w:t>
      </w:r>
      <w:r>
        <w:rPr>
          <w:rFonts w:cs="Times New Roman" w:hAnsi="Times New Roman" w:eastAsia="Times New Roman" w:ascii="Times New Roman"/>
          <w:spacing w:val="0"/>
          <w:w w:val="121"/>
          <w:position w:val="8"/>
          <w:sz w:val="13"/>
          <w:szCs w:val="13"/>
        </w:rPr>
        <w:t>0</w:t>
      </w:r>
      <w:r>
        <w:rPr>
          <w:rFonts w:cs="Times New Roman" w:hAnsi="Times New Roman" w:eastAsia="Times New Roman" w:ascii="Times New Roman"/>
          <w:spacing w:val="-7"/>
          <w:w w:val="121"/>
          <w:position w:val="8"/>
          <w:sz w:val="13"/>
          <w:szCs w:val="13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2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1"/>
          <w:w w:val="135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Le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y</w:t>
      </w:r>
      <w:r>
        <w:rPr>
          <w:rFonts w:cs="Times New Roman" w:hAnsi="Times New Roman" w:eastAsia="Times New Roman" w:ascii="Times New Roman"/>
          <w:spacing w:val="26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39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/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2015,</w:t>
      </w:r>
      <w:r>
        <w:rPr>
          <w:rFonts w:cs="Times New Roman" w:hAnsi="Times New Roman" w:eastAsia="Times New Roman" w:ascii="Times New Roman"/>
          <w:spacing w:val="8"/>
          <w:w w:val="116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1</w:t>
      </w:r>
      <w:r>
        <w:rPr>
          <w:rFonts w:cs="Times New Roman" w:hAnsi="Times New Roman" w:eastAsia="Times New Roman" w:ascii="Times New Roman"/>
          <w:spacing w:val="33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tu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-1"/>
          <w:w w:val="116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91"/>
          <w:position w:val="0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1"/>
          <w:w w:val="9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1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8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2"/>
          <w:w w:val="108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3"/>
          <w:position w:val="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position w:val="0"/>
          <w:sz w:val="22"/>
          <w:szCs w:val="22"/>
        </w:rPr>
        <w:t>to</w:t>
      </w:r>
      <w:r>
        <w:rPr>
          <w:rFonts w:cs="Times New Roman" w:hAnsi="Times New Roman" w:eastAsia="Times New Roman" w:ascii="Times New Roman"/>
          <w:spacing w:val="12"/>
          <w:w w:val="118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7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position w:val="0"/>
          <w:sz w:val="22"/>
          <w:szCs w:val="22"/>
        </w:rPr>
        <w:t>ati</w:t>
      </w:r>
      <w:r>
        <w:rPr>
          <w:rFonts w:cs="Times New Roman" w:hAnsi="Times New Roman" w:eastAsia="Times New Roman" w:ascii="Times New Roman"/>
          <w:spacing w:val="-2"/>
          <w:w w:val="106"/>
          <w:position w:val="0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1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2"/>
          <w:w w:val="114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1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11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2"/>
          <w:szCs w:val="22"/>
        </w:rPr>
        <w:t>ú</w:t>
      </w:r>
      <w:r>
        <w:rPr>
          <w:rFonts w:cs="Times New Roman" w:hAnsi="Times New Roman" w:eastAsia="Times New Roman" w:ascii="Times New Roman"/>
          <w:spacing w:val="0"/>
          <w:w w:val="111"/>
          <w:position w:val="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2"/>
          <w:w w:val="111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as</w:t>
      </w:r>
      <w:r>
        <w:rPr>
          <w:rFonts w:cs="Times New Roman" w:hAnsi="Times New Roman" w:eastAsia="Times New Roman" w:ascii="Times New Roman"/>
          <w:spacing w:val="0"/>
          <w:w w:val="132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3"/>
          <w:position w:val="0"/>
          <w:sz w:val="22"/>
          <w:szCs w:val="22"/>
        </w:rPr>
        <w:t>ni</w:t>
      </w:r>
      <w:r>
        <w:rPr>
          <w:rFonts w:cs="Times New Roman" w:hAnsi="Times New Roman" w:eastAsia="Times New Roman" w:ascii="Times New Roman"/>
          <w:spacing w:val="1"/>
          <w:w w:val="113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6"/>
          <w:position w:val="0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09"/>
          <w:position w:val="0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4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04"/>
          <w:position w:val="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0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position w:val="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position w:val="0"/>
          <w:sz w:val="22"/>
          <w:szCs w:val="22"/>
        </w:rPr>
        <w:t>Pú</w:t>
      </w:r>
      <w:r>
        <w:rPr>
          <w:rFonts w:cs="Times New Roman" w:hAnsi="Times New Roman" w:eastAsia="Times New Roman" w:ascii="Times New Roman"/>
          <w:spacing w:val="0"/>
          <w:w w:val="120"/>
          <w:position w:val="0"/>
          <w:sz w:val="22"/>
          <w:szCs w:val="22"/>
        </w:rPr>
        <w:t>b</w:t>
      </w:r>
      <w:r>
        <w:rPr>
          <w:rFonts w:cs="Times New Roman" w:hAnsi="Times New Roman" w:eastAsia="Times New Roman" w:ascii="Times New Roman"/>
          <w:spacing w:val="0"/>
          <w:w w:val="86"/>
          <w:position w:val="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2"/>
          <w:w w:val="86"/>
          <w:position w:val="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2"/>
          <w:position w:val="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35"/>
          <w:position w:val="0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27"/>
          <w:position w:val="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i/>
          <w:spacing w:val="0"/>
          <w:w w:val="91"/>
          <w:position w:val="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2"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both"/>
        <w:spacing w:lineRule="auto" w:line="301"/>
        <w:ind w:left="1436" w:right="1050"/>
      </w:pPr>
      <w:r>
        <w:pict>
          <v:shape type="#_x0000_t202" style="position:absolute;margin-left:549.108pt;margin-top:522.715pt;width:20pt;height:251.205pt;mso-position-horizontal-relative:page;mso-position-vertical-relative:page;z-index:-253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Cód.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-9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alidación: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5MPC4H2PPW67A4WWKCADTS3SS</w:t>
                  </w:r>
                </w:p>
                <w:p>
                  <w:pPr>
                    <w:rPr>
                      <w:sz w:val="10"/>
                      <w:szCs w:val="10"/>
                    </w:rPr>
                    <w:jc w:val="left"/>
                    <w:spacing w:before="2" w:lineRule="exact" w:line="100"/>
                  </w:pPr>
                  <w:r>
                    <w:rPr>
                      <w:sz w:val="10"/>
                      <w:szCs w:val="10"/>
                    </w:rPr>
                  </w:r>
                </w:p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ind w:left="20"/>
                  </w:pP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Documento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firmado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electrónicamente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desde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la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plataforma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esPublico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Gestiona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|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Página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de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55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ó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qu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18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4"/>
          <w:w w:val="118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8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8"/>
          <w:w w:val="118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47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ati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-3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1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2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54"/>
          <w:w w:val="12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int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ne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2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15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1"/>
          <w:w w:val="115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2"/>
          <w:w w:val="115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6"/>
          <w:w w:val="11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nt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5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28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3"/>
          <w:w w:val="12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ati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7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3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pl</w:t>
      </w:r>
      <w:r>
        <w:rPr>
          <w:rFonts w:cs="Times New Roman" w:hAnsi="Times New Roman" w:eastAsia="Times New Roman" w:ascii="Times New Roman"/>
          <w:spacing w:val="-3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3"/>
          <w:w w:val="116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9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7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3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ta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4"/>
          <w:w w:val="121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3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an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te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0"/>
          <w:w w:val="12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9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al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2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3"/>
          <w:w w:val="12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28"/>
          <w:sz w:val="22"/>
          <w:szCs w:val="22"/>
        </w:rPr>
        <w:t>-</w:t>
      </w:r>
      <w:r>
        <w:rPr>
          <w:rFonts w:cs="Times New Roman" w:hAnsi="Times New Roman" w:eastAsia="Times New Roman" w:ascii="Times New Roman"/>
          <w:spacing w:val="0"/>
          <w:w w:val="121"/>
          <w:sz w:val="22"/>
          <w:szCs w:val="22"/>
        </w:rPr>
        <w:t>ad</w:t>
      </w:r>
      <w:r>
        <w:rPr>
          <w:rFonts w:cs="Times New Roman" w:hAnsi="Times New Roman" w:eastAsia="Times New Roman" w:ascii="Times New Roman"/>
          <w:spacing w:val="1"/>
          <w:w w:val="121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-1"/>
          <w:w w:val="117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19"/>
          <w:sz w:val="22"/>
          <w:szCs w:val="22"/>
        </w:rPr>
        <w:t>ati</w:t>
      </w:r>
      <w:r>
        <w:rPr>
          <w:rFonts w:cs="Times New Roman" w:hAnsi="Times New Roman" w:eastAsia="Times New Roman" w:ascii="Times New Roman"/>
          <w:spacing w:val="-2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9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 </w:t>
      </w:r>
      <w:r>
        <w:rPr>
          <w:rFonts w:cs="Times New Roman" w:hAnsi="Times New Roman" w:eastAsia="Times New Roman" w:ascii="Times New Roman"/>
          <w:spacing w:val="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5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108"/>
          <w:sz w:val="22"/>
          <w:szCs w:val="22"/>
        </w:rPr>
        <w:t>di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17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16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16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1"/>
          <w:w w:val="112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6"/>
          <w:sz w:val="22"/>
          <w:szCs w:val="22"/>
        </w:rPr>
        <w:t>na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,</w:t>
      </w:r>
      <w:r>
        <w:rPr>
          <w:rFonts w:cs="Times New Roman" w:hAnsi="Times New Roman" w:eastAsia="Times New Roman" w:ascii="Times New Roman"/>
          <w:spacing w:val="14"/>
          <w:w w:val="91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m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0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lo</w:t>
      </w:r>
      <w:r>
        <w:rPr>
          <w:rFonts w:cs="Times New Roman" w:hAnsi="Times New Roman" w:eastAsia="Times New Roman" w:ascii="Times New Roman"/>
          <w:spacing w:val="2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-1"/>
          <w:w w:val="11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1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3"/>
          <w:w w:val="114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114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2"/>
          <w:w w:val="114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26"/>
          <w:w w:val="100"/>
          <w:sz w:val="22"/>
          <w:szCs w:val="22"/>
        </w:rPr>
        <w:t> </w:t>
      </w:r>
      <w:hyperlink r:id="rId20">
        <w:r>
          <w:rPr>
            <w:rFonts w:cs="Times New Roman" w:hAnsi="Times New Roman" w:eastAsia="Times New Roman" w:ascii="Times New Roman"/>
            <w:spacing w:val="0"/>
            <w:w w:val="124"/>
            <w:sz w:val="22"/>
            <w:szCs w:val="22"/>
          </w:rPr>
          <w:t>apa</w:t>
        </w:r>
        <w:r>
          <w:rPr>
            <w:rFonts w:cs="Times New Roman" w:hAnsi="Times New Roman" w:eastAsia="Times New Roman" w:ascii="Times New Roman"/>
            <w:spacing w:val="-1"/>
            <w:w w:val="124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24"/>
            <w:sz w:val="22"/>
            <w:szCs w:val="22"/>
          </w:rPr>
          <w:t>tado</w:t>
        </w:r>
        <w:r>
          <w:rPr>
            <w:rFonts w:cs="Times New Roman" w:hAnsi="Times New Roman" w:eastAsia="Times New Roman" w:ascii="Times New Roman"/>
            <w:spacing w:val="6"/>
            <w:w w:val="124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18"/>
            <w:sz w:val="22"/>
            <w:szCs w:val="22"/>
          </w:rPr>
          <w:t>qu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17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18"/>
            <w:sz w:val="22"/>
            <w:szCs w:val="22"/>
          </w:rPr>
          <w:t>to</w:t>
        </w:r>
        <w:r>
          <w:rPr>
            <w:rFonts w:cs="Times New Roman" w:hAnsi="Times New Roman" w:eastAsia="Times New Roman" w:ascii="Times New Roman"/>
            <w:spacing w:val="15"/>
            <w:w w:val="118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3"/>
            <w:w w:val="100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35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11"/>
            <w:w w:val="135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1"/>
            <w:w w:val="103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27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-3"/>
            <w:w w:val="120"/>
            <w:sz w:val="22"/>
            <w:szCs w:val="22"/>
          </w:rPr>
          <w:t>p</w:t>
        </w:r>
        <w:r>
          <w:rPr>
            <w:rFonts w:cs="Times New Roman" w:hAnsi="Times New Roman" w:eastAsia="Times New Roman" w:ascii="Times New Roman"/>
            <w:spacing w:val="1"/>
            <w:w w:val="114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2"/>
            <w:w w:val="127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12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2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14"/>
            <w:sz w:val="22"/>
            <w:szCs w:val="22"/>
          </w:rPr>
          <w:t>ó</w:t>
        </w:r>
        <w:r>
          <w:rPr>
            <w:rFonts w:cs="Times New Roman" w:hAnsi="Times New Roman" w:eastAsia="Times New Roman" w:ascii="Times New Roman"/>
            <w:spacing w:val="0"/>
            <w:w w:val="117"/>
            <w:sz w:val="22"/>
            <w:szCs w:val="22"/>
          </w:rPr>
          <w:t>n</w:t>
        </w:r>
      </w:hyperlink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hyperlink r:id="rId21">
        <w:r>
          <w:rPr>
            <w:rFonts w:cs="Times New Roman" w:hAnsi="Times New Roman" w:eastAsia="Times New Roman" w:ascii="Times New Roman"/>
            <w:spacing w:val="0"/>
            <w:w w:val="118"/>
            <w:sz w:val="22"/>
            <w:szCs w:val="22"/>
          </w:rPr>
          <w:t>adi</w:t>
        </w:r>
        <w:r>
          <w:rPr>
            <w:rFonts w:cs="Times New Roman" w:hAnsi="Times New Roman" w:eastAsia="Times New Roman" w:ascii="Times New Roman"/>
            <w:spacing w:val="1"/>
            <w:w w:val="112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2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14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0"/>
            <w:w w:val="117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0"/>
            <w:w w:val="116"/>
            <w:sz w:val="22"/>
            <w:szCs w:val="22"/>
          </w:rPr>
          <w:t>al</w:t>
        </w:r>
        <w:r>
          <w:rPr>
            <w:rFonts w:cs="Times New Roman" w:hAnsi="Times New Roman" w:eastAsia="Times New Roman" w:ascii="Times New Roman"/>
            <w:spacing w:val="12"/>
            <w:w w:val="116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1"/>
            <w:w w:val="122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0"/>
            <w:w w:val="122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0"/>
            <w:w w:val="122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1"/>
            <w:w w:val="122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22"/>
            <w:sz w:val="22"/>
            <w:szCs w:val="22"/>
          </w:rPr>
          <w:t>ta</w:t>
        </w:r>
        <w:r>
          <w:rPr>
            <w:rFonts w:cs="Times New Roman" w:hAnsi="Times New Roman" w:eastAsia="Times New Roman" w:ascii="Times New Roman"/>
            <w:spacing w:val="3"/>
            <w:w w:val="122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35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11"/>
            <w:w w:val="135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Le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y</w:t>
        </w:r>
        <w:r>
          <w:rPr>
            <w:rFonts w:cs="Times New Roman" w:hAnsi="Times New Roman" w:eastAsia="Times New Roman" w:ascii="Times New Roman"/>
            <w:spacing w:val="28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16"/>
            <w:sz w:val="22"/>
            <w:szCs w:val="22"/>
          </w:rPr>
          <w:t>29</w:t>
        </w:r>
        <w:r>
          <w:rPr>
            <w:rFonts w:cs="Times New Roman" w:hAnsi="Times New Roman" w:eastAsia="Times New Roman" w:ascii="Times New Roman"/>
            <w:spacing w:val="-1"/>
            <w:w w:val="116"/>
            <w:sz w:val="22"/>
            <w:szCs w:val="22"/>
          </w:rPr>
          <w:t>/</w:t>
        </w:r>
        <w:r>
          <w:rPr>
            <w:rFonts w:cs="Times New Roman" w:hAnsi="Times New Roman" w:eastAsia="Times New Roman" w:ascii="Times New Roman"/>
            <w:spacing w:val="0"/>
            <w:w w:val="116"/>
            <w:sz w:val="22"/>
            <w:szCs w:val="22"/>
          </w:rPr>
          <w:t>1998,</w:t>
        </w:r>
        <w:r>
          <w:rPr>
            <w:rFonts w:cs="Times New Roman" w:hAnsi="Times New Roman" w:eastAsia="Times New Roman" w:ascii="Times New Roman"/>
            <w:spacing w:val="11"/>
            <w:w w:val="116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13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2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j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li</w:t>
        </w:r>
        <w:r>
          <w:rPr>
            <w:rFonts w:cs="Times New Roman" w:hAnsi="Times New Roman" w:eastAsia="Times New Roman" w:ascii="Times New Roman"/>
            <w:spacing w:val="-1"/>
            <w:w w:val="100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,</w:t>
        </w:r>
        <w:r>
          <w:rPr>
            <w:rFonts w:cs="Times New Roman" w:hAnsi="Times New Roman" w:eastAsia="Times New Roman" w:ascii="Times New Roman"/>
            <w:spacing w:val="16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1"/>
            <w:w w:val="104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-3"/>
            <w:w w:val="123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1"/>
            <w:w w:val="121"/>
            <w:sz w:val="22"/>
            <w:szCs w:val="22"/>
          </w:rPr>
          <w:t>g</w:t>
        </w:r>
        <w:r>
          <w:rPr>
            <w:rFonts w:cs="Times New Roman" w:hAnsi="Times New Roman" w:eastAsia="Times New Roman" w:ascii="Times New Roman"/>
            <w:spacing w:val="0"/>
            <w:w w:val="115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27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-3"/>
            <w:w w:val="127"/>
            <w:sz w:val="22"/>
            <w:szCs w:val="22"/>
          </w:rPr>
          <w:t>d</w:t>
        </w:r>
        <w:r>
          <w:rPr>
            <w:rFonts w:cs="Times New Roman" w:hAnsi="Times New Roman" w:eastAsia="Times New Roman" w:ascii="Times New Roman"/>
            <w:spacing w:val="1"/>
            <w:w w:val="114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09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35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13"/>
            <w:w w:val="135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de</w:t>
        </w:r>
        <w:r>
          <w:rPr>
            <w:rFonts w:cs="Times New Roman" w:hAnsi="Times New Roman" w:eastAsia="Times New Roman" w:ascii="Times New Roman"/>
            <w:spacing w:val="0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3"/>
            <w:w w:val="100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l</w:t>
        </w:r>
        <w:r>
          <w:rPr>
            <w:rFonts w:cs="Times New Roman" w:hAnsi="Times New Roman" w:eastAsia="Times New Roman" w:ascii="Times New Roman"/>
            <w:spacing w:val="0"/>
            <w:w w:val="135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spacing w:val="11"/>
            <w:w w:val="135"/>
            <w:sz w:val="22"/>
            <w:szCs w:val="22"/>
          </w:rPr>
          <w:t> </w:t>
        </w:r>
        <w:r>
          <w:rPr>
            <w:rFonts w:cs="Times New Roman" w:hAnsi="Times New Roman" w:eastAsia="Times New Roman" w:ascii="Times New Roman"/>
            <w:spacing w:val="-1"/>
            <w:w w:val="84"/>
            <w:sz w:val="22"/>
            <w:szCs w:val="22"/>
          </w:rPr>
          <w:t>J</w:t>
        </w:r>
        <w:r>
          <w:rPr>
            <w:rFonts w:cs="Times New Roman" w:hAnsi="Times New Roman" w:eastAsia="Times New Roman" w:ascii="Times New Roman"/>
            <w:spacing w:val="0"/>
            <w:w w:val="115"/>
            <w:sz w:val="22"/>
            <w:szCs w:val="22"/>
          </w:rPr>
          <w:t>u</w:t>
        </w:r>
        <w:r>
          <w:rPr>
            <w:rFonts w:cs="Times New Roman" w:hAnsi="Times New Roman" w:eastAsia="Times New Roman" w:ascii="Times New Roman"/>
            <w:spacing w:val="-1"/>
            <w:w w:val="109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27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108"/>
            <w:sz w:val="22"/>
            <w:szCs w:val="22"/>
          </w:rPr>
          <w:t>di</w:t>
        </w:r>
        <w:r>
          <w:rPr>
            <w:rFonts w:cs="Times New Roman" w:hAnsi="Times New Roman" w:eastAsia="Times New Roman" w:ascii="Times New Roman"/>
            <w:spacing w:val="-2"/>
            <w:w w:val="112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1"/>
            <w:w w:val="112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2"/>
            <w:w w:val="104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04"/>
            <w:sz w:val="22"/>
            <w:szCs w:val="22"/>
          </w:rPr>
          <w:t>ó</w:t>
        </w:r>
        <w:r>
          <w:rPr>
            <w:rFonts w:cs="Times New Roman" w:hAnsi="Times New Roman" w:eastAsia="Times New Roman" w:ascii="Times New Roman"/>
            <w:spacing w:val="0"/>
            <w:w w:val="117"/>
            <w:sz w:val="22"/>
            <w:szCs w:val="22"/>
          </w:rPr>
          <w:t>n</w:t>
        </w:r>
      </w:hyperlink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 </w:t>
      </w:r>
      <w:hyperlink r:id="rId22">
        <w:r>
          <w:rPr>
            <w:rFonts w:cs="Times New Roman" w:hAnsi="Times New Roman" w:eastAsia="Times New Roman" w:ascii="Times New Roman"/>
            <w:spacing w:val="0"/>
            <w:w w:val="108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1"/>
            <w:w w:val="108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0"/>
            <w:w w:val="120"/>
            <w:sz w:val="22"/>
            <w:szCs w:val="22"/>
          </w:rPr>
          <w:t>nt</w:t>
        </w:r>
        <w:r>
          <w:rPr>
            <w:rFonts w:cs="Times New Roman" w:hAnsi="Times New Roman" w:eastAsia="Times New Roman" w:ascii="Times New Roman"/>
            <w:spacing w:val="-3"/>
            <w:w w:val="123"/>
            <w:sz w:val="22"/>
            <w:szCs w:val="22"/>
          </w:rPr>
          <w:t>e</w:t>
        </w:r>
        <w:r>
          <w:rPr>
            <w:rFonts w:cs="Times New Roman" w:hAnsi="Times New Roman" w:eastAsia="Times New Roman" w:ascii="Times New Roman"/>
            <w:spacing w:val="0"/>
            <w:w w:val="115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1"/>
            <w:w w:val="115"/>
            <w:sz w:val="22"/>
            <w:szCs w:val="22"/>
          </w:rPr>
          <w:t>c</w:t>
        </w:r>
        <w:r>
          <w:rPr>
            <w:rFonts w:cs="Times New Roman" w:hAnsi="Times New Roman" w:eastAsia="Times New Roman" w:ascii="Times New Roman"/>
            <w:spacing w:val="-2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-1"/>
            <w:w w:val="114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1"/>
            <w:w w:val="127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1"/>
            <w:w w:val="114"/>
            <w:sz w:val="22"/>
            <w:szCs w:val="22"/>
          </w:rPr>
          <w:t>o</w:t>
        </w:r>
        <w:r>
          <w:rPr>
            <w:rFonts w:cs="Times New Roman" w:hAnsi="Times New Roman" w:eastAsia="Times New Roman" w:ascii="Times New Roman"/>
            <w:spacing w:val="-1"/>
            <w:w w:val="128"/>
            <w:sz w:val="22"/>
            <w:szCs w:val="22"/>
          </w:rPr>
          <w:t>-</w:t>
        </w:r>
        <w:r>
          <w:rPr>
            <w:rFonts w:cs="Times New Roman" w:hAnsi="Times New Roman" w:eastAsia="Times New Roman" w:ascii="Times New Roman"/>
            <w:spacing w:val="0"/>
            <w:w w:val="121"/>
            <w:sz w:val="22"/>
            <w:szCs w:val="22"/>
          </w:rPr>
          <w:t>ad</w:t>
        </w:r>
        <w:r>
          <w:rPr>
            <w:rFonts w:cs="Times New Roman" w:hAnsi="Times New Roman" w:eastAsia="Times New Roman" w:ascii="Times New Roman"/>
            <w:spacing w:val="-2"/>
            <w:w w:val="121"/>
            <w:sz w:val="22"/>
            <w:szCs w:val="22"/>
          </w:rPr>
          <w:t>m</w:t>
        </w:r>
        <w:r>
          <w:rPr>
            <w:rFonts w:cs="Times New Roman" w:hAnsi="Times New Roman" w:eastAsia="Times New Roman" w:ascii="Times New Roman"/>
            <w:spacing w:val="0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0"/>
            <w:w w:val="117"/>
            <w:sz w:val="22"/>
            <w:szCs w:val="22"/>
          </w:rPr>
          <w:t>n</w:t>
        </w:r>
        <w:r>
          <w:rPr>
            <w:rFonts w:cs="Times New Roman" w:hAnsi="Times New Roman" w:eastAsia="Times New Roman" w:ascii="Times New Roman"/>
            <w:spacing w:val="-2"/>
            <w:w w:val="86"/>
            <w:sz w:val="22"/>
            <w:szCs w:val="22"/>
          </w:rPr>
          <w:t>i</w:t>
        </w:r>
        <w:r>
          <w:rPr>
            <w:rFonts w:cs="Times New Roman" w:hAnsi="Times New Roman" w:eastAsia="Times New Roman" w:ascii="Times New Roman"/>
            <w:spacing w:val="1"/>
            <w:w w:val="127"/>
            <w:sz w:val="22"/>
            <w:szCs w:val="22"/>
          </w:rPr>
          <w:t>s</w:t>
        </w:r>
        <w:r>
          <w:rPr>
            <w:rFonts w:cs="Times New Roman" w:hAnsi="Times New Roman" w:eastAsia="Times New Roman" w:ascii="Times New Roman"/>
            <w:spacing w:val="0"/>
            <w:w w:val="117"/>
            <w:sz w:val="22"/>
            <w:szCs w:val="22"/>
          </w:rPr>
          <w:t>t</w:t>
        </w:r>
        <w:r>
          <w:rPr>
            <w:rFonts w:cs="Times New Roman" w:hAnsi="Times New Roman" w:eastAsia="Times New Roman" w:ascii="Times New Roman"/>
            <w:spacing w:val="-1"/>
            <w:w w:val="117"/>
            <w:sz w:val="22"/>
            <w:szCs w:val="22"/>
          </w:rPr>
          <w:t>r</w:t>
        </w:r>
        <w:r>
          <w:rPr>
            <w:rFonts w:cs="Times New Roman" w:hAnsi="Times New Roman" w:eastAsia="Times New Roman" w:ascii="Times New Roman"/>
            <w:spacing w:val="0"/>
            <w:w w:val="119"/>
            <w:sz w:val="22"/>
            <w:szCs w:val="22"/>
          </w:rPr>
          <w:t>ati</w:t>
        </w:r>
        <w:r>
          <w:rPr>
            <w:rFonts w:cs="Times New Roman" w:hAnsi="Times New Roman" w:eastAsia="Times New Roman" w:ascii="Times New Roman"/>
            <w:spacing w:val="0"/>
            <w:w w:val="106"/>
            <w:sz w:val="22"/>
            <w:szCs w:val="22"/>
          </w:rPr>
          <w:t>v</w:t>
        </w:r>
        <w:r>
          <w:rPr>
            <w:rFonts w:cs="Times New Roman" w:hAnsi="Times New Roman" w:eastAsia="Times New Roman" w:ascii="Times New Roman"/>
            <w:spacing w:val="9"/>
            <w:w w:val="135"/>
            <w:sz w:val="22"/>
            <w:szCs w:val="22"/>
          </w:rPr>
          <w:t>a</w:t>
        </w:r>
        <w:r>
          <w:rPr>
            <w:rFonts w:cs="Times New Roman" w:hAnsi="Times New Roman" w:eastAsia="Times New Roman" w:ascii="Times New Roman"/>
            <w:i/>
            <w:spacing w:val="-1"/>
            <w:w w:val="119"/>
            <w:position w:val="8"/>
            <w:sz w:val="13"/>
            <w:szCs w:val="13"/>
          </w:rPr>
          <w:t>11</w:t>
        </w:r>
      </w:hyperlink>
      <w:r>
        <w:rPr>
          <w:rFonts w:cs="Times New Roman" w:hAnsi="Times New Roman" w:eastAsia="Times New Roman" w:ascii="Times New Roman"/>
          <w:i/>
          <w:spacing w:val="0"/>
          <w:w w:val="91"/>
          <w:position w:val="0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2"/>
          <w:szCs w:val="22"/>
        </w:rPr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2"/>
          <w:szCs w:val="22"/>
        </w:rPr>
        <w:jc w:val="center"/>
        <w:spacing w:lineRule="auto" w:line="453"/>
        <w:ind w:left="3735" w:right="3814" w:hanging="2"/>
      </w:pPr>
      <w:r>
        <w:pict>
          <v:shape type="#_x0000_t202" style="position:absolute;margin-left:555.108pt;margin-top:620.186pt;width:8pt;height:153.734pt;mso-position-horizontal-relative:page;mso-position-vertical-relative:page;z-index:-252" filled="f" stroked="f">
            <v:textbox inset="0,0,0,0" style="layout-flow:vertical;mso-layout-flow-alt:bottom-to-top">
              <w:txbxContent>
                <w:p>
                  <w:pPr>
                    <w:rPr>
                      <w:rFonts w:cs="Arial" w:hAnsi="Arial" w:eastAsia="Arial" w:ascii="Arial"/>
                      <w:sz w:val="12"/>
                      <w:szCs w:val="12"/>
                    </w:rPr>
                    <w:jc w:val="left"/>
                    <w:spacing w:before="4"/>
                    <w:ind w:left="20"/>
                  </w:pPr>
                  <w:r>
                    <w:rPr>
                      <w:rFonts w:cs="Arial" w:hAnsi="Arial" w:eastAsia="Arial" w:ascii="Arial"/>
                      <w:spacing w:val="-7"/>
                      <w:w w:val="100"/>
                      <w:sz w:val="12"/>
                      <w:szCs w:val="12"/>
                    </w:rPr>
                    <w:t>V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erificación: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 </w:t>
                  </w:r>
                  <w:r>
                    <w:rPr>
                      <w:rFonts w:cs="Arial" w:hAnsi="Arial" w:eastAsia="Arial" w:ascii="Arial"/>
                      <w:spacing w:val="0"/>
                      <w:w w:val="100"/>
                      <w:sz w:val="12"/>
                      <w:szCs w:val="12"/>
                    </w:rPr>
                    <w:t>https://sede.consejodetransparencia.gob.es/</w:t>
                  </w:r>
                </w:p>
              </w:txbxContent>
            </v:textbox>
            <w10:wrap type="none"/>
          </v:shape>
        </w:pic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7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P</w:t>
      </w:r>
      <w:r>
        <w:rPr>
          <w:rFonts w:cs="Times New Roman" w:hAnsi="Times New Roman" w:eastAsia="Times New Roman" w:ascii="Times New Roman"/>
          <w:spacing w:val="1"/>
          <w:w w:val="104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04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104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-2"/>
          <w:w w:val="78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1"/>
          <w:w w:val="103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1"/>
          <w:w w:val="99"/>
          <w:sz w:val="22"/>
          <w:szCs w:val="22"/>
        </w:rPr>
        <w:t>T</w:t>
      </w:r>
      <w:r>
        <w:rPr>
          <w:rFonts w:cs="Times New Roman" w:hAnsi="Times New Roman" w:eastAsia="Times New Roman" w:ascii="Times New Roman"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EL</w:t>
      </w:r>
      <w:r>
        <w:rPr>
          <w:rFonts w:cs="Times New Roman" w:hAnsi="Times New Roman" w:eastAsia="Times New Roman" w:ascii="Times New Roman"/>
          <w:spacing w:val="-12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3"/>
          <w:sz w:val="22"/>
          <w:szCs w:val="22"/>
        </w:rPr>
        <w:t>C</w:t>
      </w:r>
      <w:r>
        <w:rPr>
          <w:rFonts w:cs="Times New Roman" w:hAnsi="Times New Roman" w:eastAsia="Times New Roman" w:ascii="Times New Roman"/>
          <w:spacing w:val="0"/>
          <w:w w:val="10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1"/>
          <w:w w:val="103"/>
          <w:sz w:val="22"/>
          <w:szCs w:val="22"/>
        </w:rPr>
        <w:t>N</w:t>
      </w:r>
      <w:r>
        <w:rPr>
          <w:rFonts w:cs="Times New Roman" w:hAnsi="Times New Roman" w:eastAsia="Times New Roman" w:ascii="Times New Roman"/>
          <w:spacing w:val="-1"/>
          <w:w w:val="112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96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-1"/>
          <w:w w:val="99"/>
          <w:sz w:val="22"/>
          <w:szCs w:val="22"/>
        </w:rPr>
        <w:t>JO</w:t>
      </w:r>
      <w:r>
        <w:rPr>
          <w:rFonts w:cs="Times New Roman" w:hAnsi="Times New Roman" w:eastAsia="Times New Roman" w:ascii="Times New Roman"/>
          <w:spacing w:val="-1"/>
          <w:w w:val="99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1"/>
          <w:sz w:val="22"/>
          <w:szCs w:val="22"/>
        </w:rPr>
        <w:t>F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1"/>
          <w:w w:val="117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91"/>
          <w:sz w:val="22"/>
          <w:szCs w:val="22"/>
        </w:rPr>
        <w:t>.</w:t>
      </w:r>
      <w:r>
        <w:rPr>
          <w:rFonts w:cs="Times New Roman" w:hAnsi="Times New Roman" w:eastAsia="Times New Roman" w:ascii="Times New Roman"/>
          <w:spacing w:val="0"/>
          <w:w w:val="82"/>
          <w:sz w:val="22"/>
          <w:szCs w:val="22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2"/>
          <w:szCs w:val="22"/>
        </w:rPr>
        <w:t>J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  <w:t>é</w:t>
      </w:r>
      <w:r>
        <w:rPr>
          <w:rFonts w:cs="Times New Roman" w:hAnsi="Times New Roman" w:eastAsia="Times New Roman" w:ascii="Times New Roman"/>
          <w:spacing w:val="50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0"/>
          <w:w w:val="89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i</w:t>
      </w:r>
      <w:r>
        <w:rPr>
          <w:rFonts w:cs="Times New Roman" w:hAnsi="Times New Roman" w:eastAsia="Times New Roman" w:ascii="Times New Roman"/>
          <w:spacing w:val="0"/>
          <w:w w:val="127"/>
          <w:sz w:val="22"/>
          <w:szCs w:val="22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-2"/>
          <w:w w:val="108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1"/>
          <w:w w:val="108"/>
          <w:sz w:val="22"/>
          <w:szCs w:val="22"/>
        </w:rPr>
        <w:t>o</w:t>
      </w:r>
      <w:r>
        <w:rPr>
          <w:rFonts w:cs="Times New Roman" w:hAnsi="Times New Roman" w:eastAsia="Times New Roman" w:ascii="Times New Roman"/>
          <w:spacing w:val="0"/>
          <w:w w:val="120"/>
          <w:sz w:val="22"/>
          <w:szCs w:val="22"/>
        </w:rPr>
        <w:t>d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86"/>
          <w:sz w:val="22"/>
          <w:szCs w:val="22"/>
        </w:rPr>
        <w:t>í</w:t>
      </w:r>
      <w:r>
        <w:rPr>
          <w:rFonts w:cs="Times New Roman" w:hAnsi="Times New Roman" w:eastAsia="Times New Roman" w:ascii="Times New Roman"/>
          <w:spacing w:val="-1"/>
          <w:w w:val="121"/>
          <w:sz w:val="22"/>
          <w:szCs w:val="22"/>
        </w:rPr>
        <w:t>g</w:t>
      </w:r>
      <w:r>
        <w:rPr>
          <w:rFonts w:cs="Times New Roman" w:hAnsi="Times New Roman" w:eastAsia="Times New Roman" w:ascii="Times New Roman"/>
          <w:spacing w:val="0"/>
          <w:w w:val="115"/>
          <w:sz w:val="22"/>
          <w:szCs w:val="22"/>
        </w:rPr>
        <w:t>u</w:t>
      </w:r>
      <w:r>
        <w:rPr>
          <w:rFonts w:cs="Times New Roman" w:hAnsi="Times New Roman" w:eastAsia="Times New Roman" w:ascii="Times New Roman"/>
          <w:spacing w:val="-3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3"/>
          <w:w w:val="100"/>
          <w:sz w:val="22"/>
          <w:szCs w:val="22"/>
        </w:rPr>
        <w:t> </w:t>
      </w:r>
      <w:r>
        <w:rPr>
          <w:rFonts w:cs="Times New Roman" w:hAnsi="Times New Roman" w:eastAsia="Times New Roman" w:ascii="Times New Roman"/>
          <w:spacing w:val="1"/>
          <w:w w:val="102"/>
          <w:sz w:val="22"/>
          <w:szCs w:val="22"/>
        </w:rPr>
        <w:t>Á</w:t>
      </w:r>
      <w:r>
        <w:rPr>
          <w:rFonts w:cs="Times New Roman" w:hAnsi="Times New Roman" w:eastAsia="Times New Roman" w:ascii="Times New Roman"/>
          <w:spacing w:val="-2"/>
          <w:w w:val="86"/>
          <w:sz w:val="22"/>
          <w:szCs w:val="22"/>
        </w:rPr>
        <w:t>l</w:t>
      </w:r>
      <w:r>
        <w:rPr>
          <w:rFonts w:cs="Times New Roman" w:hAnsi="Times New Roman" w:eastAsia="Times New Roman" w:ascii="Times New Roman"/>
          <w:spacing w:val="0"/>
          <w:w w:val="106"/>
          <w:sz w:val="22"/>
          <w:szCs w:val="22"/>
        </w:rPr>
        <w:t>v</w:t>
      </w:r>
      <w:r>
        <w:rPr>
          <w:rFonts w:cs="Times New Roman" w:hAnsi="Times New Roman" w:eastAsia="Times New Roman" w:ascii="Times New Roman"/>
          <w:spacing w:val="0"/>
          <w:w w:val="135"/>
          <w:sz w:val="22"/>
          <w:szCs w:val="22"/>
        </w:rPr>
        <w:t>a</w:t>
      </w:r>
      <w:r>
        <w:rPr>
          <w:rFonts w:cs="Times New Roman" w:hAnsi="Times New Roman" w:eastAsia="Times New Roman" w:ascii="Times New Roman"/>
          <w:spacing w:val="-1"/>
          <w:w w:val="109"/>
          <w:sz w:val="22"/>
          <w:szCs w:val="22"/>
        </w:rPr>
        <w:t>r</w:t>
      </w:r>
      <w:r>
        <w:rPr>
          <w:rFonts w:cs="Times New Roman" w:hAnsi="Times New Roman" w:eastAsia="Times New Roman" w:ascii="Times New Roman"/>
          <w:spacing w:val="0"/>
          <w:w w:val="123"/>
          <w:sz w:val="22"/>
          <w:szCs w:val="22"/>
        </w:rPr>
        <w:t>e</w:t>
      </w:r>
      <w:r>
        <w:rPr>
          <w:rFonts w:cs="Times New Roman" w:hAnsi="Times New Roman" w:eastAsia="Times New Roman" w:ascii="Times New Roman"/>
          <w:spacing w:val="0"/>
          <w:w w:val="117"/>
          <w:sz w:val="22"/>
          <w:szCs w:val="22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2"/>
          <w:szCs w:val="22"/>
        </w:rPr>
      </w:r>
    </w:p>
    <w:sectPr>
      <w:pgMar w:footer="2849" w:header="0" w:top="600" w:bottom="280" w:left="520" w:right="440"/>
      <w:footerReference w:type="default" r:id="rId18"/>
      <w:pgSz w:w="11920" w:h="16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7pt;margin-top:777.92pt;width:35pt;height:35pt;mso-position-horizontal-relative:page;mso-position-vertical-relative:page;z-index:-269">
          <v:imagedata o:title="" r:id="rId1"/>
        </v:shape>
      </w:pict>
    </w:r>
    <w:r>
      <w:pict>
        <v:shape type="#_x0000_t202" style="position:absolute;margin-left:315.08pt;margin-top:767.833pt;width:199.453pt;height:23.96pt;mso-position-horizontal-relative:page;mso-position-vertical-relative:page;z-index:-268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Times New Roman" w:hAnsi="Times New Roman" w:eastAsia="Times New Roman" w:ascii="Times New Roman"/>
                    <w:spacing w:val="-1"/>
                    <w:w w:val="112"/>
                    <w:sz w:val="18"/>
                    <w:szCs w:val="18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jo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12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4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7"/>
                    <w:sz w:val="18"/>
                    <w:szCs w:val="18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7"/>
                    <w:sz w:val="18"/>
                    <w:szCs w:val="18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7"/>
                    <w:sz w:val="18"/>
                    <w:szCs w:val="18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17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4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18"/>
                    <w:szCs w:val="18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Gob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ie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1"/>
                    <w:sz w:val="18"/>
                    <w:szCs w:val="18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11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1"/>
                    <w:sz w:val="18"/>
                    <w:szCs w:val="18"/>
                  </w:rPr>
                  <w:t>AA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77"/>
                    <w:sz w:val="18"/>
                    <w:szCs w:val="18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before="52"/>
                  <w:ind w:left="1234" w:right="-24"/>
                </w:pPr>
                <w:r>
                  <w:rPr>
                    <w:rFonts w:cs="Times New Roman" w:hAnsi="Times New Roman" w:eastAsia="Times New Roman" w:ascii="Times New Roman"/>
                    <w:color w:val="3B8378"/>
                    <w:w w:val="120"/>
                    <w:sz w:val="18"/>
                    <w:szCs w:val="18"/>
                  </w:rPr>
                </w:r>
                <w:hyperlink r:id="rId2"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91"/>
                      <w:sz w:val="18"/>
                      <w:szCs w:val="18"/>
                      <w:u w:val="single" w:color="3B837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9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1"/>
                      <w:sz w:val="18"/>
                      <w:szCs w:val="18"/>
                      <w:u w:val="single" w:color="3B837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4"/>
                      <w:sz w:val="18"/>
                      <w:szCs w:val="18"/>
                      <w:u w:val="single" w:color="3B837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4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7"/>
                      <w:sz w:val="18"/>
                      <w:szCs w:val="18"/>
                      <w:u w:val="single" w:color="3B837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7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5"/>
                      <w:sz w:val="18"/>
                      <w:szCs w:val="18"/>
                      <w:u w:val="single" w:color="3B837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5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sz w:val="18"/>
                      <w:szCs w:val="18"/>
                      <w:u w:val="single" w:color="3B8378"/>
                    </w:rPr>
                    <w:t>j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4"/>
                      <w:sz w:val="18"/>
                      <w:szCs w:val="18"/>
                      <w:u w:val="single" w:color="3B837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4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sz w:val="18"/>
                      <w:szCs w:val="18"/>
                      <w:u w:val="single" w:color="3B8378"/>
                    </w:rPr>
                    <w:t>d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4"/>
                      <w:sz w:val="18"/>
                      <w:szCs w:val="18"/>
                      <w:u w:val="single" w:color="3B8378"/>
                    </w:rPr>
                    <w:t>tr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sz w:val="18"/>
                      <w:szCs w:val="18"/>
                      <w:u w:val="single" w:color="3B837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3"/>
                      <w:sz w:val="18"/>
                      <w:szCs w:val="18"/>
                      <w:u w:val="single" w:color="3B837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sz w:val="18"/>
                      <w:szCs w:val="18"/>
                      <w:u w:val="single" w:color="3B8378"/>
                    </w:rPr>
                    <w:t>p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6"/>
                      <w:sz w:val="18"/>
                      <w:szCs w:val="18"/>
                      <w:u w:val="single" w:color="3B8378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6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6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sz w:val="18"/>
                      <w:szCs w:val="18"/>
                      <w:u w:val="single" w:color="3B837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3"/>
                      <w:w w:val="85"/>
                      <w:sz w:val="18"/>
                      <w:szCs w:val="18"/>
                      <w:u w:val="single" w:color="3B837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3"/>
                      <w:w w:val="8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sz w:val="18"/>
                      <w:szCs w:val="18"/>
                      <w:u w:val="single" w:color="3B837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sz w:val="18"/>
                      <w:szCs w:val="18"/>
                      <w:u w:val="single" w:color="3B8378"/>
                    </w:rPr>
                    <w:t>s</w:t>
                  </w:r>
                </w:hyperlink>
                <w:r>
                  <w:rPr>
                    <w:rFonts w:cs="Times New Roman" w:hAnsi="Times New Roman" w:eastAsia="Times New Roman" w:ascii="Times New Roman"/>
                    <w:color w:val="3B8378"/>
                    <w:spacing w:val="0"/>
                    <w:w w:val="127"/>
                    <w:sz w:val="18"/>
                    <w:szCs w:val="18"/>
                  </w:rPr>
                </w:r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30.44pt;margin-top:780.313pt;width:59.723pt;height:11pt;mso-position-horizontal-relative:page;mso-position-vertical-relative:page;z-index:-267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Times New Roman" w:hAnsi="Times New Roman" w:eastAsia="Times New Roman" w:ascii="Times New Roman"/>
                    <w:w w:val="117"/>
                    <w:sz w:val="18"/>
                    <w:szCs w:val="18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w w:val="127"/>
                    <w:sz w:val="18"/>
                    <w:szCs w:val="18"/>
                  </w:rPr>
                  <w:t>á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27"/>
                    <w:sz w:val="18"/>
                    <w:szCs w:val="18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85"/>
                    <w:sz w:val="18"/>
                    <w:szCs w:val="18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35"/>
                    <w:sz w:val="18"/>
                    <w:szCs w:val="18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0"/>
                    <w:sz w:val="18"/>
                    <w:szCs w:val="18"/>
                  </w:rPr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2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37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0"/>
                    <w:sz w:val="18"/>
                    <w:szCs w:val="18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532.97pt;margin-top:777.92pt;width:35pt;height:35pt;mso-position-horizontal-relative:page;mso-position-vertical-relative:page;z-index:-266">
          <v:imagedata o:title="" r:id="rId1"/>
        </v:shape>
      </w:pict>
    </w:r>
    <w:r>
      <w:pict>
        <v:group style="position:absolute;margin-left:76.56pt;margin-top:689.76pt;width:144pt;height:0pt;mso-position-horizontal-relative:page;mso-position-vertical-relative:page;z-index:-265" coordorigin="1531,13795" coordsize="2880,0">
          <v:shape style="position:absolute;left:1531;top:13795;width:2880;height:0" coordorigin="1531,13795" coordsize="2880,0" path="m1531,13795l4411,13795e" filled="f" stroked="t" strokeweight="0.58pt" strokecolor="#000000">
            <v:path arrowok="t"/>
          </v:shape>
          <w10:wrap type="none"/>
        </v:group>
      </w:pict>
    </w:r>
    <w:r>
      <w:pict>
        <v:shape type="#_x0000_t202" style="position:absolute;margin-left:75.56pt;margin-top:706.54pt;width:369.923pt;height:33.7732pt;mso-position-horizontal-relative:page;mso-position-vertical-relative:page;z-index:-26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ind w:left="20"/>
                </w:pPr>
                <w:r>
                  <w:rPr>
                    <w:rFonts w:cs="Times New Roman" w:hAnsi="Times New Roman" w:eastAsia="Times New Roman" w:ascii="Times New Roman"/>
                    <w:color w:val="3B8378"/>
                    <w:spacing w:val="0"/>
                    <w:w w:val="100"/>
                    <w:position w:val="6"/>
                    <w:sz w:val="11"/>
                    <w:szCs w:val="11"/>
                  </w:rPr>
                  <w:t>9</w:t>
                </w:r>
                <w:r>
                  <w:rPr>
                    <w:rFonts w:cs="Times New Roman" w:hAnsi="Times New Roman" w:eastAsia="Times New Roman" w:ascii="Times New Roman"/>
                    <w:color w:val="3B8378"/>
                    <w:spacing w:val="13"/>
                    <w:w w:val="100"/>
                    <w:position w:val="6"/>
                    <w:sz w:val="11"/>
                    <w:szCs w:val="11"/>
                  </w:rPr>
                  <w:t> </w:t>
                </w:r>
                <w:hyperlink r:id="rId2"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h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position w:val="0"/>
                      <w:sz w:val="18"/>
                      <w:szCs w:val="18"/>
                    </w:rPr>
                    <w:t>ps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2"/>
                      <w:position w:val="0"/>
                      <w:sz w:val="18"/>
                      <w:szCs w:val="18"/>
                    </w:rPr>
                    <w:t>: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position w:val="0"/>
                      <w:sz w:val="18"/>
                      <w:szCs w:val="18"/>
                    </w:rPr>
                    <w:t>www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bo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position w:val="0"/>
                      <w:sz w:val="18"/>
                      <w:szCs w:val="1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20"/>
                      <w:position w:val="0"/>
                      <w:sz w:val="18"/>
                      <w:szCs w:val="18"/>
                    </w:rPr>
                    <w:t>b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5"/>
                      <w:position w:val="0"/>
                      <w:sz w:val="18"/>
                      <w:szCs w:val="18"/>
                    </w:rPr>
                    <w:t>u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position w:val="0"/>
                      <w:sz w:val="18"/>
                      <w:szCs w:val="1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24"/>
                      <w:position w:val="0"/>
                      <w:sz w:val="18"/>
                      <w:szCs w:val="18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35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8"/>
                      <w:position w:val="0"/>
                      <w:sz w:val="18"/>
                      <w:szCs w:val="18"/>
                    </w:rPr>
                    <w:t>ph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p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1"/>
                      <w:w w:val="111"/>
                      <w:position w:val="0"/>
                      <w:sz w:val="18"/>
                      <w:szCs w:val="18"/>
                    </w:rPr>
                    <w:t>?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position w:val="0"/>
                      <w:sz w:val="18"/>
                      <w:szCs w:val="1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8"/>
                      <w:position w:val="0"/>
                      <w:sz w:val="18"/>
                      <w:szCs w:val="18"/>
                    </w:rPr>
                    <w:t>d=BO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6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1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position w:val="0"/>
                      <w:sz w:val="18"/>
                      <w:szCs w:val="18"/>
                    </w:rPr>
                    <w:t>2013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2"/>
                      <w:position w:val="0"/>
                      <w:sz w:val="18"/>
                      <w:szCs w:val="18"/>
                    </w:rPr>
                    <w:t>12887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2"/>
                      <w:position w:val="0"/>
                      <w:sz w:val="18"/>
                      <w:szCs w:val="18"/>
                    </w:rPr>
                    <w:t>&amp;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4"/>
                      <w:position w:val="0"/>
                      <w:sz w:val="18"/>
                      <w:szCs w:val="18"/>
                    </w:rPr>
                    <w:t>p=20181206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4"/>
                      <w:position w:val="0"/>
                      <w:sz w:val="18"/>
                      <w:szCs w:val="18"/>
                    </w:rPr>
                    <w:t>&amp;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9"/>
                      <w:position w:val="0"/>
                      <w:sz w:val="18"/>
                      <w:szCs w:val="18"/>
                    </w:rPr>
                    <w:t>=1#a23</w:t>
                  </w:r>
                </w:hyperlink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position w:val="0"/>
                    <w:sz w:val="18"/>
                    <w:szCs w:val="18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before="18"/>
                  <w:ind w:left="20" w:right="-28"/>
                </w:pPr>
                <w:r>
                  <w:rPr>
                    <w:rFonts w:cs="Times New Roman" w:hAnsi="Times New Roman" w:eastAsia="Times New Roman" w:ascii="Times New Roman"/>
                    <w:color w:val="3B8378"/>
                    <w:spacing w:val="1"/>
                    <w:w w:val="100"/>
                    <w:position w:val="6"/>
                    <w:sz w:val="11"/>
                    <w:szCs w:val="11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color w:val="3B8378"/>
                    <w:spacing w:val="0"/>
                    <w:w w:val="100"/>
                    <w:position w:val="6"/>
                    <w:sz w:val="11"/>
                    <w:szCs w:val="11"/>
                  </w:rPr>
                  <w:t>0</w:t>
                </w:r>
                <w:r>
                  <w:rPr>
                    <w:rFonts w:cs="Times New Roman" w:hAnsi="Times New Roman" w:eastAsia="Times New Roman" w:ascii="Times New Roman"/>
                    <w:color w:val="3B8378"/>
                    <w:spacing w:val="24"/>
                    <w:w w:val="100"/>
                    <w:position w:val="6"/>
                    <w:sz w:val="11"/>
                    <w:szCs w:val="11"/>
                  </w:rPr>
                  <w:t> </w:t>
                </w:r>
                <w:hyperlink r:id="rId3"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h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position w:val="0"/>
                      <w:sz w:val="18"/>
                      <w:szCs w:val="18"/>
                    </w:rPr>
                    <w:t>ps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2"/>
                      <w:position w:val="0"/>
                      <w:sz w:val="18"/>
                      <w:szCs w:val="18"/>
                    </w:rPr>
                    <w:t>: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position w:val="0"/>
                      <w:sz w:val="18"/>
                      <w:szCs w:val="18"/>
                    </w:rPr>
                    <w:t>www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bo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position w:val="0"/>
                      <w:sz w:val="18"/>
                      <w:szCs w:val="1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20"/>
                      <w:position w:val="0"/>
                      <w:sz w:val="18"/>
                      <w:szCs w:val="18"/>
                    </w:rPr>
                    <w:t>b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5"/>
                      <w:position w:val="0"/>
                      <w:sz w:val="18"/>
                      <w:szCs w:val="18"/>
                    </w:rPr>
                    <w:t>u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position w:val="0"/>
                      <w:sz w:val="18"/>
                      <w:szCs w:val="1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24"/>
                      <w:position w:val="0"/>
                      <w:sz w:val="18"/>
                      <w:szCs w:val="18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35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8"/>
                      <w:position w:val="0"/>
                      <w:sz w:val="18"/>
                      <w:szCs w:val="18"/>
                    </w:rPr>
                    <w:t>ph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p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1"/>
                      <w:w w:val="111"/>
                      <w:position w:val="0"/>
                      <w:sz w:val="18"/>
                      <w:szCs w:val="18"/>
                    </w:rPr>
                    <w:t>?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position w:val="0"/>
                      <w:sz w:val="18"/>
                      <w:szCs w:val="1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8"/>
                      <w:position w:val="0"/>
                      <w:sz w:val="18"/>
                      <w:szCs w:val="18"/>
                    </w:rPr>
                    <w:t>d=BO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6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1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position w:val="0"/>
                      <w:sz w:val="18"/>
                      <w:szCs w:val="18"/>
                    </w:rPr>
                    <w:t>2015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2"/>
                      <w:position w:val="0"/>
                      <w:sz w:val="18"/>
                      <w:szCs w:val="18"/>
                    </w:rPr>
                    <w:t>10565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2"/>
                      <w:position w:val="0"/>
                      <w:sz w:val="18"/>
                      <w:szCs w:val="18"/>
                    </w:rPr>
                    <w:t>&amp;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4"/>
                      <w:position w:val="0"/>
                      <w:sz w:val="18"/>
                      <w:szCs w:val="18"/>
                    </w:rPr>
                    <w:t>p=20181206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4"/>
                      <w:position w:val="0"/>
                      <w:sz w:val="18"/>
                      <w:szCs w:val="18"/>
                    </w:rPr>
                    <w:t>&amp;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9"/>
                      <w:position w:val="0"/>
                      <w:sz w:val="18"/>
                      <w:szCs w:val="18"/>
                    </w:rPr>
                    <w:t>=1#a112</w:t>
                  </w:r>
                </w:hyperlink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position w:val="0"/>
                    <w:sz w:val="18"/>
                    <w:szCs w:val="18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before="18"/>
                  <w:ind w:left="20"/>
                </w:pPr>
                <w:r>
                  <w:rPr>
                    <w:rFonts w:cs="Times New Roman" w:hAnsi="Times New Roman" w:eastAsia="Times New Roman" w:ascii="Times New Roman"/>
                    <w:color w:val="3B8378"/>
                    <w:spacing w:val="1"/>
                    <w:w w:val="100"/>
                    <w:position w:val="6"/>
                    <w:sz w:val="11"/>
                    <w:szCs w:val="11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color w:val="3B8378"/>
                    <w:spacing w:val="0"/>
                    <w:w w:val="100"/>
                    <w:position w:val="6"/>
                    <w:sz w:val="11"/>
                    <w:szCs w:val="11"/>
                  </w:rPr>
                  <w:t>1</w:t>
                </w:r>
                <w:r>
                  <w:rPr>
                    <w:rFonts w:cs="Times New Roman" w:hAnsi="Times New Roman" w:eastAsia="Times New Roman" w:ascii="Times New Roman"/>
                    <w:color w:val="3B8378"/>
                    <w:spacing w:val="0"/>
                    <w:w w:val="100"/>
                    <w:position w:val="6"/>
                    <w:sz w:val="11"/>
                    <w:szCs w:val="11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color w:val="3B8378"/>
                    <w:spacing w:val="16"/>
                    <w:w w:val="100"/>
                    <w:position w:val="6"/>
                    <w:sz w:val="11"/>
                    <w:szCs w:val="11"/>
                  </w:rPr>
                  <w:t> </w:t>
                </w:r>
                <w:hyperlink r:id="rId4"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h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position w:val="0"/>
                      <w:sz w:val="18"/>
                      <w:szCs w:val="18"/>
                    </w:rPr>
                    <w:t>ps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2"/>
                      <w:position w:val="0"/>
                      <w:sz w:val="18"/>
                      <w:szCs w:val="18"/>
                    </w:rPr>
                    <w:t>: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20"/>
                      <w:position w:val="0"/>
                      <w:sz w:val="18"/>
                      <w:szCs w:val="1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position w:val="0"/>
                      <w:sz w:val="18"/>
                      <w:szCs w:val="18"/>
                    </w:rPr>
                    <w:t>ww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bo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position w:val="0"/>
                      <w:sz w:val="18"/>
                      <w:szCs w:val="1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b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17"/>
                      <w:position w:val="0"/>
                      <w:sz w:val="18"/>
                      <w:szCs w:val="18"/>
                    </w:rPr>
                    <w:t>u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position w:val="0"/>
                      <w:sz w:val="18"/>
                      <w:szCs w:val="1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4"/>
                      <w:position w:val="0"/>
                      <w:sz w:val="18"/>
                      <w:szCs w:val="18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3"/>
                      <w:position w:val="0"/>
                      <w:sz w:val="18"/>
                      <w:szCs w:val="18"/>
                    </w:rPr>
                    <w:t>/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2"/>
                      <w:w w:val="135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position w:val="0"/>
                      <w:sz w:val="18"/>
                      <w:szCs w:val="1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8"/>
                      <w:position w:val="0"/>
                      <w:sz w:val="18"/>
                      <w:szCs w:val="18"/>
                    </w:rPr>
                    <w:t>ph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position w:val="0"/>
                      <w:sz w:val="18"/>
                      <w:szCs w:val="18"/>
                    </w:rPr>
                    <w:t>p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1"/>
                      <w:w w:val="111"/>
                      <w:position w:val="0"/>
                      <w:sz w:val="18"/>
                      <w:szCs w:val="18"/>
                    </w:rPr>
                    <w:t>?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position w:val="0"/>
                      <w:sz w:val="18"/>
                      <w:szCs w:val="1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8"/>
                      <w:position w:val="0"/>
                      <w:sz w:val="18"/>
                      <w:szCs w:val="18"/>
                    </w:rPr>
                    <w:t>d=BO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6"/>
                      <w:position w:val="0"/>
                      <w:sz w:val="18"/>
                      <w:szCs w:val="1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1"/>
                      <w:position w:val="0"/>
                      <w:sz w:val="18"/>
                      <w:szCs w:val="1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position w:val="0"/>
                      <w:sz w:val="18"/>
                      <w:szCs w:val="18"/>
                    </w:rPr>
                    <w:t>1998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8"/>
                      <w:position w:val="0"/>
                      <w:sz w:val="18"/>
                      <w:szCs w:val="18"/>
                    </w:rPr>
                    <w:t>-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2"/>
                      <w:position w:val="0"/>
                      <w:sz w:val="18"/>
                      <w:szCs w:val="18"/>
                    </w:rPr>
                    <w:t>16718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2"/>
                      <w:position w:val="0"/>
                      <w:sz w:val="18"/>
                      <w:szCs w:val="18"/>
                    </w:rPr>
                    <w:t>&amp;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6"/>
                      <w:position w:val="0"/>
                      <w:sz w:val="18"/>
                      <w:szCs w:val="18"/>
                    </w:rPr>
                    <w:t>t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position w:val="0"/>
                      <w:sz w:val="18"/>
                      <w:szCs w:val="1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01"/>
                      <w:position w:val="0"/>
                      <w:sz w:val="18"/>
                      <w:szCs w:val="18"/>
                    </w:rPr>
                    <w:t>=1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01"/>
                      <w:position w:val="0"/>
                      <w:sz w:val="18"/>
                      <w:szCs w:val="18"/>
                    </w:rPr>
                    <w:t>&amp;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9"/>
                      <w:position w:val="0"/>
                      <w:sz w:val="18"/>
                      <w:szCs w:val="18"/>
                    </w:rPr>
                    <w:t>p=20181206#a9</w:t>
                  </w:r>
                </w:hyperlink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position w:val="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315.08pt;margin-top:767.833pt;width:199.453pt;height:23.96pt;mso-position-horizontal-relative:page;mso-position-vertical-relative:page;z-index:-263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Times New Roman" w:hAnsi="Times New Roman" w:eastAsia="Times New Roman" w:ascii="Times New Roman"/>
                    <w:spacing w:val="-1"/>
                    <w:w w:val="112"/>
                    <w:sz w:val="18"/>
                    <w:szCs w:val="18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on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2"/>
                    <w:sz w:val="18"/>
                    <w:szCs w:val="18"/>
                  </w:rPr>
                  <w:t>jo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12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4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7"/>
                    <w:sz w:val="18"/>
                    <w:szCs w:val="18"/>
                  </w:rPr>
                  <w:t>T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7"/>
                    <w:sz w:val="18"/>
                    <w:szCs w:val="18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s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7"/>
                    <w:sz w:val="18"/>
                    <w:szCs w:val="18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ia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17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y</w:t>
                </w:r>
                <w:r>
                  <w:rPr>
                    <w:rFonts w:cs="Times New Roman" w:hAnsi="Times New Roman" w:eastAsia="Times New Roman" w:ascii="Times New Roman"/>
                    <w:spacing w:val="4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B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18"/>
                    <w:szCs w:val="18"/>
                  </w:rPr>
                  <w:t>u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7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Gob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ie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11"/>
                    <w:sz w:val="18"/>
                    <w:szCs w:val="18"/>
                  </w:rPr>
                  <w:t>r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1"/>
                    <w:sz w:val="18"/>
                    <w:szCs w:val="18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11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1"/>
                    <w:sz w:val="18"/>
                    <w:szCs w:val="18"/>
                  </w:rPr>
                  <w:t>AA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77"/>
                    <w:sz w:val="18"/>
                    <w:szCs w:val="18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</w:r>
              </w:p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before="52"/>
                  <w:ind w:left="1234" w:right="-24"/>
                </w:pPr>
                <w:r>
                  <w:rPr>
                    <w:rFonts w:cs="Times New Roman" w:hAnsi="Times New Roman" w:eastAsia="Times New Roman" w:ascii="Times New Roman"/>
                    <w:color w:val="3B8378"/>
                    <w:w w:val="120"/>
                    <w:sz w:val="18"/>
                    <w:szCs w:val="18"/>
                  </w:rPr>
                </w:r>
                <w:hyperlink r:id="rId5"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  <w:t>w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91"/>
                      <w:sz w:val="18"/>
                      <w:szCs w:val="18"/>
                      <w:u w:val="single" w:color="3B837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9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1"/>
                      <w:sz w:val="18"/>
                      <w:szCs w:val="18"/>
                      <w:u w:val="single" w:color="3B837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4"/>
                      <w:sz w:val="18"/>
                      <w:szCs w:val="18"/>
                      <w:u w:val="single" w:color="3B837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4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7"/>
                      <w:sz w:val="18"/>
                      <w:szCs w:val="18"/>
                      <w:u w:val="single" w:color="3B837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w w:val="117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5"/>
                      <w:sz w:val="18"/>
                      <w:szCs w:val="18"/>
                      <w:u w:val="single" w:color="3B837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5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sz w:val="18"/>
                      <w:szCs w:val="18"/>
                      <w:u w:val="single" w:color="3B8378"/>
                    </w:rPr>
                    <w:t>j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8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4"/>
                      <w:sz w:val="18"/>
                      <w:szCs w:val="18"/>
                      <w:u w:val="single" w:color="3B8378"/>
                    </w:rPr>
                    <w:t>o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4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sz w:val="18"/>
                      <w:szCs w:val="18"/>
                      <w:u w:val="single" w:color="3B8378"/>
                    </w:rPr>
                    <w:t>d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0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4"/>
                      <w:sz w:val="18"/>
                      <w:szCs w:val="18"/>
                      <w:u w:val="single" w:color="3B8378"/>
                    </w:rPr>
                    <w:t>tr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sz w:val="18"/>
                      <w:szCs w:val="18"/>
                      <w:u w:val="single" w:color="3B837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4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23"/>
                      <w:sz w:val="18"/>
                      <w:szCs w:val="18"/>
                      <w:u w:val="single" w:color="3B8378"/>
                    </w:rPr>
                    <w:t>s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sz w:val="18"/>
                      <w:szCs w:val="18"/>
                      <w:u w:val="single" w:color="3B8378"/>
                    </w:rPr>
                    <w:t>p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3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-1"/>
                      <w:w w:val="116"/>
                      <w:sz w:val="18"/>
                      <w:szCs w:val="18"/>
                      <w:u w:val="single" w:color="3B8378"/>
                    </w:rPr>
                    <w:t>r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6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6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  <w:t>n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7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sz w:val="18"/>
                      <w:szCs w:val="18"/>
                      <w:u w:val="single" w:color="3B8378"/>
                    </w:rPr>
                    <w:t>c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1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3"/>
                      <w:w w:val="85"/>
                      <w:sz w:val="18"/>
                      <w:szCs w:val="18"/>
                      <w:u w:val="single" w:color="3B8378"/>
                    </w:rPr>
                    <w:t>i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3"/>
                      <w:w w:val="8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  <w:t>a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35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sz w:val="18"/>
                      <w:szCs w:val="18"/>
                      <w:u w:val="single" w:color="3B8378"/>
                    </w:rPr>
                    <w:t>.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91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  <w:t>e</w:t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2"/>
                      <w:sz w:val="18"/>
                      <w:szCs w:val="18"/>
                      <w:u w:val="single" w:color="3B8378"/>
                    </w:rPr>
                  </w:r>
                  <w:r>
                    <w:rPr>
                      <w:rFonts w:cs="Times New Roman" w:hAnsi="Times New Roman" w:eastAsia="Times New Roman" w:ascii="Times New Roman"/>
                      <w:color w:val="3B8378"/>
                      <w:spacing w:val="0"/>
                      <w:w w:val="127"/>
                      <w:sz w:val="18"/>
                      <w:szCs w:val="18"/>
                      <w:u w:val="single" w:color="3B8378"/>
                    </w:rPr>
                    <w:t>s</w:t>
                  </w:r>
                </w:hyperlink>
                <w:r>
                  <w:rPr>
                    <w:rFonts w:cs="Times New Roman" w:hAnsi="Times New Roman" w:eastAsia="Times New Roman" w:ascii="Times New Roman"/>
                    <w:color w:val="3B8378"/>
                    <w:spacing w:val="0"/>
                    <w:w w:val="127"/>
                    <w:sz w:val="18"/>
                    <w:szCs w:val="18"/>
                  </w:rPr>
                </w:r>
                <w:r>
                  <w:rPr>
                    <w:rFonts w:cs="Times New Roman" w:hAnsi="Times New Roman" w:eastAsia="Times New Roman" w:ascii="Times New Roman"/>
                    <w:color w:val="000000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30.44pt;margin-top:780.313pt;width:59.723pt;height:11pt;mso-position-horizontal-relative:page;mso-position-vertical-relative:page;z-index:-262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18"/>
                    <w:szCs w:val="18"/>
                  </w:rPr>
                  <w:jc w:val="left"/>
                  <w:spacing w:lineRule="exact" w:line="200"/>
                  <w:ind w:left="20" w:right="-27"/>
                </w:pPr>
                <w:r>
                  <w:rPr>
                    <w:rFonts w:cs="Times New Roman" w:hAnsi="Times New Roman" w:eastAsia="Times New Roman" w:ascii="Times New Roman"/>
                    <w:w w:val="117"/>
                    <w:sz w:val="18"/>
                    <w:szCs w:val="18"/>
                  </w:rPr>
                  <w:t>P</w:t>
                </w:r>
                <w:r>
                  <w:rPr>
                    <w:rFonts w:cs="Times New Roman" w:hAnsi="Times New Roman" w:eastAsia="Times New Roman" w:ascii="Times New Roman"/>
                    <w:w w:val="127"/>
                    <w:sz w:val="18"/>
                    <w:szCs w:val="18"/>
                  </w:rPr>
                  <w:t>á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27"/>
                    <w:sz w:val="18"/>
                    <w:szCs w:val="18"/>
                  </w:rPr>
                  <w:t>g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85"/>
                    <w:sz w:val="18"/>
                    <w:szCs w:val="18"/>
                  </w:rPr>
                  <w:t>i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17"/>
                    <w:sz w:val="18"/>
                    <w:szCs w:val="18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35"/>
                    <w:sz w:val="18"/>
                    <w:szCs w:val="18"/>
                  </w:rPr>
                  <w:t>a</w:t>
                </w:r>
                <w:r>
                  <w:rPr>
                    <w:rFonts w:cs="Times New Roman" w:hAnsi="Times New Roman" w:eastAsia="Times New Roman" w:ascii="Times New Roman"/>
                    <w:spacing w:val="3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21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37"/>
                    <w:w w:val="100"/>
                    <w:sz w:val="18"/>
                    <w:szCs w:val="18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20"/>
                    <w:sz w:val="18"/>
                    <w:szCs w:val="18"/>
                  </w:rPr>
                  <w:t>5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18"/>
                    <w:szCs w:val="18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\image2.png"/><Relationship Id="rId6" Type="http://schemas.openxmlformats.org/officeDocument/2006/relationships/hyperlink" Target="https://www.boe.es/buscar/act.php?id=BOE-A-2013-12887" TargetMode="External"/><Relationship Id="rId7" Type="http://schemas.openxmlformats.org/officeDocument/2006/relationships/image" Target="media\image3.png"/><Relationship Id="rId8" Type="http://schemas.openxmlformats.org/officeDocument/2006/relationships/hyperlink" Target="http://www.boe.es/eli/es/rd/2024/07/02/615" TargetMode="External"/><Relationship Id="rId9" Type="http://schemas.openxmlformats.org/officeDocument/2006/relationships/hyperlink" Target="https://www.boe.es/buscar/act.php?id=BOE-A-2013-12887&amp;p=20181206&amp;tn=1#a24" TargetMode="External"/><Relationship Id="rId10" Type="http://schemas.openxmlformats.org/officeDocument/2006/relationships/hyperlink" Target="https://www.boe.es/buscar/act.php?id=BOE-A-2013-12887&amp;p=20181206&amp;tn=1#dacuaa" TargetMode="External"/><Relationship Id="rId11" Type="http://schemas.openxmlformats.org/officeDocument/2006/relationships/hyperlink" Target="https://www.consejodetransparencia.es/ct_Home/es/transparencia/portal-transparencia/informacion-econ/convenios/conveniosCCAA.html" TargetMode="External"/><Relationship Id="rId12" Type="http://schemas.openxmlformats.org/officeDocument/2006/relationships/hyperlink" Target="https://www.consejodetransparencia.es/ct_Home/es/transparencia/portal-transparencia/informacion-econ/convenios/conveniosCCAA.html" TargetMode="External"/><Relationship Id="rId13" Type="http://schemas.openxmlformats.org/officeDocument/2006/relationships/image" Target="media\image3.png"/><Relationship Id="rId14" Type="http://schemas.openxmlformats.org/officeDocument/2006/relationships/image" Target="media\image3.png"/><Relationship Id="rId15" Type="http://schemas.openxmlformats.org/officeDocument/2006/relationships/hyperlink" Target="https://www.boe.es/buscar/act.php?id=BOE-A-2013-12887&amp;tn=1&amp;p=20181206#a18" TargetMode="External"/><Relationship Id="rId16" Type="http://schemas.openxmlformats.org/officeDocument/2006/relationships/hyperlink" Target="https://www.boe.es/buscar/act.php?id=BOE-A-2013-12887&amp;tn=1&amp;p=20181206#a14" TargetMode="External"/><Relationship Id="rId17" Type="http://schemas.openxmlformats.org/officeDocument/2006/relationships/hyperlink" Target="https://www.boe.es/buscar/act.php?id=BOE-A-2013-12887&amp;tn=1&amp;p=20181206#a15" TargetMode="External"/><Relationship Id="rId18" Type="http://schemas.openxmlformats.org/officeDocument/2006/relationships/footer" Target="footer2.xml"/><Relationship Id="rId19" Type="http://schemas.openxmlformats.org/officeDocument/2006/relationships/image" Target="media\image3.png"/><Relationship Id="rId20" Type="http://schemas.openxmlformats.org/officeDocument/2006/relationships/hyperlink" Target="https://www.boe.es/buscar/act.php?id=BOE-A-1998-16718&amp;p=20230301&amp;tn=1#dacuarta" TargetMode="External"/><Relationship Id="rId21" Type="http://schemas.openxmlformats.org/officeDocument/2006/relationships/hyperlink" Target="https://www.boe.es/buscar/act.php?id=BOE-A-1998-16718&amp;p=20230301&amp;tn=1#dacuarta" TargetMode="External"/><Relationship Id="rId22" Type="http://schemas.openxmlformats.org/officeDocument/2006/relationships/hyperlink" Target="https://www.boe.es/buscar/act.php?id=BOE-A-1998-16718&amp;p=20230301&amp;tn=1#dacuarta" TargetMode="External"/></Relationships>

</file>

<file path=word/_rels/footer1.xml.rels><?xml version="1.0" encoding="UTF-8" standalone="yes"?>
<Relationships xmlns="http://schemas.openxmlformats.org/package/2006/relationships"><Relationship Id="rId1" Type="http://schemas.openxmlformats.org/officeDocument/2006/relationships/image" Target="media\image1.png"/><Relationship Id="rId2" Type="http://schemas.openxmlformats.org/officeDocument/2006/relationships/hyperlink" Target="http://www.consejodetransparencia.es/" TargetMode="External"/></Relationships>

</file>

<file path=word/_rels/footer2.xml.rels><?xml version="1.0" encoding="UTF-8" standalone="yes"?>
<Relationships xmlns="http://schemas.openxmlformats.org/package/2006/relationships"><Relationship Id="rId1" Type="http://schemas.openxmlformats.org/officeDocument/2006/relationships/image" Target="media\image4.png"/><Relationship Id="rId2" Type="http://schemas.openxmlformats.org/officeDocument/2006/relationships/hyperlink" Target="https://www.boe.es/buscar/act.php?id=BOE-A-2013-12887&amp;p=20181206&amp;tn=1#a23" TargetMode="External"/><Relationship Id="rId3" Type="http://schemas.openxmlformats.org/officeDocument/2006/relationships/hyperlink" Target="https://www.boe.es/buscar/act.php?id=BOE-A-2015-10565&amp;p=20181206&amp;tn=1#a112" TargetMode="External"/><Relationship Id="rId4" Type="http://schemas.openxmlformats.org/officeDocument/2006/relationships/hyperlink" Target="https://www.boe.es/buscar/act.php?id=BOE-A-1998-16718&amp;tn=1&amp;p=20181206#a9" TargetMode="External"/><Relationship Id="rId5" Type="http://schemas.openxmlformats.org/officeDocument/2006/relationships/hyperlink" Target="http://www.consejodetransparencia.es/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