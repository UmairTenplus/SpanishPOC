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6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POSICI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S/20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2024)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aúl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érr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391472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o.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Llan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ind w:left="822" w:right="69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ongo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POSICI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adora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S/2024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025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500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eur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adas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1"/>
        <w:ind w:left="822" w:right="14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112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roce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ún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ind w:left="822" w:right="217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cons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1" w:lineRule="exact" w:line="240"/>
        <w:ind w:left="822" w:right="76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Según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30.2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eben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ncr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corr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ave.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1" w:lineRule="exact" w:line="240"/>
        <w:ind w:left="822" w:right="28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Ayun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operando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condu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orre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425" w:right="321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nida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 w:lineRule="auto" w:line="507"/>
        <w:ind w:left="102" w:right="947" w:firstLine="720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spañ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s: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9" w:lineRule="exact" w:line="240"/>
        <w:ind w:left="822" w:right="20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uaso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propor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gur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425" w:right="28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rear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eden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va.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 w:right="86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rror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pio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ind w:left="822" w:right="11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bre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acc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eren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eben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anera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epend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27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ég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2016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14)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50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ebe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ech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2" w:lineRule="exact" w:line="240"/>
        <w:ind w:left="822" w:right="48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8.3.a)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37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ave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425" w:right="466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Según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2007,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227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superado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ch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740" w:val="left"/>
        </w:tabs>
        <w:jc w:val="left"/>
        <w:spacing w:before="76"/>
        <w:ind w:left="742" w:right="863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bas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vul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opor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yendo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740" w:val="left"/>
        </w:tabs>
        <w:jc w:val="left"/>
        <w:spacing w:before="1"/>
        <w:ind w:left="742" w:right="76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rzar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ég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eq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apl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82"/>
        <w:ind w:left="382"/>
      </w:pPr>
      <w:r>
        <w:rPr>
          <w:rFonts w:cs="Verdana" w:hAnsi="Verdana" w:eastAsia="Verdana" w:ascii="Verdana"/>
          <w:spacing w:val="0"/>
          <w:w w:val="100"/>
          <w:position w:val="1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position w:val="1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position w:val="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22"/>
          <w:szCs w:val="22"/>
        </w:rPr>
        <w:t>s: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2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.º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Mo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vo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Sanc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anc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130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Int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rp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sta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gravante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orrec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educc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Sanc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ón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130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%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Máx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2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nj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cada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agada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88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130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8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4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6.000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6.000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6.0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1ª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apl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ca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52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2015)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(p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90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san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3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8.000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5.000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8.0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2ª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42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2020)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33,3%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8.000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2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10.640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7.640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.640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3ª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33,3%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10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07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2023)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í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15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9.000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3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4ª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(A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ril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33,3%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25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2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uegos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í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mit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ga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l)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2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2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5ª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nto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jul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áxi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02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í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egal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4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ci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2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6ª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31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ta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jul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34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ne</w:t>
            </w:r>
            <w:r>
              <w:rPr>
                <w:rFonts w:cs="Times New Roman" w:hAnsi="Times New Roman" w:eastAsia="Times New Roman" w:ascii="Times New Roman"/>
                <w:b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91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í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16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7ª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ci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12.000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.000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ago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ta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52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34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ne</w:t>
            </w:r>
            <w:r>
              <w:rPr>
                <w:rFonts w:cs="Times New Roman" w:hAnsi="Times New Roman" w:eastAsia="Times New Roman" w:ascii="Times New Roman"/>
                <w:b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8" w:hRule="exact"/>
        </w:trPr>
        <w:tc>
          <w:tcPr>
            <w:tcW w:w="828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9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 w:right="-2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uegos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44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9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8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169" w:hRule="exact"/>
        </w:trPr>
        <w:tc>
          <w:tcPr>
            <w:tcW w:w="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28.500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72.640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44.140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.640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-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1.500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Sz w:w="11920" w:h="16840"/>
          <w:pgMar w:top="1320" w:bottom="280" w:left="1680" w:right="900"/>
        </w:sectPr>
      </w:pP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2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eva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both"/>
        <w:spacing w:lineRule="exact" w:line="240"/>
        <w:ind w:left="822" w:right="29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supon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respon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404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ódigo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2" w:lineRule="exact" w:line="240"/>
        <w:ind w:left="822" w:right="91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spru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Supr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27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rero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ecurso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685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 w:lineRule="exact" w:line="240"/>
        <w:ind w:left="822" w:right="424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uando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upone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grave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uar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ódi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70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onó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14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 w:lineRule="exact" w:line="240"/>
        <w:ind w:left="822" w:right="73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3697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017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sos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conó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dos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onsumo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beb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hól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lineRule="exact" w:line="240"/>
        <w:ind w:left="822" w:right="63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bebid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coh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auto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281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2007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2015,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arzo,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Segur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819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36.3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eal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816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64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pone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ruden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evan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3" w:lineRule="auto" w:line="234"/>
        <w:ind w:left="1542" w:right="38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15,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both"/>
        <w:spacing w:before="5" w:lineRule="auto" w:line="234"/>
        <w:ind w:left="1542" w:right="123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(S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coh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2"/>
        <w:ind w:left="822" w:right="56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usenc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ind w:left="822" w:right="74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vó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abo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ece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ave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1" w:lineRule="exact" w:line="240"/>
        <w:ind w:left="822" w:right="7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28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198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deben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uradas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1985,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gulad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Bas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ocal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822" w:right="777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yun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roc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  <w:sectPr>
          <w:pgSz w:w="11920" w:h="16840"/>
          <w:pgMar w:top="1560" w:bottom="280" w:left="1600" w:right="1620"/>
        </w:sectPr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ruden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evan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79" w:lineRule="exact" w:line="240"/>
        <w:ind w:left="1542" w:right="12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45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13,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60"/>
        <w:ind w:left="1145" w:right="1062"/>
      </w:pPr>
      <w:r>
        <w:rPr>
          <w:rFonts w:cs="Courier New" w:hAnsi="Courier New" w:eastAsia="Courier New" w:ascii="Courier New"/>
          <w:spacing w:val="0"/>
          <w:w w:val="100"/>
          <w:position w:val="1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position w:val="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ñ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2"/>
          <w:szCs w:val="22"/>
        </w:rPr>
        <w:t>SJC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54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2892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017,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54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5" w:lineRule="auto" w:line="232"/>
        <w:ind w:left="1542" w:right="93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23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66" w:right="4906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pago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debe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obes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Bas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ará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1"/>
        <w:ind w:left="822" w:right="45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130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39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ced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ún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sobre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rep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ega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2" w:lineRule="exact" w:line="240"/>
        <w:ind w:left="822" w:right="509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ódigo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90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dañ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before="2" w:lineRule="exact" w:line="240"/>
        <w:ind w:left="822" w:right="7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2015,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Ré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Jur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ruden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evan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3" w:lineRule="auto" w:line="234"/>
        <w:ind w:left="1542" w:right="139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27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16,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2"/>
        <w:ind w:left="1145" w:right="965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SJA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54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998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deben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 w:lineRule="exact" w:line="240"/>
        <w:ind w:left="1542" w:right="29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1" w:lineRule="auto" w:line="234"/>
        <w:ind w:left="1542" w:right="25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00,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24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sponsa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Sá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ez: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ind w:left="1542" w:right="18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107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24,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nuev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404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2" w:lineRule="auto" w:line="236"/>
        <w:ind w:left="1542" w:right="366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denu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go,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ez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denu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4"/>
        <w:ind w:left="1542" w:right="134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40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2015,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Rég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1985,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5" w:lineRule="auto" w:line="236"/>
        <w:ind w:left="1542" w:right="236" w:hanging="360"/>
        <w:sectPr>
          <w:pgSz w:w="11920" w:h="16840"/>
          <w:pgMar w:top="1320" w:bottom="280" w:left="1600" w:right="1600"/>
        </w:sectPr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93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022,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79" w:lineRule="auto" w:line="237"/>
        <w:ind w:left="1542" w:right="8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úd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167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2021,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gos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54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5" w:lineRule="exact" w:line="240"/>
        <w:ind w:left="1542" w:right="335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 w:lineRule="exact" w:line="240"/>
        <w:ind w:left="1542" w:right="16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37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2" w:lineRule="auto" w:line="236"/>
        <w:ind w:left="1542" w:right="26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345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18.1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ñ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ruc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ca: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182"/>
      </w:pPr>
      <w:r>
        <w:rPr>
          <w:rFonts w:cs="Courier New" w:hAnsi="Courier New" w:eastAsia="Courier New" w:ascii="Courier New"/>
          <w:spacing w:val="0"/>
          <w:w w:val="100"/>
          <w:position w:val="1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position w:val="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adas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av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54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cha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158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1542" w:right="164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equ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b)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Españ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Ley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013,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ceso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4" w:lineRule="auto" w:line="236"/>
        <w:ind w:left="1542" w:right="14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019,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uye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ave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echo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udadan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4"/>
        <w:ind w:left="1542" w:right="375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nuev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ún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1" w:lineRule="auto" w:line="237"/>
        <w:ind w:left="1542" w:right="137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yun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ca.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18,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uye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3"/>
        <w:ind w:left="1542" w:right="8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21,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2" w:lineRule="auto" w:line="236"/>
        <w:ind w:left="1542" w:right="306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uña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89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2017,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ayo,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2"/>
        <w:sectPr>
          <w:pgSz w:w="11920" w:h="16840"/>
          <w:pgMar w:top="1320" w:bottom="280" w:left="1600" w:right="1580"/>
        </w:sectPr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9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822" w:right="65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12.000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Ej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Sanc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ohol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" w:lineRule="exact" w:line="240"/>
        <w:ind w:left="822" w:right="294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 w:lineRule="exact" w:line="240"/>
        <w:ind w:left="822" w:right="226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uye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2013,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2816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982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 w:lineRule="exact" w:line="240"/>
        <w:ind w:left="822" w:right="77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aud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púb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 w:lineRule="exact" w:line="240"/>
        <w:ind w:left="822" w:right="98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cú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anos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spu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37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822" w:right="704" w:hanging="3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10.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nch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505"/>
        <w:ind w:left="102" w:right="5391"/>
        <w:sectPr>
          <w:pgSz w:w="11920" w:h="16840"/>
          <w:pgMar w:top="1320" w:bottom="280" w:left="1600" w:right="16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2025.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aúl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Interposición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recurso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administrativo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SACE190225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19/02/2025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15:46:38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REGISTRO(general/negociado)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9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19/02/2025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15:46:38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nº2669/2669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EXTRACTO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(Contenido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escrito)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9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Interposición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administrativo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INTERESADOS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[PRINCIPAL]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APORTADA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reposicion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1739976376260350.pdf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EXPEDIENTES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REFERENCIA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9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RES/2024/255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OBSERVACIONES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9" w:lineRule="auto" w:line="262"/>
        <w:ind w:left="120" w:right="271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Raúl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Gutiérrez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Salgado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interpone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Reposición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contra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Resolución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Sancionadora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RES/2024/255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(27/01/2025),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impone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4.500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¤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Marítimo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Celorio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superar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niveles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ruido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durante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Asturlúdicas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(20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21/09/2024).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Alega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adolece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varios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defectos: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Reincidencia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aplicada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37/2003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Ruido,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art.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30.2),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existir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antecedentes.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 w:lineRule="auto" w:line="262"/>
        <w:ind w:left="120" w:right="6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Error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tipificación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distinguir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días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independientes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40/2015).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medidas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disuasorias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cuantía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injustificada,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vulnerando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principios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proporcionalidad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seguridad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jurídica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(art.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LPACAP).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20" w:right="17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Ineficacia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administrativa,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pues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infractor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sigue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operando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cambios,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incumpliendo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art.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103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Constitución.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Además,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expone: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Posible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prevaricación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malversación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omisión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ejecutar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(art.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404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432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Código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Penal).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 w:lineRule="auto" w:line="262"/>
        <w:ind w:left="120" w:right="37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Consumo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alcohol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autorización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4/2015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Seguridad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Ciudadana,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Decreto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281/2007),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resolución.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auto" w:line="262"/>
        <w:ind w:left="120" w:right="1495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licencia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actividad,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obligando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clausurar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evento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(RD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2816/1982).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Responsabilidad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recaer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presidente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socios.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auto" w:line="262"/>
        <w:ind w:left="120" w:right="39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Actuación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Concejal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Lucio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Carriles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Sánchez,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permitió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celebración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antecedentes,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pudiendo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constituir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prevaricación.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Obstrucción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acceso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información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pública,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incumpliendo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19/2013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resolución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 w:lineRule="auto" w:line="262"/>
        <w:ind w:left="120" w:right="198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entre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otros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puntos,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corrección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tipificación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(dos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independientes),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aplicación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agravante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reincidencia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(multa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total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24.000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¤),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clausura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contar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licencia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remisión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Fiscalía.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Exige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controles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acústicos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periódicos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abstención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concejal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futuras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autorizaciones,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advirtiendo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posibles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legales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7" w:lineRule="exact" w:line="220"/>
        <w:sectPr>
          <w:pgMar w:footer="100" w:header="0" w:top="460" w:bottom="0" w:left="600" w:right="600"/>
          <w:footerReference w:type="default" r:id="rId4"/>
          <w:pgSz w:w="11900" w:h="1684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3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6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1580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7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1G684B235X4B3F561CWL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600"/>
          <w:cols w:num="3" w:equalWidth="off">
            <w:col w:w="6788" w:space="1372"/>
            <w:col w:w="499" w:space="390"/>
            <w:col w:w="165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8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Interposición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recurso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administrativo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SACE190225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19/02/2025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15:46:38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persistir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irregularidades.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ADICIONALES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98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Tipo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recurso: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Potestativo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Reposición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Fecha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resolución: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27/01/2025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Órgano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dirige: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Ayuntamiento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Llanes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0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19/02/2025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100" w:top="460" w:bottom="0" w:left="600" w:right="640"/>
          <w:pgSz w:w="11900" w:h="168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3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9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1578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10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1G684B235X4B3F561CWL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640"/>
          <w:cols w:num="3" w:equalWidth="off">
            <w:col w:w="6788" w:space="1372"/>
            <w:col w:w="499" w:space="390"/>
            <w:col w:w="161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p>
      <w:pPr>
        <w:rPr>
          <w:rFonts w:cs="Arial" w:hAnsi="Arial" w:eastAsia="Arial" w:ascii="Arial"/>
          <w:sz w:val="32"/>
          <w:szCs w:val="32"/>
        </w:rPr>
        <w:jc w:val="left"/>
        <w:spacing w:before="64" w:lineRule="exact" w:line="360"/>
        <w:ind w:left="3525"/>
      </w:pPr>
      <w:r>
        <w:pict>
          <v:group style="position:absolute;margin-left:385.011pt;margin-top:50.5638pt;width:1.0001pt;height:50.2pt;mso-position-horizontal-relative:page;mso-position-vertical-relative:paragraph;z-index:-1577" coordorigin="7700,1011" coordsize="20,1004">
            <v:shape style="position:absolute;left:7710;top:1021;width:0;height:492" coordorigin="7710,1021" coordsize="0,492" path="m7710,1021l7710,1021,7710,1513e" filled="f" stroked="t" strokeweight="1pt" strokecolor="#BFBFBF">
              <v:path arrowok="t"/>
            </v:shape>
            <v:shape style="position:absolute;left:7710;top:1513;width:0;height:492" coordorigin="7710,1513" coordsize="0,492" path="m7710,1513l7710,1513,7710,2005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3.593pt;margin-top:119.164pt;width:1.0001pt;height:62.8pt;mso-position-horizontal-relative:page;mso-position-vertical-relative:paragraph;z-index:-1576" coordorigin="4072,2383" coordsize="20,1256">
            <v:shape style="position:absolute;left:4082;top:2393;width:0;height:492" coordorigin="4082,2393" coordsize="0,492" path="m4082,2393l4082,2393,4082,2885e" filled="f" stroked="t" strokeweight="1pt" strokecolor="#BFBFBF">
              <v:path arrowok="t"/>
            </v:shape>
            <v:shape style="position:absolute;left:4082;top:2885;width:0;height:492" coordorigin="4082,2885" coordsize="0,492" path="m4082,2885l4082,2885,4082,3377e" filled="f" stroked="t" strokeweight="1pt" strokecolor="#BFBFBF">
              <v:path arrowok="t"/>
            </v:shape>
            <v:shape style="position:absolute;left:4082;top:3377;width:0;height:252" coordorigin="4082,3377" coordsize="0,252" path="m4082,3377l4082,3377,4082,3629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INS</w:t>
      </w:r>
      <w:r>
        <w:rPr>
          <w:rFonts w:cs="Arial" w:hAnsi="Arial" w:eastAsia="Arial" w:ascii="Arial"/>
          <w:b/>
          <w:spacing w:val="-24"/>
          <w:w w:val="100"/>
          <w:position w:val="-1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ANCIA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DE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SOLICITUD</w:t>
      </w:r>
      <w:r>
        <w:rPr>
          <w:rFonts w:cs="Arial" w:hAnsi="Arial" w:eastAsia="Arial" w:ascii="Arial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Datos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persona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solicitante</w:t>
            </w:r>
          </w:p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Persona</w:t>
            </w:r>
          </w:p>
        </w:tc>
        <w:tc>
          <w:tcPr>
            <w:tcW w:w="7257" w:type="dxa"/>
            <w:gridSpan w:val="4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Identificación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</w:t>
            </w:r>
            <w:r>
              <w:rPr>
                <w:rFonts w:cs="Arial" w:hAnsi="Arial" w:eastAsia="Arial" w:ascii="Arial"/>
                <w:spacing w:val="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Identificación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NIF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               </w:t>
            </w:r>
            <w:r>
              <w:rPr>
                <w:rFonts w:cs="Arial" w:hAnsi="Arial" w:eastAsia="Arial" w:ascii="Arial"/>
                <w:b/>
                <w:spacing w:val="3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FÍSICA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257" w:type="dxa"/>
            <w:gridSpan w:val="4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Nombre</w:t>
            </w:r>
          </w:p>
        </w:tc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Primer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Apellido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</w:t>
            </w:r>
            <w:r>
              <w:rPr>
                <w:rFonts w:cs="Arial" w:hAnsi="Arial" w:eastAsia="Arial" w:ascii="Arial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Segundo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Apellido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30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RAUL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GUTIERREZ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</w:t>
            </w:r>
            <w:r>
              <w:rPr>
                <w:rFonts w:cs="Arial" w:hAnsi="Arial" w:eastAsia="Arial" w:ascii="Arial"/>
                <w:b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vMerge w:val=""/>
            <w:tcBorders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DIRECCIÓN</w:t>
            </w:r>
          </w:p>
        </w:tc>
      </w:tr>
      <w:tr>
        <w:trPr>
          <w:trHeight w:val="225" w:hRule="exact"/>
        </w:trPr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País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                 </w:t>
            </w:r>
            <w:r>
              <w:rPr>
                <w:rFonts w:cs="Arial" w:hAnsi="Arial" w:eastAsia="Arial" w:ascii="Arial"/>
                <w:spacing w:val="2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Provincia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1864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Municipio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(108)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Arial" w:hAnsi="Arial" w:eastAsia="Arial" w:ascii="Arial"/>
                <w:b/>
                <w:spacing w:val="-15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AÑA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</w:t>
            </w:r>
            <w:r>
              <w:rPr>
                <w:rFonts w:cs="Arial" w:hAnsi="Arial" w:eastAsia="Arial" w:ascii="Arial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ASTURIAS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28" w:type="dxa"/>
            <w:gridSpan w:val="2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86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(4992)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LLANES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vMerge w:val=""/>
            <w:tcBorders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Población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         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Código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Postal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Lomas.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Lugar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     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33005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1814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92" w:hRule="exact"/>
        </w:trPr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Número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Escalera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</w:t>
            </w:r>
            <w:r>
              <w:rPr>
                <w:rFonts w:cs="Arial" w:hAnsi="Arial" w:eastAsia="Arial" w:ascii="Arial"/>
                <w:spacing w:val="3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Piso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Puerta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Bloque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Kilómetro</w:t>
            </w:r>
          </w:p>
        </w:tc>
      </w:tr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MEDIOS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CON</w:t>
            </w:r>
            <w:r>
              <w:rPr>
                <w:rFonts w:cs="Arial" w:hAnsi="Arial" w:eastAsia="Arial" w:ascii="Arial"/>
                <w:spacing w:val="-18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</w:p>
        </w:tc>
      </w:tr>
      <w:tr>
        <w:trPr>
          <w:trHeight w:val="225" w:hRule="exact"/>
        </w:trPr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eléfono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Fijo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eléfono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Móvil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</w:t>
            </w:r>
            <w:r>
              <w:rPr>
                <w:rFonts w:cs="Arial" w:hAnsi="Arial" w:eastAsia="Arial" w:ascii="Arial"/>
                <w:spacing w:val="3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Fax</w:t>
            </w:r>
          </w:p>
        </w:tc>
        <w:tc>
          <w:tcPr>
            <w:tcW w:w="5443" w:type="dxa"/>
            <w:gridSpan w:val="3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Correo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Electrónico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hyperlink r:id="rId12">
              <w:r>
                <w:rPr>
                  <w:rFonts w:cs="Arial" w:hAnsi="Arial" w:eastAsia="Arial" w:ascii="Arial"/>
                  <w:b/>
                  <w:spacing w:val="0"/>
                  <w:w w:val="100"/>
                  <w:sz w:val="20"/>
                  <w:szCs w:val="20"/>
                </w:rPr>
                <w:t>salgadoarchitect@gmail.com</w:t>
              </w:r>
              <w:r>
                <w:rPr>
                  <w:rFonts w:cs="Arial" w:hAnsi="Arial" w:eastAsia="Arial" w:ascii="Arial"/>
                  <w:spacing w:val="0"/>
                  <w:w w:val="100"/>
                  <w:sz w:val="20"/>
                  <w:szCs w:val="20"/>
                </w:rPr>
              </w:r>
            </w:hyperlink>
          </w:p>
        </w:tc>
      </w:tr>
      <w:tr>
        <w:trPr>
          <w:trHeight w:val="267" w:hRule="exact"/>
        </w:trPr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620070182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443" w:type="dxa"/>
            <w:gridSpan w:val="3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10885" w:type="dxa"/>
            <w:gridSpan w:val="6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Deseo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recibir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notificaciones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relacionadas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con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este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expediente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través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de: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Correo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Buzón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eb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37" w:hRule="exact"/>
        </w:trPr>
        <w:tc>
          <w:tcPr>
            <w:tcW w:w="10885" w:type="dxa"/>
            <w:gridSpan w:val="6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70" w:hRule="exact"/>
        </w:trPr>
        <w:tc>
          <w:tcPr>
            <w:tcW w:w="10885" w:type="dxa"/>
            <w:gridSpan w:val="6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pict>
          <v:group style="position:absolute;margin-left:204.093pt;margin-top:-71.3021pt;width:9.99996e-005pt;height:24.6pt;mso-position-horizontal-relative:page;mso-position-vertical-relative:paragraph;z-index:-1575" coordorigin="4082,-1426" coordsize="0,492">
            <v:shape style="position:absolute;left:4082;top:-1426;width:0;height:492" coordorigin="4082,-1426" coordsize="0,492" path="m4082,-1426l4082,-1426,4082,-934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Expediente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referencia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5" w:lineRule="exact" w:line="220"/>
        <w:ind w:left="164"/>
      </w:pPr>
      <w:r>
        <w:pict>
          <v:group style="position:absolute;margin-left:22.1769pt;margin-top:-15.8602pt;width:545.251pt;height:33.4002pt;mso-position-horizontal-relative:page;mso-position-vertical-relative:paragraph;z-index:-1574" coordorigin="444,-317" coordsize="10905,668">
            <v:shape style="position:absolute;left:464;top:-297;width:10865;height:328" coordorigin="464,-297" coordsize="10865,328" path="m464,-297l11329,-297,11329,31,464,31,464,-297xe" filled="t" fillcolor="#DBDBDB" stroked="f">
              <v:path arrowok="t"/>
              <v:fill/>
            </v:shape>
            <v:shape style="position:absolute;left:454;top:-307;width:10885;height:0" coordorigin="454,-307" coordsize="10885,0" path="m11339,-307l454,-307e" filled="f" stroked="t" strokeweight="1pt" strokecolor="#BFBFBF">
              <v:path arrowok="t"/>
            </v:shape>
            <v:shape style="position:absolute;left:11339;top:-307;width:0;height:348" coordorigin="11339,-307" coordsize="0,348" path="m11339,-307l11339,41e" filled="f" stroked="t" strokeweight="1pt" strokecolor="#BFBFBF">
              <v:path arrowok="t"/>
            </v:shape>
            <v:shape style="position:absolute;left:454;top:-307;width:0;height:348" coordorigin="454,-307" coordsize="0,348" path="m454,-307l454,-307,454,41e" filled="f" stroked="t" strokeweight="1pt" strokecolor="#BFBFBF">
              <v:path arrowok="t"/>
            </v:shape>
            <v:shape style="position:absolute;left:454;top:41;width:10885;height:0" coordorigin="454,41" coordsize="10885,0" path="m11339,41l454,41,454,41e" filled="f" stroked="t" strokeweight="1pt" strokecolor="#BFBFBF">
              <v:path arrowok="t"/>
            </v:shape>
            <v:shape style="position:absolute;left:11339;top:41;width:0;height:300" coordorigin="11339,41" coordsize="0,300" path="m11339,41l11339,341e" filled="f" stroked="t" strokeweight="1pt" strokecolor="#BFBFBF">
              <v:path arrowok="t"/>
            </v:shape>
            <v:shape style="position:absolute;left:454;top:341;width:10885;height:0" coordorigin="454,341" coordsize="10885,0" path="m11339,341l454,341e" filled="f" stroked="t" strokeweight="1pt" strokecolor="#BFBFBF">
              <v:path arrowok="t"/>
            </v:shape>
            <v:shape style="position:absolute;left:454;top:41;width:0;height:300" coordorigin="454,41" coordsize="0,300" path="m454,341l454,41,454,341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RES/2024/255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Datos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adicionales</w:t>
            </w:r>
          </w:p>
        </w:tc>
      </w:tr>
      <w:tr>
        <w:trPr>
          <w:trHeight w:val="492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recurso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Recurso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Potestativo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Reposición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Fecha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resolución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27/01/2025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Órgano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al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que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dirige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yuntamiento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Llanes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Descripción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5" w:lineRule="exact" w:line="220"/>
        <w:ind w:left="164"/>
      </w:pPr>
      <w:r>
        <w:pict>
          <v:group style="position:absolute;margin-left:22.1769pt;margin-top:-15.8602pt;width:545.251pt;height:33.4002pt;mso-position-horizontal-relative:page;mso-position-vertical-relative:paragraph;z-index:-1573" coordorigin="444,-317" coordsize="10905,668">
            <v:shape style="position:absolute;left:464;top:-297;width:10865;height:328" coordorigin="464,-297" coordsize="10865,328" path="m464,-297l11329,-297,11329,31,464,31,464,-297xe" filled="t" fillcolor="#DBDBDB" stroked="f">
              <v:path arrowok="t"/>
              <v:fill/>
            </v:shape>
            <v:shape style="position:absolute;left:454;top:-307;width:10885;height:0" coordorigin="454,-307" coordsize="10885,0" path="m11339,-307l454,-307e" filled="f" stroked="t" strokeweight="1pt" strokecolor="#BFBFBF">
              <v:path arrowok="t"/>
            </v:shape>
            <v:shape style="position:absolute;left:11339;top:-307;width:0;height:348" coordorigin="11339,-307" coordsize="0,348" path="m11339,-307l11339,41e" filled="f" stroked="t" strokeweight="1pt" strokecolor="#BFBFBF">
              <v:path arrowok="t"/>
            </v:shape>
            <v:shape style="position:absolute;left:454;top:-307;width:0;height:348" coordorigin="454,-307" coordsize="0,348" path="m454,-307l454,-307,454,41e" filled="f" stroked="t" strokeweight="1pt" strokecolor="#BFBFBF">
              <v:path arrowok="t"/>
            </v:shape>
            <v:shape style="position:absolute;left:454;top:41;width:10885;height:0" coordorigin="454,41" coordsize="10885,0" path="m11339,41l454,41,454,41e" filled="f" stroked="t" strokeweight="1pt" strokecolor="#BFBFBF">
              <v:path arrowok="t"/>
            </v:shape>
            <v:shape style="position:absolute;left:11339;top:41;width:0;height:300" coordorigin="11339,41" coordsize="0,300" path="m11339,41l11339,341e" filled="f" stroked="t" strokeweight="1pt" strokecolor="#BFBFBF">
              <v:path arrowok="t"/>
            </v:shape>
            <v:shape style="position:absolute;left:454;top:341;width:10885;height:0" coordorigin="454,341" coordsize="10885,0" path="m11339,341l454,341e" filled="f" stroked="t" strokeweight="1pt" strokecolor="#BFBFBF">
              <v:path arrowok="t"/>
            </v:shape>
            <v:shape style="position:absolute;left:454;top:41;width:0;height:300" coordorigin="454,41" coordsize="0,300" path="m454,341l454,41,454,341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Interposición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recurso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administrativo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/>
        <w:ind w:left="164" w:right="930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Observaciones</w:t>
      </w:r>
    </w:p>
    <w:p>
      <w:pPr>
        <w:rPr>
          <w:rFonts w:cs="Arial" w:hAnsi="Arial" w:eastAsia="Arial" w:ascii="Arial"/>
          <w:sz w:val="20"/>
          <w:szCs w:val="20"/>
        </w:rPr>
        <w:jc w:val="both"/>
        <w:spacing w:before="75" w:lineRule="auto" w:line="250"/>
        <w:ind w:left="164" w:right="122"/>
      </w:pPr>
      <w:r>
        <w:pict>
          <v:group style="position:absolute;margin-left:22.1769pt;margin-top:-15.8602pt;width:545.251pt;height:225.4pt;mso-position-horizontal-relative:page;mso-position-vertical-relative:paragraph;z-index:-1572" coordorigin="444,-317" coordsize="10905,4508">
            <v:shape style="position:absolute;left:464;top:-297;width:10865;height:328" coordorigin="464,-297" coordsize="10865,328" path="m464,-297l11329,-297,11329,31,464,31,464,-297xe" filled="t" fillcolor="#DBDBDB" stroked="f">
              <v:path arrowok="t"/>
              <v:fill/>
            </v:shape>
            <v:shape style="position:absolute;left:454;top:-307;width:10885;height:0" coordorigin="454,-307" coordsize="10885,0" path="m11339,-307l454,-307e" filled="f" stroked="t" strokeweight="1pt" strokecolor="#BFBFBF">
              <v:path arrowok="t"/>
            </v:shape>
            <v:shape style="position:absolute;left:11339;top:-307;width:0;height:348" coordorigin="11339,-307" coordsize="0,348" path="m11339,-307l11339,41e" filled="f" stroked="t" strokeweight="1pt" strokecolor="#BFBFBF">
              <v:path arrowok="t"/>
            </v:shape>
            <v:shape style="position:absolute;left:454;top:-307;width:0;height:348" coordorigin="454,-307" coordsize="0,348" path="m454,-307l454,-307,454,41e" filled="f" stroked="t" strokeweight="1pt" strokecolor="#BFBFBF">
              <v:path arrowok="t"/>
            </v:shape>
            <v:shape style="position:absolute;left:454;top:41;width:10885;height:0" coordorigin="454,41" coordsize="10885,0" path="m11339,41l454,41,454,41e" filled="f" stroked="t" strokeweight="1pt" strokecolor="#BFBFBF">
              <v:path arrowok="t"/>
            </v:shape>
            <v:shape style="position:absolute;left:11339;top:41;width:0;height:4140" coordorigin="11339,41" coordsize="0,4140" path="m11339,41l11339,4181e" filled="f" stroked="t" strokeweight="1pt" strokecolor="#BFBFBF">
              <v:path arrowok="t"/>
            </v:shape>
            <v:shape style="position:absolute;left:454;top:4181;width:10885;height:0" coordorigin="454,4181" coordsize="10885,0" path="m11339,4181l454,4181e" filled="f" stroked="t" strokeweight="1pt" strokecolor="#BFBFBF">
              <v:path arrowok="t"/>
            </v:shape>
            <v:shape style="position:absolute;left:454;top:41;width:0;height:4140" coordorigin="454,41" coordsize="0,4140" path="m454,4181l454,41,454,4181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Raúl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Gutiérrez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Salgado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interpone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Recurso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Reposición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contra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Resolución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Sancionadora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RES/2024/255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(27/01/2025),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impone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4.500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¤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Club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Marítimo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Celorio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superar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niveles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ruido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durante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Asturlúdicas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(20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21/09/2024).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Alega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sanción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adolece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varios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defectos: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Reincidencia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aplicada</w:t>
      </w:r>
      <w:r>
        <w:rPr>
          <w:rFonts w:cs="Arial" w:hAnsi="Arial" w:eastAsia="Arial" w:ascii="Arial"/>
          <w:b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(Ley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both"/>
        <w:spacing w:lineRule="auto" w:line="250"/>
        <w:ind w:left="164" w:right="122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37/2003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Ruido,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art.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30.2),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pese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existir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antecedentes.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tipificación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distinguir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dos</w:t>
      </w:r>
      <w:r>
        <w:rPr>
          <w:rFonts w:cs="Arial" w:hAnsi="Arial" w:eastAsia="Arial" w:ascii="Arial"/>
          <w:b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días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infracciones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independientes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(Ley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40/2015).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Falta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medidas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disuasorias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cuantía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injustificada,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vulnerando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principios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proporcionalidad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seguridad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jurídica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(art.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b/>
          <w:spacing w:val="-15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ACAP).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Ineficacia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administrativa,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pues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infractor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sigue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operando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sin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cambios,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incumpliendo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art.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103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Constitución.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Además,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expone: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Posible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prevaricación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malversación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omisión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sanciones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firmes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(art.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404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432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Código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Penal).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Consumo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alcohol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sin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autorización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(Ley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4/2015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Seguridad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Ciudadana,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Decreto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281/2007),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sancionado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resolución.</w:t>
      </w:r>
      <w:r>
        <w:rPr>
          <w:rFonts w:cs="Arial" w:hAnsi="Arial" w:eastAsia="Arial" w:ascii="Arial"/>
          <w:b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Falta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licencia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actividad,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obligando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clausurar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evento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(RD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2816/1982).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Responsabilidad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pago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debe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recaer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presidente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Club,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sus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socios.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Actuación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Concejal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Lucio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Carriles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Sánchez,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permitió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celebración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pese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antecedentes,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pudiendo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constituir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prevaricación.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Obstrucción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pública,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incumpliendo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Ley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19/2013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resolución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Consejo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-11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ransparencia.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Solicita,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entre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otros</w:t>
      </w:r>
      <w:r>
        <w:rPr>
          <w:rFonts w:cs="Arial" w:hAnsi="Arial" w:eastAsia="Arial" w:ascii="Arial"/>
          <w:b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puntos,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corrección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tipificación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(dos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independientes),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aplicación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agravante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reincidencia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(multa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total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24.000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¤),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clausura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Club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hasta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contar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licencia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remisión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Fiscalía.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Exige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controles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acústicos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periódicos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abstención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concejal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futuras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autorizaciones,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advirtiendo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posibles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acciones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legales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persistir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las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irregularidades.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Documentacion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aportada</w:t>
            </w:r>
          </w:p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83" w:right="1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OPCIONAL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Recurso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reposicion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1739976376260350.pdf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sectPr>
          <w:pgMar w:footer="0" w:header="0" w:top="460" w:bottom="280" w:left="340" w:right="460"/>
          <w:footerReference w:type="default" r:id="rId11"/>
          <w:pgSz w:w="11920" w:h="16840"/>
        </w:sectPr>
      </w:pPr>
    </w:p>
    <w:p>
      <w:pPr>
        <w:rPr>
          <w:sz w:val="9"/>
          <w:szCs w:val="9"/>
        </w:rPr>
        <w:jc w:val="left"/>
        <w:spacing w:before="9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FECHA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FIRMA</w:t>
            </w:r>
          </w:p>
        </w:tc>
      </w:tr>
      <w:tr>
        <w:trPr>
          <w:trHeight w:val="492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firmada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digitalmente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fecha: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19/02/2025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15:46:38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00" w:hRule="exact"/>
        </w:trPr>
        <w:tc>
          <w:tcPr>
            <w:tcW w:w="10885" w:type="dxa"/>
            <w:tcBorders>
              <w:top w:val="single" w:sz="8" w:space="0" w:color="BFBFBF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ADVE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TENCIAS</w:t>
            </w:r>
          </w:p>
        </w:tc>
      </w:tr>
      <w:tr>
        <w:trPr>
          <w:trHeight w:val="54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4" w:lineRule="auto" w:line="250"/>
              <w:ind w:left="40" w:right="97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justificante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deberá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ser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presentado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obtener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cualquier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información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sobre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escrito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hace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referencia.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sectPr>
      <w:pgMar w:footer="0" w:header="0" w:top="640" w:bottom="280" w:left="340" w:right="460"/>
      <w:footerReference w:type="default" r:id="rId13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36pt;margin-top:816.5pt;width:521pt;height:0pt;mso-position-horizontal-relative:page;mso-position-vertical-relative:page;z-index:-1581" coordorigin="720,16330" coordsize="10420,0">
          <v:shape style="position:absolute;left:720;top:16330;width:10420;height:0" coordorigin="720,16330" coordsize="10420,0" path="m720,16330l11140,16330e" filled="f" stroked="t" strokeweight="1pt" strokecolor="#000000">
            <v:path arrowok="t"/>
          </v:shape>
          <w10:wrap type="none"/>
        </v:group>
      </w:pict>
    </w:r>
    <w:r>
      <w:pict>
        <v:shape type="#_x0000_t202" style="position:absolute;margin-left:66.69pt;margin-top:819.368pt;width:459.626pt;height:8pt;mso-position-horizontal-relative:page;mso-position-vertical-relative:page;z-index:-158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2"/>
                    <w:szCs w:val="12"/>
                  </w:rPr>
                  <w:jc w:val="left"/>
                  <w:spacing w:before="4"/>
                  <w:ind w:left="20"/>
                </w:pPr>
                <w:hyperlink r:id="rId1"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Ayuntamiento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Calle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Nemesio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Sobrino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s/n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33500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(ASTURIAS)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985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info@ayuntamientodellanes.com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https://www.ayuntamientodellanes.com</w:t>
                  </w:r>
                </w:hyperlink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1.png"/><Relationship Id="rId6" Type="http://schemas.openxmlformats.org/officeDocument/2006/relationships/hyperlink" Target="https://llanes.sede.e-ayuntamiento.es/action/consultadocumentos?method=enter" TargetMode="External"/><Relationship Id="rId7" Type="http://schemas.openxmlformats.org/officeDocument/2006/relationships/image" Target="media\image2.jpg"/><Relationship Id="rId8" Type="http://schemas.openxmlformats.org/officeDocument/2006/relationships/image" Target="media\image1.png"/><Relationship Id="rId9" Type="http://schemas.openxmlformats.org/officeDocument/2006/relationships/hyperlink" Target="https://llanes.sede.e-ayuntamiento.es/action/consultadocumentos?method=enter" TargetMode="External"/><Relationship Id="rId10" Type="http://schemas.openxmlformats.org/officeDocument/2006/relationships/image" Target="media\image2.jpg"/><Relationship Id="rId11" Type="http://schemas.openxmlformats.org/officeDocument/2006/relationships/footer" Target="footer2.xml"/><Relationship Id="rId12" Type="http://schemas.openxmlformats.org/officeDocument/2006/relationships/hyperlink" Target="mailto:salgadoarchitect@gmail.com" TargetMode="External"/><Relationship Id="rId13" Type="http://schemas.openxmlformats.org/officeDocument/2006/relationships/footer" Target="footer3.xm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hyperlink" Target="http://www.ayuntamientodellanes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