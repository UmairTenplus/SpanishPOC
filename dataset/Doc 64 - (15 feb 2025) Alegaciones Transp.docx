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Default Extension="png" ContentType="image/png"/>
  <Default Extension="jpg" ContentType="image/jpg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6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Raúl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Cán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alga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367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36.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33005,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Asturi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tróni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hyperlink r:id="rId4"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o: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 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salg</w:t>
        </w:r>
        <w:r>
          <w:rPr>
            <w:rFonts w:cs="Times New Roman" w:hAnsi="Times New Roman" w:eastAsia="Times New Roman" w:ascii="Times New Roman"/>
            <w:spacing w:val="1"/>
            <w:w w:val="100"/>
            <w:sz w:val="24"/>
            <w:szCs w:val="24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do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r</w:t>
        </w:r>
        <w:r>
          <w:rPr>
            <w:rFonts w:cs="Times New Roman" w:hAnsi="Times New Roman" w:eastAsia="Times New Roman" w:ascii="Times New Roman"/>
            <w:spacing w:val="-2"/>
            <w:w w:val="100"/>
            <w:sz w:val="24"/>
            <w:szCs w:val="24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hi</w:t>
        </w:r>
        <w:r>
          <w:rPr>
            <w:rFonts w:cs="Times New Roman" w:hAnsi="Times New Roman" w:eastAsia="Times New Roman" w:ascii="Times New Roman"/>
            <w:spacing w:val="1"/>
            <w:w w:val="100"/>
            <w:sz w:val="24"/>
            <w:szCs w:val="24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e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t@g</w:t>
        </w:r>
        <w:r>
          <w:rPr>
            <w:rFonts w:cs="Times New Roman" w:hAnsi="Times New Roman" w:eastAsia="Times New Roman" w:ascii="Times New Roman"/>
            <w:spacing w:val="3"/>
            <w:w w:val="100"/>
            <w:sz w:val="24"/>
            <w:szCs w:val="24"/>
          </w:rPr>
          <w:t>m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i</w:t>
        </w:r>
        <w:r>
          <w:rPr>
            <w:rFonts w:cs="Times New Roman" w:hAnsi="Times New Roman" w:eastAsia="Times New Roman" w:ascii="Times New Roman"/>
            <w:spacing w:val="1"/>
            <w:w w:val="100"/>
            <w:sz w:val="24"/>
            <w:szCs w:val="24"/>
          </w:rPr>
          <w:t>l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.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om</w:t>
        </w:r>
      </w:hyperlink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lé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ono: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620070182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José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28003,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drid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025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to: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ienc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–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11/2025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mados/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ñor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s/as,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102" w:right="347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udie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ntro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11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ibu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sigu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onsid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iones:</w:t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ulne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ú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15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ibu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rv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tribut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gún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95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58/2003,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17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iemb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Tribut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ribut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stado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ativas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ionado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ES/2024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83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RES/2024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85.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335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solicitud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tribut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gida,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ionados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cum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públ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njus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19/2013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Pú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75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pone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púb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ialmente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cu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af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20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02" w:right="754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j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uc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2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ni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v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á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j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b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96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ist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ativas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fund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Admin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vo.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ribut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mpa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rtí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95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Tribut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tilizado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tada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384"/>
        <w:sectPr>
          <w:pgSz w:w="11920" w:h="16840"/>
          <w:pgMar w:top="1320" w:bottom="280" w:left="1600" w:right="160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impu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nís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37/2003),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6"/>
        <w:ind w:left="102" w:right="334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sido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stabl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ia.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264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rtí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sma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ontempla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ningún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ú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3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2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es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bi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del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Ay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2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nes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y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lineRule="exact" w:line="300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Servic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del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pa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ur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244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nici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incluí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rvi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Asturi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mbas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solicitad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emb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rgo,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udien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alega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Ag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sponsabil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iones.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236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rg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ionador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rvi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Asturi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ridos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spondi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nte.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431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tanto,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íe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stos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org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ifiqu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icitud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ión.</w:t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4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x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enc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ede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es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v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bl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20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63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solución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62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(11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2025)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solv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vor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438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soluc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jurídico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solución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sí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ho.</w:t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02" w:right="1123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5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surr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q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es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y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v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v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y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ulne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der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2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es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91"/>
        <w:sectPr>
          <w:pgSz w:w="11920" w:h="16840"/>
          <w:pgMar w:top="1320" w:bottom="280" w:left="1600" w:right="162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sit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incumple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emb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rgo,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oles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rmit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sí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nú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admin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ño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vulne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stitucional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ú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ícu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45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stitución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ñ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ruido.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6"/>
        <w:ind w:left="102" w:right="119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único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solicito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tiva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tadas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han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aga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tengo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sól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stá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igación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tivas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ltas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fuer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3" w:lineRule="exact" w:line="260"/>
        <w:ind w:left="102" w:right="75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ú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114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ré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var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instancias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incluy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6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tiva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2002/49/CE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obre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gesti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ruido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ntal,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pone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Estados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mbros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obliga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oteg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iudad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ontam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ré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donde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obten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orno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ludab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6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Peti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nes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virtud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gume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solicito: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536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ist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ati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ionado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RES/2024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83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/20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4/85.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437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lare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ícu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95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Gene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ibu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gido.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705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incluya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Ayuntamiento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rvi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Asturi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spon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spond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solicitud.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3" w:lineRule="exact" w:line="260"/>
        <w:ind w:left="822" w:right="200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62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2025)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822" w:right="484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5.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ú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stabl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19/2013.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us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206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impu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Ayuntamiento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afe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idad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viene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legisl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rp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túa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mpun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urb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nís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rjudi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unidad.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777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solicitud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disposición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lqu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adi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nte,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Raúl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Cán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alga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  <w:sectPr>
          <w:pgSz w:w="11920" w:h="16840"/>
          <w:pgMar w:top="1320" w:bottom="280" w:left="1600" w:right="162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09391472C</w:t>
      </w:r>
    </w:p>
    <w:p>
      <w:pPr>
        <w:rPr>
          <w:sz w:val="10"/>
          <w:szCs w:val="10"/>
        </w:rPr>
        <w:jc w:val="left"/>
        <w:spacing w:before="8" w:lineRule="exact" w:line="100"/>
      </w:pPr>
      <w:r>
        <w:pict>
          <v:group style="position:absolute;margin-left:20pt;margin-top:109.995pt;width:29pt;height:230.63pt;mso-position-horizontal-relative:page;mso-position-vertical-relative:page;z-index:-362" coordorigin="400,2200" coordsize="580,4613">
            <v:shape style="position:absolute;left:400;top:2200;width:580;height:4613" coordorigin="400,2200" coordsize="580,4613" path="m400,6813l980,6813,980,2200,400,2200,400,6813xe" filled="f" stroked="t" strokeweight="0.5pt" strokecolor="#7F7F7F">
              <v:path arrowok="t"/>
            </v:shape>
            <w10:wrap type="none"/>
          </v:group>
        </w:pict>
      </w: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8"/>
      </w:pPr>
      <w:r>
        <w:pict>
          <v:group style="position:absolute;margin-left:288.469pt;margin-top:138.356pt;width:0.7875pt;height:44.2875pt;mso-position-horizontal-relative:page;mso-position-vertical-relative:paragraph;z-index:-371" coordorigin="5769,2767" coordsize="16,886">
            <v:shape style="position:absolute;left:5770;top:2768;width:15;height:450" coordorigin="5770,2768" coordsize="15,450" path="m5785,2768l5770,2783,5770,3203,5785,3218,5785,2768xe" filled="t" fillcolor="#CCCCCC" stroked="f">
              <v:path arrowok="t"/>
              <v:fill/>
            </v:shape>
            <v:shape style="position:absolute;left:5770;top:2768;width:15;height:450" coordorigin="5770,2768" coordsize="15,450" path="m5770,3218l5785,3203,5785,2783,5770,2768,5770,3218xe" filled="t" fillcolor="#CCCCCC" stroked="f">
              <v:path arrowok="t"/>
              <v:fill/>
            </v:shape>
            <v:shape style="position:absolute;left:5770;top:3203;width:15;height:450" coordorigin="5770,3203" coordsize="15,450" path="m5785,3203l5770,3218,5770,3638,5785,3653,5785,3203xe" filled="t" fillcolor="#CCCCCC" stroked="f">
              <v:path arrowok="t"/>
              <v:fill/>
            </v:shape>
            <v:shape style="position:absolute;left:5770;top:3203;width:15;height:450" coordorigin="5770,3203" coordsize="15,450" path="m5770,3653l5785,3638,5785,3218,5770,3203,5770,365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70.4813pt;margin-top:138.356pt;width:0.7875pt;height:174.787pt;mso-position-horizontal-relative:page;mso-position-vertical-relative:paragraph;z-index:-370" coordorigin="1410,2767" coordsize="16,3496">
            <v:shape style="position:absolute;left:1410;top:2768;width:15;height:450" coordorigin="1410,2768" coordsize="15,450" path="m1410,3218l1425,3203,1425,2783,1410,2768,1410,3218xe" filled="t" fillcolor="#CCCCCC" stroked="f">
              <v:path arrowok="t"/>
              <v:fill/>
            </v:shape>
            <v:shape style="position:absolute;left:1410;top:3203;width:15;height:450" coordorigin="1410,3203" coordsize="15,450" path="m1410,3653l1425,3638,1425,3218,1410,3203,1410,3653xe" filled="t" fillcolor="#CCCCCC" stroked="f">
              <v:path arrowok="t"/>
              <v:fill/>
            </v:shape>
            <v:shape style="position:absolute;left:1410;top:3638;width:15;height:450" coordorigin="1410,3638" coordsize="15,450" path="m1410,4088l1425,4073,1425,3653,1410,3638,1410,4088xe" filled="t" fillcolor="#CCCCCC" stroked="f">
              <v:path arrowok="t"/>
              <v:fill/>
            </v:shape>
            <v:shape style="position:absolute;left:1410;top:4073;width:15;height:450" coordorigin="1410,4073" coordsize="15,450" path="m1410,4523l1425,4508,1425,4088,1410,4073,1410,4523xe" filled="t" fillcolor="#CCCCCC" stroked="f">
              <v:path arrowok="t"/>
              <v:fill/>
            </v:shape>
            <v:shape style="position:absolute;left:1410;top:4508;width:15;height:450" coordorigin="1410,4508" coordsize="15,450" path="m1410,4958l1425,4943,1425,4523,1410,4508,1410,4958xe" filled="t" fillcolor="#CCCCCC" stroked="f">
              <v:path arrowok="t"/>
              <v:fill/>
            </v:shape>
            <v:shape style="position:absolute;left:1410;top:4943;width:15;height:450" coordorigin="1410,4943" coordsize="15,450" path="m1410,5393l1425,5378,1425,4958,1410,4943,1410,5393xe" filled="t" fillcolor="#CCCCCC" stroked="f">
              <v:path arrowok="t"/>
              <v:fill/>
            </v:shape>
            <v:shape style="position:absolute;left:1410;top:5378;width:15;height:450" coordorigin="1410,5378" coordsize="15,450" path="m1410,5828l1425,5813,1425,5393,1410,5378,1410,5828xe" filled="t" fillcolor="#CCCCCC" stroked="f">
              <v:path arrowok="t"/>
              <v:fill/>
            </v:shape>
            <v:shape style="position:absolute;left:1410;top:5813;width:15;height:450" coordorigin="1410,5813" coordsize="15,450" path="m1410,6263l1425,6248,1425,5828,1410,5813,1410,626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151.856pt;margin-top:225.356pt;width:0.7875pt;height:87.7875pt;mso-position-horizontal-relative:page;mso-position-vertical-relative:paragraph;z-index:-367" coordorigin="3037,4507" coordsize="16,1756">
            <v:shape style="position:absolute;left:3038;top:4508;width:15;height:450" coordorigin="3038,4508" coordsize="15,450" path="m3053,4508l3038,4523,3038,4943,3053,4958,3053,4508xe" filled="t" fillcolor="#CCCCCC" stroked="f">
              <v:path arrowok="t"/>
              <v:fill/>
            </v:shape>
            <v:shape style="position:absolute;left:3038;top:4508;width:15;height:450" coordorigin="3038,4508" coordsize="15,450" path="m3038,4958l3053,4943,3053,4523,3038,4508,3038,4958xe" filled="t" fillcolor="#CCCCCC" stroked="f">
              <v:path arrowok="t"/>
              <v:fill/>
            </v:shape>
            <v:shape style="position:absolute;left:3038;top:4943;width:15;height:450" coordorigin="3038,4943" coordsize="15,450" path="m3053,4943l3038,4958,3038,5378,3053,5393,3053,4943xe" filled="t" fillcolor="#CCCCCC" stroked="f">
              <v:path arrowok="t"/>
              <v:fill/>
            </v:shape>
            <v:shape style="position:absolute;left:3038;top:4943;width:15;height:450" coordorigin="3038,4943" coordsize="15,450" path="m3038,5393l3053,5378,3053,4958,3038,4943,3038,5393xe" filled="t" fillcolor="#CCCCCC" stroked="f">
              <v:path arrowok="t"/>
              <v:fill/>
            </v:shape>
            <v:shape style="position:absolute;left:3038;top:5378;width:15;height:450" coordorigin="3038,5378" coordsize="15,450" path="m3053,5378l3038,5393,3038,5813,3053,5828,3053,5378xe" filled="t" fillcolor="#CCCCCC" stroked="f">
              <v:path arrowok="t"/>
              <v:fill/>
            </v:shape>
            <v:shape style="position:absolute;left:3038;top:5378;width:15;height:450" coordorigin="3038,5378" coordsize="15,450" path="m3038,5828l3053,5813,3053,5393,3038,5378,3038,5828xe" filled="t" fillcolor="#CCCCCC" stroked="f">
              <v:path arrowok="t"/>
              <v:fill/>
            </v:shape>
            <v:shape style="position:absolute;left:3038;top:5813;width:15;height:450" coordorigin="3038,5813" coordsize="15,450" path="m3053,5813l3038,5828,3038,6248,3053,6263,3053,5813xe" filled="t" fillcolor="#CCCCCC" stroked="f">
              <v:path arrowok="t"/>
              <v:fill/>
            </v:shape>
            <v:shape style="position:absolute;left:3038;top:5813;width:15;height:450" coordorigin="3038,5813" coordsize="15,450" path="m3038,6263l3053,6248,3053,5828,3038,5813,3038,626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288.469pt;margin-top:268.856pt;width:0.7875pt;height:44.2875pt;mso-position-horizontal-relative:page;mso-position-vertical-relative:paragraph;z-index:-366" coordorigin="5769,5377" coordsize="16,886">
            <v:shape style="position:absolute;left:5770;top:5378;width:15;height:450" coordorigin="5770,5378" coordsize="15,450" path="m5785,5378l5770,5393,5770,5813,5785,5828,5785,5378xe" filled="t" fillcolor="#CCCCCC" stroked="f">
              <v:path arrowok="t"/>
              <v:fill/>
            </v:shape>
            <v:shape style="position:absolute;left:5770;top:5378;width:15;height:450" coordorigin="5770,5378" coordsize="15,450" path="m5770,5828l5785,5813,5785,5393,5770,5378,5770,5828xe" filled="t" fillcolor="#CCCCCC" stroked="f">
              <v:path arrowok="t"/>
              <v:fill/>
            </v:shape>
            <v:shape style="position:absolute;left:5770;top:5813;width:15;height:450" coordorigin="5770,5813" coordsize="15,450" path="m5785,5813l5770,5828,5770,6248,5785,6263,5785,5813xe" filled="t" fillcolor="#CCCCCC" stroked="f">
              <v:path arrowok="t"/>
              <v:fill/>
            </v:shape>
            <v:shape style="position:absolute;left:5770;top:5813;width:15;height:450" coordorigin="5770,5813" coordsize="15,450" path="m5770,6263l5785,6248,5785,5828,5770,5813,5770,6263xe" filled="t" fillcolor="#CCCCCC" stroked="f">
              <v:path arrowok="t"/>
              <v:fill/>
            </v:shape>
            <w10:wrap type="none"/>
          </v:group>
        </w:pict>
      </w:r>
      <w:r>
        <w:pict>
          <v:shape type="#_x0000_t75" style="width:225pt;height:51.75pt">
            <v:imagedata o:title="" r:id="rId6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4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36"/>
          <w:szCs w:val="36"/>
        </w:rPr>
        <w:jc w:val="right"/>
        <w:spacing w:before="14" w:lineRule="exact" w:line="400"/>
        <w:ind w:right="1466"/>
      </w:pPr>
      <w:r>
        <w:pict>
          <v:group style="position:absolute;margin-left:400.031pt;margin-top:67.89pt;width:0.7875pt;height:44.2875pt;mso-position-horizontal-relative:page;mso-position-vertical-relative:paragraph;z-index:-369" coordorigin="8001,1358" coordsize="16,886">
            <v:shape style="position:absolute;left:8001;top:1358;width:15;height:450" coordorigin="8001,1358" coordsize="15,450" path="m8016,1358l8001,1373,8001,1793,8016,1808,8016,1358xe" filled="t" fillcolor="#CCCCCC" stroked="f">
              <v:path arrowok="t"/>
              <v:fill/>
            </v:shape>
            <v:shape style="position:absolute;left:8001;top:1358;width:15;height:450" coordorigin="8001,1358" coordsize="15,450" path="m8001,1808l8016,1793,8016,1373,8001,1358,8001,1808xe" filled="t" fillcolor="#CCCCCC" stroked="f">
              <v:path arrowok="t"/>
              <v:fill/>
            </v:shape>
            <v:shape style="position:absolute;left:8001;top:1793;width:15;height:450" coordorigin="8001,1793" coordsize="15,450" path="m8016,1793l8001,1808,8001,2228,8016,2243,8016,1793xe" filled="t" fillcolor="#CCCCCC" stroked="f">
              <v:path arrowok="t"/>
              <v:fill/>
            </v:shape>
            <v:shape style="position:absolute;left:8001;top:1793;width:15;height:450" coordorigin="8001,1793" coordsize="15,450" path="m8001,2243l8016,2228,8016,1808,8001,1793,8001,224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524.006pt;margin-top:67.89pt;width:0.7875pt;height:174.787pt;mso-position-horizontal-relative:page;mso-position-vertical-relative:paragraph;z-index:-368" coordorigin="10480,1358" coordsize="16,3496">
            <v:shape style="position:absolute;left:10481;top:1358;width:15;height:450" coordorigin="10481,1358" coordsize="15,450" path="m10496,1358l10481,1373,10481,1793,10496,1808,10496,1358xe" filled="t" fillcolor="#CCCCCC" stroked="f">
              <v:path arrowok="t"/>
              <v:fill/>
            </v:shape>
            <v:shape style="position:absolute;left:10481;top:1793;width:15;height:450" coordorigin="10481,1793" coordsize="15,450" path="m10496,1793l10481,1808,10481,2228,10496,2243,10496,1793xe" filled="t" fillcolor="#CCCCCC" stroked="f">
              <v:path arrowok="t"/>
              <v:fill/>
            </v:shape>
            <v:shape style="position:absolute;left:10481;top:2228;width:15;height:450" coordorigin="10481,2228" coordsize="15,450" path="m10496,2228l10481,2243,10481,2663,10496,2678,10496,2228xe" filled="t" fillcolor="#CCCCCC" stroked="f">
              <v:path arrowok="t"/>
              <v:fill/>
            </v:shape>
            <v:shape style="position:absolute;left:10481;top:2663;width:15;height:450" coordorigin="10481,2663" coordsize="15,450" path="m10496,2663l10481,2678,10481,3098,10496,3113,10496,2663xe" filled="t" fillcolor="#CCCCCC" stroked="f">
              <v:path arrowok="t"/>
              <v:fill/>
            </v:shape>
            <v:shape style="position:absolute;left:10481;top:3098;width:15;height:450" coordorigin="10481,3098" coordsize="15,450" path="m10496,3098l10481,3113,10481,3533,10496,3548,10496,3098xe" filled="t" fillcolor="#CCCCCC" stroked="f">
              <v:path arrowok="t"/>
              <v:fill/>
            </v:shape>
            <v:shape style="position:absolute;left:10481;top:3533;width:15;height:450" coordorigin="10481,3533" coordsize="15,450" path="m10496,3533l10481,3548,10481,3968,10496,3983,10496,3533xe" filled="t" fillcolor="#CCCCCC" stroked="f">
              <v:path arrowok="t"/>
              <v:fill/>
            </v:shape>
            <v:shape style="position:absolute;left:10481;top:3968;width:15;height:450" coordorigin="10481,3968" coordsize="15,450" path="m10496,3968l10481,3983,10481,4403,10496,4418,10496,3968xe" filled="t" fillcolor="#CCCCCC" stroked="f">
              <v:path arrowok="t"/>
              <v:fill/>
            </v:shape>
            <v:shape style="position:absolute;left:10481;top:4403;width:15;height:450" coordorigin="10481,4403" coordsize="15,450" path="m10496,4403l10481,4418,10481,4838,10496,4853,10496,440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405.813pt;margin-top:-10.8912pt;width:119.387pt;height:44.125pt;mso-position-horizontal-relative:page;mso-position-vertical-relative:paragraph;z-index:-363" coordorigin="8116,-218" coordsize="2388,883">
            <v:shape style="position:absolute;left:8140;top:-194;width:2341;height:836" coordorigin="8140,-194" coordsize="2341,836" path="m8140,-194l8140,641,10481,641,10481,-194,8140,-194xe" filled="t" fillcolor="#F2F2F2" stroked="f">
              <v:path arrowok="t"/>
              <v:fill/>
            </v:shape>
            <v:shape style="position:absolute;left:8125;top:-202;width:2371;height:0" coordorigin="8125,-202" coordsize="2371,0" path="m8125,-202l10496,-202e" filled="f" stroked="t" strokeweight="0.85pt" strokecolor="#CCCCCC">
              <v:path arrowok="t"/>
            </v:shape>
            <v:shape style="position:absolute;left:10488;top:-209;width:0;height:866" coordorigin="10488,-209" coordsize="0,866" path="m10488,-209l10488,656e" filled="f" stroked="t" strokeweight="0.85pt" strokecolor="#CCCCCC">
              <v:path arrowok="t"/>
            </v:shape>
            <v:shape style="position:absolute;left:8125;top:649;width:2371;height:0" coordorigin="8125,649" coordsize="2371,0" path="m8125,649l10496,649e" filled="f" stroked="t" strokeweight="0.85pt" strokecolor="#CCCCCC">
              <v:path arrowok="t"/>
            </v:shape>
            <v:shape style="position:absolute;left:8132;top:-209;width:0;height:866" coordorigin="8132,-209" coordsize="0,866" path="m8132,-209l8132,656e" filled="f" stroked="t" strokeweight="0.85pt" strokecolor="#CCCCCC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position w:val="-1"/>
          <w:sz w:val="36"/>
          <w:szCs w:val="36"/>
        </w:rPr>
        <w:t>RECIBO</w:t>
      </w:r>
      <w:r>
        <w:rPr>
          <w:rFonts w:cs="Arial" w:hAnsi="Arial" w:eastAsia="Arial" w:ascii="Arial"/>
          <w:spacing w:val="0"/>
          <w:w w:val="100"/>
          <w:position w:val="0"/>
          <w:sz w:val="36"/>
          <w:szCs w:val="36"/>
        </w:rPr>
      </w:r>
    </w:p>
    <w:p>
      <w:pPr>
        <w:rPr>
          <w:sz w:val="10"/>
          <w:szCs w:val="10"/>
        </w:rPr>
        <w:jc w:val="left"/>
        <w:spacing w:before="6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0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48" w:hRule="exact"/>
        </w:trPr>
        <w:tc>
          <w:tcPr>
            <w:tcW w:w="4185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nil" w:sz="6" w:space="0" w:color="auto"/>
            </w:tcBorders>
            <w:shd w:val="clear" w:color="auto" w:fill="F2F2F2"/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3"/>
              <w:ind w:left="67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REGISTRO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ENTRADA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4900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single" w:sz="7" w:space="0" w:color="CCCCCC"/>
            </w:tcBorders>
            <w:shd w:val="clear" w:color="auto" w:fill="F2F2F2"/>
          </w:tcPr>
          <w:p/>
        </w:tc>
      </w:tr>
      <w:tr>
        <w:trPr>
          <w:trHeight w:val="435" w:hRule="exact"/>
        </w:trPr>
        <w:tc>
          <w:tcPr>
            <w:tcW w:w="4185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75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OFICINA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2129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250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Nº</w:t>
            </w:r>
            <w:r>
              <w:rPr>
                <w:rFonts w:cs="Arial" w:hAnsi="Arial" w:eastAsia="Arial" w:ascii="Arial"/>
                <w:b/>
                <w:color w:val="999999"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REGISTRO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2772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352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FECHA</w:t>
            </w:r>
            <w:r>
              <w:rPr>
                <w:rFonts w:cs="Arial" w:hAnsi="Arial" w:eastAsia="Arial" w:ascii="Arial"/>
                <w:b/>
                <w:color w:val="999999"/>
                <w:spacing w:val="1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Y</w:t>
            </w:r>
            <w:r>
              <w:rPr>
                <w:rFonts w:cs="Arial" w:hAnsi="Arial" w:eastAsia="Arial" w:ascii="Arial"/>
                <w:b/>
                <w:color w:val="999999"/>
                <w:spacing w:val="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HORA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435" w:hRule="exact"/>
        </w:trPr>
        <w:tc>
          <w:tcPr>
            <w:tcW w:w="4185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75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Oficina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Auxiliar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Registro</w:t>
            </w:r>
            <w:r>
              <w:rPr>
                <w:rFonts w:cs="Arial" w:hAnsi="Arial" w:eastAsia="Arial" w:ascii="Arial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Electrónico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129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250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2025-E-RE-667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772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352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15/02/2025</w:t>
            </w:r>
            <w:r>
              <w:rPr>
                <w:rFonts w:cs="Arial" w:hAnsi="Arial" w:eastAsia="Arial" w:ascii="Arial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01:12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435" w:hRule="exact"/>
        </w:trPr>
        <w:tc>
          <w:tcPr>
            <w:tcW w:w="4185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75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RESUMEN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2129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  <w:tc>
          <w:tcPr>
            <w:tcW w:w="2772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</w:tr>
      <w:tr>
        <w:trPr>
          <w:trHeight w:val="435" w:hRule="exact"/>
        </w:trPr>
        <w:tc>
          <w:tcPr>
            <w:tcW w:w="4185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75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Aportación</w:t>
            </w:r>
            <w:r>
              <w:rPr>
                <w:rFonts w:cs="Arial" w:hAnsi="Arial" w:eastAsia="Arial" w:ascii="Arial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documentos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129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  <w:tc>
          <w:tcPr>
            <w:tcW w:w="2772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</w:tr>
      <w:tr>
        <w:trPr>
          <w:trHeight w:val="435" w:hRule="exact"/>
        </w:trPr>
        <w:tc>
          <w:tcPr>
            <w:tcW w:w="1445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75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EXPEDIENTE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2741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258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TIPO</w:t>
            </w:r>
            <w:r>
              <w:rPr>
                <w:rFonts w:cs="Arial" w:hAnsi="Arial" w:eastAsia="Arial" w:ascii="Arial"/>
                <w:b/>
                <w:color w:val="999999"/>
                <w:spacing w:val="1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PROCEDIMIENTO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4900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</w:tr>
      <w:tr>
        <w:trPr>
          <w:trHeight w:val="435" w:hRule="exact"/>
        </w:trPr>
        <w:tc>
          <w:tcPr>
            <w:tcW w:w="1445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75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11/2025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741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258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Quejas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Sugerencias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4900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</w:tr>
      <w:tr>
        <w:trPr>
          <w:trHeight w:val="435" w:hRule="exact"/>
        </w:trPr>
        <w:tc>
          <w:tcPr>
            <w:tcW w:w="1445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75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TERCERO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2741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258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Nº</w:t>
            </w:r>
            <w:r>
              <w:rPr>
                <w:rFonts w:cs="Arial" w:hAnsi="Arial" w:eastAsia="Arial" w:ascii="Arial"/>
                <w:b/>
                <w:color w:val="999999"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IDENTIFICACIÓN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4900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250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NOMBRE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435" w:hRule="exact"/>
        </w:trPr>
        <w:tc>
          <w:tcPr>
            <w:tcW w:w="1445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75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Interesado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741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258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09391472C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4900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250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RAUL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CANDIDO</w:t>
            </w:r>
            <w:r>
              <w:rPr>
                <w:rFonts w:cs="Arial" w:hAnsi="Arial" w:eastAsia="Arial" w:ascii="Arial"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GUTIERREZ</w:t>
            </w:r>
            <w:r>
              <w:rPr>
                <w:rFonts w:cs="Arial" w:hAnsi="Arial" w:eastAsia="Arial" w:ascii="Arial"/>
                <w:spacing w:val="-1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SALGADO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</w:tbl>
    <w:p>
      <w:pPr>
        <w:rPr>
          <w:sz w:val="19"/>
          <w:szCs w:val="19"/>
        </w:rPr>
        <w:jc w:val="left"/>
        <w:spacing w:before="4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1" w:lineRule="exact" w:line="240"/>
        <w:ind w:left="185"/>
      </w:pP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COMPROBACIÓN</w:t>
      </w:r>
      <w:r>
        <w:rPr>
          <w:rFonts w:cs="Arial" w:hAnsi="Arial" w:eastAsia="Arial" w:ascii="Arial"/>
          <w:b/>
          <w:spacing w:val="-19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DE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LA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IDENTIDAD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1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FECHA</w:t>
      </w:r>
      <w:r>
        <w:rPr>
          <w:rFonts w:cs="Arial" w:hAnsi="Arial" w:eastAsia="Arial" w:ascii="Arial"/>
          <w:b/>
          <w:color w:val="999999"/>
          <w:spacing w:val="18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Y</w:t>
      </w:r>
      <w:r>
        <w:rPr>
          <w:rFonts w:cs="Arial" w:hAnsi="Arial" w:eastAsia="Arial" w:ascii="Arial"/>
          <w:b/>
          <w:color w:val="999999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HORA</w:t>
      </w:r>
      <w:r>
        <w:rPr>
          <w:rFonts w:cs="Arial" w:hAnsi="Arial" w:eastAsia="Arial" w:ascii="Arial"/>
          <w:b/>
          <w:color w:val="999999"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b/>
          <w:color w:val="999999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AUTENTICACIÓN: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10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15/02/2025</w:t>
      </w:r>
      <w:r>
        <w:rPr>
          <w:rFonts w:cs="Arial" w:hAnsi="Arial" w:eastAsia="Arial" w:ascii="Arial"/>
          <w:color w:val="000000"/>
          <w:spacing w:val="-11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01:01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APELLIDOS,</w:t>
      </w:r>
      <w:r>
        <w:rPr>
          <w:rFonts w:cs="Arial" w:hAnsi="Arial" w:eastAsia="Arial" w:ascii="Arial"/>
          <w:b/>
          <w:color w:val="999999"/>
          <w:spacing w:val="31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NOMBRE:</w:t>
      </w:r>
      <w:r>
        <w:rPr>
          <w:rFonts w:cs="Arial" w:hAnsi="Arial" w:eastAsia="Arial" w:ascii="Arial"/>
          <w:b/>
          <w:color w:val="999999"/>
          <w:spacing w:val="3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GUTIERREZ</w:t>
      </w:r>
      <w:r>
        <w:rPr>
          <w:rFonts w:cs="Arial" w:hAnsi="Arial" w:eastAsia="Arial" w:ascii="Arial"/>
          <w:color w:val="000000"/>
          <w:spacing w:val="-13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SALGADO,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RAUL</w:t>
      </w:r>
      <w:r>
        <w:rPr>
          <w:rFonts w:cs="Arial" w:hAnsi="Arial" w:eastAsia="Arial" w:ascii="Arial"/>
          <w:color w:val="000000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CANDIDO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/>
        <w:ind w:left="185"/>
      </w:pPr>
      <w:r>
        <w:pict>
          <v:group style="position:absolute;margin-left:70.075pt;margin-top:-55.9571pt;width:455.125pt;height:153.775pt;mso-position-horizontal-relative:page;mso-position-vertical-relative:paragraph;z-index:-365" coordorigin="1402,-1119" coordsize="9103,3076">
            <v:shape style="position:absolute;left:1425;top:-1096;width:9056;height:434" coordorigin="1425,-1096" coordsize="9056,434" path="m1425,-1096l1425,-662,10481,-662,10481,-1096,1425,-1096xe" filled="t" fillcolor="#F2F2F2" stroked="f">
              <v:path arrowok="t"/>
              <v:fill/>
            </v:shape>
            <v:shape style="position:absolute;left:1410;top:-1103;width:9086;height:0" coordorigin="1410,-1103" coordsize="9086,0" path="m1410,-1103l10496,-1103e" filled="f" stroked="t" strokeweight="0.85pt" strokecolor="#CCCCCC">
              <v:path arrowok="t"/>
            </v:shape>
            <v:shape style="position:absolute;left:10488;top:-1111;width:0;height:464" coordorigin="10488,-1111" coordsize="0,464" path="m10488,-1111l10488,-647e" filled="f" stroked="t" strokeweight="0.85pt" strokecolor="#CCCCCC">
              <v:path arrowok="t"/>
            </v:shape>
            <v:shape style="position:absolute;left:1410;top:-655;width:9086;height:0" coordorigin="1410,-655" coordsize="9086,0" path="m1410,-655l10496,-655e" filled="f" stroked="t" strokeweight="0.85pt" strokecolor="#CCCCCC">
              <v:path arrowok="t"/>
            </v:shape>
            <v:shape style="position:absolute;left:1418;top:-1111;width:0;height:464" coordorigin="1418,-1111" coordsize="0,464" path="m1418,-1111l1418,-647e" filled="f" stroked="t" strokeweight="0.85pt" strokecolor="#CCCCCC">
              <v:path arrowok="t"/>
            </v:shape>
            <v:shape style="position:absolute;left:1410;top:-655;width:9086;height:0" coordorigin="1410,-655" coordsize="9086,0" path="m1410,-655l10496,-655e" filled="f" stroked="t" strokeweight="0.85pt" strokecolor="#CCCCCC">
              <v:path arrowok="t"/>
            </v:shape>
            <v:shape style="position:absolute;left:10488;top:-662;width:0;height:2610" coordorigin="10488,-662" coordsize="0,2610" path="m10488,-662l10488,1948e" filled="f" stroked="t" strokeweight="0.85pt" strokecolor="#CCCCCC">
              <v:path arrowok="t"/>
            </v:shape>
            <v:shape style="position:absolute;left:1410;top:1940;width:9086;height:0" coordorigin="1410,1940" coordsize="9086,0" path="m1410,1940l10496,1940e" filled="f" stroked="t" strokeweight="0.85pt" strokecolor="#CCCCCC">
              <v:path arrowok="t"/>
            </v:shape>
            <v:shape style="position:absolute;left:1418;top:-662;width:0;height:2610" coordorigin="1418,-662" coordsize="0,2610" path="m1418,-662l1418,1948e" filled="f" stroked="t" strokeweight="0.85pt" strokecolor="#CCCCCC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Nº</w:t>
      </w:r>
      <w:r>
        <w:rPr>
          <w:rFonts w:cs="Arial" w:hAnsi="Arial" w:eastAsia="Arial" w:ascii="Arial"/>
          <w:b/>
          <w:color w:val="999999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b/>
          <w:color w:val="999999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IDENTIFICACIÓN: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09391472C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 w:lineRule="auto" w:line="291"/>
        <w:ind w:left="185" w:right="4530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PROVEEDOR</w:t>
      </w:r>
      <w:r>
        <w:rPr>
          <w:rFonts w:cs="Arial" w:hAnsi="Arial" w:eastAsia="Arial" w:ascii="Arial"/>
          <w:b/>
          <w:color w:val="999999"/>
          <w:spacing w:val="33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b/>
          <w:color w:val="999999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IDENTIDAD:</w:t>
      </w:r>
      <w:r>
        <w:rPr>
          <w:rFonts w:cs="Arial" w:hAnsi="Arial" w:eastAsia="Arial" w:ascii="Arial"/>
          <w:b/>
          <w:color w:val="999999"/>
          <w:spacing w:val="44"/>
          <w:w w:val="100"/>
          <w:sz w:val="18"/>
          <w:szCs w:val="18"/>
        </w:rPr>
        <w:t> </w:t>
      </w:r>
      <w:hyperlink r:id="rId7"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Cl@ve</w:t>
        </w:r>
        <w:r>
          <w:rPr>
            <w:rFonts w:cs="Arial" w:hAnsi="Arial" w:eastAsia="Arial" w:ascii="Arial"/>
            <w:color w:val="000000"/>
            <w:spacing w:val="-7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-</w:t>
        </w:r>
        <w:r>
          <w:rPr>
            <w:rFonts w:cs="Arial" w:hAnsi="Arial" w:eastAsia="Arial" w:ascii="Arial"/>
            <w:color w:val="000000"/>
            <w:spacing w:val="-1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Gobierno</w:t>
        </w:r>
        <w:r>
          <w:rPr>
            <w:rFonts w:cs="Arial" w:hAnsi="Arial" w:eastAsia="Arial" w:ascii="Arial"/>
            <w:color w:val="000000"/>
            <w:spacing w:val="-9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de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España</w:t>
        </w:r>
        <w:r>
          <w:rPr>
            <w:rFonts w:cs="Arial" w:hAnsi="Arial" w:eastAsia="Arial" w:ascii="Arial"/>
            <w:color w:val="000000"/>
            <w:spacing w:val="-8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SISTEMA</w:t>
        </w:r>
        <w:r>
          <w:rPr>
            <w:rFonts w:cs="Arial" w:hAnsi="Arial" w:eastAsia="Arial" w:ascii="Arial"/>
            <w:b/>
            <w:color w:val="999999"/>
            <w:spacing w:val="23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DE</w:t>
        </w:r>
        <w:r>
          <w:rPr>
            <w:rFonts w:cs="Arial" w:hAnsi="Arial" w:eastAsia="Arial" w:ascii="Arial"/>
            <w:b/>
            <w:color w:val="999999"/>
            <w:spacing w:val="6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IDENTIDAD:</w:t>
        </w:r>
        <w:r>
          <w:rPr>
            <w:rFonts w:cs="Arial" w:hAnsi="Arial" w:eastAsia="Arial" w:ascii="Arial"/>
            <w:b/>
            <w:color w:val="999999"/>
            <w:spacing w:val="44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Certificado</w:t>
        </w:r>
        <w:r>
          <w:rPr>
            <w:rFonts w:cs="Arial" w:hAnsi="Arial" w:eastAsia="Arial" w:ascii="Arial"/>
            <w:color w:val="000000"/>
            <w:spacing w:val="-11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cualificado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de</w:t>
        </w:r>
        <w:r>
          <w:rPr>
            <w:rFonts w:cs="Arial" w:hAnsi="Arial" w:eastAsia="Arial" w:ascii="Arial"/>
            <w:color w:val="000000"/>
            <w:spacing w:val="-2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firma</w:t>
        </w:r>
        <w:r>
          <w:rPr>
            <w:rFonts w:cs="Arial" w:hAnsi="Arial" w:eastAsia="Arial" w:ascii="Arial"/>
            <w:color w:val="000000"/>
            <w:spacing w:val="-5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NIVEL</w:t>
        </w:r>
        <w:r>
          <w:rPr>
            <w:rFonts w:cs="Arial" w:hAnsi="Arial" w:eastAsia="Arial" w:ascii="Arial"/>
            <w:b/>
            <w:color w:val="999999"/>
            <w:spacing w:val="15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DE</w:t>
        </w:r>
        <w:r>
          <w:rPr>
            <w:rFonts w:cs="Arial" w:hAnsi="Arial" w:eastAsia="Arial" w:ascii="Arial"/>
            <w:b/>
            <w:color w:val="999999"/>
            <w:spacing w:val="6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SEGURIDAD:</w:t>
        </w:r>
        <w:r>
          <w:rPr>
            <w:rFonts w:cs="Arial" w:hAnsi="Arial" w:eastAsia="Arial" w:ascii="Arial"/>
            <w:b/>
            <w:color w:val="999999"/>
            <w:spacing w:val="47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Medio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</w:r>
      </w:hyperlink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IP:</w:t>
      </w:r>
      <w:r>
        <w:rPr>
          <w:rFonts w:cs="Arial" w:hAnsi="Arial" w:eastAsia="Arial" w:ascii="Arial"/>
          <w:b/>
          <w:color w:val="999999"/>
          <w:spacing w:val="19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89.43.199.240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 w:lineRule="exact" w:line="240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position w:val="-1"/>
          <w:sz w:val="18"/>
          <w:szCs w:val="18"/>
        </w:rPr>
        <w:t>ID</w:t>
      </w:r>
      <w:r>
        <w:rPr>
          <w:rFonts w:cs="Arial" w:hAnsi="Arial" w:eastAsia="Arial" w:ascii="Arial"/>
          <w:b/>
          <w:color w:val="999999"/>
          <w:spacing w:val="4"/>
          <w:w w:val="100"/>
          <w:position w:val="-1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position w:val="-1"/>
          <w:sz w:val="18"/>
          <w:szCs w:val="18"/>
        </w:rPr>
        <w:t>SESIÓN:</w:t>
      </w:r>
      <w:r>
        <w:rPr>
          <w:rFonts w:cs="Arial" w:hAnsi="Arial" w:eastAsia="Arial" w:ascii="Arial"/>
          <w:b/>
          <w:color w:val="999999"/>
          <w:spacing w:val="35"/>
          <w:w w:val="100"/>
          <w:position w:val="-1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position w:val="-1"/>
          <w:sz w:val="22"/>
          <w:szCs w:val="22"/>
        </w:rPr>
        <w:t>000010dro2istt2csc9ea6ujcpzwxw8vnlmrprknj2k5jg9f5a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1" w:lineRule="exact" w:line="240"/>
        <w:ind w:left="185"/>
      </w:pPr>
      <w:r>
        <w:pict>
          <v:shape type="#_x0000_t202" style="position:absolute;margin-left:549.068pt;margin-top:522.67pt;width:20pt;height:251.205pt;mso-position-horizontal-relative:page;mso-position-vertical-relative:page;z-index:-361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Cód.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alidación: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3YP3L4FH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YKNAC5TD24GKNGJ6</w:t>
                  </w:r>
                </w:p>
                <w:p>
                  <w:pPr>
                    <w:rPr>
                      <w:sz w:val="10"/>
                      <w:szCs w:val="10"/>
                    </w:rPr>
                    <w:jc w:val="left"/>
                    <w:spacing w:before="2" w:lineRule="exact" w:line="100"/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Documento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firmado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electrónicamente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desde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plataforma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esPublico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Gestiona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|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Página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1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DOCUMENTOS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1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NOMBRE</w:t>
      </w:r>
      <w:r>
        <w:rPr>
          <w:rFonts w:cs="Arial" w:hAnsi="Arial" w:eastAsia="Arial" w:ascii="Arial"/>
          <w:b/>
          <w:color w:val="999999"/>
          <w:spacing w:val="23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DEL</w:t>
      </w:r>
      <w:r>
        <w:rPr>
          <w:rFonts w:cs="Arial" w:hAnsi="Arial" w:eastAsia="Arial" w:ascii="Arial"/>
          <w:b/>
          <w:color w:val="999999"/>
          <w:spacing w:val="1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FICHERO:</w:t>
      </w:r>
      <w:r>
        <w:rPr>
          <w:rFonts w:cs="Arial" w:hAnsi="Arial" w:eastAsia="Arial" w:ascii="Arial"/>
          <w:b/>
          <w:color w:val="999999"/>
          <w:spacing w:val="3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Doc</w:t>
      </w:r>
      <w:r>
        <w:rPr>
          <w:rFonts w:cs="Arial" w:hAnsi="Arial" w:eastAsia="Arial" w:ascii="Arial"/>
          <w:color w:val="000000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64</w:t>
      </w:r>
      <w:r>
        <w:rPr>
          <w:rFonts w:cs="Arial" w:hAnsi="Arial" w:eastAsia="Arial" w:ascii="Arial"/>
          <w:color w:val="000000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-</w:t>
      </w:r>
      <w:r>
        <w:rPr>
          <w:rFonts w:cs="Arial" w:hAnsi="Arial" w:eastAsia="Arial" w:ascii="Arial"/>
          <w:color w:val="000000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(15</w:t>
      </w:r>
      <w:r>
        <w:rPr>
          <w:rFonts w:cs="Arial" w:hAnsi="Arial" w:eastAsia="Arial" w:ascii="Arial"/>
          <w:color w:val="000000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feb</w:t>
      </w:r>
      <w:r>
        <w:rPr>
          <w:rFonts w:cs="Arial" w:hAnsi="Arial" w:eastAsia="Arial" w:ascii="Arial"/>
          <w:color w:val="000000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2025)</w:t>
      </w:r>
      <w:r>
        <w:rPr>
          <w:rFonts w:cs="Arial" w:hAnsi="Arial" w:eastAsia="Arial" w:ascii="Arial"/>
          <w:color w:val="000000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Alegaciones</w:t>
      </w:r>
      <w:r>
        <w:rPr>
          <w:rFonts w:cs="Arial" w:hAnsi="Arial" w:eastAsia="Arial" w:ascii="Arial"/>
          <w:color w:val="000000"/>
          <w:spacing w:val="-12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Transp.pdf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1"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lineRule="auto" w:line="328"/>
        <w:ind w:left="185" w:right="7983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TIPO</w:t>
      </w:r>
      <w:r>
        <w:rPr>
          <w:rFonts w:cs="Arial" w:hAnsi="Arial" w:eastAsia="Arial" w:ascii="Arial"/>
          <w:b/>
          <w:color w:val="999999"/>
          <w:spacing w:val="12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3"/>
          <w:sz w:val="18"/>
          <w:szCs w:val="18"/>
        </w:rPr>
        <w:t>DE</w:t>
      </w:r>
      <w:r>
        <w:rPr>
          <w:rFonts w:cs="Arial" w:hAnsi="Arial" w:eastAsia="Arial" w:ascii="Arial"/>
          <w:b/>
          <w:color w:val="999999"/>
          <w:spacing w:val="-1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3"/>
          <w:sz w:val="18"/>
          <w:szCs w:val="18"/>
        </w:rPr>
        <w:t>DOCUMENTO:</w:t>
      </w:r>
      <w:r>
        <w:rPr>
          <w:rFonts w:cs="Arial" w:hAnsi="Arial" w:eastAsia="Arial" w:ascii="Arial"/>
          <w:b/>
          <w:color w:val="999999"/>
          <w:spacing w:val="0"/>
          <w:w w:val="103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VALIDEZ:</w:t>
      </w:r>
      <w:r>
        <w:rPr>
          <w:rFonts w:cs="Arial" w:hAnsi="Arial" w:eastAsia="Arial" w:ascii="Arial"/>
          <w:b/>
          <w:color w:val="999999"/>
          <w:spacing w:val="36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Original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color w:val="999999"/>
          <w:spacing w:val="0"/>
          <w:w w:val="103"/>
          <w:sz w:val="18"/>
          <w:szCs w:val="18"/>
        </w:rPr>
        <w:t>CSV: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85"/>
      </w:pPr>
      <w:r>
        <w:pict>
          <v:group style="position:absolute;margin-left:70.075pt;margin-top:-89.6363pt;width:455.125pt;height:191.275pt;mso-position-horizontal-relative:page;mso-position-vertical-relative:paragraph;z-index:-364" coordorigin="1402,-1793" coordsize="9103,3826">
            <v:shape style="position:absolute;left:1425;top:-1769;width:9056;height:434" coordorigin="1425,-1769" coordsize="9056,434" path="m1425,-1769l1425,-1336,10481,-1336,10481,-1769,1425,-1769xe" filled="t" fillcolor="#F2F2F2" stroked="f">
              <v:path arrowok="t"/>
              <v:fill/>
            </v:shape>
            <v:shape style="position:absolute;left:1410;top:-1777;width:9086;height:0" coordorigin="1410,-1777" coordsize="9086,0" path="m1410,-1777l10496,-1777e" filled="f" stroked="t" strokeweight="0.84997pt" strokecolor="#CCCCCC">
              <v:path arrowok="t"/>
            </v:shape>
            <v:shape style="position:absolute;left:10488;top:-1784;width:0;height:464" coordorigin="10488,-1784" coordsize="0,464" path="m10488,-1784l10488,-1321e" filled="f" stroked="t" strokeweight="0.85pt" strokecolor="#CCCCCC">
              <v:path arrowok="t"/>
            </v:shape>
            <v:shape style="position:absolute;left:1410;top:-1328;width:9086;height:0" coordorigin="1410,-1328" coordsize="9086,0" path="m1410,-1328l10496,-1328e" filled="f" stroked="t" strokeweight="0.85pt" strokecolor="#CCCCCC">
              <v:path arrowok="t"/>
            </v:shape>
            <v:shape style="position:absolute;left:1418;top:-1784;width:0;height:464" coordorigin="1418,-1784" coordsize="0,464" path="m1418,-1784l1418,-1321e" filled="f" stroked="t" strokeweight="0.85pt" strokecolor="#CCCCCC">
              <v:path arrowok="t"/>
            </v:shape>
            <v:shape style="position:absolute;left:1410;top:-1328;width:9086;height:0" coordorigin="1410,-1328" coordsize="9086,0" path="m1410,-1328l10496,-1328e" filled="f" stroked="t" strokeweight="0.85pt" strokecolor="#CCCCCC">
              <v:path arrowok="t"/>
            </v:shape>
            <v:shape style="position:absolute;left:10488;top:-1336;width:0;height:1688" coordorigin="10488,-1336" coordsize="0,1688" path="m10488,-1336l10488,352e" filled="f" stroked="t" strokeweight="0.85pt" strokecolor="#CCCCCC">
              <v:path arrowok="t"/>
            </v:shape>
            <v:shape style="position:absolute;left:1410;top:344;width:9086;height:0" coordorigin="1410,344" coordsize="9086,0" path="m1410,344l10496,344e" filled="f" stroked="t" strokeweight="0.85pt" strokecolor="#CCCCCC">
              <v:path arrowok="t"/>
            </v:shape>
            <v:shape style="position:absolute;left:1418;top:-1336;width:0;height:1688" coordorigin="1418,-1336" coordsize="0,1688" path="m1418,-1336l1418,352e" filled="f" stroked="t" strokeweight="0.85pt" strokecolor="#CCCCCC">
              <v:path arrowok="t"/>
            </v:shape>
            <v:shape style="position:absolute;left:1410;top:344;width:9086;height:0" coordorigin="1410,344" coordsize="9086,0" path="m1410,344l10496,344e" filled="f" stroked="t" strokeweight="0.85pt" strokecolor="#CCCCCC">
              <v:path arrowok="t"/>
            </v:shape>
            <v:shape style="position:absolute;left:10488;top:337;width:0;height:1688" coordorigin="10488,337" coordsize="0,1688" path="m10488,337l10488,2024e" filled="f" stroked="t" strokeweight="0.85pt" strokecolor="#CCCCCC">
              <v:path arrowok="t"/>
            </v:shape>
            <v:shape style="position:absolute;left:1410;top:2017;width:9086;height:0" coordorigin="1410,2017" coordsize="9086,0" path="m1410,2017l10496,2017e" filled="f" stroked="t" strokeweight="0.85pt" strokecolor="#CCCCCC">
              <v:path arrowok="t"/>
            </v:shape>
            <v:shape style="position:absolute;left:1418;top:337;width:0;height:1688" coordorigin="1418,337" coordsize="0,1688" path="m1418,337l1418,2024e" filled="f" stroked="t" strokeweight="0.85pt" strokecolor="#CCCCCC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color w:val="999999"/>
          <w:spacing w:val="0"/>
          <w:w w:val="100"/>
          <w:position w:val="-1"/>
          <w:sz w:val="18"/>
          <w:szCs w:val="18"/>
        </w:rPr>
        <w:t>HUELLA</w:t>
      </w:r>
      <w:r>
        <w:rPr>
          <w:rFonts w:cs="Arial" w:hAnsi="Arial" w:eastAsia="Arial" w:ascii="Arial"/>
          <w:b/>
          <w:color w:val="999999"/>
          <w:spacing w:val="21"/>
          <w:w w:val="100"/>
          <w:position w:val="-1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position w:val="-1"/>
          <w:sz w:val="18"/>
          <w:szCs w:val="18"/>
        </w:rPr>
        <w:t>DIGITAL:</w:t>
      </w:r>
      <w:r>
        <w:rPr>
          <w:rFonts w:cs="Arial" w:hAnsi="Arial" w:eastAsia="Arial" w:ascii="Arial"/>
          <w:b/>
          <w:color w:val="999999"/>
          <w:spacing w:val="34"/>
          <w:w w:val="100"/>
          <w:position w:val="-1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position w:val="-1"/>
          <w:sz w:val="22"/>
          <w:szCs w:val="22"/>
        </w:rPr>
        <w:t>a621af3df46d98ee945fff915889e38e76686673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16"/>
          <w:szCs w:val="16"/>
        </w:rPr>
        <w:jc w:val="left"/>
        <w:spacing w:before="3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1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NOMBRE</w:t>
      </w:r>
      <w:r>
        <w:rPr>
          <w:rFonts w:cs="Arial" w:hAnsi="Arial" w:eastAsia="Arial" w:ascii="Arial"/>
          <w:b/>
          <w:color w:val="999999"/>
          <w:spacing w:val="23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DEL</w:t>
      </w:r>
      <w:r>
        <w:rPr>
          <w:rFonts w:cs="Arial" w:hAnsi="Arial" w:eastAsia="Arial" w:ascii="Arial"/>
          <w:b/>
          <w:color w:val="999999"/>
          <w:spacing w:val="1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FICHERO:</w:t>
      </w:r>
      <w:r>
        <w:rPr>
          <w:rFonts w:cs="Arial" w:hAnsi="Arial" w:eastAsia="Arial" w:ascii="Arial"/>
          <w:b/>
          <w:color w:val="999999"/>
          <w:spacing w:val="3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Instancia</w:t>
      </w:r>
      <w:r>
        <w:rPr>
          <w:rFonts w:cs="Arial" w:hAnsi="Arial" w:eastAsia="Arial" w:ascii="Arial"/>
          <w:color w:val="000000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firmada-2025-E-RE-667.pdf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TIPO</w:t>
      </w:r>
      <w:r>
        <w:rPr>
          <w:rFonts w:cs="Arial" w:hAnsi="Arial" w:eastAsia="Arial" w:ascii="Arial"/>
          <w:b/>
          <w:color w:val="999999"/>
          <w:spacing w:val="12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b/>
          <w:color w:val="999999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DOCUMENTO: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Solicitud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VALIDEZ:</w:t>
      </w:r>
      <w:r>
        <w:rPr>
          <w:rFonts w:cs="Arial" w:hAnsi="Arial" w:eastAsia="Arial" w:ascii="Arial"/>
          <w:b/>
          <w:color w:val="999999"/>
          <w:spacing w:val="36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Original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CSV:</w:t>
      </w:r>
      <w:r>
        <w:rPr>
          <w:rFonts w:cs="Arial" w:hAnsi="Arial" w:eastAsia="Arial" w:ascii="Arial"/>
          <w:b/>
          <w:color w:val="999999"/>
          <w:spacing w:val="25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AN57CQXGNZ6KMFG3E5Q3NG529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 w:lineRule="exact" w:line="240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position w:val="-1"/>
          <w:sz w:val="18"/>
          <w:szCs w:val="18"/>
        </w:rPr>
        <w:t>HUELLA</w:t>
      </w:r>
      <w:r>
        <w:rPr>
          <w:rFonts w:cs="Arial" w:hAnsi="Arial" w:eastAsia="Arial" w:ascii="Arial"/>
          <w:b/>
          <w:color w:val="999999"/>
          <w:spacing w:val="21"/>
          <w:w w:val="100"/>
          <w:position w:val="-1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position w:val="-1"/>
          <w:sz w:val="18"/>
          <w:szCs w:val="18"/>
        </w:rPr>
        <w:t>DIGITAL:</w:t>
      </w:r>
      <w:r>
        <w:rPr>
          <w:rFonts w:cs="Arial" w:hAnsi="Arial" w:eastAsia="Arial" w:ascii="Arial"/>
          <w:b/>
          <w:color w:val="999999"/>
          <w:spacing w:val="34"/>
          <w:w w:val="100"/>
          <w:position w:val="-1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position w:val="-1"/>
          <w:sz w:val="22"/>
          <w:szCs w:val="22"/>
        </w:rPr>
        <w:t>2accb59d9c3e67b340cb8de218a5ce5e9ec78f94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3"/>
        <w:ind w:left="118"/>
      </w:pP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Aviso</w:t>
      </w:r>
      <w:r>
        <w:rPr>
          <w:rFonts w:cs="Arial" w:hAnsi="Arial" w:eastAsia="Arial" w:ascii="Arial"/>
          <w:b/>
          <w:spacing w:val="-5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informativo: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3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lineRule="auto" w:line="301"/>
        <w:ind w:left="118" w:right="949"/>
        <w:sectPr>
          <w:pgMar w:footer="1080" w:header="0" w:top="100" w:bottom="280" w:left="1300" w:right="440"/>
          <w:footerReference w:type="default" r:id="rId5"/>
          <w:pgSz w:w="11920" w:h="16840"/>
        </w:sectPr>
      </w:pPr>
      <w:r>
        <w:pict>
          <v:shape type="#_x0000_t202" style="position:absolute;margin-left:555.068pt;margin-top:-125.636pt;width:8pt;height:153.734pt;mso-position-horizontal-relative:page;mso-position-vertical-relative:paragraph;z-index:-360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erificación: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https://sede.consejodetransparencia.gob.es/</w:t>
                  </w: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3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3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b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37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p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j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z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g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4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2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ó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44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f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v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4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2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,</w:t>
      </w:r>
      <w:r>
        <w:rPr>
          <w:rFonts w:cs="Arial" w:hAnsi="Arial" w:eastAsia="Arial" w:ascii="Arial"/>
          <w:spacing w:val="3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q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31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p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á</w:t>
      </w:r>
      <w:r>
        <w:rPr>
          <w:rFonts w:cs="Arial" w:hAnsi="Arial" w:eastAsia="Arial" w:ascii="Arial"/>
          <w:spacing w:val="3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2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h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z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47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p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3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g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n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a</w:t>
      </w:r>
      <w:r>
        <w:rPr>
          <w:rFonts w:cs="Arial" w:hAnsi="Arial" w:eastAsia="Arial" w:ascii="Arial"/>
          <w:spacing w:val="2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siguientes</w:t>
      </w:r>
      <w:r>
        <w:rPr>
          <w:rFonts w:cs="Arial" w:hAnsi="Arial" w:eastAsia="Arial" w:ascii="Arial"/>
          <w:spacing w:val="2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causas: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sz w:val="10"/>
          <w:szCs w:val="10"/>
        </w:rPr>
        <w:jc w:val="left"/>
        <w:spacing w:before="9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8"/>
      </w:pPr>
      <w:r>
        <w:pict>
          <v:shape type="#_x0000_t75" style="width:225pt;height:51.75pt">
            <v:imagedata o:title="" r:id="rId8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3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42"/>
        <w:ind w:left="224"/>
      </w:pPr>
      <w:r>
        <w:rPr>
          <w:rFonts w:cs="Arial" w:hAnsi="Arial" w:eastAsia="Arial" w:ascii="Arial"/>
          <w:spacing w:val="0"/>
          <w:w w:val="100"/>
          <w:sz w:val="18"/>
          <w:szCs w:val="18"/>
        </w:rPr>
        <w:t>1.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Que</w:t>
      </w:r>
      <w:r>
        <w:rPr>
          <w:rFonts w:cs="Arial" w:hAnsi="Arial" w:eastAsia="Arial" w:ascii="Arial"/>
          <w:spacing w:val="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se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trate</w:t>
      </w:r>
      <w:r>
        <w:rPr>
          <w:rFonts w:cs="Arial" w:hAnsi="Arial" w:eastAsia="Arial" w:ascii="Arial"/>
          <w:spacing w:val="1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documentos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dirigidos</w:t>
      </w:r>
      <w:r>
        <w:rPr>
          <w:rFonts w:cs="Arial" w:hAnsi="Arial" w:eastAsia="Arial" w:ascii="Arial"/>
          <w:spacing w:val="1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otros</w:t>
      </w:r>
      <w:r>
        <w:rPr>
          <w:rFonts w:cs="Arial" w:hAnsi="Arial" w:eastAsia="Arial" w:ascii="Arial"/>
          <w:spacing w:val="11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órganos</w:t>
      </w:r>
      <w:r>
        <w:rPr>
          <w:rFonts w:cs="Arial" w:hAnsi="Arial" w:eastAsia="Arial" w:ascii="Arial"/>
          <w:spacing w:val="1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organismos.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57"/>
        <w:ind w:left="224"/>
      </w:pPr>
      <w:r>
        <w:rPr>
          <w:rFonts w:cs="Arial" w:hAnsi="Arial" w:eastAsia="Arial" w:ascii="Arial"/>
          <w:spacing w:val="0"/>
          <w:w w:val="100"/>
          <w:sz w:val="18"/>
          <w:szCs w:val="18"/>
        </w:rPr>
        <w:t>2.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Que</w:t>
      </w:r>
      <w:r>
        <w:rPr>
          <w:rFonts w:cs="Arial" w:hAnsi="Arial" w:eastAsia="Arial" w:ascii="Arial"/>
          <w:spacing w:val="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contengan</w:t>
      </w:r>
      <w:r>
        <w:rPr>
          <w:rFonts w:cs="Arial" w:hAnsi="Arial" w:eastAsia="Arial" w:ascii="Arial"/>
          <w:spacing w:val="24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código</w:t>
      </w:r>
      <w:r>
        <w:rPr>
          <w:rFonts w:cs="Arial" w:hAnsi="Arial" w:eastAsia="Arial" w:ascii="Arial"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malicioso</w:t>
      </w:r>
      <w:r>
        <w:rPr>
          <w:rFonts w:cs="Arial" w:hAnsi="Arial" w:eastAsia="Arial" w:ascii="Arial"/>
          <w:spacing w:val="2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dispositivo</w:t>
      </w:r>
      <w:r>
        <w:rPr>
          <w:rFonts w:cs="Arial" w:hAnsi="Arial" w:eastAsia="Arial" w:ascii="Arial"/>
          <w:spacing w:val="24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susceptible</w:t>
      </w:r>
      <w:r>
        <w:rPr>
          <w:rFonts w:cs="Arial" w:hAnsi="Arial" w:eastAsia="Arial" w:ascii="Arial"/>
          <w:spacing w:val="2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afectar</w:t>
      </w:r>
      <w:r>
        <w:rPr>
          <w:rFonts w:cs="Arial" w:hAnsi="Arial" w:eastAsia="Arial" w:ascii="Arial"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la</w:t>
      </w:r>
      <w:r>
        <w:rPr>
          <w:rFonts w:cs="Arial" w:hAnsi="Arial" w:eastAsia="Arial" w:ascii="Arial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integridad</w:t>
      </w:r>
      <w:r>
        <w:rPr>
          <w:rFonts w:cs="Arial" w:hAnsi="Arial" w:eastAsia="Arial" w:ascii="Arial"/>
          <w:spacing w:val="2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seguridad</w:t>
      </w:r>
      <w:r>
        <w:rPr>
          <w:rFonts w:cs="Arial" w:hAnsi="Arial" w:eastAsia="Arial" w:ascii="Arial"/>
          <w:spacing w:val="2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del</w:t>
      </w:r>
      <w:r>
        <w:rPr>
          <w:rFonts w:cs="Arial" w:hAnsi="Arial" w:eastAsia="Arial" w:ascii="Arial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sistema.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63" w:lineRule="exact" w:line="180"/>
        <w:ind w:left="468" w:right="948" w:hanging="244"/>
      </w:pPr>
      <w:r>
        <w:rPr>
          <w:rFonts w:cs="Arial" w:hAnsi="Arial" w:eastAsia="Arial" w:ascii="Arial"/>
          <w:spacing w:val="0"/>
          <w:w w:val="100"/>
          <w:sz w:val="18"/>
          <w:szCs w:val="18"/>
        </w:rPr>
        <w:t>3.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2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2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3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z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ó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4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z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,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4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p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2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p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s</w:t>
      </w:r>
      <w:r>
        <w:rPr>
          <w:rFonts w:cs="Arial" w:hAnsi="Arial" w:eastAsia="Arial" w:ascii="Arial"/>
          <w:spacing w:val="2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q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27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como</w:t>
      </w:r>
      <w:r>
        <w:rPr>
          <w:rFonts w:cs="Arial" w:hAnsi="Arial" w:eastAsia="Arial" w:ascii="Arial"/>
          <w:spacing w:val="1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obligatorios,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cuando</w:t>
      </w:r>
      <w:r>
        <w:rPr>
          <w:rFonts w:cs="Arial" w:hAnsi="Arial" w:eastAsia="Arial" w:ascii="Arial"/>
          <w:spacing w:val="17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contenga</w:t>
      </w:r>
      <w:r>
        <w:rPr>
          <w:rFonts w:cs="Arial" w:hAnsi="Arial" w:eastAsia="Arial" w:ascii="Arial"/>
          <w:spacing w:val="21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incongruencias</w:t>
      </w:r>
      <w:r>
        <w:rPr>
          <w:rFonts w:cs="Arial" w:hAnsi="Arial" w:eastAsia="Arial" w:ascii="Arial"/>
          <w:spacing w:val="3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omisiones</w:t>
      </w:r>
      <w:r>
        <w:rPr>
          <w:rFonts w:cs="Arial" w:hAnsi="Arial" w:eastAsia="Arial" w:ascii="Arial"/>
          <w:spacing w:val="2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que</w:t>
      </w:r>
      <w:r>
        <w:rPr>
          <w:rFonts w:cs="Arial" w:hAnsi="Arial" w:eastAsia="Arial" w:ascii="Arial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impidan</w:t>
      </w:r>
      <w:r>
        <w:rPr>
          <w:rFonts w:cs="Arial" w:hAnsi="Arial" w:eastAsia="Arial" w:ascii="Arial"/>
          <w:spacing w:val="1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su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tratamiento.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55"/>
        <w:ind w:left="224"/>
      </w:pPr>
      <w:r>
        <w:rPr>
          <w:rFonts w:cs="Arial" w:hAnsi="Arial" w:eastAsia="Arial" w:ascii="Arial"/>
          <w:spacing w:val="0"/>
          <w:w w:val="100"/>
          <w:sz w:val="18"/>
          <w:szCs w:val="18"/>
        </w:rPr>
        <w:t>4.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Que</w:t>
      </w:r>
      <w:r>
        <w:rPr>
          <w:rFonts w:cs="Arial" w:hAnsi="Arial" w:eastAsia="Arial" w:ascii="Arial"/>
          <w:spacing w:val="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se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trate</w:t>
      </w:r>
      <w:r>
        <w:rPr>
          <w:rFonts w:cs="Arial" w:hAnsi="Arial" w:eastAsia="Arial" w:ascii="Arial"/>
          <w:spacing w:val="1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documentos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que</w:t>
      </w:r>
      <w:r>
        <w:rPr>
          <w:rFonts w:cs="Arial" w:hAnsi="Arial" w:eastAsia="Arial" w:ascii="Arial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deban</w:t>
      </w:r>
      <w:r>
        <w:rPr>
          <w:rFonts w:cs="Arial" w:hAnsi="Arial" w:eastAsia="Arial" w:ascii="Arial"/>
          <w:spacing w:val="14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presentarse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en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registros</w:t>
      </w:r>
      <w:r>
        <w:rPr>
          <w:rFonts w:cs="Arial" w:hAnsi="Arial" w:eastAsia="Arial" w:ascii="Arial"/>
          <w:spacing w:val="2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electrónicos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específicos.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sz w:val="16"/>
          <w:szCs w:val="16"/>
        </w:rPr>
        <w:jc w:val="left"/>
        <w:spacing w:before="7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center"/>
        <w:ind w:left="2144" w:right="3005"/>
      </w:pPr>
      <w:r>
        <w:pict>
          <v:shape type="#_x0000_t202" style="position:absolute;margin-left:549.068pt;margin-top:522.67pt;width:20pt;height:251.205pt;mso-position-horizontal-relative:page;mso-position-vertical-relative:page;z-index:-359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Cód.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alidación: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3YP3L4FH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YKNAC5TD24GKNGJ6</w:t>
                  </w:r>
                </w:p>
                <w:p>
                  <w:pPr>
                    <w:rPr>
                      <w:sz w:val="10"/>
                      <w:szCs w:val="10"/>
                    </w:rPr>
                    <w:jc w:val="left"/>
                    <w:spacing w:before="2" w:lineRule="exact" w:line="100"/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Documento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firmado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electrónicamente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desde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plataforma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esPublico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Gestiona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|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Página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2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pict>
          <v:shape type="#_x0000_t202" style="position:absolute;margin-left:555.068pt;margin-top:620.141pt;width:8pt;height:153.734pt;mso-position-horizontal-relative:page;mso-position-vertical-relative:page;z-index:-358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erificación: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https://sede.consejodetransparencia.gob.es/</w:t>
                  </w: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DOCUMENTO</w:t>
      </w:r>
      <w:r>
        <w:rPr>
          <w:rFonts w:cs="Arial" w:hAnsi="Arial" w:eastAsia="Arial" w:ascii="Arial"/>
          <w:b/>
          <w:spacing w:val="-1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FIRMADO</w:t>
      </w:r>
      <w:r>
        <w:rPr>
          <w:rFonts w:cs="Arial" w:hAnsi="Arial" w:eastAsia="Arial" w:ascii="Arial"/>
          <w:b/>
          <w:spacing w:val="-1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99"/>
          <w:sz w:val="22"/>
          <w:szCs w:val="22"/>
        </w:rPr>
        <w:t>ELECTRÓNICAMENTE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sectPr>
      <w:pgMar w:header="0" w:footer="1080" w:top="380" w:bottom="280" w:left="1300" w:right="440"/>
      <w:pgSz w:w="11920" w:h="1684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75" style="position:absolute;margin-left:532.93pt;margin-top:777.875pt;width:35pt;height:35pt;mso-position-horizontal-relative:page;mso-position-vertical-relative:page;z-index:-371">
          <v:imagedata o:title="" r:id="rId1"/>
        </v:shape>
      </w:pict>
    </w:r>
    <w:r>
      <w:pict>
        <v:group style="position:absolute;margin-left:70.875pt;margin-top:782.138pt;width:453.525pt;height:0pt;mso-position-horizontal-relative:page;mso-position-vertical-relative:page;z-index:-370" coordorigin="1418,15643" coordsize="9071,0">
          <v:shape style="position:absolute;left:1418;top:15643;width:9071;height:0" coordorigin="1418,15643" coordsize="9071,0" path="m1418,15643l10488,15643e" filled="f" stroked="t" strokeweight="0.85pt" strokecolor="#000000">
            <v:path arrowok="t"/>
          </v:shape>
          <w10:wrap type="none"/>
        </v:group>
      </w:pict>
    </w:r>
    <w:r>
      <w:pict>
        <v:shape type="#_x0000_t202" style="position:absolute;margin-left:202.813pt;margin-top:792.632pt;width:189.551pt;height:11pt;mso-position-horizontal-relative:page;mso-position-vertical-relative:page;z-index:-369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8"/>
                    <w:szCs w:val="18"/>
                  </w:rPr>
                  <w:jc w:val="left"/>
                  <w:spacing w:lineRule="exact" w:line="200"/>
                  <w:ind w:left="20" w:right="-27"/>
                </w:pP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Consejo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de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Transparencia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y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Buen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Gobierno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8"/>
                    <w:szCs w:val="18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180.762pt;margin-top:811.023pt;width:233.772pt;height:9.5pt;mso-position-horizontal-relative:page;mso-position-vertical-relative:page;z-index:-368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5"/>
                    <w:szCs w:val="15"/>
                  </w:rPr>
                  <w:jc w:val="left"/>
                  <w:spacing w:before="1"/>
                  <w:ind w:left="20" w:right="-23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Calle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José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Abascal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2,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Madrid.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28003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(Madrid).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Tfno.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912733319.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Fax: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hyperlink" Target="mailto:salgadoarchitect@gmail.com" TargetMode="External"/><Relationship Id="rId5" Type="http://schemas.openxmlformats.org/officeDocument/2006/relationships/footer" Target="footer1.xml"/><Relationship Id="rId6" Type="http://schemas.openxmlformats.org/officeDocument/2006/relationships/image" Target="media\image2.jpg"/><Relationship Id="rId7" Type="http://schemas.openxmlformats.org/officeDocument/2006/relationships/hyperlink" Target="mailto:Cl@ve" TargetMode="External"/><Relationship Id="rId8" Type="http://schemas.openxmlformats.org/officeDocument/2006/relationships/image" Target="media\image2.jpg"/></Relationships>

</file>

<file path=word/_rels/footer1.xml.rels><?xml version="1.0" encoding="UTF-8" standalone="yes"?>
<Relationships xmlns="http://schemas.openxmlformats.org/package/2006/relationships"><Relationship Id="rId1" Type="http://schemas.openxmlformats.org/officeDocument/2006/relationships/image" Target="media\image1.pn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