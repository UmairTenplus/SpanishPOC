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Default Extension="png" ContentType="image/png"/>
  <Default Extension="jpg" ContentType="image/jpg"/>
</Types>
</file>

<file path=_rels/.rels><?xml version="1.0" encoding="UTF-8" standalone="yes"?>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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:space="preserve">
  <w:body>
    <w:tbl>
      <w:tblPr>
        <w:tblW w:w="0" w:type="auto"/>
        <w:tblLook w:val="01E0"/>
        <w:jc w:val="left"/>
        <w:tblInd w:w="9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/>
      <w:tr>
        <w:trPr>
          <w:trHeight w:val="700" w:hRule="exact"/>
        </w:trPr>
        <w:tc>
          <w:tcPr>
            <w:tcW w:w="648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rPr>
                <w:sz w:val="14"/>
                <w:szCs w:val="14"/>
              </w:rPr>
              <w:jc w:val="left"/>
              <w:spacing w:before="10" w:lineRule="exact" w:line="140"/>
            </w:pPr>
            <w:r>
              <w:rPr>
                <w:sz w:val="14"/>
                <w:szCs w:val="14"/>
              </w:rPr>
            </w:r>
          </w:p>
          <w:p>
            <w:pPr>
              <w:rPr>
                <w:rFonts w:cs="Arial" w:hAnsi="Arial" w:eastAsia="Arial" w:ascii="Arial"/>
                <w:sz w:val="36"/>
                <w:szCs w:val="36"/>
              </w:rPr>
              <w:jc w:val="left"/>
              <w:ind w:left="789"/>
            </w:pPr>
            <w:r>
              <w:rPr>
                <w:rFonts w:cs="Arial" w:hAnsi="Arial" w:eastAsia="Arial" w:ascii="Arial"/>
                <w:spacing w:val="0"/>
                <w:w w:val="100"/>
                <w:sz w:val="36"/>
                <w:szCs w:val="36"/>
              </w:rPr>
              <w:t>AYUNTAMIENTO</w:t>
            </w:r>
            <w:r>
              <w:rPr>
                <w:rFonts w:cs="Arial" w:hAnsi="Arial" w:eastAsia="Arial" w:ascii="Arial"/>
                <w:spacing w:val="0"/>
                <w:w w:val="100"/>
                <w:sz w:val="36"/>
                <w:szCs w:val="36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36"/>
                <w:szCs w:val="36"/>
              </w:rPr>
              <w:t>DE</w:t>
            </w:r>
            <w:r>
              <w:rPr>
                <w:rFonts w:cs="Arial" w:hAnsi="Arial" w:eastAsia="Arial" w:ascii="Arial"/>
                <w:spacing w:val="0"/>
                <w:w w:val="100"/>
                <w:sz w:val="36"/>
                <w:szCs w:val="36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36"/>
                <w:szCs w:val="36"/>
              </w:rPr>
              <w:t>LLANES</w:t>
            </w:r>
          </w:p>
        </w:tc>
        <w:tc>
          <w:tcPr>
            <w:tcW w:w="3940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>
            <w:pPr>
              <w:rPr>
                <w:sz w:val="20"/>
                <w:szCs w:val="20"/>
              </w:rPr>
              <w:jc w:val="left"/>
              <w:spacing w:lineRule="exact" w:line="200"/>
            </w:pPr>
            <w:r>
              <w:rPr>
                <w:sz w:val="20"/>
                <w:szCs w:val="20"/>
              </w:rPr>
            </w:r>
          </w:p>
          <w:p>
            <w:pPr>
              <w:rPr>
                <w:sz w:val="20"/>
                <w:szCs w:val="20"/>
              </w:rPr>
              <w:jc w:val="left"/>
              <w:spacing w:lineRule="exact" w:line="200"/>
            </w:pPr>
            <w:r>
              <w:rPr>
                <w:sz w:val="20"/>
                <w:szCs w:val="20"/>
              </w:rPr>
            </w:r>
          </w:p>
          <w:p>
            <w:pPr>
              <w:rPr>
                <w:sz w:val="20"/>
                <w:szCs w:val="20"/>
              </w:rPr>
              <w:jc w:val="left"/>
              <w:spacing w:lineRule="exact" w:line="200"/>
            </w:pPr>
            <w:r>
              <w:rPr>
                <w:sz w:val="20"/>
                <w:szCs w:val="20"/>
              </w:rPr>
            </w:r>
          </w:p>
          <w:p>
            <w:pPr>
              <w:rPr>
                <w:sz w:val="20"/>
                <w:szCs w:val="20"/>
              </w:rPr>
              <w:jc w:val="left"/>
              <w:spacing w:lineRule="exact" w:line="200"/>
            </w:pPr>
            <w:r>
              <w:rPr>
                <w:sz w:val="20"/>
                <w:szCs w:val="20"/>
              </w:rPr>
            </w:r>
          </w:p>
          <w:p>
            <w:pPr>
              <w:rPr>
                <w:sz w:val="28"/>
                <w:szCs w:val="28"/>
              </w:rPr>
              <w:jc w:val="left"/>
              <w:spacing w:before="7" w:lineRule="exact" w:line="280"/>
            </w:pPr>
            <w:r>
              <w:rPr>
                <w:sz w:val="28"/>
                <w:szCs w:val="28"/>
              </w:rPr>
            </w:r>
          </w:p>
          <w:p>
            <w:pPr>
              <w:rPr>
                <w:rFonts w:cs="Arial" w:hAnsi="Arial" w:eastAsia="Arial" w:ascii="Arial"/>
                <w:sz w:val="12"/>
                <w:szCs w:val="12"/>
              </w:rPr>
              <w:jc w:val="left"/>
              <w:ind w:left="110"/>
            </w:pPr>
            <w:r>
              <w:rPr>
                <w:rFonts w:cs="Arial" w:hAnsi="Arial" w:eastAsia="Arial" w:ascii="Arial"/>
                <w:i/>
                <w:spacing w:val="0"/>
                <w:w w:val="100"/>
                <w:sz w:val="12"/>
                <w:szCs w:val="12"/>
              </w:rPr>
              <w:t>Sello</w:t>
            </w:r>
            <w:r>
              <w:rPr>
                <w:rFonts w:cs="Arial" w:hAnsi="Arial" w:eastAsia="Arial" w:ascii="Arial"/>
                <w:spacing w:val="0"/>
                <w:w w:val="100"/>
                <w:sz w:val="12"/>
                <w:szCs w:val="12"/>
              </w:rPr>
            </w:r>
          </w:p>
        </w:tc>
      </w:tr>
      <w:tr>
        <w:trPr>
          <w:trHeight w:val="1060" w:hRule="exact"/>
        </w:trPr>
        <w:tc>
          <w:tcPr>
            <w:tcW w:w="1440" w:type="dxa"/>
            <w:vMerge w:val="restart"/>
            <w:tcBorders>
              <w:top w:val="single" w:sz="8" w:space="0" w:color="000000"/>
              <w:left w:val="nil" w:sz="6" w:space="0" w:color="auto"/>
              <w:right w:val="single" w:sz="8" w:space="0" w:color="000000"/>
            </w:tcBorders>
          </w:tcPr>
          <w:p>
            <w:pPr>
              <w:rPr>
                <w:sz w:val="24"/>
                <w:szCs w:val="24"/>
              </w:rPr>
              <w:jc w:val="left"/>
              <w:spacing w:before="10" w:lineRule="exact" w:line="240"/>
            </w:pPr>
            <w:r>
              <w:rPr>
                <w:sz w:val="24"/>
                <w:szCs w:val="24"/>
              </w:rPr>
            </w:r>
          </w:p>
          <w:p>
            <w:pPr>
              <w:rPr>
                <w:rFonts w:cs="Times New Roman" w:hAnsi="Times New Roman" w:eastAsia="Times New Roman" w:ascii="Times New Roman"/>
                <w:sz w:val="20"/>
                <w:szCs w:val="20"/>
              </w:rPr>
              <w:jc w:val="left"/>
              <w:ind w:left="20"/>
            </w:pPr>
            <w:r>
              <w:pict>
                <v:shape type="#_x0000_t75" style="width:28.37pt;height:58pt">
                  <v:imagedata o:title="" r:id="rId4"/>
                </v:shape>
              </w:pict>
            </w:r>
            <w:r>
              <w:rPr>
                <w:rFonts w:cs="Times New Roman" w:hAnsi="Times New Roman" w:eastAsia="Times New Roman" w:ascii="Times New Roman"/>
                <w:sz w:val="20"/>
                <w:szCs w:val="20"/>
              </w:rPr>
            </w:r>
          </w:p>
          <w:p>
            <w:pPr>
              <w:rPr>
                <w:sz w:val="24"/>
                <w:szCs w:val="24"/>
              </w:rPr>
              <w:jc w:val="left"/>
              <w:spacing w:lineRule="exact" w:line="240"/>
            </w:pPr>
            <w:r>
              <w:rPr>
                <w:sz w:val="24"/>
                <w:szCs w:val="24"/>
              </w:rPr>
            </w:r>
          </w:p>
        </w:tc>
        <w:tc>
          <w:tcPr>
            <w:tcW w:w="504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rPr>
                <w:sz w:val="11"/>
                <w:szCs w:val="11"/>
              </w:rPr>
              <w:jc w:val="left"/>
              <w:spacing w:before="7" w:lineRule="exact" w:line="100"/>
            </w:pPr>
            <w:r>
              <w:rPr>
                <w:sz w:val="11"/>
                <w:szCs w:val="11"/>
              </w:rPr>
            </w:r>
          </w:p>
          <w:p>
            <w:pPr>
              <w:rPr>
                <w:rFonts w:cs="Arial" w:hAnsi="Arial" w:eastAsia="Arial" w:ascii="Arial"/>
                <w:sz w:val="12"/>
                <w:szCs w:val="12"/>
              </w:rPr>
              <w:jc w:val="left"/>
              <w:ind w:left="110"/>
            </w:pPr>
            <w:r>
              <w:rPr>
                <w:rFonts w:cs="Arial" w:hAnsi="Arial" w:eastAsia="Arial" w:ascii="Arial"/>
                <w:i/>
                <w:spacing w:val="0"/>
                <w:w w:val="100"/>
                <w:sz w:val="12"/>
                <w:szCs w:val="12"/>
              </w:rPr>
              <w:t>Identificación</w:t>
            </w:r>
            <w:r>
              <w:rPr>
                <w:rFonts w:cs="Arial" w:hAnsi="Arial" w:eastAsia="Arial" w:ascii="Arial"/>
                <w:i/>
                <w:spacing w:val="0"/>
                <w:w w:val="100"/>
                <w:sz w:val="12"/>
                <w:szCs w:val="12"/>
              </w:rPr>
              <w:t> </w:t>
            </w:r>
            <w:r>
              <w:rPr>
                <w:rFonts w:cs="Arial" w:hAnsi="Arial" w:eastAsia="Arial" w:ascii="Arial"/>
                <w:i/>
                <w:spacing w:val="0"/>
                <w:w w:val="100"/>
                <w:sz w:val="12"/>
                <w:szCs w:val="12"/>
              </w:rPr>
              <w:t>del</w:t>
            </w:r>
            <w:r>
              <w:rPr>
                <w:rFonts w:cs="Arial" w:hAnsi="Arial" w:eastAsia="Arial" w:ascii="Arial"/>
                <w:i/>
                <w:spacing w:val="0"/>
                <w:w w:val="100"/>
                <w:sz w:val="12"/>
                <w:szCs w:val="12"/>
              </w:rPr>
              <w:t> </w:t>
            </w:r>
            <w:r>
              <w:rPr>
                <w:rFonts w:cs="Arial" w:hAnsi="Arial" w:eastAsia="Arial" w:ascii="Arial"/>
                <w:i/>
                <w:spacing w:val="0"/>
                <w:w w:val="100"/>
                <w:sz w:val="12"/>
                <w:szCs w:val="12"/>
              </w:rPr>
              <w:t>Registro</w:t>
            </w:r>
            <w:r>
              <w:rPr>
                <w:rFonts w:cs="Arial" w:hAnsi="Arial" w:eastAsia="Arial" w:ascii="Arial"/>
                <w:i/>
                <w:spacing w:val="0"/>
                <w:w w:val="100"/>
                <w:sz w:val="12"/>
                <w:szCs w:val="12"/>
              </w:rPr>
              <w:t> </w:t>
            </w:r>
            <w:r>
              <w:rPr>
                <w:rFonts w:cs="Arial" w:hAnsi="Arial" w:eastAsia="Arial" w:ascii="Arial"/>
                <w:i/>
                <w:spacing w:val="0"/>
                <w:w w:val="100"/>
                <w:sz w:val="12"/>
                <w:szCs w:val="12"/>
              </w:rPr>
              <w:t>y</w:t>
            </w:r>
            <w:r>
              <w:rPr>
                <w:rFonts w:cs="Arial" w:hAnsi="Arial" w:eastAsia="Arial" w:ascii="Arial"/>
                <w:i/>
                <w:spacing w:val="0"/>
                <w:w w:val="100"/>
                <w:sz w:val="12"/>
                <w:szCs w:val="12"/>
              </w:rPr>
              <w:t> </w:t>
            </w:r>
            <w:r>
              <w:rPr>
                <w:rFonts w:cs="Arial" w:hAnsi="Arial" w:eastAsia="Arial" w:ascii="Arial"/>
                <w:i/>
                <w:spacing w:val="0"/>
                <w:w w:val="100"/>
                <w:sz w:val="12"/>
                <w:szCs w:val="12"/>
              </w:rPr>
              <w:t>Procedimiento</w:t>
            </w:r>
            <w:r>
              <w:rPr>
                <w:rFonts w:cs="Arial" w:hAnsi="Arial" w:eastAsia="Arial" w:ascii="Arial"/>
                <w:spacing w:val="0"/>
                <w:w w:val="100"/>
                <w:sz w:val="12"/>
                <w:szCs w:val="12"/>
              </w:rPr>
            </w:r>
          </w:p>
          <w:p>
            <w:pPr>
              <w:rPr>
                <w:rFonts w:cs="Arial" w:hAnsi="Arial" w:eastAsia="Arial" w:ascii="Arial"/>
                <w:sz w:val="20"/>
                <w:szCs w:val="20"/>
              </w:rPr>
              <w:jc w:val="left"/>
              <w:spacing w:before="69" w:lineRule="auto" w:line="296"/>
              <w:ind w:left="110" w:right="73"/>
            </w:pP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SERVICIO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INTEGRAL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DE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ATENCION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CIUDADANA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Presentación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de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documentación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través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de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ventanilla</w:t>
            </w:r>
          </w:p>
          <w:p>
            <w:pPr>
              <w:rPr>
                <w:rFonts w:cs="Arial" w:hAnsi="Arial" w:eastAsia="Arial" w:ascii="Arial"/>
                <w:sz w:val="20"/>
                <w:szCs w:val="20"/>
              </w:rPr>
              <w:jc w:val="left"/>
              <w:spacing w:lineRule="exact" w:line="140"/>
              <w:ind w:left="110"/>
            </w:pPr>
            <w:r>
              <w:rPr>
                <w:rFonts w:cs="Arial" w:hAnsi="Arial" w:eastAsia="Arial" w:ascii="Arial"/>
                <w:spacing w:val="0"/>
                <w:w w:val="100"/>
                <w:position w:val="-4"/>
                <w:sz w:val="20"/>
                <w:szCs w:val="20"/>
              </w:rPr>
              <w:t>única</w:t>
            </w:r>
            <w:r>
              <w:rPr>
                <w:rFonts w:cs="Arial" w:hAnsi="Arial" w:eastAsia="Arial" w:ascii="Arial"/>
                <w:spacing w:val="0"/>
                <w:w w:val="100"/>
                <w:position w:val="0"/>
                <w:sz w:val="20"/>
                <w:szCs w:val="20"/>
              </w:rPr>
            </w:r>
          </w:p>
        </w:tc>
        <w:tc>
          <w:tcPr>
            <w:tcW w:w="3940" w:type="dxa"/>
            <w:vMerge w:val=""/>
            <w:tcBorders>
              <w:left w:val="single" w:sz="8" w:space="0" w:color="000000"/>
              <w:right w:val="single" w:sz="8" w:space="0" w:color="000000"/>
            </w:tcBorders>
          </w:tcPr>
          <w:p/>
        </w:tc>
      </w:tr>
      <w:tr>
        <w:trPr>
          <w:trHeight w:val="60" w:hRule="exact"/>
        </w:trPr>
        <w:tc>
          <w:tcPr>
            <w:tcW w:w="1440" w:type="dxa"/>
            <w:vMerge w:val=""/>
            <w:tcBorders>
              <w:left w:val="nil" w:sz="6" w:space="0" w:color="auto"/>
              <w:right w:val="single" w:sz="8" w:space="0" w:color="000000"/>
            </w:tcBorders>
          </w:tcPr>
          <w:p/>
        </w:tc>
        <w:tc>
          <w:tcPr>
            <w:tcW w:w="24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/>
        </w:tc>
        <w:tc>
          <w:tcPr>
            <w:tcW w:w="2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/>
        </w:tc>
        <w:tc>
          <w:tcPr>
            <w:tcW w:w="3940" w:type="dxa"/>
            <w:vMerge w:val=""/>
            <w:tcBorders>
              <w:left w:val="single" w:sz="8" w:space="0" w:color="000000"/>
              <w:right w:val="single" w:sz="8" w:space="0" w:color="000000"/>
            </w:tcBorders>
          </w:tcPr>
          <w:p/>
        </w:tc>
      </w:tr>
      <w:tr>
        <w:trPr>
          <w:trHeight w:val="540" w:hRule="exact"/>
        </w:trPr>
        <w:tc>
          <w:tcPr>
            <w:tcW w:w="1440" w:type="dxa"/>
            <w:vMerge w:val=""/>
            <w:tcBorders>
              <w:left w:val="nil" w:sz="6" w:space="0" w:color="auto"/>
              <w:bottom w:val="nil" w:sz="6" w:space="0" w:color="auto"/>
              <w:right w:val="single" w:sz="8" w:space="0" w:color="000000"/>
            </w:tcBorders>
          </w:tcPr>
          <w:p/>
        </w:tc>
        <w:tc>
          <w:tcPr>
            <w:tcW w:w="24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rPr>
                <w:rFonts w:cs="Arial" w:hAnsi="Arial" w:eastAsia="Arial" w:ascii="Arial"/>
                <w:sz w:val="12"/>
                <w:szCs w:val="12"/>
              </w:rPr>
              <w:jc w:val="left"/>
              <w:spacing w:before="16"/>
              <w:ind w:left="110"/>
            </w:pPr>
            <w:r>
              <w:rPr>
                <w:rFonts w:cs="Arial" w:hAnsi="Arial" w:eastAsia="Arial" w:ascii="Arial"/>
                <w:i/>
                <w:spacing w:val="0"/>
                <w:w w:val="100"/>
                <w:sz w:val="12"/>
                <w:szCs w:val="12"/>
              </w:rPr>
              <w:t>Código</w:t>
            </w:r>
            <w:r>
              <w:rPr>
                <w:rFonts w:cs="Arial" w:hAnsi="Arial" w:eastAsia="Arial" w:ascii="Arial"/>
                <w:i/>
                <w:spacing w:val="0"/>
                <w:w w:val="100"/>
                <w:sz w:val="12"/>
                <w:szCs w:val="12"/>
              </w:rPr>
              <w:t> </w:t>
            </w:r>
            <w:r>
              <w:rPr>
                <w:rFonts w:cs="Arial" w:hAnsi="Arial" w:eastAsia="Arial" w:ascii="Arial"/>
                <w:i/>
                <w:spacing w:val="0"/>
                <w:w w:val="100"/>
                <w:sz w:val="12"/>
                <w:szCs w:val="12"/>
              </w:rPr>
              <w:t>del</w:t>
            </w:r>
            <w:r>
              <w:rPr>
                <w:rFonts w:cs="Arial" w:hAnsi="Arial" w:eastAsia="Arial" w:ascii="Arial"/>
                <w:i/>
                <w:spacing w:val="0"/>
                <w:w w:val="100"/>
                <w:sz w:val="12"/>
                <w:szCs w:val="12"/>
              </w:rPr>
              <w:t> </w:t>
            </w:r>
            <w:r>
              <w:rPr>
                <w:rFonts w:cs="Arial" w:hAnsi="Arial" w:eastAsia="Arial" w:ascii="Arial"/>
                <w:i/>
                <w:spacing w:val="0"/>
                <w:w w:val="100"/>
                <w:sz w:val="12"/>
                <w:szCs w:val="12"/>
              </w:rPr>
              <w:t>Asiento</w:t>
            </w:r>
            <w:r>
              <w:rPr>
                <w:rFonts w:cs="Arial" w:hAnsi="Arial" w:eastAsia="Arial" w:ascii="Arial"/>
                <w:spacing w:val="0"/>
                <w:w w:val="100"/>
                <w:sz w:val="12"/>
                <w:szCs w:val="12"/>
              </w:rPr>
            </w:r>
          </w:p>
          <w:p>
            <w:pPr>
              <w:rPr>
                <w:rFonts w:cs="Arial" w:hAnsi="Arial" w:eastAsia="Arial" w:ascii="Arial"/>
                <w:sz w:val="20"/>
                <w:szCs w:val="20"/>
              </w:rPr>
              <w:jc w:val="left"/>
              <w:spacing w:before="59"/>
              <w:ind w:left="110"/>
            </w:pP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SACE1806SW</w:t>
            </w:r>
          </w:p>
        </w:tc>
        <w:tc>
          <w:tcPr>
            <w:tcW w:w="2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rPr>
                <w:rFonts w:cs="Arial" w:hAnsi="Arial" w:eastAsia="Arial" w:ascii="Arial"/>
                <w:sz w:val="12"/>
                <w:szCs w:val="12"/>
              </w:rPr>
              <w:jc w:val="left"/>
              <w:spacing w:before="16"/>
              <w:ind w:left="90"/>
            </w:pPr>
            <w:r>
              <w:rPr>
                <w:rFonts w:cs="Arial" w:hAnsi="Arial" w:eastAsia="Arial" w:ascii="Arial"/>
                <w:i/>
                <w:spacing w:val="0"/>
                <w:w w:val="100"/>
                <w:sz w:val="12"/>
                <w:szCs w:val="12"/>
              </w:rPr>
              <w:t>Fecha</w:t>
            </w:r>
            <w:r>
              <w:rPr>
                <w:rFonts w:cs="Arial" w:hAnsi="Arial" w:eastAsia="Arial" w:ascii="Arial"/>
                <w:i/>
                <w:spacing w:val="0"/>
                <w:w w:val="100"/>
                <w:sz w:val="12"/>
                <w:szCs w:val="12"/>
              </w:rPr>
              <w:t> </w:t>
            </w:r>
            <w:r>
              <w:rPr>
                <w:rFonts w:cs="Arial" w:hAnsi="Arial" w:eastAsia="Arial" w:ascii="Arial"/>
                <w:i/>
                <w:spacing w:val="0"/>
                <w:w w:val="100"/>
                <w:sz w:val="12"/>
                <w:szCs w:val="12"/>
              </w:rPr>
              <w:t>y</w:t>
            </w:r>
            <w:r>
              <w:rPr>
                <w:rFonts w:cs="Arial" w:hAnsi="Arial" w:eastAsia="Arial" w:ascii="Arial"/>
                <w:i/>
                <w:spacing w:val="0"/>
                <w:w w:val="100"/>
                <w:sz w:val="12"/>
                <w:szCs w:val="12"/>
              </w:rPr>
              <w:t> </w:t>
            </w:r>
            <w:r>
              <w:rPr>
                <w:rFonts w:cs="Arial" w:hAnsi="Arial" w:eastAsia="Arial" w:ascii="Arial"/>
                <w:i/>
                <w:spacing w:val="0"/>
                <w:w w:val="100"/>
                <w:sz w:val="12"/>
                <w:szCs w:val="12"/>
              </w:rPr>
              <w:t>Hora</w:t>
            </w:r>
            <w:r>
              <w:rPr>
                <w:rFonts w:cs="Arial" w:hAnsi="Arial" w:eastAsia="Arial" w:ascii="Arial"/>
                <w:i/>
                <w:spacing w:val="0"/>
                <w:w w:val="100"/>
                <w:sz w:val="12"/>
                <w:szCs w:val="12"/>
              </w:rPr>
              <w:t> </w:t>
            </w:r>
            <w:r>
              <w:rPr>
                <w:rFonts w:cs="Arial" w:hAnsi="Arial" w:eastAsia="Arial" w:ascii="Arial"/>
                <w:i/>
                <w:spacing w:val="0"/>
                <w:w w:val="100"/>
                <w:sz w:val="12"/>
                <w:szCs w:val="12"/>
              </w:rPr>
              <w:t>de</w:t>
            </w:r>
            <w:r>
              <w:rPr>
                <w:rFonts w:cs="Arial" w:hAnsi="Arial" w:eastAsia="Arial" w:ascii="Arial"/>
                <w:i/>
                <w:spacing w:val="0"/>
                <w:w w:val="100"/>
                <w:sz w:val="12"/>
                <w:szCs w:val="12"/>
              </w:rPr>
              <w:t> </w:t>
            </w:r>
            <w:r>
              <w:rPr>
                <w:rFonts w:cs="Arial" w:hAnsi="Arial" w:eastAsia="Arial" w:ascii="Arial"/>
                <w:i/>
                <w:spacing w:val="0"/>
                <w:w w:val="100"/>
                <w:sz w:val="12"/>
                <w:szCs w:val="12"/>
              </w:rPr>
              <w:t>Registro</w:t>
            </w:r>
            <w:r>
              <w:rPr>
                <w:rFonts w:cs="Arial" w:hAnsi="Arial" w:eastAsia="Arial" w:ascii="Arial"/>
                <w:spacing w:val="0"/>
                <w:w w:val="100"/>
                <w:sz w:val="12"/>
                <w:szCs w:val="12"/>
              </w:rPr>
            </w:r>
          </w:p>
          <w:p>
            <w:pPr>
              <w:rPr>
                <w:rFonts w:cs="Arial" w:hAnsi="Arial" w:eastAsia="Arial" w:ascii="Arial"/>
                <w:sz w:val="20"/>
                <w:szCs w:val="20"/>
              </w:rPr>
              <w:jc w:val="left"/>
              <w:spacing w:before="59"/>
              <w:ind w:left="90"/>
            </w:pP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19/07/2024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  <w:t>09:39:23</w:t>
            </w:r>
          </w:p>
        </w:tc>
        <w:tc>
          <w:tcPr>
            <w:tcW w:w="3940" w:type="dxa"/>
            <w:vMerge w:val="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/>
        </w:tc>
      </w:tr>
    </w:tbl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6"/>
          <w:szCs w:val="26"/>
        </w:rPr>
        <w:jc w:val="left"/>
        <w:spacing w:before="4" w:lineRule="exact" w:line="260"/>
      </w:pPr>
      <w:r>
        <w:rPr>
          <w:sz w:val="26"/>
          <w:szCs w:val="26"/>
        </w:rPr>
      </w:r>
    </w:p>
    <w:p>
      <w:pPr>
        <w:rPr>
          <w:rFonts w:cs="Arial" w:hAnsi="Arial" w:eastAsia="Arial" w:ascii="Arial"/>
          <w:sz w:val="28"/>
          <w:szCs w:val="28"/>
        </w:rPr>
        <w:jc w:val="left"/>
        <w:spacing w:before="24" w:lineRule="exact" w:line="300"/>
        <w:ind w:left="818"/>
      </w:pPr>
      <w:r>
        <w:rPr>
          <w:rFonts w:cs="Arial" w:hAnsi="Arial" w:eastAsia="Arial" w:ascii="Arial"/>
          <w:spacing w:val="0"/>
          <w:w w:val="100"/>
          <w:position w:val="-1"/>
          <w:sz w:val="28"/>
          <w:szCs w:val="28"/>
        </w:rPr>
        <w:t>JUSTIFICANTE</w:t>
      </w:r>
      <w:r>
        <w:rPr>
          <w:rFonts w:cs="Arial" w:hAnsi="Arial" w:eastAsia="Arial" w:ascii="Arial"/>
          <w:spacing w:val="0"/>
          <w:w w:val="100"/>
          <w:position w:val="-1"/>
          <w:sz w:val="28"/>
          <w:szCs w:val="28"/>
        </w:rPr>
        <w:t> </w:t>
      </w:r>
      <w:r>
        <w:rPr>
          <w:rFonts w:cs="Arial" w:hAnsi="Arial" w:eastAsia="Arial" w:ascii="Arial"/>
          <w:spacing w:val="0"/>
          <w:w w:val="100"/>
          <w:position w:val="-1"/>
          <w:sz w:val="28"/>
          <w:szCs w:val="28"/>
        </w:rPr>
        <w:t>DE</w:t>
      </w:r>
      <w:r>
        <w:rPr>
          <w:rFonts w:cs="Arial" w:hAnsi="Arial" w:eastAsia="Arial" w:ascii="Arial"/>
          <w:spacing w:val="0"/>
          <w:w w:val="100"/>
          <w:position w:val="-1"/>
          <w:sz w:val="28"/>
          <w:szCs w:val="28"/>
        </w:rPr>
        <w:t> </w:t>
      </w:r>
      <w:r>
        <w:rPr>
          <w:rFonts w:cs="Arial" w:hAnsi="Arial" w:eastAsia="Arial" w:ascii="Arial"/>
          <w:spacing w:val="0"/>
          <w:w w:val="100"/>
          <w:position w:val="-1"/>
          <w:sz w:val="28"/>
          <w:szCs w:val="28"/>
        </w:rPr>
        <w:t>PRESENTACIÓN</w:t>
      </w:r>
      <w:r>
        <w:rPr>
          <w:rFonts w:cs="Arial" w:hAnsi="Arial" w:eastAsia="Arial" w:ascii="Arial"/>
          <w:spacing w:val="0"/>
          <w:w w:val="100"/>
          <w:position w:val="-1"/>
          <w:sz w:val="28"/>
          <w:szCs w:val="28"/>
        </w:rPr>
        <w:t> </w:t>
      </w:r>
      <w:r>
        <w:rPr>
          <w:rFonts w:cs="Arial" w:hAnsi="Arial" w:eastAsia="Arial" w:ascii="Arial"/>
          <w:spacing w:val="0"/>
          <w:w w:val="100"/>
          <w:position w:val="-1"/>
          <w:sz w:val="28"/>
          <w:szCs w:val="28"/>
        </w:rPr>
        <w:t>EN</w:t>
      </w:r>
      <w:r>
        <w:rPr>
          <w:rFonts w:cs="Arial" w:hAnsi="Arial" w:eastAsia="Arial" w:ascii="Arial"/>
          <w:spacing w:val="0"/>
          <w:w w:val="100"/>
          <w:position w:val="-1"/>
          <w:sz w:val="28"/>
          <w:szCs w:val="28"/>
        </w:rPr>
        <w:t> </w:t>
      </w:r>
      <w:r>
        <w:rPr>
          <w:rFonts w:cs="Arial" w:hAnsi="Arial" w:eastAsia="Arial" w:ascii="Arial"/>
          <w:spacing w:val="0"/>
          <w:w w:val="100"/>
          <w:position w:val="-1"/>
          <w:sz w:val="28"/>
          <w:szCs w:val="28"/>
        </w:rPr>
        <w:t>EL</w:t>
      </w:r>
      <w:r>
        <w:rPr>
          <w:rFonts w:cs="Arial" w:hAnsi="Arial" w:eastAsia="Arial" w:ascii="Arial"/>
          <w:spacing w:val="0"/>
          <w:w w:val="100"/>
          <w:position w:val="-1"/>
          <w:sz w:val="28"/>
          <w:szCs w:val="28"/>
        </w:rPr>
        <w:t> </w:t>
      </w:r>
      <w:r>
        <w:rPr>
          <w:rFonts w:cs="Arial" w:hAnsi="Arial" w:eastAsia="Arial" w:ascii="Arial"/>
          <w:spacing w:val="0"/>
          <w:w w:val="100"/>
          <w:position w:val="-1"/>
          <w:sz w:val="28"/>
          <w:szCs w:val="28"/>
        </w:rPr>
        <w:t>REGISTRO</w:t>
      </w:r>
      <w:r>
        <w:rPr>
          <w:rFonts w:cs="Arial" w:hAnsi="Arial" w:eastAsia="Arial" w:ascii="Arial"/>
          <w:spacing w:val="0"/>
          <w:w w:val="100"/>
          <w:position w:val="-1"/>
          <w:sz w:val="28"/>
          <w:szCs w:val="28"/>
        </w:rPr>
        <w:t> </w:t>
      </w:r>
      <w:r>
        <w:rPr>
          <w:rFonts w:cs="Arial" w:hAnsi="Arial" w:eastAsia="Arial" w:ascii="Arial"/>
          <w:spacing w:val="0"/>
          <w:w w:val="100"/>
          <w:position w:val="-1"/>
          <w:sz w:val="28"/>
          <w:szCs w:val="28"/>
        </w:rPr>
        <w:t>TELEMÁTICO</w:t>
      </w:r>
      <w:r>
        <w:rPr>
          <w:rFonts w:cs="Arial" w:hAnsi="Arial" w:eastAsia="Arial" w:ascii="Arial"/>
          <w:spacing w:val="0"/>
          <w:w w:val="100"/>
          <w:position w:val="0"/>
          <w:sz w:val="28"/>
          <w:szCs w:val="28"/>
        </w:rPr>
      </w:r>
    </w:p>
    <w:p>
      <w:pPr>
        <w:rPr>
          <w:sz w:val="14"/>
          <w:szCs w:val="14"/>
        </w:rPr>
        <w:jc w:val="left"/>
        <w:spacing w:before="6" w:lineRule="exact" w:line="140"/>
      </w:pPr>
      <w:r>
        <w:rPr>
          <w:sz w:val="14"/>
          <w:szCs w:val="14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Arial" w:hAnsi="Arial" w:eastAsia="Arial" w:ascii="Arial"/>
          <w:sz w:val="20"/>
          <w:szCs w:val="20"/>
        </w:rPr>
        <w:jc w:val="left"/>
        <w:spacing w:before="34"/>
        <w:ind w:left="100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FECHA,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HORA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Y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NUMERO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DE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REGISTRO(negociado/año)</w:t>
      </w:r>
    </w:p>
    <w:p>
      <w:pPr>
        <w:rPr>
          <w:sz w:val="13"/>
          <w:szCs w:val="13"/>
        </w:rPr>
        <w:jc w:val="left"/>
        <w:spacing w:before="9" w:lineRule="exact" w:line="120"/>
      </w:pPr>
      <w:r>
        <w:rPr>
          <w:sz w:val="13"/>
          <w:szCs w:val="13"/>
        </w:rPr>
      </w:r>
    </w:p>
    <w:p>
      <w:pPr>
        <w:rPr>
          <w:rFonts w:cs="Arial" w:hAnsi="Arial" w:eastAsia="Arial" w:ascii="Arial"/>
          <w:sz w:val="22"/>
          <w:szCs w:val="22"/>
        </w:rPr>
        <w:jc w:val="left"/>
        <w:ind w:left="100"/>
      </w:pP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19/07/2024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09:39:23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nº8814/8818</w:t>
      </w:r>
      <w:r>
        <w:rPr>
          <w:rFonts w:cs="Arial" w:hAnsi="Arial" w:eastAsia="Arial" w:ascii="Arial"/>
          <w:spacing w:val="0"/>
          <w:w w:val="100"/>
          <w:sz w:val="22"/>
          <w:szCs w:val="22"/>
        </w:rPr>
      </w:r>
    </w:p>
    <w:p>
      <w:pPr>
        <w:rPr>
          <w:sz w:val="11"/>
          <w:szCs w:val="11"/>
        </w:rPr>
        <w:jc w:val="left"/>
        <w:spacing w:before="8" w:lineRule="exact" w:line="100"/>
      </w:pPr>
      <w:r>
        <w:rPr>
          <w:sz w:val="11"/>
          <w:szCs w:val="11"/>
        </w:rPr>
      </w:r>
    </w:p>
    <w:p>
      <w:pPr>
        <w:rPr>
          <w:rFonts w:cs="Arial" w:hAnsi="Arial" w:eastAsia="Arial" w:ascii="Arial"/>
          <w:sz w:val="20"/>
          <w:szCs w:val="20"/>
        </w:rPr>
        <w:jc w:val="left"/>
        <w:ind w:left="100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EXTRACTO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(Contenido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del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escrito)</w:t>
      </w:r>
    </w:p>
    <w:p>
      <w:pPr>
        <w:rPr>
          <w:sz w:val="12"/>
          <w:szCs w:val="12"/>
        </w:rPr>
        <w:jc w:val="left"/>
        <w:spacing w:before="3" w:lineRule="exact" w:line="120"/>
      </w:pPr>
      <w:r>
        <w:rPr>
          <w:sz w:val="12"/>
          <w:szCs w:val="12"/>
        </w:rPr>
      </w:r>
    </w:p>
    <w:p>
      <w:pPr>
        <w:rPr>
          <w:rFonts w:cs="Arial" w:hAnsi="Arial" w:eastAsia="Arial" w:ascii="Arial"/>
          <w:sz w:val="22"/>
          <w:szCs w:val="22"/>
        </w:rPr>
        <w:jc w:val="left"/>
        <w:spacing w:lineRule="auto" w:line="262"/>
        <w:ind w:left="100" w:right="164"/>
      </w:pP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Solicitando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copia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del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comprobante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de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pago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de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la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sanción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impuesta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al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Club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Marítimo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de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Celorio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y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a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Don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Carlos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Mallada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Prieto,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derivada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de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los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conciertos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realizados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sin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la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debida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autorización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municipal,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según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consta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en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el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expediente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RES/2020/235.</w:t>
      </w:r>
      <w:r>
        <w:rPr>
          <w:rFonts w:cs="Arial" w:hAnsi="Arial" w:eastAsia="Arial" w:ascii="Arial"/>
          <w:spacing w:val="0"/>
          <w:w w:val="100"/>
          <w:sz w:val="22"/>
          <w:szCs w:val="22"/>
        </w:rPr>
      </w:r>
    </w:p>
    <w:p>
      <w:pPr>
        <w:rPr>
          <w:rFonts w:cs="Arial" w:hAnsi="Arial" w:eastAsia="Arial" w:ascii="Arial"/>
          <w:sz w:val="20"/>
          <w:szCs w:val="20"/>
        </w:rPr>
        <w:jc w:val="left"/>
        <w:spacing w:before="77"/>
        <w:ind w:left="100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INTERESADOS</w:t>
      </w:r>
    </w:p>
    <w:p>
      <w:pPr>
        <w:rPr>
          <w:sz w:val="12"/>
          <w:szCs w:val="12"/>
        </w:rPr>
        <w:jc w:val="left"/>
        <w:spacing w:before="1" w:lineRule="exact" w:line="120"/>
      </w:pPr>
      <w:r>
        <w:rPr>
          <w:sz w:val="12"/>
          <w:szCs w:val="12"/>
        </w:rPr>
      </w:r>
    </w:p>
    <w:p>
      <w:pPr>
        <w:rPr>
          <w:rFonts w:cs="Arial" w:hAnsi="Arial" w:eastAsia="Arial" w:ascii="Arial"/>
          <w:sz w:val="22"/>
          <w:szCs w:val="22"/>
        </w:rPr>
        <w:jc w:val="left"/>
        <w:ind w:left="100"/>
      </w:pP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[PRINCIPAL]</w:t>
      </w:r>
      <w:r>
        <w:rPr>
          <w:rFonts w:cs="Arial" w:hAnsi="Arial" w:eastAsia="Arial" w:ascii="Arial"/>
          <w:spacing w:val="0"/>
          <w:w w:val="100"/>
          <w:sz w:val="22"/>
          <w:szCs w:val="22"/>
        </w:rPr>
      </w:r>
    </w:p>
    <w:p>
      <w:pPr>
        <w:rPr>
          <w:rFonts w:cs="Arial" w:hAnsi="Arial" w:eastAsia="Arial" w:ascii="Arial"/>
          <w:sz w:val="22"/>
          <w:szCs w:val="22"/>
        </w:rPr>
        <w:jc w:val="left"/>
        <w:spacing w:before="24"/>
        <w:ind w:left="100"/>
      </w:pP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09391472C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GUTIERREZ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SALGADO,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RAUL</w:t>
      </w:r>
      <w:r>
        <w:rPr>
          <w:rFonts w:cs="Arial" w:hAnsi="Arial" w:eastAsia="Arial" w:ascii="Arial"/>
          <w:spacing w:val="0"/>
          <w:w w:val="100"/>
          <w:sz w:val="22"/>
          <w:szCs w:val="22"/>
        </w:rPr>
      </w:r>
    </w:p>
    <w:p>
      <w:pPr>
        <w:rPr>
          <w:rFonts w:cs="Arial" w:hAnsi="Arial" w:eastAsia="Arial" w:ascii="Arial"/>
          <w:sz w:val="20"/>
          <w:szCs w:val="20"/>
        </w:rPr>
        <w:jc w:val="left"/>
        <w:spacing w:before="99"/>
        <w:ind w:left="100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LOCALIZACIONES</w:t>
      </w:r>
    </w:p>
    <w:p>
      <w:pPr>
        <w:rPr>
          <w:sz w:val="13"/>
          <w:szCs w:val="13"/>
        </w:rPr>
        <w:jc w:val="left"/>
        <w:spacing w:before="9" w:lineRule="exact" w:line="120"/>
      </w:pPr>
      <w:r>
        <w:rPr>
          <w:sz w:val="13"/>
          <w:szCs w:val="13"/>
        </w:rPr>
      </w:r>
    </w:p>
    <w:p>
      <w:pPr>
        <w:rPr>
          <w:rFonts w:cs="Arial" w:hAnsi="Arial" w:eastAsia="Arial" w:ascii="Arial"/>
          <w:sz w:val="22"/>
          <w:szCs w:val="22"/>
        </w:rPr>
        <w:jc w:val="left"/>
        <w:ind w:left="100"/>
      </w:pP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CELORIO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S/N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-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LLANES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-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ASTURIAS</w:t>
      </w:r>
      <w:r>
        <w:rPr>
          <w:rFonts w:cs="Arial" w:hAnsi="Arial" w:eastAsia="Arial" w:ascii="Arial"/>
          <w:spacing w:val="0"/>
          <w:w w:val="100"/>
          <w:sz w:val="22"/>
          <w:szCs w:val="22"/>
        </w:rPr>
      </w:r>
    </w:p>
    <w:p>
      <w:pPr>
        <w:rPr>
          <w:sz w:val="11"/>
          <w:szCs w:val="11"/>
        </w:rPr>
        <w:jc w:val="left"/>
        <w:spacing w:before="8" w:lineRule="exact" w:line="100"/>
      </w:pPr>
      <w:r>
        <w:rPr>
          <w:sz w:val="11"/>
          <w:szCs w:val="11"/>
        </w:rPr>
      </w:r>
    </w:p>
    <w:p>
      <w:pPr>
        <w:rPr>
          <w:rFonts w:cs="Arial" w:hAnsi="Arial" w:eastAsia="Arial" w:ascii="Arial"/>
          <w:sz w:val="20"/>
          <w:szCs w:val="20"/>
        </w:rPr>
        <w:jc w:val="left"/>
        <w:ind w:left="100"/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DOCUMENTACIÓN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APORTADA</w:t>
      </w:r>
    </w:p>
    <w:p>
      <w:pPr>
        <w:rPr>
          <w:sz w:val="12"/>
          <w:szCs w:val="12"/>
        </w:rPr>
        <w:jc w:val="left"/>
        <w:spacing w:before="3" w:lineRule="exact" w:line="120"/>
      </w:pPr>
      <w:r>
        <w:rPr>
          <w:sz w:val="12"/>
          <w:szCs w:val="12"/>
        </w:rPr>
      </w:r>
    </w:p>
    <w:p>
      <w:pPr>
        <w:rPr>
          <w:rFonts w:cs="Arial" w:hAnsi="Arial" w:eastAsia="Arial" w:ascii="Arial"/>
          <w:sz w:val="22"/>
          <w:szCs w:val="22"/>
        </w:rPr>
        <w:jc w:val="left"/>
        <w:ind w:left="100"/>
      </w:pP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solicitud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comprobante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de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pago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-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1721374694568560.pdf</w:t>
      </w:r>
      <w:r>
        <w:rPr>
          <w:rFonts w:cs="Arial" w:hAnsi="Arial" w:eastAsia="Arial" w:ascii="Arial"/>
          <w:spacing w:val="0"/>
          <w:w w:val="100"/>
          <w:sz w:val="22"/>
          <w:szCs w:val="22"/>
        </w:rPr>
      </w:r>
    </w:p>
    <w:p>
      <w:pPr>
        <w:rPr>
          <w:rFonts w:cs="Arial" w:hAnsi="Arial" w:eastAsia="Arial" w:ascii="Arial"/>
          <w:sz w:val="22"/>
          <w:szCs w:val="22"/>
        </w:rPr>
        <w:jc w:val="left"/>
        <w:spacing w:before="23" w:lineRule="auto" w:line="262"/>
        <w:ind w:left="100" w:right="65"/>
      </w:pP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Solicitud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debidamente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cumplimentada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en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la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que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se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indique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claramente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el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organismo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al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que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se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debe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enviar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la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documentación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presentada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y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la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dirección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completa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del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 </w:t>
      </w:r>
      <w:r>
        <w:rPr>
          <w:rFonts w:cs="Arial" w:hAnsi="Arial" w:eastAsia="Arial" w:ascii="Arial"/>
          <w:b/>
          <w:spacing w:val="0"/>
          <w:w w:val="100"/>
          <w:sz w:val="22"/>
          <w:szCs w:val="22"/>
        </w:rPr>
        <w:t>mismo</w:t>
      </w:r>
      <w:r>
        <w:rPr>
          <w:rFonts w:cs="Arial" w:hAnsi="Arial" w:eastAsia="Arial" w:ascii="Arial"/>
          <w:spacing w:val="0"/>
          <w:w w:val="100"/>
          <w:sz w:val="22"/>
          <w:szCs w:val="22"/>
        </w:rPr>
      </w:r>
    </w:p>
    <w:p>
      <w:pPr>
        <w:rPr>
          <w:sz w:val="14"/>
          <w:szCs w:val="14"/>
        </w:rPr>
        <w:jc w:val="left"/>
        <w:spacing w:before="7" w:lineRule="exact" w:line="140"/>
      </w:pPr>
      <w:r>
        <w:rPr>
          <w:sz w:val="14"/>
          <w:szCs w:val="14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Arial" w:hAnsi="Arial" w:eastAsia="Arial" w:ascii="Arial"/>
          <w:sz w:val="22"/>
          <w:szCs w:val="22"/>
        </w:rPr>
        <w:jc w:val="left"/>
        <w:spacing w:lineRule="exact" w:line="240"/>
        <w:ind w:left="100"/>
      </w:pPr>
      <w:r>
        <w:rPr>
          <w:rFonts w:cs="Arial" w:hAnsi="Arial" w:eastAsia="Arial" w:ascii="Arial"/>
          <w:b/>
          <w:spacing w:val="0"/>
          <w:w w:val="100"/>
          <w:position w:val="-1"/>
          <w:sz w:val="22"/>
          <w:szCs w:val="22"/>
        </w:rPr>
        <w:t>19/07/2024</w:t>
      </w:r>
      <w:r>
        <w:rPr>
          <w:rFonts w:cs="Arial" w:hAnsi="Arial" w:eastAsia="Arial" w:ascii="Arial"/>
          <w:spacing w:val="0"/>
          <w:w w:val="100"/>
          <w:position w:val="0"/>
          <w:sz w:val="22"/>
          <w:szCs w:val="22"/>
        </w:rPr>
      </w:r>
    </w:p>
    <w:p>
      <w:pPr>
        <w:rPr>
          <w:sz w:val="10"/>
          <w:szCs w:val="10"/>
        </w:rPr>
        <w:jc w:val="left"/>
        <w:spacing w:before="6" w:lineRule="exact" w:line="100"/>
      </w:pPr>
      <w:r>
        <w:rPr>
          <w:sz w:val="10"/>
          <w:szCs w:val="1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  <w:sectPr>
          <w:pgSz w:w="11900" w:h="16840"/>
          <w:pgMar w:top="460" w:bottom="0" w:left="620" w:right="660"/>
        </w:sectPr>
      </w:pPr>
      <w:r>
        <w:rPr>
          <w:sz w:val="20"/>
          <w:szCs w:val="20"/>
        </w:rPr>
      </w:r>
    </w:p>
    <w:p>
      <w:pPr>
        <w:rPr>
          <w:rFonts w:cs="Arial" w:hAnsi="Arial" w:eastAsia="Arial" w:ascii="Arial"/>
          <w:sz w:val="12"/>
          <w:szCs w:val="12"/>
        </w:rPr>
        <w:jc w:val="left"/>
        <w:spacing w:before="44"/>
        <w:ind w:left="120"/>
      </w:pPr>
      <w:r>
        <w:rPr>
          <w:rFonts w:cs="Arial" w:hAnsi="Arial" w:eastAsia="Arial" w:ascii="Arial"/>
          <w:spacing w:val="0"/>
          <w:w w:val="100"/>
          <w:sz w:val="12"/>
          <w:szCs w:val="12"/>
        </w:rPr>
        <w:t>Este</w:t>
      </w:r>
      <w:r>
        <w:rPr>
          <w:rFonts w:cs="Arial" w:hAnsi="Arial" w:eastAsia="Arial" w:ascii="Arial"/>
          <w:spacing w:val="0"/>
          <w:w w:val="100"/>
          <w:sz w:val="12"/>
          <w:szCs w:val="12"/>
        </w:rPr>
        <w:t> </w:t>
      </w:r>
      <w:r>
        <w:rPr>
          <w:rFonts w:cs="Arial" w:hAnsi="Arial" w:eastAsia="Arial" w:ascii="Arial"/>
          <w:spacing w:val="0"/>
          <w:w w:val="100"/>
          <w:sz w:val="12"/>
          <w:szCs w:val="12"/>
        </w:rPr>
        <w:t>justificante</w:t>
      </w:r>
      <w:r>
        <w:rPr>
          <w:rFonts w:cs="Arial" w:hAnsi="Arial" w:eastAsia="Arial" w:ascii="Arial"/>
          <w:spacing w:val="0"/>
          <w:w w:val="100"/>
          <w:sz w:val="12"/>
          <w:szCs w:val="12"/>
        </w:rPr>
        <w:t> </w:t>
      </w:r>
      <w:r>
        <w:rPr>
          <w:rFonts w:cs="Arial" w:hAnsi="Arial" w:eastAsia="Arial" w:ascii="Arial"/>
          <w:spacing w:val="0"/>
          <w:w w:val="100"/>
          <w:sz w:val="12"/>
          <w:szCs w:val="12"/>
        </w:rPr>
        <w:t>deberá</w:t>
      </w:r>
      <w:r>
        <w:rPr>
          <w:rFonts w:cs="Arial" w:hAnsi="Arial" w:eastAsia="Arial" w:ascii="Arial"/>
          <w:spacing w:val="0"/>
          <w:w w:val="100"/>
          <w:sz w:val="12"/>
          <w:szCs w:val="12"/>
        </w:rPr>
        <w:t> </w:t>
      </w:r>
      <w:r>
        <w:rPr>
          <w:rFonts w:cs="Arial" w:hAnsi="Arial" w:eastAsia="Arial" w:ascii="Arial"/>
          <w:spacing w:val="0"/>
          <w:w w:val="100"/>
          <w:sz w:val="12"/>
          <w:szCs w:val="12"/>
        </w:rPr>
        <w:t>ser</w:t>
      </w:r>
      <w:r>
        <w:rPr>
          <w:rFonts w:cs="Arial" w:hAnsi="Arial" w:eastAsia="Arial" w:ascii="Arial"/>
          <w:spacing w:val="0"/>
          <w:w w:val="100"/>
          <w:sz w:val="12"/>
          <w:szCs w:val="12"/>
        </w:rPr>
        <w:t> </w:t>
      </w:r>
      <w:r>
        <w:rPr>
          <w:rFonts w:cs="Arial" w:hAnsi="Arial" w:eastAsia="Arial" w:ascii="Arial"/>
          <w:spacing w:val="0"/>
          <w:w w:val="100"/>
          <w:sz w:val="12"/>
          <w:szCs w:val="12"/>
        </w:rPr>
        <w:t>presentado</w:t>
      </w:r>
      <w:r>
        <w:rPr>
          <w:rFonts w:cs="Arial" w:hAnsi="Arial" w:eastAsia="Arial" w:ascii="Arial"/>
          <w:spacing w:val="0"/>
          <w:w w:val="100"/>
          <w:sz w:val="12"/>
          <w:szCs w:val="12"/>
        </w:rPr>
        <w:t> </w:t>
      </w:r>
      <w:r>
        <w:rPr>
          <w:rFonts w:cs="Arial" w:hAnsi="Arial" w:eastAsia="Arial" w:ascii="Arial"/>
          <w:spacing w:val="0"/>
          <w:w w:val="100"/>
          <w:sz w:val="12"/>
          <w:szCs w:val="12"/>
        </w:rPr>
        <w:t>para</w:t>
      </w:r>
      <w:r>
        <w:rPr>
          <w:rFonts w:cs="Arial" w:hAnsi="Arial" w:eastAsia="Arial" w:ascii="Arial"/>
          <w:spacing w:val="0"/>
          <w:w w:val="100"/>
          <w:sz w:val="12"/>
          <w:szCs w:val="12"/>
        </w:rPr>
        <w:t> </w:t>
      </w:r>
      <w:r>
        <w:rPr>
          <w:rFonts w:cs="Arial" w:hAnsi="Arial" w:eastAsia="Arial" w:ascii="Arial"/>
          <w:spacing w:val="0"/>
          <w:w w:val="100"/>
          <w:sz w:val="12"/>
          <w:szCs w:val="12"/>
        </w:rPr>
        <w:t>obtener</w:t>
      </w:r>
      <w:r>
        <w:rPr>
          <w:rFonts w:cs="Arial" w:hAnsi="Arial" w:eastAsia="Arial" w:ascii="Arial"/>
          <w:spacing w:val="0"/>
          <w:w w:val="100"/>
          <w:sz w:val="12"/>
          <w:szCs w:val="12"/>
        </w:rPr>
        <w:t> </w:t>
      </w:r>
      <w:r>
        <w:rPr>
          <w:rFonts w:cs="Arial" w:hAnsi="Arial" w:eastAsia="Arial" w:ascii="Arial"/>
          <w:spacing w:val="0"/>
          <w:w w:val="100"/>
          <w:sz w:val="12"/>
          <w:szCs w:val="12"/>
        </w:rPr>
        <w:t>cualquier</w:t>
      </w:r>
      <w:r>
        <w:rPr>
          <w:rFonts w:cs="Arial" w:hAnsi="Arial" w:eastAsia="Arial" w:ascii="Arial"/>
          <w:spacing w:val="0"/>
          <w:w w:val="100"/>
          <w:sz w:val="12"/>
          <w:szCs w:val="12"/>
        </w:rPr>
        <w:t> </w:t>
      </w:r>
      <w:r>
        <w:rPr>
          <w:rFonts w:cs="Arial" w:hAnsi="Arial" w:eastAsia="Arial" w:ascii="Arial"/>
          <w:spacing w:val="0"/>
          <w:w w:val="100"/>
          <w:sz w:val="12"/>
          <w:szCs w:val="12"/>
        </w:rPr>
        <w:t>información</w:t>
      </w:r>
      <w:r>
        <w:rPr>
          <w:rFonts w:cs="Arial" w:hAnsi="Arial" w:eastAsia="Arial" w:ascii="Arial"/>
          <w:spacing w:val="0"/>
          <w:w w:val="100"/>
          <w:sz w:val="12"/>
          <w:szCs w:val="12"/>
        </w:rPr>
        <w:t> </w:t>
      </w:r>
      <w:r>
        <w:rPr>
          <w:rFonts w:cs="Arial" w:hAnsi="Arial" w:eastAsia="Arial" w:ascii="Arial"/>
          <w:spacing w:val="0"/>
          <w:w w:val="100"/>
          <w:sz w:val="12"/>
          <w:szCs w:val="12"/>
        </w:rPr>
        <w:t>sobre</w:t>
      </w:r>
      <w:r>
        <w:rPr>
          <w:rFonts w:cs="Arial" w:hAnsi="Arial" w:eastAsia="Arial" w:ascii="Arial"/>
          <w:spacing w:val="0"/>
          <w:w w:val="100"/>
          <w:sz w:val="12"/>
          <w:szCs w:val="12"/>
        </w:rPr>
        <w:t> </w:t>
      </w:r>
      <w:r>
        <w:rPr>
          <w:rFonts w:cs="Arial" w:hAnsi="Arial" w:eastAsia="Arial" w:ascii="Arial"/>
          <w:spacing w:val="0"/>
          <w:w w:val="100"/>
          <w:sz w:val="12"/>
          <w:szCs w:val="12"/>
        </w:rPr>
        <w:t>el</w:t>
      </w:r>
      <w:r>
        <w:rPr>
          <w:rFonts w:cs="Arial" w:hAnsi="Arial" w:eastAsia="Arial" w:ascii="Arial"/>
          <w:spacing w:val="0"/>
          <w:w w:val="100"/>
          <w:sz w:val="12"/>
          <w:szCs w:val="12"/>
        </w:rPr>
        <w:t> </w:t>
      </w:r>
      <w:r>
        <w:rPr>
          <w:rFonts w:cs="Arial" w:hAnsi="Arial" w:eastAsia="Arial" w:ascii="Arial"/>
          <w:spacing w:val="0"/>
          <w:w w:val="100"/>
          <w:sz w:val="12"/>
          <w:szCs w:val="12"/>
        </w:rPr>
        <w:t>escrito</w:t>
      </w:r>
      <w:r>
        <w:rPr>
          <w:rFonts w:cs="Arial" w:hAnsi="Arial" w:eastAsia="Arial" w:ascii="Arial"/>
          <w:spacing w:val="0"/>
          <w:w w:val="100"/>
          <w:sz w:val="12"/>
          <w:szCs w:val="12"/>
        </w:rPr>
        <w:t> </w:t>
      </w:r>
      <w:r>
        <w:rPr>
          <w:rFonts w:cs="Arial" w:hAnsi="Arial" w:eastAsia="Arial" w:ascii="Arial"/>
          <w:spacing w:val="0"/>
          <w:w w:val="100"/>
          <w:sz w:val="12"/>
          <w:szCs w:val="12"/>
        </w:rPr>
        <w:t>al</w:t>
      </w:r>
      <w:r>
        <w:rPr>
          <w:rFonts w:cs="Arial" w:hAnsi="Arial" w:eastAsia="Arial" w:ascii="Arial"/>
          <w:spacing w:val="0"/>
          <w:w w:val="100"/>
          <w:sz w:val="12"/>
          <w:szCs w:val="12"/>
        </w:rPr>
        <w:t> </w:t>
      </w:r>
      <w:r>
        <w:rPr>
          <w:rFonts w:cs="Arial" w:hAnsi="Arial" w:eastAsia="Arial" w:ascii="Arial"/>
          <w:spacing w:val="0"/>
          <w:w w:val="100"/>
          <w:sz w:val="12"/>
          <w:szCs w:val="12"/>
        </w:rPr>
        <w:t>que</w:t>
      </w:r>
      <w:r>
        <w:rPr>
          <w:rFonts w:cs="Arial" w:hAnsi="Arial" w:eastAsia="Arial" w:ascii="Arial"/>
          <w:spacing w:val="0"/>
          <w:w w:val="100"/>
          <w:sz w:val="12"/>
          <w:szCs w:val="12"/>
        </w:rPr>
        <w:t> </w:t>
      </w:r>
      <w:r>
        <w:rPr>
          <w:rFonts w:cs="Arial" w:hAnsi="Arial" w:eastAsia="Arial" w:ascii="Arial"/>
          <w:spacing w:val="0"/>
          <w:w w:val="100"/>
          <w:sz w:val="12"/>
          <w:szCs w:val="12"/>
        </w:rPr>
        <w:t>hace</w:t>
      </w:r>
      <w:r>
        <w:rPr>
          <w:rFonts w:cs="Arial" w:hAnsi="Arial" w:eastAsia="Arial" w:ascii="Arial"/>
          <w:spacing w:val="0"/>
          <w:w w:val="100"/>
          <w:sz w:val="12"/>
          <w:szCs w:val="12"/>
        </w:rPr>
        <w:t> </w:t>
      </w:r>
      <w:r>
        <w:rPr>
          <w:rFonts w:cs="Arial" w:hAnsi="Arial" w:eastAsia="Arial" w:ascii="Arial"/>
          <w:spacing w:val="0"/>
          <w:w w:val="100"/>
          <w:sz w:val="12"/>
          <w:szCs w:val="12"/>
        </w:rPr>
        <w:t>referencia.</w:t>
      </w:r>
    </w:p>
    <w:p>
      <w:pPr>
        <w:rPr>
          <w:sz w:val="14"/>
          <w:szCs w:val="14"/>
        </w:rPr>
        <w:jc w:val="left"/>
        <w:spacing w:before="2" w:lineRule="exact" w:line="140"/>
      </w:pPr>
      <w:r>
        <w:rPr>
          <w:sz w:val="14"/>
          <w:szCs w:val="14"/>
        </w:rPr>
      </w:r>
    </w:p>
    <w:p>
      <w:pPr>
        <w:rPr>
          <w:rFonts w:cs="Arial" w:hAnsi="Arial" w:eastAsia="Arial" w:ascii="Arial"/>
          <w:sz w:val="12"/>
          <w:szCs w:val="12"/>
        </w:rPr>
        <w:jc w:val="left"/>
        <w:spacing w:lineRule="auto" w:line="262"/>
        <w:ind w:left="160" w:right="2724"/>
      </w:pPr>
      <w:r>
        <w:rPr>
          <w:rFonts w:cs="Arial" w:hAnsi="Arial" w:eastAsia="Arial" w:ascii="Arial"/>
          <w:spacing w:val="0"/>
          <w:w w:val="100"/>
          <w:sz w:val="12"/>
          <w:szCs w:val="12"/>
        </w:rPr>
        <w:t>Código</w:t>
      </w:r>
      <w:r>
        <w:rPr>
          <w:rFonts w:cs="Arial" w:hAnsi="Arial" w:eastAsia="Arial" w:ascii="Arial"/>
          <w:spacing w:val="0"/>
          <w:w w:val="100"/>
          <w:sz w:val="12"/>
          <w:szCs w:val="12"/>
        </w:rPr>
        <w:t> </w:t>
      </w:r>
      <w:r>
        <w:rPr>
          <w:rFonts w:cs="Arial" w:hAnsi="Arial" w:eastAsia="Arial" w:ascii="Arial"/>
          <w:spacing w:val="0"/>
          <w:w w:val="100"/>
          <w:sz w:val="12"/>
          <w:szCs w:val="12"/>
        </w:rPr>
        <w:t>de</w:t>
      </w:r>
      <w:r>
        <w:rPr>
          <w:rFonts w:cs="Arial" w:hAnsi="Arial" w:eastAsia="Arial" w:ascii="Arial"/>
          <w:spacing w:val="0"/>
          <w:w w:val="100"/>
          <w:sz w:val="12"/>
          <w:szCs w:val="12"/>
        </w:rPr>
        <w:t> </w:t>
      </w:r>
      <w:r>
        <w:rPr>
          <w:rFonts w:cs="Arial" w:hAnsi="Arial" w:eastAsia="Arial" w:ascii="Arial"/>
          <w:spacing w:val="0"/>
          <w:w w:val="100"/>
          <w:sz w:val="12"/>
          <w:szCs w:val="12"/>
        </w:rPr>
        <w:t>verificación</w:t>
      </w:r>
      <w:r>
        <w:rPr>
          <w:rFonts w:cs="Arial" w:hAnsi="Arial" w:eastAsia="Arial" w:ascii="Arial"/>
          <w:spacing w:val="0"/>
          <w:w w:val="100"/>
          <w:sz w:val="12"/>
          <w:szCs w:val="12"/>
        </w:rPr>
        <w:t> </w:t>
      </w:r>
      <w:r>
        <w:rPr>
          <w:rFonts w:cs="Arial" w:hAnsi="Arial" w:eastAsia="Arial" w:ascii="Arial"/>
          <w:spacing w:val="0"/>
          <w:w w:val="100"/>
          <w:sz w:val="12"/>
          <w:szCs w:val="12"/>
        </w:rPr>
        <w:t>del</w:t>
      </w:r>
      <w:r>
        <w:rPr>
          <w:rFonts w:cs="Arial" w:hAnsi="Arial" w:eastAsia="Arial" w:ascii="Arial"/>
          <w:spacing w:val="0"/>
          <w:w w:val="100"/>
          <w:sz w:val="12"/>
          <w:szCs w:val="12"/>
        </w:rPr>
        <w:t> </w:t>
      </w:r>
      <w:r>
        <w:rPr>
          <w:rFonts w:cs="Arial" w:hAnsi="Arial" w:eastAsia="Arial" w:ascii="Arial"/>
          <w:spacing w:val="0"/>
          <w:w w:val="100"/>
          <w:sz w:val="12"/>
          <w:szCs w:val="12"/>
        </w:rPr>
        <w:t>documento.Se</w:t>
      </w:r>
      <w:r>
        <w:rPr>
          <w:rFonts w:cs="Arial" w:hAnsi="Arial" w:eastAsia="Arial" w:ascii="Arial"/>
          <w:spacing w:val="0"/>
          <w:w w:val="100"/>
          <w:sz w:val="12"/>
          <w:szCs w:val="12"/>
        </w:rPr>
        <w:t> </w:t>
      </w:r>
      <w:r>
        <w:rPr>
          <w:rFonts w:cs="Arial" w:hAnsi="Arial" w:eastAsia="Arial" w:ascii="Arial"/>
          <w:spacing w:val="0"/>
          <w:w w:val="100"/>
          <w:sz w:val="12"/>
          <w:szCs w:val="12"/>
        </w:rPr>
        <w:t>puede</w:t>
      </w:r>
      <w:r>
        <w:rPr>
          <w:rFonts w:cs="Arial" w:hAnsi="Arial" w:eastAsia="Arial" w:ascii="Arial"/>
          <w:spacing w:val="0"/>
          <w:w w:val="100"/>
          <w:sz w:val="12"/>
          <w:szCs w:val="12"/>
        </w:rPr>
        <w:t> </w:t>
      </w:r>
      <w:r>
        <w:rPr>
          <w:rFonts w:cs="Arial" w:hAnsi="Arial" w:eastAsia="Arial" w:ascii="Arial"/>
          <w:spacing w:val="0"/>
          <w:w w:val="100"/>
          <w:sz w:val="12"/>
          <w:szCs w:val="12"/>
        </w:rPr>
        <w:t>verificar</w:t>
      </w:r>
      <w:r>
        <w:rPr>
          <w:rFonts w:cs="Arial" w:hAnsi="Arial" w:eastAsia="Arial" w:ascii="Arial"/>
          <w:spacing w:val="0"/>
          <w:w w:val="100"/>
          <w:sz w:val="12"/>
          <w:szCs w:val="12"/>
        </w:rPr>
        <w:t> </w:t>
      </w:r>
      <w:r>
        <w:rPr>
          <w:rFonts w:cs="Arial" w:hAnsi="Arial" w:eastAsia="Arial" w:ascii="Arial"/>
          <w:spacing w:val="0"/>
          <w:w w:val="100"/>
          <w:sz w:val="12"/>
          <w:szCs w:val="12"/>
        </w:rPr>
        <w:t>el</w:t>
      </w:r>
      <w:r>
        <w:rPr>
          <w:rFonts w:cs="Arial" w:hAnsi="Arial" w:eastAsia="Arial" w:ascii="Arial"/>
          <w:spacing w:val="0"/>
          <w:w w:val="100"/>
          <w:sz w:val="12"/>
          <w:szCs w:val="12"/>
        </w:rPr>
        <w:t> </w:t>
      </w:r>
      <w:r>
        <w:rPr>
          <w:rFonts w:cs="Arial" w:hAnsi="Arial" w:eastAsia="Arial" w:ascii="Arial"/>
          <w:spacing w:val="0"/>
          <w:w w:val="100"/>
          <w:sz w:val="12"/>
          <w:szCs w:val="12"/>
        </w:rPr>
        <w:t>contenido</w:t>
      </w:r>
      <w:r>
        <w:rPr>
          <w:rFonts w:cs="Arial" w:hAnsi="Arial" w:eastAsia="Arial" w:ascii="Arial"/>
          <w:spacing w:val="0"/>
          <w:w w:val="100"/>
          <w:sz w:val="12"/>
          <w:szCs w:val="12"/>
        </w:rPr>
        <w:t> </w:t>
      </w:r>
      <w:r>
        <w:rPr>
          <w:rFonts w:cs="Arial" w:hAnsi="Arial" w:eastAsia="Arial" w:ascii="Arial"/>
          <w:spacing w:val="0"/>
          <w:w w:val="100"/>
          <w:sz w:val="12"/>
          <w:szCs w:val="12"/>
        </w:rPr>
        <w:t>de</w:t>
      </w:r>
      <w:r>
        <w:rPr>
          <w:rFonts w:cs="Arial" w:hAnsi="Arial" w:eastAsia="Arial" w:ascii="Arial"/>
          <w:spacing w:val="0"/>
          <w:w w:val="100"/>
          <w:sz w:val="12"/>
          <w:szCs w:val="12"/>
        </w:rPr>
        <w:t> </w:t>
      </w:r>
      <w:r>
        <w:rPr>
          <w:rFonts w:cs="Arial" w:hAnsi="Arial" w:eastAsia="Arial" w:ascii="Arial"/>
          <w:spacing w:val="0"/>
          <w:w w:val="100"/>
          <w:sz w:val="12"/>
          <w:szCs w:val="12"/>
        </w:rPr>
        <w:t>este</w:t>
      </w:r>
      <w:r>
        <w:rPr>
          <w:rFonts w:cs="Arial" w:hAnsi="Arial" w:eastAsia="Arial" w:ascii="Arial"/>
          <w:spacing w:val="0"/>
          <w:w w:val="100"/>
          <w:sz w:val="12"/>
          <w:szCs w:val="12"/>
        </w:rPr>
        <w:t> </w:t>
      </w:r>
      <w:r>
        <w:rPr>
          <w:rFonts w:cs="Arial" w:hAnsi="Arial" w:eastAsia="Arial" w:ascii="Arial"/>
          <w:spacing w:val="0"/>
          <w:w w:val="100"/>
          <w:sz w:val="12"/>
          <w:szCs w:val="12"/>
        </w:rPr>
        <w:t>documento</w:t>
      </w:r>
      <w:r>
        <w:rPr>
          <w:rFonts w:cs="Arial" w:hAnsi="Arial" w:eastAsia="Arial" w:ascii="Arial"/>
          <w:spacing w:val="0"/>
          <w:w w:val="100"/>
          <w:sz w:val="12"/>
          <w:szCs w:val="12"/>
        </w:rPr>
        <w:t> </w:t>
      </w:r>
      <w:r>
        <w:rPr>
          <w:rFonts w:cs="Arial" w:hAnsi="Arial" w:eastAsia="Arial" w:ascii="Arial"/>
          <w:spacing w:val="0"/>
          <w:w w:val="100"/>
          <w:sz w:val="12"/>
          <w:szCs w:val="12"/>
        </w:rPr>
        <w:t>en</w:t>
      </w:r>
      <w:r>
        <w:rPr>
          <w:rFonts w:cs="Arial" w:hAnsi="Arial" w:eastAsia="Arial" w:ascii="Arial"/>
          <w:spacing w:val="0"/>
          <w:w w:val="100"/>
          <w:sz w:val="12"/>
          <w:szCs w:val="12"/>
        </w:rPr>
        <w:t> </w:t>
      </w:r>
      <w:r>
        <w:rPr>
          <w:rFonts w:cs="Arial" w:hAnsi="Arial" w:eastAsia="Arial" w:ascii="Arial"/>
          <w:spacing w:val="0"/>
          <w:w w:val="100"/>
          <w:sz w:val="12"/>
          <w:szCs w:val="12"/>
        </w:rPr>
        <w:t>la</w:t>
      </w:r>
      <w:r>
        <w:rPr>
          <w:rFonts w:cs="Arial" w:hAnsi="Arial" w:eastAsia="Arial" w:ascii="Arial"/>
          <w:spacing w:val="0"/>
          <w:w w:val="100"/>
          <w:sz w:val="12"/>
          <w:szCs w:val="12"/>
        </w:rPr>
        <w:t> </w:t>
      </w:r>
      <w:r>
        <w:rPr>
          <w:rFonts w:cs="Arial" w:hAnsi="Arial" w:eastAsia="Arial" w:ascii="Arial"/>
          <w:spacing w:val="0"/>
          <w:w w:val="100"/>
          <w:sz w:val="12"/>
          <w:szCs w:val="12"/>
        </w:rPr>
        <w:t>siguiente</w:t>
      </w:r>
      <w:r>
        <w:rPr>
          <w:rFonts w:cs="Arial" w:hAnsi="Arial" w:eastAsia="Arial" w:ascii="Arial"/>
          <w:spacing w:val="0"/>
          <w:w w:val="100"/>
          <w:sz w:val="12"/>
          <w:szCs w:val="12"/>
        </w:rPr>
        <w:t> </w:t>
      </w:r>
      <w:r>
        <w:rPr>
          <w:rFonts w:cs="Arial" w:hAnsi="Arial" w:eastAsia="Arial" w:ascii="Arial"/>
          <w:spacing w:val="0"/>
          <w:w w:val="100"/>
          <w:sz w:val="12"/>
          <w:szCs w:val="12"/>
        </w:rPr>
        <w:t>dirección:</w:t>
      </w:r>
    </w:p>
    <w:p>
      <w:pPr>
        <w:rPr>
          <w:rFonts w:cs="Arial" w:hAnsi="Arial" w:eastAsia="Arial" w:ascii="Arial"/>
          <w:sz w:val="12"/>
          <w:szCs w:val="12"/>
        </w:rPr>
        <w:jc w:val="left"/>
        <w:spacing w:before="78"/>
        <w:ind w:left="160"/>
      </w:pPr>
      <w:r>
        <w:pict>
          <v:group style="position:absolute;margin-left:36pt;margin-top:23.7979pt;width:521pt;height:0pt;mso-position-horizontal-relative:page;mso-position-vertical-relative:paragraph;z-index:-667" coordorigin="720,476" coordsize="10420,0">
            <v:shape style="position:absolute;left:720;top:476;width:10420;height:0" coordorigin="720,476" coordsize="10420,0" path="m720,476l11140,476e" filled="f" stroked="t" strokeweight="1pt" strokecolor="#000000">
              <v:path arrowok="t"/>
            </v:shape>
            <w10:wrap type="none"/>
          </v:group>
        </w:pict>
      </w:r>
      <w:r>
        <w:rPr>
          <w:rFonts w:cs="Arial" w:hAnsi="Arial" w:eastAsia="Arial" w:ascii="Arial"/>
          <w:color w:val="0000ED"/>
          <w:sz w:val="12"/>
          <w:szCs w:val="12"/>
        </w:rPr>
      </w:r>
      <w:hyperlink r:id="rId5">
        <w:r>
          <w:rPr>
            <w:rFonts w:cs="Arial" w:hAnsi="Arial" w:eastAsia="Arial" w:ascii="Arial"/>
            <w:color w:val="0000ED"/>
            <w:spacing w:val="0"/>
            <w:w w:val="100"/>
            <w:sz w:val="12"/>
            <w:szCs w:val="12"/>
            <w:u w:val="single" w:color="0000ED"/>
          </w:rPr>
          <w:t>Pinche</w:t>
        </w:r>
        <w:r>
          <w:rPr>
            <w:rFonts w:cs="Arial" w:hAnsi="Arial" w:eastAsia="Arial" w:ascii="Arial"/>
            <w:color w:val="0000ED"/>
            <w:spacing w:val="0"/>
            <w:w w:val="100"/>
            <w:sz w:val="12"/>
            <w:szCs w:val="12"/>
            <w:u w:val="single" w:color="0000ED"/>
          </w:rPr>
          <w:t> </w:t>
        </w:r>
        <w:r>
          <w:rPr>
            <w:rFonts w:cs="Arial" w:hAnsi="Arial" w:eastAsia="Arial" w:ascii="Arial"/>
            <w:color w:val="0000ED"/>
            <w:spacing w:val="0"/>
            <w:w w:val="100"/>
            <w:sz w:val="12"/>
            <w:szCs w:val="12"/>
            <w:u w:val="single" w:color="0000ED"/>
          </w:rPr>
          <w:t>aquí</w:t>
        </w:r>
        <w:r>
          <w:rPr>
            <w:rFonts w:cs="Arial" w:hAnsi="Arial" w:eastAsia="Arial" w:ascii="Arial"/>
            <w:color w:val="0000ED"/>
            <w:spacing w:val="0"/>
            <w:w w:val="100"/>
            <w:sz w:val="12"/>
            <w:szCs w:val="12"/>
            <w:u w:val="single" w:color="0000ED"/>
          </w:rPr>
          <w:t> </w:t>
        </w:r>
        <w:r>
          <w:rPr>
            <w:rFonts w:cs="Arial" w:hAnsi="Arial" w:eastAsia="Arial" w:ascii="Arial"/>
            <w:color w:val="0000ED"/>
            <w:spacing w:val="0"/>
            <w:w w:val="100"/>
            <w:sz w:val="12"/>
            <w:szCs w:val="12"/>
            <w:u w:val="single" w:color="0000ED"/>
          </w:rPr>
          <w:t>para</w:t>
        </w:r>
        <w:r>
          <w:rPr>
            <w:rFonts w:cs="Arial" w:hAnsi="Arial" w:eastAsia="Arial" w:ascii="Arial"/>
            <w:color w:val="0000ED"/>
            <w:spacing w:val="0"/>
            <w:w w:val="100"/>
            <w:sz w:val="12"/>
            <w:szCs w:val="12"/>
            <w:u w:val="single" w:color="0000ED"/>
          </w:rPr>
          <w:t> </w:t>
        </w:r>
        <w:r>
          <w:rPr>
            <w:rFonts w:cs="Arial" w:hAnsi="Arial" w:eastAsia="Arial" w:ascii="Arial"/>
            <w:color w:val="0000ED"/>
            <w:spacing w:val="0"/>
            <w:w w:val="100"/>
            <w:sz w:val="12"/>
            <w:szCs w:val="12"/>
            <w:u w:val="single" w:color="0000ED"/>
          </w:rPr>
          <w:t>validar</w:t>
        </w:r>
        <w:r>
          <w:rPr>
            <w:rFonts w:cs="Arial" w:hAnsi="Arial" w:eastAsia="Arial" w:ascii="Arial"/>
            <w:color w:val="0000ED"/>
            <w:spacing w:val="0"/>
            <w:w w:val="100"/>
            <w:sz w:val="12"/>
            <w:szCs w:val="12"/>
            <w:u w:val="single" w:color="0000ED"/>
          </w:rPr>
          <w:t> </w:t>
        </w:r>
        <w:r>
          <w:rPr>
            <w:rFonts w:cs="Arial" w:hAnsi="Arial" w:eastAsia="Arial" w:ascii="Arial"/>
            <w:color w:val="0000ED"/>
            <w:spacing w:val="0"/>
            <w:w w:val="100"/>
            <w:sz w:val="12"/>
            <w:szCs w:val="12"/>
            <w:u w:val="single" w:color="0000ED"/>
          </w:rPr>
          <w:t>el</w:t>
        </w:r>
        <w:r>
          <w:rPr>
            <w:rFonts w:cs="Arial" w:hAnsi="Arial" w:eastAsia="Arial" w:ascii="Arial"/>
            <w:color w:val="0000ED"/>
            <w:spacing w:val="0"/>
            <w:w w:val="100"/>
            <w:sz w:val="12"/>
            <w:szCs w:val="12"/>
            <w:u w:val="single" w:color="0000ED"/>
          </w:rPr>
          <w:t> </w:t>
        </w:r>
        <w:r>
          <w:rPr>
            <w:rFonts w:cs="Arial" w:hAnsi="Arial" w:eastAsia="Arial" w:ascii="Arial"/>
            <w:color w:val="0000ED"/>
            <w:spacing w:val="0"/>
            <w:w w:val="100"/>
            <w:sz w:val="12"/>
            <w:szCs w:val="12"/>
            <w:u w:val="single" w:color="0000ED"/>
          </w:rPr>
          <w:t>documento</w:t>
        </w:r>
        <w:r>
          <w:rPr>
            <w:rFonts w:cs="Arial" w:hAnsi="Arial" w:eastAsia="Arial" w:ascii="Arial"/>
            <w:color w:val="0000ED"/>
            <w:spacing w:val="0"/>
            <w:w w:val="100"/>
            <w:sz w:val="12"/>
            <w:szCs w:val="12"/>
            <w:u w:val="single" w:color="0000ED"/>
          </w:rPr>
          <w:t> </w:t>
        </w:r>
        <w:r>
          <w:rPr>
            <w:rFonts w:cs="Arial" w:hAnsi="Arial" w:eastAsia="Arial" w:ascii="Arial"/>
            <w:color w:val="0000ED"/>
            <w:spacing w:val="0"/>
            <w:w w:val="100"/>
            <w:sz w:val="12"/>
            <w:szCs w:val="12"/>
            <w:u w:val="single" w:color="0000ED"/>
          </w:rPr>
          <w:t>en</w:t>
        </w:r>
        <w:r>
          <w:rPr>
            <w:rFonts w:cs="Arial" w:hAnsi="Arial" w:eastAsia="Arial" w:ascii="Arial"/>
            <w:color w:val="0000ED"/>
            <w:spacing w:val="0"/>
            <w:w w:val="100"/>
            <w:sz w:val="12"/>
            <w:szCs w:val="12"/>
            <w:u w:val="single" w:color="0000ED"/>
          </w:rPr>
          <w:t> </w:t>
        </w:r>
        <w:r>
          <w:rPr>
            <w:rFonts w:cs="Arial" w:hAnsi="Arial" w:eastAsia="Arial" w:ascii="Arial"/>
            <w:color w:val="0000ED"/>
            <w:spacing w:val="0"/>
            <w:w w:val="100"/>
            <w:sz w:val="12"/>
            <w:szCs w:val="12"/>
            <w:u w:val="single" w:color="0000ED"/>
          </w:rPr>
          <w:t>la</w:t>
        </w:r>
        <w:r>
          <w:rPr>
            <w:rFonts w:cs="Arial" w:hAnsi="Arial" w:eastAsia="Arial" w:ascii="Arial"/>
            <w:color w:val="0000ED"/>
            <w:spacing w:val="0"/>
            <w:w w:val="100"/>
            <w:sz w:val="12"/>
            <w:szCs w:val="12"/>
            <w:u w:val="single" w:color="0000ED"/>
          </w:rPr>
          <w:t> </w:t>
        </w:r>
        <w:r>
          <w:rPr>
            <w:rFonts w:cs="Arial" w:hAnsi="Arial" w:eastAsia="Arial" w:ascii="Arial"/>
            <w:color w:val="0000ED"/>
            <w:spacing w:val="0"/>
            <w:w w:val="100"/>
            <w:sz w:val="12"/>
            <w:szCs w:val="12"/>
            <w:u w:val="single" w:color="0000ED"/>
          </w:rPr>
          <w:t>Sede</w:t>
        </w:r>
        <w:r>
          <w:rPr>
            <w:rFonts w:cs="Arial" w:hAnsi="Arial" w:eastAsia="Arial" w:ascii="Arial"/>
            <w:color w:val="0000ED"/>
            <w:spacing w:val="0"/>
            <w:w w:val="100"/>
            <w:sz w:val="12"/>
            <w:szCs w:val="12"/>
            <w:u w:val="single" w:color="0000ED"/>
          </w:rPr>
          <w:t> </w:t>
        </w:r>
        <w:r>
          <w:rPr>
            <w:rFonts w:cs="Arial" w:hAnsi="Arial" w:eastAsia="Arial" w:ascii="Arial"/>
            <w:color w:val="0000ED"/>
            <w:spacing w:val="0"/>
            <w:w w:val="100"/>
            <w:sz w:val="12"/>
            <w:szCs w:val="12"/>
            <w:u w:val="single" w:color="0000ED"/>
          </w:rPr>
          <w:t>Electrónica</w:t>
        </w:r>
      </w:hyperlink>
      <w:r>
        <w:rPr>
          <w:rFonts w:cs="Arial" w:hAnsi="Arial" w:eastAsia="Arial" w:ascii="Arial"/>
          <w:color w:val="0000ED"/>
          <w:spacing w:val="0"/>
          <w:w w:val="100"/>
          <w:sz w:val="12"/>
          <w:szCs w:val="12"/>
        </w:rPr>
      </w:r>
      <w:r>
        <w:rPr>
          <w:rFonts w:cs="Arial" w:hAnsi="Arial" w:eastAsia="Arial" w:ascii="Arial"/>
          <w:color w:val="000000"/>
          <w:spacing w:val="0"/>
          <w:w w:val="100"/>
          <w:sz w:val="12"/>
          <w:szCs w:val="12"/>
        </w:rPr>
      </w:r>
    </w:p>
    <w:p>
      <w:pPr>
        <w:rPr>
          <w:rFonts w:cs="Arial" w:hAnsi="Arial" w:eastAsia="Arial" w:ascii="Arial"/>
          <w:sz w:val="12"/>
          <w:szCs w:val="12"/>
        </w:rPr>
        <w:jc w:val="right"/>
        <w:spacing w:before="2" w:lineRule="exact" w:line="120"/>
      </w:pPr>
      <w:r>
        <w:pict>
          <v:group style="position:absolute;margin-left:35.5pt;margin-top:772.5pt;width:522pt;height:41pt;mso-position-horizontal-relative:page;mso-position-vertical-relative:page;z-index:-668" coordorigin="710,15450" coordsize="10440,820">
            <v:shape style="position:absolute;left:720;top:15460;width:7980;height:800" coordorigin="720,15460" coordsize="7980,800" path="m720,16260l8700,16260,8700,15460,720,15460,720,16260e" filled="f" stroked="t" strokeweight="1pt" strokecolor="#000000">
              <v:path arrowok="t"/>
            </v:shape>
            <v:shape style="position:absolute;left:8680;top:15460;width:2460;height:800" coordorigin="8680,15460" coordsize="2460,800" path="m8680,16260l11140,16260,11140,15460,8680,15460,8680,16260xe" filled="t" fillcolor="#FFFFFF" stroked="f">
              <v:path arrowok="t"/>
              <v:fill/>
            </v:shape>
            <v:shape style="position:absolute;left:8680;top:15460;width:2460;height:800" coordorigin="8680,15460" coordsize="2460,800" path="m8680,16260l11140,16260,11140,15460,8680,15460,8680,16260e" filled="f" stroked="t" strokeweight="1pt" strokecolor="#000000">
              <v:path arrowok="t"/>
            </v:shape>
            <v:shape style="position:absolute;left:4860;top:15540;width:3580;height:520" coordorigin="4860,15540" coordsize="3580,520" path="m4860,15540l4860,16060,8440,16060,8440,15540,4860,15540xe" filled="t" fillcolor="#FFFFFF" stroked="f">
              <v:path arrowok="t"/>
              <v:fill/>
            </v:shape>
            <v:shape type="#_x0000_t75" style="position:absolute;left:4860;top:15540;width:3580;height:520">
              <v:imagedata o:title="" r:id="rId6"/>
            </v:shape>
            <w10:wrap type="none"/>
          </v:group>
        </w:pict>
      </w:r>
      <w:r>
        <w:rPr>
          <w:rFonts w:cs="Arial" w:hAnsi="Arial" w:eastAsia="Arial" w:ascii="Arial"/>
          <w:spacing w:val="0"/>
          <w:w w:val="100"/>
          <w:sz w:val="12"/>
          <w:szCs w:val="12"/>
        </w:rPr>
        <w:t>0O0A110X3W1J4I6B19AO</w:t>
      </w:r>
    </w:p>
    <w:p>
      <w:pPr>
        <w:rPr>
          <w:sz w:val="14"/>
          <w:szCs w:val="14"/>
        </w:rPr>
        <w:jc w:val="left"/>
        <w:spacing w:before="8" w:lineRule="exact" w:line="140"/>
      </w:pPr>
      <w:r>
        <w:br w:type="column"/>
      </w:r>
      <w:r>
        <w:rPr>
          <w:sz w:val="14"/>
          <w:szCs w:val="14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Arial" w:hAnsi="Arial" w:eastAsia="Arial" w:ascii="Arial"/>
          <w:sz w:val="16"/>
          <w:szCs w:val="16"/>
        </w:rPr>
        <w:jc w:val="left"/>
        <w:ind w:right="-44"/>
      </w:pPr>
      <w:r>
        <w:rPr>
          <w:rFonts w:cs="Arial" w:hAnsi="Arial" w:eastAsia="Arial" w:ascii="Arial"/>
          <w:i/>
          <w:spacing w:val="0"/>
          <w:w w:val="100"/>
          <w:sz w:val="16"/>
          <w:szCs w:val="16"/>
        </w:rPr>
        <w:t>Página</w:t>
      </w:r>
      <w:r>
        <w:rPr>
          <w:rFonts w:cs="Arial" w:hAnsi="Arial" w:eastAsia="Arial" w:ascii="Arial"/>
          <w:spacing w:val="0"/>
          <w:w w:val="100"/>
          <w:sz w:val="16"/>
          <w:szCs w:val="16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br w:type="column"/>
      </w: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4"/>
          <w:szCs w:val="24"/>
        </w:rPr>
        <w:jc w:val="left"/>
        <w:spacing w:before="13" w:lineRule="exact" w:line="240"/>
      </w:pPr>
      <w:r>
        <w:rPr>
          <w:sz w:val="24"/>
          <w:szCs w:val="24"/>
        </w:rPr>
      </w:r>
    </w:p>
    <w:p>
      <w:pPr>
        <w:rPr>
          <w:rFonts w:cs="Arial" w:hAnsi="Arial" w:eastAsia="Arial" w:ascii="Arial"/>
          <w:sz w:val="20"/>
          <w:szCs w:val="20"/>
        </w:rPr>
        <w:jc w:val="left"/>
        <w:sectPr>
          <w:type w:val="continuous"/>
          <w:pgSz w:w="11900" w:h="16840"/>
          <w:pgMar w:top="460" w:bottom="0" w:left="620" w:right="660"/>
          <w:cols w:num="3" w:equalWidth="off">
            <w:col w:w="6754" w:space="1386"/>
            <w:col w:w="499" w:space="390"/>
            <w:col w:w="1591"/>
          </w:cols>
        </w:sectPr>
      </w:pPr>
      <w:r>
        <w:rPr>
          <w:rFonts w:cs="Arial" w:hAnsi="Arial" w:eastAsia="Arial" w:ascii="Arial"/>
          <w:spacing w:val="0"/>
          <w:w w:val="100"/>
          <w:sz w:val="20"/>
          <w:szCs w:val="20"/>
        </w:rPr>
        <w:t>1</w:t>
      </w:r>
      <w:r>
        <w:rPr>
          <w:rFonts w:cs="Arial" w:hAnsi="Arial" w:eastAsia="Arial" w:ascii="Arial"/>
          <w:spacing w:val="5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/</w:t>
      </w:r>
      <w:r>
        <w:rPr>
          <w:rFonts w:cs="Arial" w:hAnsi="Arial" w:eastAsia="Arial" w:ascii="Arial"/>
          <w:spacing w:val="9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1</w:t>
      </w:r>
    </w:p>
    <w:p>
      <w:pPr>
        <w:rPr>
          <w:sz w:val="14"/>
          <w:szCs w:val="14"/>
        </w:rPr>
        <w:jc w:val="left"/>
        <w:spacing w:lineRule="exact" w:line="140"/>
      </w:pPr>
      <w:r>
        <w:rPr>
          <w:sz w:val="14"/>
          <w:szCs w:val="14"/>
        </w:rPr>
      </w:r>
    </w:p>
    <w:p>
      <w:pPr>
        <w:rPr>
          <w:rFonts w:cs="Arial" w:hAnsi="Arial" w:eastAsia="Arial" w:ascii="Arial"/>
          <w:sz w:val="12"/>
          <w:szCs w:val="12"/>
        </w:rPr>
        <w:jc w:val="left"/>
        <w:spacing w:before="44"/>
        <w:ind w:left="734"/>
        <w:sectPr>
          <w:type w:val="continuous"/>
          <w:pgSz w:w="11900" w:h="16840"/>
          <w:pgMar w:top="460" w:bottom="0" w:left="620" w:right="660"/>
        </w:sectPr>
      </w:pPr>
      <w:hyperlink r:id="rId7">
        <w:r>
          <w:rPr>
            <w:rFonts w:cs="Arial" w:hAnsi="Arial" w:eastAsia="Arial" w:ascii="Arial"/>
            <w:spacing w:val="0"/>
            <w:w w:val="100"/>
            <w:sz w:val="12"/>
            <w:szCs w:val="12"/>
          </w:rPr>
          <w:t>Ayuntamiento</w:t>
        </w:r>
        <w:r>
          <w:rPr>
            <w:rFonts w:cs="Arial" w:hAnsi="Arial" w:eastAsia="Arial" w:ascii="Arial"/>
            <w:spacing w:val="0"/>
            <w:w w:val="100"/>
            <w:sz w:val="12"/>
            <w:szCs w:val="12"/>
          </w:rPr>
          <w:t> </w:t>
        </w:r>
        <w:r>
          <w:rPr>
            <w:rFonts w:cs="Arial" w:hAnsi="Arial" w:eastAsia="Arial" w:ascii="Arial"/>
            <w:spacing w:val="0"/>
            <w:w w:val="100"/>
            <w:sz w:val="12"/>
            <w:szCs w:val="12"/>
          </w:rPr>
          <w:t>de</w:t>
        </w:r>
        <w:r>
          <w:rPr>
            <w:rFonts w:cs="Arial" w:hAnsi="Arial" w:eastAsia="Arial" w:ascii="Arial"/>
            <w:spacing w:val="0"/>
            <w:w w:val="100"/>
            <w:sz w:val="12"/>
            <w:szCs w:val="12"/>
          </w:rPr>
          <w:t> </w:t>
        </w:r>
        <w:r>
          <w:rPr>
            <w:rFonts w:cs="Arial" w:hAnsi="Arial" w:eastAsia="Arial" w:ascii="Arial"/>
            <w:spacing w:val="0"/>
            <w:w w:val="100"/>
            <w:sz w:val="12"/>
            <w:szCs w:val="12"/>
          </w:rPr>
          <w:t>Llanes</w:t>
        </w:r>
        <w:r>
          <w:rPr>
            <w:rFonts w:cs="Arial" w:hAnsi="Arial" w:eastAsia="Arial" w:ascii="Arial"/>
            <w:spacing w:val="0"/>
            <w:w w:val="100"/>
            <w:sz w:val="12"/>
            <w:szCs w:val="12"/>
          </w:rPr>
          <w:t> </w:t>
        </w:r>
        <w:r>
          <w:rPr>
            <w:rFonts w:cs="Arial" w:hAnsi="Arial" w:eastAsia="Arial" w:ascii="Arial"/>
            <w:spacing w:val="0"/>
            <w:w w:val="100"/>
            <w:sz w:val="12"/>
            <w:szCs w:val="12"/>
          </w:rPr>
          <w:t>*</w:t>
        </w:r>
        <w:r>
          <w:rPr>
            <w:rFonts w:cs="Arial" w:hAnsi="Arial" w:eastAsia="Arial" w:ascii="Arial"/>
            <w:spacing w:val="0"/>
            <w:w w:val="100"/>
            <w:sz w:val="12"/>
            <w:szCs w:val="12"/>
          </w:rPr>
          <w:t> </w:t>
        </w:r>
        <w:r>
          <w:rPr>
            <w:rFonts w:cs="Arial" w:hAnsi="Arial" w:eastAsia="Arial" w:ascii="Arial"/>
            <w:spacing w:val="0"/>
            <w:w w:val="100"/>
            <w:sz w:val="12"/>
            <w:szCs w:val="12"/>
          </w:rPr>
          <w:t>Calle</w:t>
        </w:r>
        <w:r>
          <w:rPr>
            <w:rFonts w:cs="Arial" w:hAnsi="Arial" w:eastAsia="Arial" w:ascii="Arial"/>
            <w:spacing w:val="0"/>
            <w:w w:val="100"/>
            <w:sz w:val="12"/>
            <w:szCs w:val="12"/>
          </w:rPr>
          <w:t> </w:t>
        </w:r>
        <w:r>
          <w:rPr>
            <w:rFonts w:cs="Arial" w:hAnsi="Arial" w:eastAsia="Arial" w:ascii="Arial"/>
            <w:spacing w:val="0"/>
            <w:w w:val="100"/>
            <w:sz w:val="12"/>
            <w:szCs w:val="12"/>
          </w:rPr>
          <w:t>Nemesio</w:t>
        </w:r>
        <w:r>
          <w:rPr>
            <w:rFonts w:cs="Arial" w:hAnsi="Arial" w:eastAsia="Arial" w:ascii="Arial"/>
            <w:spacing w:val="0"/>
            <w:w w:val="100"/>
            <w:sz w:val="12"/>
            <w:szCs w:val="12"/>
          </w:rPr>
          <w:t> </w:t>
        </w:r>
        <w:r>
          <w:rPr>
            <w:rFonts w:cs="Arial" w:hAnsi="Arial" w:eastAsia="Arial" w:ascii="Arial"/>
            <w:spacing w:val="0"/>
            <w:w w:val="100"/>
            <w:sz w:val="12"/>
            <w:szCs w:val="12"/>
          </w:rPr>
          <w:t>Sobrino</w:t>
        </w:r>
        <w:r>
          <w:rPr>
            <w:rFonts w:cs="Arial" w:hAnsi="Arial" w:eastAsia="Arial" w:ascii="Arial"/>
            <w:spacing w:val="0"/>
            <w:w w:val="100"/>
            <w:sz w:val="12"/>
            <w:szCs w:val="12"/>
          </w:rPr>
          <w:t> </w:t>
        </w:r>
        <w:r>
          <w:rPr>
            <w:rFonts w:cs="Arial" w:hAnsi="Arial" w:eastAsia="Arial" w:ascii="Arial"/>
            <w:spacing w:val="0"/>
            <w:w w:val="100"/>
            <w:sz w:val="12"/>
            <w:szCs w:val="12"/>
          </w:rPr>
          <w:t>s/n</w:t>
        </w:r>
        <w:r>
          <w:rPr>
            <w:rFonts w:cs="Arial" w:hAnsi="Arial" w:eastAsia="Arial" w:ascii="Arial"/>
            <w:spacing w:val="0"/>
            <w:w w:val="100"/>
            <w:sz w:val="12"/>
            <w:szCs w:val="12"/>
          </w:rPr>
          <w:t> </w:t>
        </w:r>
        <w:r>
          <w:rPr>
            <w:rFonts w:cs="Arial" w:hAnsi="Arial" w:eastAsia="Arial" w:ascii="Arial"/>
            <w:spacing w:val="0"/>
            <w:w w:val="100"/>
            <w:sz w:val="12"/>
            <w:szCs w:val="12"/>
          </w:rPr>
          <w:t>33500</w:t>
        </w:r>
        <w:r>
          <w:rPr>
            <w:rFonts w:cs="Arial" w:hAnsi="Arial" w:eastAsia="Arial" w:ascii="Arial"/>
            <w:spacing w:val="0"/>
            <w:w w:val="100"/>
            <w:sz w:val="12"/>
            <w:szCs w:val="12"/>
          </w:rPr>
          <w:t> </w:t>
        </w:r>
        <w:r>
          <w:rPr>
            <w:rFonts w:cs="Arial" w:hAnsi="Arial" w:eastAsia="Arial" w:ascii="Arial"/>
            <w:spacing w:val="0"/>
            <w:w w:val="100"/>
            <w:sz w:val="12"/>
            <w:szCs w:val="12"/>
          </w:rPr>
          <w:t>Llanes</w:t>
        </w:r>
        <w:r>
          <w:rPr>
            <w:rFonts w:cs="Arial" w:hAnsi="Arial" w:eastAsia="Arial" w:ascii="Arial"/>
            <w:spacing w:val="0"/>
            <w:w w:val="100"/>
            <w:sz w:val="12"/>
            <w:szCs w:val="12"/>
          </w:rPr>
          <w:t> </w:t>
        </w:r>
        <w:r>
          <w:rPr>
            <w:rFonts w:cs="Arial" w:hAnsi="Arial" w:eastAsia="Arial" w:ascii="Arial"/>
            <w:spacing w:val="0"/>
            <w:w w:val="100"/>
            <w:sz w:val="12"/>
            <w:szCs w:val="12"/>
          </w:rPr>
          <w:t>(ASTURIAS)</w:t>
        </w:r>
        <w:r>
          <w:rPr>
            <w:rFonts w:cs="Arial" w:hAnsi="Arial" w:eastAsia="Arial" w:ascii="Arial"/>
            <w:spacing w:val="0"/>
            <w:w w:val="100"/>
            <w:sz w:val="12"/>
            <w:szCs w:val="12"/>
          </w:rPr>
          <w:t> </w:t>
        </w:r>
        <w:r>
          <w:rPr>
            <w:rFonts w:cs="Arial" w:hAnsi="Arial" w:eastAsia="Arial" w:ascii="Arial"/>
            <w:spacing w:val="0"/>
            <w:w w:val="100"/>
            <w:sz w:val="12"/>
            <w:szCs w:val="12"/>
          </w:rPr>
          <w:t>*</w:t>
        </w:r>
        <w:r>
          <w:rPr>
            <w:rFonts w:cs="Arial" w:hAnsi="Arial" w:eastAsia="Arial" w:ascii="Arial"/>
            <w:spacing w:val="0"/>
            <w:w w:val="100"/>
            <w:sz w:val="12"/>
            <w:szCs w:val="12"/>
          </w:rPr>
          <w:t> </w:t>
        </w:r>
        <w:r>
          <w:rPr>
            <w:rFonts w:cs="Arial" w:hAnsi="Arial" w:eastAsia="Arial" w:ascii="Arial"/>
            <w:spacing w:val="0"/>
            <w:w w:val="100"/>
            <w:sz w:val="12"/>
            <w:szCs w:val="12"/>
          </w:rPr>
          <w:t>985</w:t>
        </w:r>
        <w:r>
          <w:rPr>
            <w:rFonts w:cs="Arial" w:hAnsi="Arial" w:eastAsia="Arial" w:ascii="Arial"/>
            <w:spacing w:val="0"/>
            <w:w w:val="100"/>
            <w:sz w:val="12"/>
            <w:szCs w:val="12"/>
          </w:rPr>
          <w:t> </w:t>
        </w:r>
        <w:r>
          <w:rPr>
            <w:rFonts w:cs="Arial" w:hAnsi="Arial" w:eastAsia="Arial" w:ascii="Arial"/>
            <w:spacing w:val="0"/>
            <w:w w:val="100"/>
            <w:sz w:val="12"/>
            <w:szCs w:val="12"/>
          </w:rPr>
          <w:t>40</w:t>
        </w:r>
        <w:r>
          <w:rPr>
            <w:rFonts w:cs="Arial" w:hAnsi="Arial" w:eastAsia="Arial" w:ascii="Arial"/>
            <w:spacing w:val="0"/>
            <w:w w:val="100"/>
            <w:sz w:val="12"/>
            <w:szCs w:val="12"/>
          </w:rPr>
          <w:t> </w:t>
        </w:r>
        <w:r>
          <w:rPr>
            <w:rFonts w:cs="Arial" w:hAnsi="Arial" w:eastAsia="Arial" w:ascii="Arial"/>
            <w:spacing w:val="0"/>
            <w:w w:val="100"/>
            <w:sz w:val="12"/>
            <w:szCs w:val="12"/>
          </w:rPr>
          <w:t>01</w:t>
        </w:r>
        <w:r>
          <w:rPr>
            <w:rFonts w:cs="Arial" w:hAnsi="Arial" w:eastAsia="Arial" w:ascii="Arial"/>
            <w:spacing w:val="0"/>
            <w:w w:val="100"/>
            <w:sz w:val="12"/>
            <w:szCs w:val="12"/>
          </w:rPr>
          <w:t> </w:t>
        </w:r>
        <w:r>
          <w:rPr>
            <w:rFonts w:cs="Arial" w:hAnsi="Arial" w:eastAsia="Arial" w:ascii="Arial"/>
            <w:spacing w:val="0"/>
            <w:w w:val="100"/>
            <w:sz w:val="12"/>
            <w:szCs w:val="12"/>
          </w:rPr>
          <w:t>02</w:t>
        </w:r>
        <w:r>
          <w:rPr>
            <w:rFonts w:cs="Arial" w:hAnsi="Arial" w:eastAsia="Arial" w:ascii="Arial"/>
            <w:spacing w:val="0"/>
            <w:w w:val="100"/>
            <w:sz w:val="12"/>
            <w:szCs w:val="12"/>
          </w:rPr>
          <w:t> </w:t>
        </w:r>
        <w:r>
          <w:rPr>
            <w:rFonts w:cs="Arial" w:hAnsi="Arial" w:eastAsia="Arial" w:ascii="Arial"/>
            <w:spacing w:val="0"/>
            <w:w w:val="100"/>
            <w:sz w:val="12"/>
            <w:szCs w:val="12"/>
          </w:rPr>
          <w:t>*</w:t>
        </w:r>
        <w:r>
          <w:rPr>
            <w:rFonts w:cs="Arial" w:hAnsi="Arial" w:eastAsia="Arial" w:ascii="Arial"/>
            <w:spacing w:val="0"/>
            <w:w w:val="100"/>
            <w:sz w:val="12"/>
            <w:szCs w:val="12"/>
          </w:rPr>
          <w:t> </w:t>
        </w:r>
        <w:r>
          <w:rPr>
            <w:rFonts w:cs="Arial" w:hAnsi="Arial" w:eastAsia="Arial" w:ascii="Arial"/>
            <w:spacing w:val="0"/>
            <w:w w:val="100"/>
            <w:sz w:val="12"/>
            <w:szCs w:val="12"/>
          </w:rPr>
          <w:t>info@ayuntamientodellanes.com</w:t>
        </w:r>
        <w:r>
          <w:rPr>
            <w:rFonts w:cs="Arial" w:hAnsi="Arial" w:eastAsia="Arial" w:ascii="Arial"/>
            <w:spacing w:val="0"/>
            <w:w w:val="100"/>
            <w:sz w:val="12"/>
            <w:szCs w:val="12"/>
          </w:rPr>
          <w:t> </w:t>
        </w:r>
        <w:r>
          <w:rPr>
            <w:rFonts w:cs="Arial" w:hAnsi="Arial" w:eastAsia="Arial" w:ascii="Arial"/>
            <w:spacing w:val="0"/>
            <w:w w:val="100"/>
            <w:sz w:val="12"/>
            <w:szCs w:val="12"/>
          </w:rPr>
          <w:t>*</w:t>
        </w:r>
        <w:r>
          <w:rPr>
            <w:rFonts w:cs="Arial" w:hAnsi="Arial" w:eastAsia="Arial" w:ascii="Arial"/>
            <w:spacing w:val="0"/>
            <w:w w:val="100"/>
            <w:sz w:val="12"/>
            <w:szCs w:val="12"/>
          </w:rPr>
          <w:t> </w:t>
        </w:r>
        <w:r>
          <w:rPr>
            <w:rFonts w:cs="Arial" w:hAnsi="Arial" w:eastAsia="Arial" w:ascii="Arial"/>
            <w:spacing w:val="0"/>
            <w:w w:val="100"/>
            <w:sz w:val="12"/>
            <w:szCs w:val="12"/>
          </w:rPr>
          <w:t>https://www.ayuntamientodellanes.com</w:t>
        </w:r>
      </w:hyperlink>
    </w:p>
    <w:p>
      <w:pPr>
        <w:rPr>
          <w:rFonts w:cs="Arial" w:hAnsi="Arial" w:eastAsia="Arial" w:ascii="Arial"/>
          <w:sz w:val="32"/>
          <w:szCs w:val="32"/>
        </w:rPr>
        <w:jc w:val="left"/>
        <w:spacing w:before="64" w:lineRule="exact" w:line="360"/>
        <w:ind w:left="3525"/>
      </w:pPr>
      <w:r>
        <w:pict>
          <v:group style="position:absolute;margin-left:385.011pt;margin-top:50.5638pt;width:1.0001pt;height:50.2pt;mso-position-horizontal-relative:page;mso-position-vertical-relative:paragraph;z-index:-666" coordorigin="7700,1011" coordsize="20,1004">
            <v:shape style="position:absolute;left:7710;top:1021;width:0;height:492" coordorigin="7710,1021" coordsize="0,492" path="m7710,1021l7710,1021,7710,1513e" filled="f" stroked="t" strokeweight="1pt" strokecolor="#BFBFBF">
              <v:path arrowok="t"/>
            </v:shape>
            <v:shape style="position:absolute;left:7710;top:1513;width:0;height:492" coordorigin="7710,1513" coordsize="0,492" path="m7710,1513l7710,1513,7710,2005e" filled="f" stroked="t" strokeweight="1pt" strokecolor="#BFBFBF">
              <v:path arrowok="t"/>
            </v:shape>
            <w10:wrap type="none"/>
          </v:group>
        </w:pict>
      </w:r>
      <w:r>
        <w:pict>
          <v:group style="position:absolute;margin-left:203.593pt;margin-top:119.164pt;width:1.0001pt;height:74.8pt;mso-position-horizontal-relative:page;mso-position-vertical-relative:paragraph;z-index:-665" coordorigin="4072,2383" coordsize="20,1496">
            <v:shape style="position:absolute;left:4082;top:2393;width:0;height:492" coordorigin="4082,2393" coordsize="0,492" path="m4082,2393l4082,2393,4082,2885e" filled="f" stroked="t" strokeweight="1pt" strokecolor="#BFBFBF">
              <v:path arrowok="t"/>
            </v:shape>
            <v:shape style="position:absolute;left:4082;top:2885;width:0;height:492" coordorigin="4082,2885" coordsize="0,492" path="m4082,2885l4082,2885,4082,3377e" filled="f" stroked="t" strokeweight="1pt" strokecolor="#BFBFBF">
              <v:path arrowok="t"/>
            </v:shape>
            <v:shape style="position:absolute;left:4082;top:3377;width:0;height:492" coordorigin="4082,3377" coordsize="0,492" path="m4082,3377l4082,3377,4082,3869e" filled="f" stroked="t" strokeweight="1pt" strokecolor="#BFBFBF">
              <v:path arrowok="t"/>
            </v:shape>
            <w10:wrap type="none"/>
          </v:group>
        </w:pict>
      </w:r>
      <w:r>
        <w:pict>
          <v:group style="position:absolute;margin-left:204.093pt;margin-top:212.864pt;width:9.99996e-005pt;height:24.6pt;mso-position-horizontal-relative:page;mso-position-vertical-relative:paragraph;z-index:-664" coordorigin="4082,4257" coordsize="0,492">
            <v:shape style="position:absolute;left:4082;top:4257;width:0;height:492" coordorigin="4082,4257" coordsize="0,492" path="m4082,4257l4082,4257,4082,4749e" filled="f" stroked="t" strokeweight="1pt" strokecolor="#BFBFBF">
              <v:path arrowok="t"/>
            </v:shape>
            <w10:wrap type="none"/>
          </v:group>
        </w:pict>
      </w:r>
      <w:r>
        <w:rPr>
          <w:rFonts w:cs="Arial" w:hAnsi="Arial" w:eastAsia="Arial" w:ascii="Arial"/>
          <w:b/>
          <w:spacing w:val="0"/>
          <w:w w:val="100"/>
          <w:position w:val="-1"/>
          <w:sz w:val="32"/>
          <w:szCs w:val="32"/>
        </w:rPr>
        <w:t>INS</w:t>
      </w:r>
      <w:r>
        <w:rPr>
          <w:rFonts w:cs="Arial" w:hAnsi="Arial" w:eastAsia="Arial" w:ascii="Arial"/>
          <w:b/>
          <w:spacing w:val="-24"/>
          <w:w w:val="100"/>
          <w:position w:val="-1"/>
          <w:sz w:val="32"/>
          <w:szCs w:val="32"/>
        </w:rPr>
        <w:t>T</w:t>
      </w:r>
      <w:r>
        <w:rPr>
          <w:rFonts w:cs="Arial" w:hAnsi="Arial" w:eastAsia="Arial" w:ascii="Arial"/>
          <w:b/>
          <w:spacing w:val="0"/>
          <w:w w:val="100"/>
          <w:position w:val="-1"/>
          <w:sz w:val="32"/>
          <w:szCs w:val="32"/>
        </w:rPr>
        <w:t>ANCIA</w:t>
      </w:r>
      <w:r>
        <w:rPr>
          <w:rFonts w:cs="Arial" w:hAnsi="Arial" w:eastAsia="Arial" w:ascii="Arial"/>
          <w:b/>
          <w:spacing w:val="0"/>
          <w:w w:val="100"/>
          <w:position w:val="-1"/>
          <w:sz w:val="32"/>
          <w:szCs w:val="32"/>
        </w:rPr>
        <w:t> </w:t>
      </w:r>
      <w:r>
        <w:rPr>
          <w:rFonts w:cs="Arial" w:hAnsi="Arial" w:eastAsia="Arial" w:ascii="Arial"/>
          <w:b/>
          <w:spacing w:val="0"/>
          <w:w w:val="100"/>
          <w:position w:val="-1"/>
          <w:sz w:val="32"/>
          <w:szCs w:val="32"/>
        </w:rPr>
        <w:t>DE</w:t>
      </w:r>
      <w:r>
        <w:rPr>
          <w:rFonts w:cs="Arial" w:hAnsi="Arial" w:eastAsia="Arial" w:ascii="Arial"/>
          <w:b/>
          <w:spacing w:val="0"/>
          <w:w w:val="100"/>
          <w:position w:val="-1"/>
          <w:sz w:val="32"/>
          <w:szCs w:val="32"/>
        </w:rPr>
        <w:t> </w:t>
      </w:r>
      <w:r>
        <w:rPr>
          <w:rFonts w:cs="Arial" w:hAnsi="Arial" w:eastAsia="Arial" w:ascii="Arial"/>
          <w:b/>
          <w:spacing w:val="0"/>
          <w:w w:val="100"/>
          <w:position w:val="-1"/>
          <w:sz w:val="32"/>
          <w:szCs w:val="32"/>
        </w:rPr>
        <w:t>SOLICITUD</w:t>
      </w:r>
      <w:r>
        <w:rPr>
          <w:rFonts w:cs="Arial" w:hAnsi="Arial" w:eastAsia="Arial" w:ascii="Arial"/>
          <w:spacing w:val="0"/>
          <w:w w:val="100"/>
          <w:position w:val="0"/>
          <w:sz w:val="32"/>
          <w:szCs w:val="32"/>
        </w:rPr>
      </w:r>
    </w:p>
    <w:p>
      <w:pPr>
        <w:rPr>
          <w:sz w:val="24"/>
          <w:szCs w:val="24"/>
        </w:rPr>
        <w:jc w:val="left"/>
        <w:spacing w:before="18" w:lineRule="exact" w:line="240"/>
      </w:pPr>
      <w:r>
        <w:rPr>
          <w:sz w:val="24"/>
          <w:szCs w:val="24"/>
        </w:rPr>
      </w:r>
    </w:p>
    <w:tbl>
      <w:tblPr>
        <w:tblW w:w="0" w:type="auto"/>
        <w:tblLook w:val="01E0"/>
        <w:jc w:val="left"/>
        <w:tblInd w:w="103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/>
      <w:tr>
        <w:trPr>
          <w:trHeight w:val="348" w:hRule="exact"/>
        </w:trPr>
        <w:tc>
          <w:tcPr>
            <w:tcW w:w="10885" w:type="dxa"/>
            <w:gridSpan w:val="6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DBDBDB"/>
          </w:tcPr>
          <w:p>
            <w:pPr>
              <w:rPr>
                <w:rFonts w:cs="Arial" w:hAnsi="Arial" w:eastAsia="Arial" w:ascii="Arial"/>
                <w:sz w:val="24"/>
                <w:szCs w:val="24"/>
              </w:rPr>
              <w:jc w:val="left"/>
              <w:spacing w:before="11"/>
              <w:ind w:left="40"/>
            </w:pP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Solicitante</w:t>
            </w:r>
          </w:p>
        </w:tc>
      </w:tr>
      <w:tr>
        <w:trPr>
          <w:trHeight w:val="225" w:hRule="exact"/>
        </w:trPr>
        <w:tc>
          <w:tcPr>
            <w:tcW w:w="3628" w:type="dxa"/>
            <w:gridSpan w:val="2"/>
            <w:tcBorders>
              <w:top w:val="single" w:sz="8" w:space="0" w:color="BFBFBF"/>
              <w:left w:val="single" w:sz="8" w:space="0" w:color="BFBFBF"/>
              <w:bottom w:val="nil" w:sz="6" w:space="0" w:color="auto"/>
              <w:right w:val="single" w:sz="8" w:space="0" w:color="BFBFBF"/>
            </w:tcBorders>
          </w:tcPr>
          <w:p>
            <w:pPr>
              <w:rPr>
                <w:rFonts w:cs="Arial" w:hAnsi="Arial" w:eastAsia="Arial" w:ascii="Arial"/>
                <w:sz w:val="16"/>
                <w:szCs w:val="16"/>
              </w:rPr>
              <w:jc w:val="left"/>
              <w:spacing w:before="27"/>
              <w:ind w:left="40"/>
            </w:pPr>
            <w:r>
              <w:rPr>
                <w:rFonts w:cs="Arial" w:hAnsi="Arial" w:eastAsia="Arial" w:ascii="Arial"/>
                <w:spacing w:val="-6"/>
                <w:w w:val="100"/>
                <w:sz w:val="16"/>
                <w:szCs w:val="16"/>
              </w:rPr>
              <w:t>T</w:t>
            </w:r>
            <w:r>
              <w:rPr>
                <w:rFonts w:cs="Arial" w:hAnsi="Arial" w:eastAsia="Arial" w:ascii="Arial"/>
                <w:spacing w:val="0"/>
                <w:w w:val="100"/>
                <w:sz w:val="16"/>
                <w:szCs w:val="16"/>
              </w:rPr>
              <w:t>ipo</w:t>
            </w:r>
            <w:r>
              <w:rPr>
                <w:rFonts w:cs="Arial" w:hAnsi="Arial" w:eastAsia="Arial" w:ascii="Arial"/>
                <w:spacing w:val="0"/>
                <w:w w:val="100"/>
                <w:sz w:val="16"/>
                <w:szCs w:val="16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16"/>
                <w:szCs w:val="16"/>
              </w:rPr>
              <w:t>de</w:t>
            </w:r>
            <w:r>
              <w:rPr>
                <w:rFonts w:cs="Arial" w:hAnsi="Arial" w:eastAsia="Arial" w:ascii="Arial"/>
                <w:spacing w:val="0"/>
                <w:w w:val="100"/>
                <w:sz w:val="16"/>
                <w:szCs w:val="16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16"/>
                <w:szCs w:val="16"/>
              </w:rPr>
              <w:t>Persona</w:t>
            </w:r>
          </w:p>
        </w:tc>
        <w:tc>
          <w:tcPr>
            <w:tcW w:w="7257" w:type="dxa"/>
            <w:gridSpan w:val="4"/>
            <w:vMerge w:val="restart"/>
            <w:tcBorders>
              <w:top w:val="single" w:sz="8" w:space="0" w:color="BFBFBF"/>
              <w:left w:val="single" w:sz="8" w:space="0" w:color="BFBFBF"/>
              <w:right w:val="single" w:sz="8" w:space="0" w:color="BFBFBF"/>
            </w:tcBorders>
          </w:tcPr>
          <w:p>
            <w:pPr>
              <w:rPr>
                <w:rFonts w:cs="Arial" w:hAnsi="Arial" w:eastAsia="Arial" w:ascii="Arial"/>
                <w:sz w:val="16"/>
                <w:szCs w:val="16"/>
              </w:rPr>
              <w:jc w:val="left"/>
              <w:spacing w:before="27"/>
              <w:ind w:left="40"/>
            </w:pPr>
            <w:r>
              <w:rPr>
                <w:rFonts w:cs="Arial" w:hAnsi="Arial" w:eastAsia="Arial" w:ascii="Arial"/>
                <w:spacing w:val="-6"/>
                <w:w w:val="100"/>
                <w:sz w:val="16"/>
                <w:szCs w:val="16"/>
              </w:rPr>
              <w:t>T</w:t>
            </w:r>
            <w:r>
              <w:rPr>
                <w:rFonts w:cs="Arial" w:hAnsi="Arial" w:eastAsia="Arial" w:ascii="Arial"/>
                <w:spacing w:val="0"/>
                <w:w w:val="100"/>
                <w:sz w:val="16"/>
                <w:szCs w:val="16"/>
              </w:rPr>
              <w:t>ipo</w:t>
            </w:r>
            <w:r>
              <w:rPr>
                <w:rFonts w:cs="Arial" w:hAnsi="Arial" w:eastAsia="Arial" w:ascii="Arial"/>
                <w:spacing w:val="0"/>
                <w:w w:val="100"/>
                <w:sz w:val="16"/>
                <w:szCs w:val="16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16"/>
                <w:szCs w:val="16"/>
              </w:rPr>
              <w:t>de</w:t>
            </w:r>
            <w:r>
              <w:rPr>
                <w:rFonts w:cs="Arial" w:hAnsi="Arial" w:eastAsia="Arial" w:ascii="Arial"/>
                <w:spacing w:val="0"/>
                <w:w w:val="100"/>
                <w:sz w:val="16"/>
                <w:szCs w:val="16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16"/>
                <w:szCs w:val="16"/>
              </w:rPr>
              <w:t>Documento</w:t>
            </w:r>
            <w:r>
              <w:rPr>
                <w:rFonts w:cs="Arial" w:hAnsi="Arial" w:eastAsia="Arial" w:ascii="Arial"/>
                <w:spacing w:val="0"/>
                <w:w w:val="100"/>
                <w:sz w:val="16"/>
                <w:szCs w:val="16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16"/>
                <w:szCs w:val="16"/>
              </w:rPr>
              <w:t>de</w:t>
            </w:r>
            <w:r>
              <w:rPr>
                <w:rFonts w:cs="Arial" w:hAnsi="Arial" w:eastAsia="Arial" w:ascii="Arial"/>
                <w:spacing w:val="0"/>
                <w:w w:val="100"/>
                <w:sz w:val="16"/>
                <w:szCs w:val="16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16"/>
                <w:szCs w:val="16"/>
              </w:rPr>
              <w:t>Identificación</w:t>
            </w:r>
            <w:r>
              <w:rPr>
                <w:rFonts w:cs="Arial" w:hAnsi="Arial" w:eastAsia="Arial" w:ascii="Arial"/>
                <w:spacing w:val="0"/>
                <w:w w:val="100"/>
                <w:sz w:val="16"/>
                <w:szCs w:val="16"/>
              </w:rPr>
              <w:t>                      </w:t>
            </w:r>
            <w:r>
              <w:rPr>
                <w:rFonts w:cs="Arial" w:hAnsi="Arial" w:eastAsia="Arial" w:ascii="Arial"/>
                <w:spacing w:val="20"/>
                <w:w w:val="100"/>
                <w:sz w:val="16"/>
                <w:szCs w:val="16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16"/>
                <w:szCs w:val="16"/>
              </w:rPr>
              <w:t>Documento</w:t>
            </w:r>
            <w:r>
              <w:rPr>
                <w:rFonts w:cs="Arial" w:hAnsi="Arial" w:eastAsia="Arial" w:ascii="Arial"/>
                <w:spacing w:val="0"/>
                <w:w w:val="100"/>
                <w:sz w:val="16"/>
                <w:szCs w:val="16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16"/>
                <w:szCs w:val="16"/>
              </w:rPr>
              <w:t>de</w:t>
            </w:r>
            <w:r>
              <w:rPr>
                <w:rFonts w:cs="Arial" w:hAnsi="Arial" w:eastAsia="Arial" w:ascii="Arial"/>
                <w:spacing w:val="0"/>
                <w:w w:val="100"/>
                <w:sz w:val="16"/>
                <w:szCs w:val="16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16"/>
                <w:szCs w:val="16"/>
              </w:rPr>
              <w:t>Identificación</w:t>
            </w:r>
          </w:p>
          <w:p>
            <w:pPr>
              <w:rPr>
                <w:rFonts w:cs="Arial" w:hAnsi="Arial" w:eastAsia="Arial" w:ascii="Arial"/>
                <w:sz w:val="20"/>
                <w:szCs w:val="20"/>
              </w:rPr>
              <w:jc w:val="left"/>
              <w:spacing w:before="5"/>
              <w:ind w:left="40"/>
            </w:pPr>
            <w:r>
              <w:rPr>
                <w:rFonts w:cs="Arial" w:hAnsi="Arial" w:eastAsia="Arial" w:ascii="Arial"/>
                <w:b/>
                <w:spacing w:val="0"/>
                <w:w w:val="100"/>
                <w:sz w:val="20"/>
                <w:szCs w:val="20"/>
              </w:rPr>
              <w:t>NIF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0"/>
                <w:szCs w:val="20"/>
              </w:rPr>
              <w:t>                                                          </w:t>
            </w:r>
            <w:r>
              <w:rPr>
                <w:rFonts w:cs="Arial" w:hAnsi="Arial" w:eastAsia="Arial" w:ascii="Arial"/>
                <w:b/>
                <w:spacing w:val="38"/>
                <w:w w:val="100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0"/>
                <w:szCs w:val="20"/>
              </w:rPr>
              <w:t>09391472C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</w:r>
          </w:p>
        </w:tc>
      </w:tr>
      <w:tr>
        <w:trPr>
          <w:trHeight w:val="267" w:hRule="exact"/>
        </w:trPr>
        <w:tc>
          <w:tcPr>
            <w:tcW w:w="3628" w:type="dxa"/>
            <w:gridSpan w:val="2"/>
            <w:tcBorders>
              <w:top w:val="nil" w:sz="6" w:space="0" w:color="auto"/>
              <w:left w:val="single" w:sz="8" w:space="0" w:color="BFBFBF"/>
              <w:bottom w:val="single" w:sz="8" w:space="0" w:color="BFBFBF"/>
              <w:right w:val="single" w:sz="8" w:space="0" w:color="BFBFBF"/>
            </w:tcBorders>
          </w:tcPr>
          <w:p>
            <w:pPr>
              <w:rPr>
                <w:rFonts w:cs="Arial" w:hAnsi="Arial" w:eastAsia="Arial" w:ascii="Arial"/>
                <w:sz w:val="20"/>
                <w:szCs w:val="20"/>
              </w:rPr>
              <w:jc w:val="left"/>
              <w:spacing w:lineRule="exact" w:line="220"/>
              <w:ind w:left="40"/>
            </w:pPr>
            <w:r>
              <w:rPr>
                <w:rFonts w:cs="Arial" w:hAnsi="Arial" w:eastAsia="Arial" w:ascii="Arial"/>
                <w:b/>
                <w:spacing w:val="0"/>
                <w:w w:val="100"/>
                <w:sz w:val="20"/>
                <w:szCs w:val="20"/>
              </w:rPr>
              <w:t>FÍSICA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7257" w:type="dxa"/>
            <w:gridSpan w:val="4"/>
            <w:vMerge w:val=""/>
            <w:tcBorders>
              <w:left w:val="single" w:sz="8" w:space="0" w:color="BFBFBF"/>
              <w:bottom w:val="single" w:sz="8" w:space="0" w:color="BFBFBF"/>
              <w:right w:val="single" w:sz="8" w:space="0" w:color="BFBFBF"/>
            </w:tcBorders>
          </w:tcPr>
          <w:p/>
        </w:tc>
      </w:tr>
      <w:tr>
        <w:trPr>
          <w:trHeight w:val="225" w:hRule="exact"/>
        </w:trPr>
        <w:tc>
          <w:tcPr>
            <w:tcW w:w="3628" w:type="dxa"/>
            <w:gridSpan w:val="2"/>
            <w:tcBorders>
              <w:top w:val="single" w:sz="8" w:space="0" w:color="BFBFBF"/>
              <w:left w:val="single" w:sz="8" w:space="0" w:color="BFBFBF"/>
              <w:bottom w:val="nil" w:sz="6" w:space="0" w:color="auto"/>
              <w:right w:val="single" w:sz="8" w:space="0" w:color="BFBFBF"/>
            </w:tcBorders>
          </w:tcPr>
          <w:p>
            <w:pPr>
              <w:rPr>
                <w:rFonts w:cs="Arial" w:hAnsi="Arial" w:eastAsia="Arial" w:ascii="Arial"/>
                <w:sz w:val="16"/>
                <w:szCs w:val="16"/>
              </w:rPr>
              <w:jc w:val="left"/>
              <w:spacing w:before="27"/>
              <w:ind w:left="40"/>
            </w:pPr>
            <w:r>
              <w:rPr>
                <w:rFonts w:cs="Arial" w:hAnsi="Arial" w:eastAsia="Arial" w:ascii="Arial"/>
                <w:spacing w:val="0"/>
                <w:w w:val="100"/>
                <w:sz w:val="16"/>
                <w:szCs w:val="16"/>
              </w:rPr>
              <w:t>Nombre</w:t>
            </w:r>
          </w:p>
        </w:tc>
        <w:tc>
          <w:tcPr>
            <w:tcW w:w="5442" w:type="dxa"/>
            <w:gridSpan w:val="3"/>
            <w:tcBorders>
              <w:top w:val="single" w:sz="8" w:space="0" w:color="BFBFBF"/>
              <w:left w:val="single" w:sz="8" w:space="0" w:color="BFBFBF"/>
              <w:bottom w:val="nil" w:sz="6" w:space="0" w:color="auto"/>
              <w:right w:val="nil" w:sz="6" w:space="0" w:color="auto"/>
            </w:tcBorders>
          </w:tcPr>
          <w:p>
            <w:pPr>
              <w:rPr>
                <w:rFonts w:cs="Arial" w:hAnsi="Arial" w:eastAsia="Arial" w:ascii="Arial"/>
                <w:sz w:val="16"/>
                <w:szCs w:val="16"/>
              </w:rPr>
              <w:jc w:val="left"/>
              <w:spacing w:before="27"/>
              <w:ind w:left="40"/>
            </w:pPr>
            <w:r>
              <w:rPr>
                <w:rFonts w:cs="Arial" w:hAnsi="Arial" w:eastAsia="Arial" w:ascii="Arial"/>
                <w:spacing w:val="0"/>
                <w:w w:val="100"/>
                <w:sz w:val="16"/>
                <w:szCs w:val="16"/>
              </w:rPr>
              <w:t>Primer</w:t>
            </w:r>
            <w:r>
              <w:rPr>
                <w:rFonts w:cs="Arial" w:hAnsi="Arial" w:eastAsia="Arial" w:ascii="Arial"/>
                <w:spacing w:val="0"/>
                <w:w w:val="100"/>
                <w:sz w:val="16"/>
                <w:szCs w:val="16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16"/>
                <w:szCs w:val="16"/>
              </w:rPr>
              <w:t>Apellido</w:t>
            </w:r>
            <w:r>
              <w:rPr>
                <w:rFonts w:cs="Arial" w:hAnsi="Arial" w:eastAsia="Arial" w:ascii="Arial"/>
                <w:spacing w:val="0"/>
                <w:w w:val="100"/>
                <w:sz w:val="16"/>
                <w:szCs w:val="16"/>
              </w:rPr>
              <w:t>                                                        </w:t>
            </w:r>
            <w:r>
              <w:rPr>
                <w:rFonts w:cs="Arial" w:hAnsi="Arial" w:eastAsia="Arial" w:ascii="Arial"/>
                <w:spacing w:val="18"/>
                <w:w w:val="100"/>
                <w:sz w:val="16"/>
                <w:szCs w:val="16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16"/>
                <w:szCs w:val="16"/>
              </w:rPr>
              <w:t>Segundo</w:t>
            </w:r>
            <w:r>
              <w:rPr>
                <w:rFonts w:cs="Arial" w:hAnsi="Arial" w:eastAsia="Arial" w:ascii="Arial"/>
                <w:spacing w:val="0"/>
                <w:w w:val="100"/>
                <w:sz w:val="16"/>
                <w:szCs w:val="16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16"/>
                <w:szCs w:val="16"/>
              </w:rPr>
              <w:t>Apellido</w:t>
            </w:r>
          </w:p>
        </w:tc>
        <w:tc>
          <w:tcPr>
            <w:tcW w:w="1814" w:type="dxa"/>
            <w:vMerge w:val="restart"/>
            <w:tcBorders>
              <w:top w:val="single" w:sz="8" w:space="0" w:color="BFBFBF"/>
              <w:left w:val="nil" w:sz="6" w:space="0" w:color="auto"/>
              <w:right w:val="single" w:sz="8" w:space="0" w:color="BFBFBF"/>
            </w:tcBorders>
          </w:tcPr>
          <w:p/>
        </w:tc>
      </w:tr>
      <w:tr>
        <w:trPr>
          <w:trHeight w:val="307" w:hRule="exact"/>
        </w:trPr>
        <w:tc>
          <w:tcPr>
            <w:tcW w:w="3628" w:type="dxa"/>
            <w:gridSpan w:val="2"/>
            <w:tcBorders>
              <w:top w:val="nil" w:sz="6" w:space="0" w:color="auto"/>
              <w:left w:val="single" w:sz="8" w:space="0" w:color="BFBFBF"/>
              <w:bottom w:val="single" w:sz="8" w:space="0" w:color="BFBFBF"/>
              <w:right w:val="single" w:sz="8" w:space="0" w:color="BFBFBF"/>
            </w:tcBorders>
          </w:tcPr>
          <w:p>
            <w:pPr>
              <w:rPr>
                <w:rFonts w:cs="Arial" w:hAnsi="Arial" w:eastAsia="Arial" w:ascii="Arial"/>
                <w:sz w:val="20"/>
                <w:szCs w:val="20"/>
              </w:rPr>
              <w:jc w:val="left"/>
              <w:spacing w:lineRule="exact" w:line="220"/>
              <w:ind w:left="40"/>
            </w:pPr>
            <w:r>
              <w:rPr>
                <w:rFonts w:cs="Arial" w:hAnsi="Arial" w:eastAsia="Arial" w:ascii="Arial"/>
                <w:b/>
                <w:spacing w:val="0"/>
                <w:w w:val="100"/>
                <w:sz w:val="20"/>
                <w:szCs w:val="20"/>
              </w:rPr>
              <w:t>RAUL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5442" w:type="dxa"/>
            <w:gridSpan w:val="3"/>
            <w:tcBorders>
              <w:top w:val="nil" w:sz="6" w:space="0" w:color="auto"/>
              <w:left w:val="single" w:sz="8" w:space="0" w:color="BFBFBF"/>
              <w:bottom w:val="single" w:sz="8" w:space="0" w:color="BFBFBF"/>
              <w:right w:val="nil" w:sz="6" w:space="0" w:color="auto"/>
            </w:tcBorders>
          </w:tcPr>
          <w:p>
            <w:pPr>
              <w:rPr>
                <w:rFonts w:cs="Arial" w:hAnsi="Arial" w:eastAsia="Arial" w:ascii="Arial"/>
                <w:sz w:val="20"/>
                <w:szCs w:val="20"/>
              </w:rPr>
              <w:jc w:val="left"/>
              <w:spacing w:lineRule="exact" w:line="220"/>
              <w:ind w:left="40"/>
            </w:pPr>
            <w:r>
              <w:rPr>
                <w:rFonts w:cs="Arial" w:hAnsi="Arial" w:eastAsia="Arial" w:ascii="Arial"/>
                <w:b/>
                <w:spacing w:val="0"/>
                <w:w w:val="100"/>
                <w:sz w:val="20"/>
                <w:szCs w:val="20"/>
              </w:rPr>
              <w:t>GUTIERREZ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0"/>
                <w:szCs w:val="20"/>
              </w:rPr>
              <w:t>                                           </w:t>
            </w:r>
            <w:r>
              <w:rPr>
                <w:rFonts w:cs="Arial" w:hAnsi="Arial" w:eastAsia="Arial" w:ascii="Arial"/>
                <w:b/>
                <w:spacing w:val="36"/>
                <w:w w:val="100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0"/>
                <w:szCs w:val="20"/>
              </w:rPr>
              <w:t>SALGADO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1814" w:type="dxa"/>
            <w:vMerge w:val=""/>
            <w:tcBorders>
              <w:left w:val="nil" w:sz="6" w:space="0" w:color="auto"/>
              <w:bottom w:val="single" w:sz="8" w:space="0" w:color="BFBFBF"/>
              <w:right w:val="single" w:sz="8" w:space="0" w:color="BFBFBF"/>
            </w:tcBorders>
          </w:tcPr>
          <w:p/>
        </w:tc>
      </w:tr>
      <w:tr>
        <w:trPr>
          <w:trHeight w:val="348" w:hRule="exact"/>
        </w:trPr>
        <w:tc>
          <w:tcPr>
            <w:tcW w:w="10885" w:type="dxa"/>
            <w:gridSpan w:val="6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</w:tcPr>
          <w:p>
            <w:pPr>
              <w:rPr>
                <w:rFonts w:cs="Arial" w:hAnsi="Arial" w:eastAsia="Arial" w:ascii="Arial"/>
                <w:sz w:val="24"/>
                <w:szCs w:val="24"/>
              </w:rPr>
              <w:jc w:val="left"/>
              <w:spacing w:before="41"/>
              <w:ind w:left="40"/>
            </w:pP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DIRECCIÓN</w:t>
            </w:r>
          </w:p>
        </w:tc>
      </w:tr>
      <w:tr>
        <w:trPr>
          <w:trHeight w:val="225" w:hRule="exact"/>
        </w:trPr>
        <w:tc>
          <w:tcPr>
            <w:tcW w:w="5442" w:type="dxa"/>
            <w:gridSpan w:val="3"/>
            <w:tcBorders>
              <w:top w:val="single" w:sz="8" w:space="0" w:color="BFBFBF"/>
              <w:left w:val="single" w:sz="8" w:space="0" w:color="BFBFBF"/>
              <w:bottom w:val="nil" w:sz="6" w:space="0" w:color="auto"/>
              <w:right w:val="nil" w:sz="6" w:space="0" w:color="auto"/>
            </w:tcBorders>
          </w:tcPr>
          <w:p>
            <w:pPr>
              <w:rPr>
                <w:rFonts w:cs="Arial" w:hAnsi="Arial" w:eastAsia="Arial" w:ascii="Arial"/>
                <w:sz w:val="16"/>
                <w:szCs w:val="16"/>
              </w:rPr>
              <w:jc w:val="left"/>
              <w:spacing w:before="27"/>
              <w:ind w:left="40"/>
            </w:pPr>
            <w:r>
              <w:rPr>
                <w:rFonts w:cs="Arial" w:hAnsi="Arial" w:eastAsia="Arial" w:ascii="Arial"/>
                <w:spacing w:val="0"/>
                <w:w w:val="100"/>
                <w:sz w:val="16"/>
                <w:szCs w:val="16"/>
              </w:rPr>
              <w:t>País</w:t>
            </w:r>
            <w:r>
              <w:rPr>
                <w:rFonts w:cs="Arial" w:hAnsi="Arial" w:eastAsia="Arial" w:ascii="Arial"/>
                <w:spacing w:val="0"/>
                <w:w w:val="100"/>
                <w:sz w:val="16"/>
                <w:szCs w:val="16"/>
              </w:rPr>
              <w:t>                                                                         </w:t>
            </w:r>
            <w:r>
              <w:rPr>
                <w:rFonts w:cs="Arial" w:hAnsi="Arial" w:eastAsia="Arial" w:ascii="Arial"/>
                <w:spacing w:val="28"/>
                <w:w w:val="100"/>
                <w:sz w:val="16"/>
                <w:szCs w:val="16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16"/>
                <w:szCs w:val="16"/>
              </w:rPr>
              <w:t>Provincia</w:t>
            </w:r>
          </w:p>
        </w:tc>
        <w:tc>
          <w:tcPr>
            <w:tcW w:w="3628" w:type="dxa"/>
            <w:gridSpan w:val="2"/>
            <w:tcBorders>
              <w:top w:val="single" w:sz="8" w:space="0" w:color="BFBFBF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rPr>
                <w:rFonts w:cs="Arial" w:hAnsi="Arial" w:eastAsia="Arial" w:ascii="Arial"/>
                <w:sz w:val="16"/>
                <w:szCs w:val="16"/>
              </w:rPr>
              <w:jc w:val="left"/>
              <w:spacing w:before="27"/>
              <w:ind w:left="1864"/>
            </w:pPr>
            <w:r>
              <w:rPr>
                <w:rFonts w:cs="Arial" w:hAnsi="Arial" w:eastAsia="Arial" w:ascii="Arial"/>
                <w:spacing w:val="0"/>
                <w:w w:val="100"/>
                <w:sz w:val="16"/>
                <w:szCs w:val="16"/>
              </w:rPr>
              <w:t>Municipio</w:t>
            </w:r>
          </w:p>
        </w:tc>
        <w:tc>
          <w:tcPr>
            <w:tcW w:w="1814" w:type="dxa"/>
            <w:vMerge w:val="restart"/>
            <w:tcBorders>
              <w:top w:val="single" w:sz="8" w:space="0" w:color="BFBFBF"/>
              <w:left w:val="nil" w:sz="6" w:space="0" w:color="auto"/>
              <w:right w:val="single" w:sz="8" w:space="0" w:color="BFBFBF"/>
            </w:tcBorders>
          </w:tcPr>
          <w:p/>
        </w:tc>
      </w:tr>
      <w:tr>
        <w:trPr>
          <w:trHeight w:val="267" w:hRule="exact"/>
        </w:trPr>
        <w:tc>
          <w:tcPr>
            <w:tcW w:w="5442" w:type="dxa"/>
            <w:gridSpan w:val="3"/>
            <w:tcBorders>
              <w:top w:val="nil" w:sz="6" w:space="0" w:color="auto"/>
              <w:left w:val="single" w:sz="8" w:space="0" w:color="BFBFBF"/>
              <w:bottom w:val="single" w:sz="8" w:space="0" w:color="BFBFBF"/>
              <w:right w:val="nil" w:sz="6" w:space="0" w:color="auto"/>
            </w:tcBorders>
          </w:tcPr>
          <w:p>
            <w:pPr>
              <w:rPr>
                <w:rFonts w:cs="Arial" w:hAnsi="Arial" w:eastAsia="Arial" w:ascii="Arial"/>
                <w:sz w:val="20"/>
                <w:szCs w:val="20"/>
              </w:rPr>
              <w:jc w:val="left"/>
              <w:spacing w:lineRule="exact" w:line="220"/>
              <w:ind w:left="40"/>
            </w:pPr>
            <w:r>
              <w:rPr>
                <w:rFonts w:cs="Arial" w:hAnsi="Arial" w:eastAsia="Arial" w:ascii="Arial"/>
                <w:b/>
                <w:spacing w:val="0"/>
                <w:w w:val="100"/>
                <w:sz w:val="20"/>
                <w:szCs w:val="20"/>
              </w:rPr>
              <w:t>(108)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0"/>
                <w:szCs w:val="20"/>
              </w:rPr>
              <w:t>ES</w:t>
            </w:r>
            <w:r>
              <w:rPr>
                <w:rFonts w:cs="Arial" w:hAnsi="Arial" w:eastAsia="Arial" w:ascii="Arial"/>
                <w:b/>
                <w:spacing w:val="-15"/>
                <w:w w:val="100"/>
                <w:sz w:val="20"/>
                <w:szCs w:val="20"/>
              </w:rPr>
              <w:t>P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0"/>
                <w:szCs w:val="20"/>
              </w:rPr>
              <w:t>AÑA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0"/>
                <w:szCs w:val="20"/>
              </w:rPr>
              <w:t>                                        </w:t>
            </w:r>
            <w:r>
              <w:rPr>
                <w:rFonts w:cs="Arial" w:hAnsi="Arial" w:eastAsia="Arial" w:ascii="Arial"/>
                <w:b/>
                <w:spacing w:val="17"/>
                <w:w w:val="100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0"/>
                <w:szCs w:val="20"/>
              </w:rPr>
              <w:t>(33)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0"/>
                <w:szCs w:val="20"/>
              </w:rPr>
              <w:t>ASTURIAS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3628" w:type="dxa"/>
            <w:gridSpan w:val="2"/>
            <w:tcBorders>
              <w:top w:val="nil" w:sz="6" w:space="0" w:color="auto"/>
              <w:left w:val="nil" w:sz="6" w:space="0" w:color="auto"/>
              <w:bottom w:val="single" w:sz="8" w:space="0" w:color="BFBFBF"/>
              <w:right w:val="nil" w:sz="6" w:space="0" w:color="auto"/>
            </w:tcBorders>
          </w:tcPr>
          <w:p>
            <w:pPr>
              <w:rPr>
                <w:rFonts w:cs="Arial" w:hAnsi="Arial" w:eastAsia="Arial" w:ascii="Arial"/>
                <w:sz w:val="20"/>
                <w:szCs w:val="20"/>
              </w:rPr>
              <w:jc w:val="left"/>
              <w:spacing w:lineRule="exact" w:line="220"/>
              <w:ind w:left="1864"/>
            </w:pPr>
            <w:r>
              <w:rPr>
                <w:rFonts w:cs="Arial" w:hAnsi="Arial" w:eastAsia="Arial" w:ascii="Arial"/>
                <w:b/>
                <w:spacing w:val="0"/>
                <w:w w:val="100"/>
                <w:sz w:val="20"/>
                <w:szCs w:val="20"/>
              </w:rPr>
              <w:t>(4992)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0"/>
                <w:szCs w:val="20"/>
              </w:rPr>
              <w:t>LLANES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1814" w:type="dxa"/>
            <w:vMerge w:val=""/>
            <w:tcBorders>
              <w:left w:val="nil" w:sz="6" w:space="0" w:color="auto"/>
              <w:bottom w:val="single" w:sz="8" w:space="0" w:color="BFBFBF"/>
              <w:right w:val="single" w:sz="8" w:space="0" w:color="BFBFBF"/>
            </w:tcBorders>
          </w:tcPr>
          <w:p/>
        </w:tc>
      </w:tr>
      <w:tr>
        <w:trPr>
          <w:trHeight w:val="225" w:hRule="exact"/>
        </w:trPr>
        <w:tc>
          <w:tcPr>
            <w:tcW w:w="5442" w:type="dxa"/>
            <w:gridSpan w:val="3"/>
            <w:tcBorders>
              <w:top w:val="single" w:sz="8" w:space="0" w:color="BFBFBF"/>
              <w:left w:val="single" w:sz="8" w:space="0" w:color="BFBFBF"/>
              <w:bottom w:val="nil" w:sz="6" w:space="0" w:color="auto"/>
              <w:right w:val="single" w:sz="8" w:space="0" w:color="BFBFBF"/>
            </w:tcBorders>
          </w:tcPr>
          <w:p>
            <w:pPr>
              <w:rPr>
                <w:rFonts w:cs="Arial" w:hAnsi="Arial" w:eastAsia="Arial" w:ascii="Arial"/>
                <w:sz w:val="16"/>
                <w:szCs w:val="16"/>
              </w:rPr>
              <w:jc w:val="left"/>
              <w:spacing w:before="27"/>
              <w:ind w:left="40"/>
            </w:pPr>
            <w:r>
              <w:rPr>
                <w:rFonts w:cs="Arial" w:hAnsi="Arial" w:eastAsia="Arial" w:ascii="Arial"/>
                <w:spacing w:val="0"/>
                <w:w w:val="100"/>
                <w:sz w:val="16"/>
                <w:szCs w:val="16"/>
              </w:rPr>
              <w:t>Población</w:t>
            </w:r>
            <w:r>
              <w:rPr>
                <w:rFonts w:cs="Arial" w:hAnsi="Arial" w:eastAsia="Arial" w:ascii="Arial"/>
                <w:spacing w:val="0"/>
                <w:w w:val="100"/>
                <w:sz w:val="16"/>
                <w:szCs w:val="16"/>
              </w:rPr>
              <w:t>                                                                 </w:t>
            </w:r>
            <w:r>
              <w:rPr>
                <w:rFonts w:cs="Arial" w:hAnsi="Arial" w:eastAsia="Arial" w:ascii="Arial"/>
                <w:spacing w:val="1"/>
                <w:w w:val="100"/>
                <w:sz w:val="16"/>
                <w:szCs w:val="16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16"/>
                <w:szCs w:val="16"/>
              </w:rPr>
              <w:t>Código</w:t>
            </w:r>
            <w:r>
              <w:rPr>
                <w:rFonts w:cs="Arial" w:hAnsi="Arial" w:eastAsia="Arial" w:ascii="Arial"/>
                <w:spacing w:val="0"/>
                <w:w w:val="100"/>
                <w:sz w:val="16"/>
                <w:szCs w:val="16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16"/>
                <w:szCs w:val="16"/>
              </w:rPr>
              <w:t>Postal</w:t>
            </w:r>
          </w:p>
        </w:tc>
        <w:tc>
          <w:tcPr>
            <w:tcW w:w="1814" w:type="dxa"/>
            <w:tcBorders>
              <w:top w:val="single" w:sz="8" w:space="0" w:color="BFBFBF"/>
              <w:left w:val="single" w:sz="8" w:space="0" w:color="BFBFBF"/>
              <w:bottom w:val="nil" w:sz="6" w:space="0" w:color="auto"/>
              <w:right w:val="single" w:sz="8" w:space="0" w:color="BFBFBF"/>
            </w:tcBorders>
          </w:tcPr>
          <w:p>
            <w:pPr>
              <w:rPr>
                <w:rFonts w:cs="Arial" w:hAnsi="Arial" w:eastAsia="Arial" w:ascii="Arial"/>
                <w:sz w:val="16"/>
                <w:szCs w:val="16"/>
              </w:rPr>
              <w:jc w:val="left"/>
              <w:spacing w:before="27"/>
              <w:ind w:left="40"/>
            </w:pPr>
            <w:r>
              <w:rPr>
                <w:rFonts w:cs="Arial" w:hAnsi="Arial" w:eastAsia="Arial" w:ascii="Arial"/>
                <w:spacing w:val="-6"/>
                <w:w w:val="100"/>
                <w:sz w:val="16"/>
                <w:szCs w:val="16"/>
              </w:rPr>
              <w:t>T</w:t>
            </w:r>
            <w:r>
              <w:rPr>
                <w:rFonts w:cs="Arial" w:hAnsi="Arial" w:eastAsia="Arial" w:ascii="Arial"/>
                <w:spacing w:val="0"/>
                <w:w w:val="100"/>
                <w:sz w:val="16"/>
                <w:szCs w:val="16"/>
              </w:rPr>
              <w:t>ipo</w:t>
            </w:r>
            <w:r>
              <w:rPr>
                <w:rFonts w:cs="Arial" w:hAnsi="Arial" w:eastAsia="Arial" w:ascii="Arial"/>
                <w:spacing w:val="0"/>
                <w:w w:val="100"/>
                <w:sz w:val="16"/>
                <w:szCs w:val="16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16"/>
                <w:szCs w:val="16"/>
              </w:rPr>
              <w:t>Vía</w:t>
            </w:r>
          </w:p>
        </w:tc>
        <w:tc>
          <w:tcPr>
            <w:tcW w:w="1814" w:type="dxa"/>
            <w:tcBorders>
              <w:top w:val="single" w:sz="8" w:space="0" w:color="BFBFBF"/>
              <w:left w:val="single" w:sz="8" w:space="0" w:color="BFBFBF"/>
              <w:bottom w:val="nil" w:sz="6" w:space="0" w:color="auto"/>
              <w:right w:val="nil" w:sz="6" w:space="0" w:color="auto"/>
            </w:tcBorders>
          </w:tcPr>
          <w:p>
            <w:pPr>
              <w:rPr>
                <w:rFonts w:cs="Arial" w:hAnsi="Arial" w:eastAsia="Arial" w:ascii="Arial"/>
                <w:sz w:val="16"/>
                <w:szCs w:val="16"/>
              </w:rPr>
              <w:jc w:val="left"/>
              <w:spacing w:before="27"/>
              <w:ind w:left="40"/>
            </w:pPr>
            <w:r>
              <w:rPr>
                <w:rFonts w:cs="Arial" w:hAnsi="Arial" w:eastAsia="Arial" w:ascii="Arial"/>
                <w:spacing w:val="0"/>
                <w:w w:val="100"/>
                <w:sz w:val="16"/>
                <w:szCs w:val="16"/>
              </w:rPr>
              <w:t>Vía</w:t>
            </w:r>
          </w:p>
        </w:tc>
        <w:tc>
          <w:tcPr>
            <w:tcW w:w="1814" w:type="dxa"/>
            <w:tcBorders>
              <w:top w:val="single" w:sz="8" w:space="0" w:color="BFBFBF"/>
              <w:left w:val="nil" w:sz="6" w:space="0" w:color="auto"/>
              <w:bottom w:val="nil" w:sz="6" w:space="0" w:color="auto"/>
              <w:right w:val="single" w:sz="8" w:space="0" w:color="BFBFBF"/>
            </w:tcBorders>
          </w:tcPr>
          <w:p/>
        </w:tc>
      </w:tr>
      <w:tr>
        <w:trPr>
          <w:trHeight w:val="267" w:hRule="exact"/>
        </w:trPr>
        <w:tc>
          <w:tcPr>
            <w:tcW w:w="5442" w:type="dxa"/>
            <w:gridSpan w:val="3"/>
            <w:tcBorders>
              <w:top w:val="nil" w:sz="6" w:space="0" w:color="auto"/>
              <w:left w:val="single" w:sz="8" w:space="0" w:color="BFBFBF"/>
              <w:bottom w:val="single" w:sz="8" w:space="0" w:color="BFBFBF"/>
              <w:right w:val="single" w:sz="8" w:space="0" w:color="BFBFBF"/>
            </w:tcBorders>
          </w:tcPr>
          <w:p>
            <w:pPr>
              <w:rPr>
                <w:rFonts w:cs="Arial" w:hAnsi="Arial" w:eastAsia="Arial" w:ascii="Arial"/>
                <w:sz w:val="20"/>
                <w:szCs w:val="20"/>
              </w:rPr>
              <w:jc w:val="left"/>
              <w:spacing w:lineRule="exact" w:line="220"/>
              <w:ind w:left="40"/>
            </w:pPr>
            <w:r>
              <w:rPr>
                <w:rFonts w:cs="Arial" w:hAnsi="Arial" w:eastAsia="Arial" w:ascii="Arial"/>
                <w:b/>
                <w:spacing w:val="0"/>
                <w:w w:val="100"/>
                <w:sz w:val="20"/>
                <w:szCs w:val="20"/>
              </w:rPr>
              <w:t>CELORIO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0"/>
                <w:szCs w:val="20"/>
              </w:rPr>
              <w:t>                                                </w:t>
            </w:r>
            <w:r>
              <w:rPr>
                <w:rFonts w:cs="Arial" w:hAnsi="Arial" w:eastAsia="Arial" w:ascii="Arial"/>
                <w:b/>
                <w:spacing w:val="4"/>
                <w:w w:val="100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0"/>
                <w:szCs w:val="20"/>
              </w:rPr>
              <w:t>33595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1814" w:type="dxa"/>
            <w:tcBorders>
              <w:top w:val="nil" w:sz="6" w:space="0" w:color="auto"/>
              <w:left w:val="single" w:sz="8" w:space="0" w:color="BFBFBF"/>
              <w:bottom w:val="single" w:sz="8" w:space="0" w:color="BFBFBF"/>
              <w:right w:val="single" w:sz="8" w:space="0" w:color="BFBFBF"/>
            </w:tcBorders>
          </w:tcPr>
          <w:p>
            <w:pPr>
              <w:rPr>
                <w:rFonts w:cs="Arial" w:hAnsi="Arial" w:eastAsia="Arial" w:ascii="Arial"/>
                <w:sz w:val="20"/>
                <w:szCs w:val="20"/>
              </w:rPr>
              <w:jc w:val="left"/>
              <w:spacing w:lineRule="exact" w:line="220"/>
              <w:ind w:left="40"/>
            </w:pPr>
            <w:r>
              <w:rPr>
                <w:rFonts w:cs="Arial" w:hAnsi="Arial" w:eastAsia="Arial" w:ascii="Arial"/>
                <w:b/>
                <w:spacing w:val="0"/>
                <w:w w:val="100"/>
                <w:sz w:val="20"/>
                <w:szCs w:val="20"/>
              </w:rPr>
              <w:t>(LUGAR)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0"/>
                <w:szCs w:val="20"/>
              </w:rPr>
              <w:t>LUGAR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1814" w:type="dxa"/>
            <w:tcBorders>
              <w:top w:val="nil" w:sz="6" w:space="0" w:color="auto"/>
              <w:left w:val="single" w:sz="8" w:space="0" w:color="BFBFBF"/>
              <w:bottom w:val="single" w:sz="8" w:space="0" w:color="BFBFBF"/>
              <w:right w:val="nil" w:sz="6" w:space="0" w:color="auto"/>
            </w:tcBorders>
          </w:tcPr>
          <w:p>
            <w:pPr>
              <w:rPr>
                <w:rFonts w:cs="Arial" w:hAnsi="Arial" w:eastAsia="Arial" w:ascii="Arial"/>
                <w:sz w:val="20"/>
                <w:szCs w:val="20"/>
              </w:rPr>
              <w:jc w:val="left"/>
              <w:spacing w:lineRule="exact" w:line="220"/>
              <w:ind w:left="40"/>
            </w:pPr>
            <w:r>
              <w:rPr>
                <w:rFonts w:cs="Arial" w:hAnsi="Arial" w:eastAsia="Arial" w:ascii="Arial"/>
                <w:b/>
                <w:spacing w:val="0"/>
                <w:w w:val="100"/>
                <w:sz w:val="20"/>
                <w:szCs w:val="20"/>
              </w:rPr>
              <w:t>(2402)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0"/>
                <w:szCs w:val="20"/>
              </w:rPr>
              <w:t>CELORIU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1814" w:type="dxa"/>
            <w:tcBorders>
              <w:top w:val="nil" w:sz="6" w:space="0" w:color="auto"/>
              <w:left w:val="nil" w:sz="6" w:space="0" w:color="auto"/>
              <w:bottom w:val="single" w:sz="8" w:space="0" w:color="BFBFBF"/>
              <w:right w:val="single" w:sz="8" w:space="0" w:color="BFBFBF"/>
            </w:tcBorders>
          </w:tcPr>
          <w:p/>
        </w:tc>
      </w:tr>
      <w:tr>
        <w:trPr>
          <w:trHeight w:val="225" w:hRule="exact"/>
        </w:trPr>
        <w:tc>
          <w:tcPr>
            <w:tcW w:w="1814" w:type="dxa"/>
            <w:tcBorders>
              <w:top w:val="single" w:sz="8" w:space="0" w:color="BFBFBF"/>
              <w:left w:val="single" w:sz="8" w:space="0" w:color="BFBFBF"/>
              <w:bottom w:val="nil" w:sz="6" w:space="0" w:color="auto"/>
              <w:right w:val="single" w:sz="8" w:space="0" w:color="BFBFBF"/>
            </w:tcBorders>
          </w:tcPr>
          <w:p>
            <w:pPr>
              <w:rPr>
                <w:rFonts w:cs="Arial" w:hAnsi="Arial" w:eastAsia="Arial" w:ascii="Arial"/>
                <w:sz w:val="16"/>
                <w:szCs w:val="16"/>
              </w:rPr>
              <w:jc w:val="left"/>
              <w:spacing w:before="27"/>
              <w:ind w:left="40"/>
            </w:pPr>
            <w:r>
              <w:rPr>
                <w:rFonts w:cs="Arial" w:hAnsi="Arial" w:eastAsia="Arial" w:ascii="Arial"/>
                <w:spacing w:val="0"/>
                <w:w w:val="100"/>
                <w:sz w:val="16"/>
                <w:szCs w:val="16"/>
              </w:rPr>
              <w:t>Número</w:t>
            </w:r>
          </w:p>
        </w:tc>
        <w:tc>
          <w:tcPr>
            <w:tcW w:w="3628" w:type="dxa"/>
            <w:gridSpan w:val="2"/>
            <w:vMerge w:val="restart"/>
            <w:tcBorders>
              <w:top w:val="single" w:sz="8" w:space="0" w:color="BFBFBF"/>
              <w:left w:val="single" w:sz="8" w:space="0" w:color="BFBFBF"/>
              <w:right w:val="single" w:sz="8" w:space="0" w:color="BFBFBF"/>
            </w:tcBorders>
          </w:tcPr>
          <w:p>
            <w:pPr>
              <w:rPr>
                <w:rFonts w:cs="Arial" w:hAnsi="Arial" w:eastAsia="Arial" w:ascii="Arial"/>
                <w:sz w:val="16"/>
                <w:szCs w:val="16"/>
              </w:rPr>
              <w:jc w:val="left"/>
              <w:spacing w:before="27"/>
              <w:ind w:left="40"/>
            </w:pPr>
            <w:r>
              <w:rPr>
                <w:rFonts w:cs="Arial" w:hAnsi="Arial" w:eastAsia="Arial" w:ascii="Arial"/>
                <w:spacing w:val="0"/>
                <w:w w:val="100"/>
                <w:sz w:val="16"/>
                <w:szCs w:val="16"/>
              </w:rPr>
              <w:t>Escalera</w:t>
            </w:r>
            <w:r>
              <w:rPr>
                <w:rFonts w:cs="Arial" w:hAnsi="Arial" w:eastAsia="Arial" w:ascii="Arial"/>
                <w:spacing w:val="0"/>
                <w:w w:val="100"/>
                <w:sz w:val="16"/>
                <w:szCs w:val="16"/>
              </w:rPr>
              <w:t>                         </w:t>
            </w:r>
            <w:r>
              <w:rPr>
                <w:rFonts w:cs="Arial" w:hAnsi="Arial" w:eastAsia="Arial" w:ascii="Arial"/>
                <w:spacing w:val="39"/>
                <w:w w:val="100"/>
                <w:sz w:val="16"/>
                <w:szCs w:val="16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16"/>
                <w:szCs w:val="16"/>
              </w:rPr>
              <w:t>Piso</w:t>
            </w:r>
          </w:p>
        </w:tc>
        <w:tc>
          <w:tcPr>
            <w:tcW w:w="1814" w:type="dxa"/>
            <w:vMerge w:val="restart"/>
            <w:tcBorders>
              <w:top w:val="single" w:sz="8" w:space="0" w:color="BFBFBF"/>
              <w:left w:val="single" w:sz="8" w:space="0" w:color="BFBFBF"/>
              <w:right w:val="single" w:sz="8" w:space="0" w:color="BFBFBF"/>
            </w:tcBorders>
          </w:tcPr>
          <w:p>
            <w:pPr>
              <w:rPr>
                <w:rFonts w:cs="Arial" w:hAnsi="Arial" w:eastAsia="Arial" w:ascii="Arial"/>
                <w:sz w:val="16"/>
                <w:szCs w:val="16"/>
              </w:rPr>
              <w:jc w:val="left"/>
              <w:spacing w:before="27"/>
              <w:ind w:left="40"/>
            </w:pPr>
            <w:r>
              <w:rPr>
                <w:rFonts w:cs="Arial" w:hAnsi="Arial" w:eastAsia="Arial" w:ascii="Arial"/>
                <w:spacing w:val="0"/>
                <w:w w:val="100"/>
                <w:sz w:val="16"/>
                <w:szCs w:val="16"/>
              </w:rPr>
              <w:t>Puerta</w:t>
            </w:r>
          </w:p>
        </w:tc>
        <w:tc>
          <w:tcPr>
            <w:tcW w:w="1814" w:type="dxa"/>
            <w:vMerge w:val="restart"/>
            <w:tcBorders>
              <w:top w:val="single" w:sz="8" w:space="0" w:color="BFBFBF"/>
              <w:left w:val="single" w:sz="8" w:space="0" w:color="BFBFBF"/>
              <w:right w:val="single" w:sz="8" w:space="0" w:color="BFBFBF"/>
            </w:tcBorders>
          </w:tcPr>
          <w:p>
            <w:pPr>
              <w:rPr>
                <w:rFonts w:cs="Arial" w:hAnsi="Arial" w:eastAsia="Arial" w:ascii="Arial"/>
                <w:sz w:val="16"/>
                <w:szCs w:val="16"/>
              </w:rPr>
              <w:jc w:val="left"/>
              <w:spacing w:before="27"/>
              <w:ind w:left="40"/>
            </w:pPr>
            <w:r>
              <w:rPr>
                <w:rFonts w:cs="Arial" w:hAnsi="Arial" w:eastAsia="Arial" w:ascii="Arial"/>
                <w:spacing w:val="0"/>
                <w:w w:val="100"/>
                <w:sz w:val="16"/>
                <w:szCs w:val="16"/>
              </w:rPr>
              <w:t>Bloque</w:t>
            </w:r>
          </w:p>
        </w:tc>
        <w:tc>
          <w:tcPr>
            <w:tcW w:w="1814" w:type="dxa"/>
            <w:vMerge w:val="restart"/>
            <w:tcBorders>
              <w:top w:val="single" w:sz="8" w:space="0" w:color="BFBFBF"/>
              <w:left w:val="single" w:sz="8" w:space="0" w:color="BFBFBF"/>
              <w:right w:val="single" w:sz="8" w:space="0" w:color="BFBFBF"/>
            </w:tcBorders>
          </w:tcPr>
          <w:p>
            <w:pPr>
              <w:rPr>
                <w:rFonts w:cs="Arial" w:hAnsi="Arial" w:eastAsia="Arial" w:ascii="Arial"/>
                <w:sz w:val="16"/>
                <w:szCs w:val="16"/>
              </w:rPr>
              <w:jc w:val="left"/>
              <w:spacing w:before="27"/>
              <w:ind w:left="40"/>
            </w:pPr>
            <w:r>
              <w:rPr>
                <w:rFonts w:cs="Arial" w:hAnsi="Arial" w:eastAsia="Arial" w:ascii="Arial"/>
                <w:spacing w:val="0"/>
                <w:w w:val="100"/>
                <w:sz w:val="16"/>
                <w:szCs w:val="16"/>
              </w:rPr>
              <w:t>Kilómetro</w:t>
            </w:r>
          </w:p>
        </w:tc>
      </w:tr>
      <w:tr>
        <w:trPr>
          <w:trHeight w:val="307" w:hRule="exact"/>
        </w:trPr>
        <w:tc>
          <w:tcPr>
            <w:tcW w:w="1814" w:type="dxa"/>
            <w:tcBorders>
              <w:top w:val="nil" w:sz="6" w:space="0" w:color="auto"/>
              <w:left w:val="single" w:sz="8" w:space="0" w:color="BFBFBF"/>
              <w:bottom w:val="single" w:sz="8" w:space="0" w:color="BFBFBF"/>
              <w:right w:val="single" w:sz="8" w:space="0" w:color="BFBFBF"/>
            </w:tcBorders>
          </w:tcPr>
          <w:p>
            <w:pPr>
              <w:rPr>
                <w:rFonts w:cs="Arial" w:hAnsi="Arial" w:eastAsia="Arial" w:ascii="Arial"/>
                <w:sz w:val="20"/>
                <w:szCs w:val="20"/>
              </w:rPr>
              <w:jc w:val="left"/>
              <w:spacing w:lineRule="exact" w:line="220"/>
              <w:ind w:left="40"/>
            </w:pPr>
            <w:r>
              <w:rPr>
                <w:rFonts w:cs="Arial" w:hAnsi="Arial" w:eastAsia="Arial" w:ascii="Arial"/>
                <w:b/>
                <w:spacing w:val="0"/>
                <w:w w:val="100"/>
                <w:sz w:val="20"/>
                <w:szCs w:val="20"/>
              </w:rPr>
              <w:t>36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3628" w:type="dxa"/>
            <w:gridSpan w:val="2"/>
            <w:vMerge w:val=""/>
            <w:tcBorders>
              <w:left w:val="single" w:sz="8" w:space="0" w:color="BFBFBF"/>
              <w:bottom w:val="single" w:sz="8" w:space="0" w:color="BFBFBF"/>
              <w:right w:val="single" w:sz="8" w:space="0" w:color="BFBFBF"/>
            </w:tcBorders>
          </w:tcPr>
          <w:p/>
        </w:tc>
        <w:tc>
          <w:tcPr>
            <w:tcW w:w="1814" w:type="dxa"/>
            <w:vMerge w:val=""/>
            <w:tcBorders>
              <w:left w:val="single" w:sz="8" w:space="0" w:color="BFBFBF"/>
              <w:bottom w:val="single" w:sz="8" w:space="0" w:color="BFBFBF"/>
              <w:right w:val="single" w:sz="8" w:space="0" w:color="BFBFBF"/>
            </w:tcBorders>
          </w:tcPr>
          <w:p/>
        </w:tc>
        <w:tc>
          <w:tcPr>
            <w:tcW w:w="1814" w:type="dxa"/>
            <w:vMerge w:val=""/>
            <w:tcBorders>
              <w:left w:val="single" w:sz="8" w:space="0" w:color="BFBFBF"/>
              <w:bottom w:val="single" w:sz="8" w:space="0" w:color="BFBFBF"/>
              <w:right w:val="single" w:sz="8" w:space="0" w:color="BFBFBF"/>
            </w:tcBorders>
          </w:tcPr>
          <w:p/>
        </w:tc>
        <w:tc>
          <w:tcPr>
            <w:tcW w:w="1814" w:type="dxa"/>
            <w:vMerge w:val=""/>
            <w:tcBorders>
              <w:left w:val="single" w:sz="8" w:space="0" w:color="BFBFBF"/>
              <w:bottom w:val="single" w:sz="8" w:space="0" w:color="BFBFBF"/>
              <w:right w:val="single" w:sz="8" w:space="0" w:color="BFBFBF"/>
            </w:tcBorders>
          </w:tcPr>
          <w:p/>
        </w:tc>
      </w:tr>
      <w:tr>
        <w:trPr>
          <w:trHeight w:val="348" w:hRule="exact"/>
        </w:trPr>
        <w:tc>
          <w:tcPr>
            <w:tcW w:w="10885" w:type="dxa"/>
            <w:gridSpan w:val="6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</w:tcPr>
          <w:p>
            <w:pPr>
              <w:rPr>
                <w:rFonts w:cs="Arial" w:hAnsi="Arial" w:eastAsia="Arial" w:ascii="Arial"/>
                <w:sz w:val="24"/>
                <w:szCs w:val="24"/>
              </w:rPr>
              <w:jc w:val="left"/>
              <w:spacing w:before="41"/>
              <w:ind w:left="40"/>
            </w:pP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MEDIOS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DE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CON</w:t>
            </w:r>
            <w:r>
              <w:rPr>
                <w:rFonts w:cs="Arial" w:hAnsi="Arial" w:eastAsia="Arial" w:ascii="Arial"/>
                <w:spacing w:val="-18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AC</w:t>
            </w:r>
            <w:r>
              <w:rPr>
                <w:rFonts w:cs="Arial" w:hAnsi="Arial" w:eastAsia="Arial" w:ascii="Arial"/>
                <w:spacing w:val="-4"/>
                <w:w w:val="100"/>
                <w:sz w:val="24"/>
                <w:szCs w:val="24"/>
              </w:rPr>
              <w:t>T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O</w:t>
            </w:r>
          </w:p>
        </w:tc>
      </w:tr>
      <w:tr>
        <w:trPr>
          <w:trHeight w:val="225" w:hRule="exact"/>
        </w:trPr>
        <w:tc>
          <w:tcPr>
            <w:tcW w:w="1814" w:type="dxa"/>
            <w:vMerge w:val="restart"/>
            <w:tcBorders>
              <w:top w:val="single" w:sz="8" w:space="0" w:color="BFBFBF"/>
              <w:left w:val="single" w:sz="8" w:space="0" w:color="BFBFBF"/>
              <w:right w:val="single" w:sz="8" w:space="0" w:color="BFBFBF"/>
            </w:tcBorders>
          </w:tcPr>
          <w:p>
            <w:pPr>
              <w:rPr>
                <w:rFonts w:cs="Arial" w:hAnsi="Arial" w:eastAsia="Arial" w:ascii="Arial"/>
                <w:sz w:val="16"/>
                <w:szCs w:val="16"/>
              </w:rPr>
              <w:jc w:val="left"/>
              <w:spacing w:before="27"/>
              <w:ind w:left="40"/>
            </w:pPr>
            <w:r>
              <w:rPr>
                <w:rFonts w:cs="Arial" w:hAnsi="Arial" w:eastAsia="Arial" w:ascii="Arial"/>
                <w:spacing w:val="-18"/>
                <w:w w:val="100"/>
                <w:sz w:val="16"/>
                <w:szCs w:val="16"/>
              </w:rPr>
              <w:t>T</w:t>
            </w:r>
            <w:r>
              <w:rPr>
                <w:rFonts w:cs="Arial" w:hAnsi="Arial" w:eastAsia="Arial" w:ascii="Arial"/>
                <w:spacing w:val="0"/>
                <w:w w:val="100"/>
                <w:sz w:val="16"/>
                <w:szCs w:val="16"/>
              </w:rPr>
              <w:t>eléfono</w:t>
            </w:r>
            <w:r>
              <w:rPr>
                <w:rFonts w:cs="Arial" w:hAnsi="Arial" w:eastAsia="Arial" w:ascii="Arial"/>
                <w:spacing w:val="0"/>
                <w:w w:val="100"/>
                <w:sz w:val="16"/>
                <w:szCs w:val="16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16"/>
                <w:szCs w:val="16"/>
              </w:rPr>
              <w:t>Fijo</w:t>
            </w:r>
          </w:p>
        </w:tc>
        <w:tc>
          <w:tcPr>
            <w:tcW w:w="3628" w:type="dxa"/>
            <w:gridSpan w:val="2"/>
            <w:tcBorders>
              <w:top w:val="single" w:sz="8" w:space="0" w:color="BFBFBF"/>
              <w:left w:val="single" w:sz="8" w:space="0" w:color="BFBFBF"/>
              <w:bottom w:val="nil" w:sz="6" w:space="0" w:color="auto"/>
              <w:right w:val="single" w:sz="8" w:space="0" w:color="BFBFBF"/>
            </w:tcBorders>
          </w:tcPr>
          <w:p>
            <w:pPr>
              <w:rPr>
                <w:rFonts w:cs="Arial" w:hAnsi="Arial" w:eastAsia="Arial" w:ascii="Arial"/>
                <w:sz w:val="16"/>
                <w:szCs w:val="16"/>
              </w:rPr>
              <w:jc w:val="left"/>
              <w:spacing w:before="27"/>
              <w:ind w:left="40"/>
            </w:pPr>
            <w:r>
              <w:rPr>
                <w:rFonts w:cs="Arial" w:hAnsi="Arial" w:eastAsia="Arial" w:ascii="Arial"/>
                <w:spacing w:val="-18"/>
                <w:w w:val="100"/>
                <w:sz w:val="16"/>
                <w:szCs w:val="16"/>
              </w:rPr>
              <w:t>T</w:t>
            </w:r>
            <w:r>
              <w:rPr>
                <w:rFonts w:cs="Arial" w:hAnsi="Arial" w:eastAsia="Arial" w:ascii="Arial"/>
                <w:spacing w:val="0"/>
                <w:w w:val="100"/>
                <w:sz w:val="16"/>
                <w:szCs w:val="16"/>
              </w:rPr>
              <w:t>eléfono</w:t>
            </w:r>
            <w:r>
              <w:rPr>
                <w:rFonts w:cs="Arial" w:hAnsi="Arial" w:eastAsia="Arial" w:ascii="Arial"/>
                <w:spacing w:val="0"/>
                <w:w w:val="100"/>
                <w:sz w:val="16"/>
                <w:szCs w:val="16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16"/>
                <w:szCs w:val="16"/>
              </w:rPr>
              <w:t>Móvil</w:t>
            </w:r>
            <w:r>
              <w:rPr>
                <w:rFonts w:cs="Arial" w:hAnsi="Arial" w:eastAsia="Arial" w:ascii="Arial"/>
                <w:spacing w:val="0"/>
                <w:w w:val="100"/>
                <w:sz w:val="16"/>
                <w:szCs w:val="16"/>
              </w:rPr>
              <w:t>                </w:t>
            </w:r>
            <w:r>
              <w:rPr>
                <w:rFonts w:cs="Arial" w:hAnsi="Arial" w:eastAsia="Arial" w:ascii="Arial"/>
                <w:spacing w:val="38"/>
                <w:w w:val="100"/>
                <w:sz w:val="16"/>
                <w:szCs w:val="16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16"/>
                <w:szCs w:val="16"/>
              </w:rPr>
              <w:t>Fax</w:t>
            </w:r>
          </w:p>
        </w:tc>
        <w:tc>
          <w:tcPr>
            <w:tcW w:w="5443" w:type="dxa"/>
            <w:gridSpan w:val="3"/>
            <w:vMerge w:val="restart"/>
            <w:tcBorders>
              <w:top w:val="single" w:sz="8" w:space="0" w:color="BFBFBF"/>
              <w:left w:val="single" w:sz="8" w:space="0" w:color="BFBFBF"/>
              <w:right w:val="single" w:sz="8" w:space="0" w:color="BFBFBF"/>
            </w:tcBorders>
          </w:tcPr>
          <w:p>
            <w:pPr>
              <w:rPr>
                <w:rFonts w:cs="Arial" w:hAnsi="Arial" w:eastAsia="Arial" w:ascii="Arial"/>
                <w:sz w:val="16"/>
                <w:szCs w:val="16"/>
              </w:rPr>
              <w:jc w:val="left"/>
              <w:spacing w:before="27"/>
              <w:ind w:left="40"/>
            </w:pPr>
            <w:r>
              <w:rPr>
                <w:rFonts w:cs="Arial" w:hAnsi="Arial" w:eastAsia="Arial" w:ascii="Arial"/>
                <w:spacing w:val="0"/>
                <w:w w:val="100"/>
                <w:sz w:val="16"/>
                <w:szCs w:val="16"/>
              </w:rPr>
              <w:t>Correo</w:t>
            </w:r>
            <w:r>
              <w:rPr>
                <w:rFonts w:cs="Arial" w:hAnsi="Arial" w:eastAsia="Arial" w:ascii="Arial"/>
                <w:spacing w:val="0"/>
                <w:w w:val="100"/>
                <w:sz w:val="16"/>
                <w:szCs w:val="16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16"/>
                <w:szCs w:val="16"/>
              </w:rPr>
              <w:t>Electrónico</w:t>
            </w:r>
          </w:p>
          <w:p>
            <w:pPr>
              <w:rPr>
                <w:rFonts w:cs="Arial" w:hAnsi="Arial" w:eastAsia="Arial" w:ascii="Arial"/>
                <w:sz w:val="20"/>
                <w:szCs w:val="20"/>
              </w:rPr>
              <w:jc w:val="left"/>
              <w:spacing w:before="5"/>
              <w:ind w:left="40"/>
            </w:pPr>
            <w:hyperlink r:id="rId8">
              <w:r>
                <w:rPr>
                  <w:rFonts w:cs="Arial" w:hAnsi="Arial" w:eastAsia="Arial" w:ascii="Arial"/>
                  <w:b/>
                  <w:spacing w:val="0"/>
                  <w:w w:val="100"/>
                  <w:sz w:val="20"/>
                  <w:szCs w:val="20"/>
                </w:rPr>
                <w:t>salgadoarchitect@gmail.com</w:t>
              </w:r>
              <w:r>
                <w:rPr>
                  <w:rFonts w:cs="Arial" w:hAnsi="Arial" w:eastAsia="Arial" w:ascii="Arial"/>
                  <w:spacing w:val="0"/>
                  <w:w w:val="100"/>
                  <w:sz w:val="20"/>
                  <w:szCs w:val="20"/>
                </w:rPr>
              </w:r>
            </w:hyperlink>
          </w:p>
        </w:tc>
      </w:tr>
      <w:tr>
        <w:trPr>
          <w:trHeight w:val="267" w:hRule="exact"/>
        </w:trPr>
        <w:tc>
          <w:tcPr>
            <w:tcW w:w="1814" w:type="dxa"/>
            <w:vMerge w:val=""/>
            <w:tcBorders>
              <w:left w:val="single" w:sz="8" w:space="0" w:color="BFBFBF"/>
              <w:bottom w:val="single" w:sz="8" w:space="0" w:color="BFBFBF"/>
              <w:right w:val="single" w:sz="8" w:space="0" w:color="BFBFBF"/>
            </w:tcBorders>
          </w:tcPr>
          <w:p/>
        </w:tc>
        <w:tc>
          <w:tcPr>
            <w:tcW w:w="3628" w:type="dxa"/>
            <w:gridSpan w:val="2"/>
            <w:tcBorders>
              <w:top w:val="nil" w:sz="6" w:space="0" w:color="auto"/>
              <w:left w:val="single" w:sz="8" w:space="0" w:color="BFBFBF"/>
              <w:bottom w:val="single" w:sz="8" w:space="0" w:color="BFBFBF"/>
              <w:right w:val="single" w:sz="8" w:space="0" w:color="BFBFBF"/>
            </w:tcBorders>
          </w:tcPr>
          <w:p>
            <w:pPr>
              <w:rPr>
                <w:rFonts w:cs="Arial" w:hAnsi="Arial" w:eastAsia="Arial" w:ascii="Arial"/>
                <w:sz w:val="20"/>
                <w:szCs w:val="20"/>
              </w:rPr>
              <w:jc w:val="left"/>
              <w:spacing w:lineRule="exact" w:line="220"/>
              <w:ind w:left="40"/>
            </w:pPr>
            <w:r>
              <w:rPr>
                <w:rFonts w:cs="Arial" w:hAnsi="Arial" w:eastAsia="Arial" w:ascii="Arial"/>
                <w:b/>
                <w:spacing w:val="0"/>
                <w:w w:val="100"/>
                <w:sz w:val="20"/>
                <w:szCs w:val="20"/>
              </w:rPr>
              <w:t>620070182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5443" w:type="dxa"/>
            <w:gridSpan w:val="3"/>
            <w:vMerge w:val=""/>
            <w:tcBorders>
              <w:left w:val="single" w:sz="8" w:space="0" w:color="BFBFBF"/>
              <w:bottom w:val="single" w:sz="8" w:space="0" w:color="BFBFBF"/>
              <w:right w:val="single" w:sz="8" w:space="0" w:color="BFBFBF"/>
            </w:tcBorders>
          </w:tcPr>
          <w:p/>
        </w:tc>
      </w:tr>
      <w:tr>
        <w:trPr>
          <w:trHeight w:val="225" w:hRule="exact"/>
        </w:trPr>
        <w:tc>
          <w:tcPr>
            <w:tcW w:w="10885" w:type="dxa"/>
            <w:gridSpan w:val="6"/>
            <w:vMerge w:val="restart"/>
            <w:tcBorders>
              <w:top w:val="single" w:sz="8" w:space="0" w:color="BFBFBF"/>
              <w:left w:val="single" w:sz="8" w:space="0" w:color="BFBFBF"/>
              <w:right w:val="single" w:sz="8" w:space="0" w:color="BFBFBF"/>
            </w:tcBorders>
          </w:tcPr>
          <w:p>
            <w:pPr>
              <w:rPr>
                <w:rFonts w:cs="Arial" w:hAnsi="Arial" w:eastAsia="Arial" w:ascii="Arial"/>
                <w:sz w:val="16"/>
                <w:szCs w:val="16"/>
              </w:rPr>
              <w:jc w:val="left"/>
              <w:spacing w:before="27"/>
              <w:ind w:left="40"/>
            </w:pPr>
            <w:r>
              <w:rPr>
                <w:rFonts w:cs="Arial" w:hAnsi="Arial" w:eastAsia="Arial" w:ascii="Arial"/>
                <w:spacing w:val="0"/>
                <w:w w:val="100"/>
                <w:sz w:val="16"/>
                <w:szCs w:val="16"/>
              </w:rPr>
              <w:t>Deseo</w:t>
            </w:r>
            <w:r>
              <w:rPr>
                <w:rFonts w:cs="Arial" w:hAnsi="Arial" w:eastAsia="Arial" w:ascii="Arial"/>
                <w:spacing w:val="0"/>
                <w:w w:val="100"/>
                <w:sz w:val="16"/>
                <w:szCs w:val="16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16"/>
                <w:szCs w:val="16"/>
              </w:rPr>
              <w:t>recibir</w:t>
            </w:r>
            <w:r>
              <w:rPr>
                <w:rFonts w:cs="Arial" w:hAnsi="Arial" w:eastAsia="Arial" w:ascii="Arial"/>
                <w:spacing w:val="0"/>
                <w:w w:val="100"/>
                <w:sz w:val="16"/>
                <w:szCs w:val="16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16"/>
                <w:szCs w:val="16"/>
              </w:rPr>
              <w:t>notificaciones</w:t>
            </w:r>
            <w:r>
              <w:rPr>
                <w:rFonts w:cs="Arial" w:hAnsi="Arial" w:eastAsia="Arial" w:ascii="Arial"/>
                <w:spacing w:val="0"/>
                <w:w w:val="100"/>
                <w:sz w:val="16"/>
                <w:szCs w:val="16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16"/>
                <w:szCs w:val="16"/>
              </w:rPr>
              <w:t>relacionadas</w:t>
            </w:r>
            <w:r>
              <w:rPr>
                <w:rFonts w:cs="Arial" w:hAnsi="Arial" w:eastAsia="Arial" w:ascii="Arial"/>
                <w:spacing w:val="0"/>
                <w:w w:val="100"/>
                <w:sz w:val="16"/>
                <w:szCs w:val="16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16"/>
                <w:szCs w:val="16"/>
              </w:rPr>
              <w:t>con</w:t>
            </w:r>
            <w:r>
              <w:rPr>
                <w:rFonts w:cs="Arial" w:hAnsi="Arial" w:eastAsia="Arial" w:ascii="Arial"/>
                <w:spacing w:val="0"/>
                <w:w w:val="100"/>
                <w:sz w:val="16"/>
                <w:szCs w:val="16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16"/>
                <w:szCs w:val="16"/>
              </w:rPr>
              <w:t>este</w:t>
            </w:r>
            <w:r>
              <w:rPr>
                <w:rFonts w:cs="Arial" w:hAnsi="Arial" w:eastAsia="Arial" w:ascii="Arial"/>
                <w:spacing w:val="0"/>
                <w:w w:val="100"/>
                <w:sz w:val="16"/>
                <w:szCs w:val="16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16"/>
                <w:szCs w:val="16"/>
              </w:rPr>
              <w:t>expediente</w:t>
            </w:r>
            <w:r>
              <w:rPr>
                <w:rFonts w:cs="Arial" w:hAnsi="Arial" w:eastAsia="Arial" w:ascii="Arial"/>
                <w:spacing w:val="0"/>
                <w:w w:val="100"/>
                <w:sz w:val="16"/>
                <w:szCs w:val="16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16"/>
                <w:szCs w:val="16"/>
              </w:rPr>
              <w:t>a</w:t>
            </w:r>
            <w:r>
              <w:rPr>
                <w:rFonts w:cs="Arial" w:hAnsi="Arial" w:eastAsia="Arial" w:ascii="Arial"/>
                <w:spacing w:val="0"/>
                <w:w w:val="100"/>
                <w:sz w:val="16"/>
                <w:szCs w:val="16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16"/>
                <w:szCs w:val="16"/>
              </w:rPr>
              <w:t>través</w:t>
            </w:r>
            <w:r>
              <w:rPr>
                <w:rFonts w:cs="Arial" w:hAnsi="Arial" w:eastAsia="Arial" w:ascii="Arial"/>
                <w:spacing w:val="0"/>
                <w:w w:val="100"/>
                <w:sz w:val="16"/>
                <w:szCs w:val="16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16"/>
                <w:szCs w:val="16"/>
              </w:rPr>
              <w:t>de:</w:t>
            </w:r>
          </w:p>
          <w:p>
            <w:pPr>
              <w:rPr>
                <w:rFonts w:cs="Arial" w:hAnsi="Arial" w:eastAsia="Arial" w:ascii="Arial"/>
                <w:sz w:val="20"/>
                <w:szCs w:val="20"/>
              </w:rPr>
              <w:jc w:val="left"/>
              <w:spacing w:before="5"/>
              <w:ind w:left="40"/>
            </w:pPr>
            <w:r>
              <w:rPr>
                <w:rFonts w:cs="Arial" w:hAnsi="Arial" w:eastAsia="Arial" w:ascii="Arial"/>
                <w:b/>
                <w:spacing w:val="0"/>
                <w:w w:val="100"/>
                <w:sz w:val="20"/>
                <w:szCs w:val="20"/>
              </w:rPr>
              <w:t>Correo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0"/>
                <w:szCs w:val="20"/>
              </w:rPr>
              <w:t>electrónico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</w:r>
          </w:p>
          <w:p>
            <w:pPr>
              <w:rPr>
                <w:rFonts w:cs="Arial" w:hAnsi="Arial" w:eastAsia="Arial" w:ascii="Arial"/>
                <w:sz w:val="20"/>
                <w:szCs w:val="20"/>
              </w:rPr>
              <w:jc w:val="left"/>
              <w:spacing w:before="10"/>
              <w:ind w:left="40"/>
            </w:pPr>
            <w:r>
              <w:rPr>
                <w:rFonts w:cs="Arial" w:hAnsi="Arial" w:eastAsia="Arial" w:ascii="Arial"/>
                <w:b/>
                <w:spacing w:val="0"/>
                <w:w w:val="100"/>
                <w:sz w:val="20"/>
                <w:szCs w:val="20"/>
              </w:rPr>
              <w:t>Mi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0"/>
                <w:szCs w:val="20"/>
              </w:rPr>
              <w:t>Buzón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b/>
                <w:spacing w:val="-4"/>
                <w:w w:val="100"/>
                <w:sz w:val="20"/>
                <w:szCs w:val="20"/>
              </w:rPr>
              <w:t>W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0"/>
                <w:szCs w:val="20"/>
              </w:rPr>
              <w:t>eb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</w:r>
          </w:p>
        </w:tc>
      </w:tr>
      <w:tr>
        <w:trPr>
          <w:trHeight w:val="237" w:hRule="exact"/>
        </w:trPr>
        <w:tc>
          <w:tcPr>
            <w:tcW w:w="10885" w:type="dxa"/>
            <w:gridSpan w:val="6"/>
            <w:vMerge w:val=""/>
            <w:tcBorders>
              <w:left w:val="single" w:sz="8" w:space="0" w:color="BFBFBF"/>
              <w:right w:val="single" w:sz="8" w:space="0" w:color="BFBFBF"/>
            </w:tcBorders>
          </w:tcPr>
          <w:p/>
        </w:tc>
      </w:tr>
      <w:tr>
        <w:trPr>
          <w:trHeight w:val="270" w:hRule="exact"/>
        </w:trPr>
        <w:tc>
          <w:tcPr>
            <w:tcW w:w="10885" w:type="dxa"/>
            <w:gridSpan w:val="6"/>
            <w:vMerge w:val=""/>
            <w:tcBorders>
              <w:left w:val="single" w:sz="8" w:space="0" w:color="BFBFBF"/>
              <w:bottom w:val="single" w:sz="8" w:space="0" w:color="BFBFBF"/>
              <w:right w:val="single" w:sz="8" w:space="0" w:color="BFBFBF"/>
            </w:tcBorders>
          </w:tcPr>
          <w:p/>
        </w:tc>
      </w:tr>
    </w:tbl>
    <w:p>
      <w:pPr>
        <w:rPr>
          <w:sz w:val="10"/>
          <w:szCs w:val="10"/>
        </w:rPr>
        <w:jc w:val="left"/>
        <w:spacing w:before="8" w:lineRule="exact" w:line="100"/>
      </w:pPr>
      <w:r>
        <w:rPr>
          <w:sz w:val="10"/>
          <w:szCs w:val="1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tbl>
      <w:tblPr>
        <w:tblW w:w="0" w:type="auto"/>
        <w:tblLook w:val="01E0"/>
        <w:jc w:val="left"/>
        <w:tblInd w:w="103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/>
      <w:tr>
        <w:trPr>
          <w:trHeight w:val="348" w:hRule="exact"/>
        </w:trPr>
        <w:tc>
          <w:tcPr>
            <w:tcW w:w="10885" w:type="dxa"/>
            <w:gridSpan w:val="6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DBDBDB"/>
          </w:tcPr>
          <w:p>
            <w:pPr>
              <w:rPr>
                <w:rFonts w:cs="Arial" w:hAnsi="Arial" w:eastAsia="Arial" w:ascii="Arial"/>
                <w:sz w:val="24"/>
                <w:szCs w:val="24"/>
              </w:rPr>
              <w:jc w:val="left"/>
              <w:spacing w:before="11"/>
              <w:ind w:left="40"/>
            </w:pP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Localización</w:t>
            </w:r>
          </w:p>
        </w:tc>
      </w:tr>
      <w:tr>
        <w:trPr>
          <w:trHeight w:val="225" w:hRule="exact"/>
        </w:trPr>
        <w:tc>
          <w:tcPr>
            <w:tcW w:w="3628" w:type="dxa"/>
            <w:gridSpan w:val="2"/>
            <w:tcBorders>
              <w:top w:val="single" w:sz="8" w:space="0" w:color="BFBFBF"/>
              <w:left w:val="single" w:sz="8" w:space="0" w:color="BFBFBF"/>
              <w:bottom w:val="nil" w:sz="6" w:space="0" w:color="auto"/>
              <w:right w:val="single" w:sz="8" w:space="0" w:color="BFBFBF"/>
            </w:tcBorders>
          </w:tcPr>
          <w:p>
            <w:pPr>
              <w:rPr>
                <w:rFonts w:cs="Arial" w:hAnsi="Arial" w:eastAsia="Arial" w:ascii="Arial"/>
                <w:sz w:val="16"/>
                <w:szCs w:val="16"/>
              </w:rPr>
              <w:jc w:val="left"/>
              <w:spacing w:before="27"/>
              <w:ind w:left="40"/>
            </w:pPr>
            <w:r>
              <w:rPr>
                <w:rFonts w:cs="Arial" w:hAnsi="Arial" w:eastAsia="Arial" w:ascii="Arial"/>
                <w:spacing w:val="0"/>
                <w:w w:val="100"/>
                <w:sz w:val="16"/>
                <w:szCs w:val="16"/>
              </w:rPr>
              <w:t>País</w:t>
            </w:r>
          </w:p>
        </w:tc>
        <w:tc>
          <w:tcPr>
            <w:tcW w:w="3628" w:type="dxa"/>
            <w:gridSpan w:val="2"/>
            <w:tcBorders>
              <w:top w:val="single" w:sz="8" w:space="0" w:color="BFBFBF"/>
              <w:left w:val="single" w:sz="8" w:space="0" w:color="BFBFBF"/>
              <w:bottom w:val="nil" w:sz="6" w:space="0" w:color="auto"/>
              <w:right w:val="single" w:sz="8" w:space="0" w:color="BFBFBF"/>
            </w:tcBorders>
          </w:tcPr>
          <w:p>
            <w:pPr>
              <w:rPr>
                <w:rFonts w:cs="Arial" w:hAnsi="Arial" w:eastAsia="Arial" w:ascii="Arial"/>
                <w:sz w:val="16"/>
                <w:szCs w:val="16"/>
              </w:rPr>
              <w:jc w:val="left"/>
              <w:spacing w:before="27"/>
              <w:ind w:left="40"/>
            </w:pPr>
            <w:r>
              <w:rPr>
                <w:rFonts w:cs="Arial" w:hAnsi="Arial" w:eastAsia="Arial" w:ascii="Arial"/>
                <w:spacing w:val="0"/>
                <w:w w:val="100"/>
                <w:sz w:val="16"/>
                <w:szCs w:val="16"/>
              </w:rPr>
              <w:t>Provincia</w:t>
            </w:r>
          </w:p>
        </w:tc>
        <w:tc>
          <w:tcPr>
            <w:tcW w:w="3628" w:type="dxa"/>
            <w:gridSpan w:val="2"/>
            <w:vMerge w:val="restart"/>
            <w:tcBorders>
              <w:top w:val="single" w:sz="8" w:space="0" w:color="BFBFBF"/>
              <w:left w:val="single" w:sz="8" w:space="0" w:color="BFBFBF"/>
              <w:right w:val="single" w:sz="8" w:space="0" w:color="BFBFBF"/>
            </w:tcBorders>
          </w:tcPr>
          <w:p>
            <w:pPr>
              <w:rPr>
                <w:rFonts w:cs="Arial" w:hAnsi="Arial" w:eastAsia="Arial" w:ascii="Arial"/>
                <w:sz w:val="16"/>
                <w:szCs w:val="16"/>
              </w:rPr>
              <w:jc w:val="left"/>
              <w:spacing w:before="27"/>
              <w:ind w:left="40"/>
            </w:pPr>
            <w:r>
              <w:rPr>
                <w:rFonts w:cs="Arial" w:hAnsi="Arial" w:eastAsia="Arial" w:ascii="Arial"/>
                <w:spacing w:val="0"/>
                <w:w w:val="100"/>
                <w:sz w:val="16"/>
                <w:szCs w:val="16"/>
              </w:rPr>
              <w:t>Municipio</w:t>
            </w:r>
          </w:p>
          <w:p>
            <w:pPr>
              <w:rPr>
                <w:rFonts w:cs="Arial" w:hAnsi="Arial" w:eastAsia="Arial" w:ascii="Arial"/>
                <w:sz w:val="20"/>
                <w:szCs w:val="20"/>
              </w:rPr>
              <w:jc w:val="left"/>
              <w:spacing w:before="5"/>
              <w:ind w:left="40"/>
            </w:pPr>
            <w:r>
              <w:rPr>
                <w:rFonts w:cs="Arial" w:hAnsi="Arial" w:eastAsia="Arial" w:ascii="Arial"/>
                <w:b/>
                <w:spacing w:val="0"/>
                <w:w w:val="100"/>
                <w:sz w:val="20"/>
                <w:szCs w:val="20"/>
              </w:rPr>
              <w:t>(4992)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0"/>
                <w:szCs w:val="20"/>
              </w:rPr>
              <w:t>LLANES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</w:r>
          </w:p>
        </w:tc>
      </w:tr>
      <w:tr>
        <w:trPr>
          <w:trHeight w:val="267" w:hRule="exact"/>
        </w:trPr>
        <w:tc>
          <w:tcPr>
            <w:tcW w:w="3628" w:type="dxa"/>
            <w:gridSpan w:val="2"/>
            <w:tcBorders>
              <w:top w:val="nil" w:sz="6" w:space="0" w:color="auto"/>
              <w:left w:val="single" w:sz="8" w:space="0" w:color="BFBFBF"/>
              <w:bottom w:val="single" w:sz="8" w:space="0" w:color="BFBFBF"/>
              <w:right w:val="single" w:sz="8" w:space="0" w:color="BFBFBF"/>
            </w:tcBorders>
          </w:tcPr>
          <w:p>
            <w:pPr>
              <w:rPr>
                <w:rFonts w:cs="Arial" w:hAnsi="Arial" w:eastAsia="Arial" w:ascii="Arial"/>
                <w:sz w:val="20"/>
                <w:szCs w:val="20"/>
              </w:rPr>
              <w:jc w:val="left"/>
              <w:spacing w:lineRule="exact" w:line="220"/>
              <w:ind w:left="40"/>
            </w:pPr>
            <w:r>
              <w:rPr>
                <w:rFonts w:cs="Arial" w:hAnsi="Arial" w:eastAsia="Arial" w:ascii="Arial"/>
                <w:b/>
                <w:spacing w:val="0"/>
                <w:w w:val="100"/>
                <w:sz w:val="20"/>
                <w:szCs w:val="20"/>
              </w:rPr>
              <w:t>(108)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0"/>
                <w:szCs w:val="20"/>
              </w:rPr>
              <w:t>ES</w:t>
            </w:r>
            <w:r>
              <w:rPr>
                <w:rFonts w:cs="Arial" w:hAnsi="Arial" w:eastAsia="Arial" w:ascii="Arial"/>
                <w:b/>
                <w:spacing w:val="-15"/>
                <w:w w:val="100"/>
                <w:sz w:val="20"/>
                <w:szCs w:val="20"/>
              </w:rPr>
              <w:t>P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0"/>
                <w:szCs w:val="20"/>
              </w:rPr>
              <w:t>AÑA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3628" w:type="dxa"/>
            <w:gridSpan w:val="2"/>
            <w:tcBorders>
              <w:top w:val="nil" w:sz="6" w:space="0" w:color="auto"/>
              <w:left w:val="single" w:sz="8" w:space="0" w:color="BFBFBF"/>
              <w:bottom w:val="single" w:sz="8" w:space="0" w:color="BFBFBF"/>
              <w:right w:val="single" w:sz="8" w:space="0" w:color="BFBFBF"/>
            </w:tcBorders>
          </w:tcPr>
          <w:p>
            <w:pPr>
              <w:rPr>
                <w:rFonts w:cs="Arial" w:hAnsi="Arial" w:eastAsia="Arial" w:ascii="Arial"/>
                <w:sz w:val="20"/>
                <w:szCs w:val="20"/>
              </w:rPr>
              <w:jc w:val="left"/>
              <w:spacing w:lineRule="exact" w:line="220"/>
              <w:ind w:left="40"/>
            </w:pPr>
            <w:r>
              <w:rPr>
                <w:rFonts w:cs="Arial" w:hAnsi="Arial" w:eastAsia="Arial" w:ascii="Arial"/>
                <w:b/>
                <w:spacing w:val="0"/>
                <w:w w:val="100"/>
                <w:sz w:val="20"/>
                <w:szCs w:val="20"/>
              </w:rPr>
              <w:t>(33)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0"/>
                <w:szCs w:val="20"/>
              </w:rPr>
              <w:t>ASTURIAS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3628" w:type="dxa"/>
            <w:gridSpan w:val="2"/>
            <w:vMerge w:val=""/>
            <w:tcBorders>
              <w:left w:val="single" w:sz="8" w:space="0" w:color="BFBFBF"/>
              <w:bottom w:val="single" w:sz="8" w:space="0" w:color="BFBFBF"/>
              <w:right w:val="single" w:sz="8" w:space="0" w:color="BFBFBF"/>
            </w:tcBorders>
          </w:tcPr>
          <w:p/>
        </w:tc>
      </w:tr>
      <w:tr>
        <w:trPr>
          <w:trHeight w:val="225" w:hRule="exact"/>
        </w:trPr>
        <w:tc>
          <w:tcPr>
            <w:tcW w:w="3628" w:type="dxa"/>
            <w:gridSpan w:val="2"/>
            <w:tcBorders>
              <w:top w:val="single" w:sz="8" w:space="0" w:color="BFBFBF"/>
              <w:left w:val="single" w:sz="8" w:space="0" w:color="BFBFBF"/>
              <w:bottom w:val="nil" w:sz="6" w:space="0" w:color="auto"/>
              <w:right w:val="single" w:sz="8" w:space="0" w:color="BFBFBF"/>
            </w:tcBorders>
          </w:tcPr>
          <w:p>
            <w:pPr>
              <w:rPr>
                <w:rFonts w:cs="Arial" w:hAnsi="Arial" w:eastAsia="Arial" w:ascii="Arial"/>
                <w:sz w:val="16"/>
                <w:szCs w:val="16"/>
              </w:rPr>
              <w:jc w:val="left"/>
              <w:spacing w:before="27"/>
              <w:ind w:left="40"/>
            </w:pPr>
            <w:r>
              <w:rPr>
                <w:rFonts w:cs="Arial" w:hAnsi="Arial" w:eastAsia="Arial" w:ascii="Arial"/>
                <w:spacing w:val="0"/>
                <w:w w:val="100"/>
                <w:sz w:val="16"/>
                <w:szCs w:val="16"/>
              </w:rPr>
              <w:t>Población</w:t>
            </w:r>
          </w:p>
        </w:tc>
        <w:tc>
          <w:tcPr>
            <w:tcW w:w="1814" w:type="dxa"/>
            <w:vMerge w:val="restart"/>
            <w:tcBorders>
              <w:top w:val="single" w:sz="8" w:space="0" w:color="BFBFBF"/>
              <w:left w:val="single" w:sz="8" w:space="0" w:color="BFBFBF"/>
              <w:right w:val="single" w:sz="8" w:space="0" w:color="BFBFBF"/>
            </w:tcBorders>
          </w:tcPr>
          <w:p>
            <w:pPr>
              <w:rPr>
                <w:rFonts w:cs="Arial" w:hAnsi="Arial" w:eastAsia="Arial" w:ascii="Arial"/>
                <w:sz w:val="16"/>
                <w:szCs w:val="16"/>
              </w:rPr>
              <w:jc w:val="left"/>
              <w:spacing w:before="27"/>
              <w:ind w:left="40"/>
            </w:pPr>
            <w:r>
              <w:rPr>
                <w:rFonts w:cs="Arial" w:hAnsi="Arial" w:eastAsia="Arial" w:ascii="Arial"/>
                <w:spacing w:val="0"/>
                <w:w w:val="100"/>
                <w:sz w:val="16"/>
                <w:szCs w:val="16"/>
              </w:rPr>
              <w:t>Código</w:t>
            </w:r>
            <w:r>
              <w:rPr>
                <w:rFonts w:cs="Arial" w:hAnsi="Arial" w:eastAsia="Arial" w:ascii="Arial"/>
                <w:spacing w:val="0"/>
                <w:w w:val="100"/>
                <w:sz w:val="16"/>
                <w:szCs w:val="16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16"/>
                <w:szCs w:val="16"/>
              </w:rPr>
              <w:t>Postal</w:t>
            </w:r>
          </w:p>
        </w:tc>
        <w:tc>
          <w:tcPr>
            <w:tcW w:w="1814" w:type="dxa"/>
            <w:vMerge w:val="restart"/>
            <w:tcBorders>
              <w:top w:val="single" w:sz="8" w:space="0" w:color="BFBFBF"/>
              <w:left w:val="single" w:sz="8" w:space="0" w:color="BFBFBF"/>
              <w:right w:val="single" w:sz="8" w:space="0" w:color="BFBFBF"/>
            </w:tcBorders>
          </w:tcPr>
          <w:p>
            <w:pPr>
              <w:rPr>
                <w:rFonts w:cs="Arial" w:hAnsi="Arial" w:eastAsia="Arial" w:ascii="Arial"/>
                <w:sz w:val="16"/>
                <w:szCs w:val="16"/>
              </w:rPr>
              <w:jc w:val="left"/>
              <w:spacing w:before="27"/>
              <w:ind w:left="40"/>
            </w:pPr>
            <w:r>
              <w:rPr>
                <w:rFonts w:cs="Arial" w:hAnsi="Arial" w:eastAsia="Arial" w:ascii="Arial"/>
                <w:spacing w:val="-6"/>
                <w:w w:val="100"/>
                <w:sz w:val="16"/>
                <w:szCs w:val="16"/>
              </w:rPr>
              <w:t>T</w:t>
            </w:r>
            <w:r>
              <w:rPr>
                <w:rFonts w:cs="Arial" w:hAnsi="Arial" w:eastAsia="Arial" w:ascii="Arial"/>
                <w:spacing w:val="0"/>
                <w:w w:val="100"/>
                <w:sz w:val="16"/>
                <w:szCs w:val="16"/>
              </w:rPr>
              <w:t>ipo</w:t>
            </w:r>
            <w:r>
              <w:rPr>
                <w:rFonts w:cs="Arial" w:hAnsi="Arial" w:eastAsia="Arial" w:ascii="Arial"/>
                <w:spacing w:val="0"/>
                <w:w w:val="100"/>
                <w:sz w:val="16"/>
                <w:szCs w:val="16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16"/>
                <w:szCs w:val="16"/>
              </w:rPr>
              <w:t>Vía</w:t>
            </w:r>
          </w:p>
        </w:tc>
        <w:tc>
          <w:tcPr>
            <w:tcW w:w="3628" w:type="dxa"/>
            <w:gridSpan w:val="2"/>
            <w:vMerge w:val="restart"/>
            <w:tcBorders>
              <w:top w:val="single" w:sz="8" w:space="0" w:color="BFBFBF"/>
              <w:left w:val="single" w:sz="8" w:space="0" w:color="BFBFBF"/>
              <w:right w:val="single" w:sz="8" w:space="0" w:color="BFBFBF"/>
            </w:tcBorders>
          </w:tcPr>
          <w:p>
            <w:pPr>
              <w:rPr>
                <w:rFonts w:cs="Arial" w:hAnsi="Arial" w:eastAsia="Arial" w:ascii="Arial"/>
                <w:sz w:val="16"/>
                <w:szCs w:val="16"/>
              </w:rPr>
              <w:jc w:val="left"/>
              <w:spacing w:before="27"/>
              <w:ind w:left="40"/>
            </w:pPr>
            <w:r>
              <w:rPr>
                <w:rFonts w:cs="Arial" w:hAnsi="Arial" w:eastAsia="Arial" w:ascii="Arial"/>
                <w:spacing w:val="0"/>
                <w:w w:val="100"/>
                <w:sz w:val="16"/>
                <w:szCs w:val="16"/>
              </w:rPr>
              <w:t>Vía</w:t>
            </w:r>
          </w:p>
        </w:tc>
      </w:tr>
      <w:tr>
        <w:trPr>
          <w:trHeight w:val="267" w:hRule="exact"/>
        </w:trPr>
        <w:tc>
          <w:tcPr>
            <w:tcW w:w="3628" w:type="dxa"/>
            <w:gridSpan w:val="2"/>
            <w:tcBorders>
              <w:top w:val="nil" w:sz="6" w:space="0" w:color="auto"/>
              <w:left w:val="single" w:sz="8" w:space="0" w:color="BFBFBF"/>
              <w:bottom w:val="single" w:sz="8" w:space="0" w:color="BFBFBF"/>
              <w:right w:val="single" w:sz="8" w:space="0" w:color="BFBFBF"/>
            </w:tcBorders>
          </w:tcPr>
          <w:p>
            <w:pPr>
              <w:rPr>
                <w:rFonts w:cs="Arial" w:hAnsi="Arial" w:eastAsia="Arial" w:ascii="Arial"/>
                <w:sz w:val="20"/>
                <w:szCs w:val="20"/>
              </w:rPr>
              <w:jc w:val="left"/>
              <w:spacing w:lineRule="exact" w:line="220"/>
              <w:ind w:left="40"/>
            </w:pPr>
            <w:r>
              <w:rPr>
                <w:rFonts w:cs="Arial" w:hAnsi="Arial" w:eastAsia="Arial" w:ascii="Arial"/>
                <w:b/>
                <w:spacing w:val="0"/>
                <w:w w:val="100"/>
                <w:sz w:val="20"/>
                <w:szCs w:val="20"/>
              </w:rPr>
              <w:t>CELORIO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1814" w:type="dxa"/>
            <w:vMerge w:val=""/>
            <w:tcBorders>
              <w:left w:val="single" w:sz="8" w:space="0" w:color="BFBFBF"/>
              <w:bottom w:val="single" w:sz="8" w:space="0" w:color="BFBFBF"/>
              <w:right w:val="single" w:sz="8" w:space="0" w:color="BFBFBF"/>
            </w:tcBorders>
          </w:tcPr>
          <w:p/>
        </w:tc>
        <w:tc>
          <w:tcPr>
            <w:tcW w:w="1814" w:type="dxa"/>
            <w:vMerge w:val=""/>
            <w:tcBorders>
              <w:left w:val="single" w:sz="8" w:space="0" w:color="BFBFBF"/>
              <w:bottom w:val="single" w:sz="8" w:space="0" w:color="BFBFBF"/>
              <w:right w:val="single" w:sz="8" w:space="0" w:color="BFBFBF"/>
            </w:tcBorders>
          </w:tcPr>
          <w:p/>
        </w:tc>
        <w:tc>
          <w:tcPr>
            <w:tcW w:w="3628" w:type="dxa"/>
            <w:gridSpan w:val="2"/>
            <w:vMerge w:val=""/>
            <w:tcBorders>
              <w:left w:val="single" w:sz="8" w:space="0" w:color="BFBFBF"/>
              <w:bottom w:val="single" w:sz="8" w:space="0" w:color="BFBFBF"/>
              <w:right w:val="single" w:sz="8" w:space="0" w:color="BFBFBF"/>
            </w:tcBorders>
          </w:tcPr>
          <w:p/>
        </w:tc>
      </w:tr>
      <w:tr>
        <w:trPr>
          <w:trHeight w:val="252" w:hRule="exact"/>
        </w:trPr>
        <w:tc>
          <w:tcPr>
            <w:tcW w:w="1814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</w:tcPr>
          <w:p>
            <w:pPr>
              <w:rPr>
                <w:rFonts w:cs="Arial" w:hAnsi="Arial" w:eastAsia="Arial" w:ascii="Arial"/>
                <w:sz w:val="16"/>
                <w:szCs w:val="16"/>
              </w:rPr>
              <w:jc w:val="left"/>
              <w:spacing w:before="27"/>
              <w:ind w:left="40"/>
            </w:pPr>
            <w:r>
              <w:rPr>
                <w:rFonts w:cs="Arial" w:hAnsi="Arial" w:eastAsia="Arial" w:ascii="Arial"/>
                <w:spacing w:val="0"/>
                <w:w w:val="100"/>
                <w:sz w:val="16"/>
                <w:szCs w:val="16"/>
              </w:rPr>
              <w:t>Número</w:t>
            </w:r>
          </w:p>
        </w:tc>
        <w:tc>
          <w:tcPr>
            <w:tcW w:w="1814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</w:tcPr>
          <w:p>
            <w:pPr>
              <w:rPr>
                <w:rFonts w:cs="Arial" w:hAnsi="Arial" w:eastAsia="Arial" w:ascii="Arial"/>
                <w:sz w:val="16"/>
                <w:szCs w:val="16"/>
              </w:rPr>
              <w:jc w:val="left"/>
              <w:spacing w:before="27"/>
              <w:ind w:left="40"/>
            </w:pPr>
            <w:r>
              <w:rPr>
                <w:rFonts w:cs="Arial" w:hAnsi="Arial" w:eastAsia="Arial" w:ascii="Arial"/>
                <w:spacing w:val="0"/>
                <w:w w:val="100"/>
                <w:sz w:val="16"/>
                <w:szCs w:val="16"/>
              </w:rPr>
              <w:t>Escalera</w:t>
            </w:r>
          </w:p>
        </w:tc>
        <w:tc>
          <w:tcPr>
            <w:tcW w:w="1814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</w:tcPr>
          <w:p>
            <w:pPr>
              <w:rPr>
                <w:rFonts w:cs="Arial" w:hAnsi="Arial" w:eastAsia="Arial" w:ascii="Arial"/>
                <w:sz w:val="16"/>
                <w:szCs w:val="16"/>
              </w:rPr>
              <w:jc w:val="left"/>
              <w:spacing w:before="27"/>
              <w:ind w:left="40"/>
            </w:pPr>
            <w:r>
              <w:rPr>
                <w:rFonts w:cs="Arial" w:hAnsi="Arial" w:eastAsia="Arial" w:ascii="Arial"/>
                <w:spacing w:val="0"/>
                <w:w w:val="100"/>
                <w:sz w:val="16"/>
                <w:szCs w:val="16"/>
              </w:rPr>
              <w:t>Piso</w:t>
            </w:r>
          </w:p>
        </w:tc>
        <w:tc>
          <w:tcPr>
            <w:tcW w:w="1814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</w:tcPr>
          <w:p>
            <w:pPr>
              <w:rPr>
                <w:rFonts w:cs="Arial" w:hAnsi="Arial" w:eastAsia="Arial" w:ascii="Arial"/>
                <w:sz w:val="16"/>
                <w:szCs w:val="16"/>
              </w:rPr>
              <w:jc w:val="left"/>
              <w:spacing w:before="27"/>
              <w:ind w:left="40"/>
            </w:pPr>
            <w:r>
              <w:rPr>
                <w:rFonts w:cs="Arial" w:hAnsi="Arial" w:eastAsia="Arial" w:ascii="Arial"/>
                <w:spacing w:val="0"/>
                <w:w w:val="100"/>
                <w:sz w:val="16"/>
                <w:szCs w:val="16"/>
              </w:rPr>
              <w:t>Puerta</w:t>
            </w:r>
          </w:p>
        </w:tc>
        <w:tc>
          <w:tcPr>
            <w:tcW w:w="1814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</w:tcPr>
          <w:p>
            <w:pPr>
              <w:rPr>
                <w:rFonts w:cs="Arial" w:hAnsi="Arial" w:eastAsia="Arial" w:ascii="Arial"/>
                <w:sz w:val="16"/>
                <w:szCs w:val="16"/>
              </w:rPr>
              <w:jc w:val="left"/>
              <w:spacing w:before="27"/>
              <w:ind w:left="40"/>
            </w:pPr>
            <w:r>
              <w:rPr>
                <w:rFonts w:cs="Arial" w:hAnsi="Arial" w:eastAsia="Arial" w:ascii="Arial"/>
                <w:spacing w:val="0"/>
                <w:w w:val="100"/>
                <w:sz w:val="16"/>
                <w:szCs w:val="16"/>
              </w:rPr>
              <w:t>Bloque</w:t>
            </w:r>
          </w:p>
        </w:tc>
        <w:tc>
          <w:tcPr>
            <w:tcW w:w="1814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</w:tcPr>
          <w:p>
            <w:pPr>
              <w:rPr>
                <w:rFonts w:cs="Arial" w:hAnsi="Arial" w:eastAsia="Arial" w:ascii="Arial"/>
                <w:sz w:val="16"/>
                <w:szCs w:val="16"/>
              </w:rPr>
              <w:jc w:val="left"/>
              <w:spacing w:before="27"/>
              <w:ind w:left="40"/>
            </w:pPr>
            <w:r>
              <w:rPr>
                <w:rFonts w:cs="Arial" w:hAnsi="Arial" w:eastAsia="Arial" w:ascii="Arial"/>
                <w:spacing w:val="0"/>
                <w:w w:val="100"/>
                <w:sz w:val="16"/>
                <w:szCs w:val="16"/>
              </w:rPr>
              <w:t>Kilómetro</w:t>
            </w:r>
          </w:p>
        </w:tc>
      </w:tr>
    </w:tbl>
    <w:p>
      <w:pPr>
        <w:rPr>
          <w:sz w:val="17"/>
          <w:szCs w:val="17"/>
        </w:rPr>
        <w:jc w:val="left"/>
        <w:spacing w:before="10" w:lineRule="exact" w:line="160"/>
      </w:pPr>
      <w:r>
        <w:rPr>
          <w:sz w:val="17"/>
          <w:szCs w:val="17"/>
        </w:rPr>
      </w:r>
    </w:p>
    <w:tbl>
      <w:tblPr>
        <w:tblW w:w="0" w:type="auto"/>
        <w:tblLook w:val="01E0"/>
        <w:jc w:val="left"/>
        <w:tblInd w:w="103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/>
      <w:tr>
        <w:trPr>
          <w:trHeight w:val="348" w:hRule="exact"/>
        </w:trPr>
        <w:tc>
          <w:tcPr>
            <w:tcW w:w="10885" w:type="dxa"/>
            <w:gridSpan w:val="4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DBDBDB"/>
          </w:tcPr>
          <w:p>
            <w:pPr>
              <w:rPr>
                <w:rFonts w:cs="Arial" w:hAnsi="Arial" w:eastAsia="Arial" w:ascii="Arial"/>
                <w:sz w:val="24"/>
                <w:szCs w:val="24"/>
              </w:rPr>
              <w:jc w:val="left"/>
              <w:spacing w:before="11"/>
              <w:ind w:left="40"/>
            </w:pP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Documentacion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cs="Arial" w:hAnsi="Arial" w:eastAsia="Arial" w:ascii="Arial"/>
                <w:spacing w:val="0"/>
                <w:w w:val="100"/>
                <w:sz w:val="24"/>
                <w:szCs w:val="24"/>
              </w:rPr>
              <w:t>aportada</w:t>
            </w:r>
          </w:p>
        </w:tc>
      </w:tr>
      <w:tr>
        <w:trPr>
          <w:trHeight w:val="225" w:hRule="exact"/>
        </w:trPr>
        <w:tc>
          <w:tcPr>
            <w:tcW w:w="567" w:type="dxa"/>
            <w:vMerge w:val="restart"/>
            <w:tcBorders>
              <w:top w:val="single" w:sz="8" w:space="0" w:color="BFBFBF"/>
              <w:left w:val="single" w:sz="8" w:space="0" w:color="BFBFBF"/>
              <w:right w:val="single" w:sz="8" w:space="0" w:color="BFBFBF"/>
            </w:tcBorders>
          </w:tcPr>
          <w:p>
            <w:pPr>
              <w:rPr>
                <w:sz w:val="16"/>
                <w:szCs w:val="16"/>
              </w:rPr>
              <w:jc w:val="left"/>
              <w:spacing w:before="6" w:lineRule="exact" w:line="160"/>
            </w:pPr>
            <w:r>
              <w:rPr>
                <w:sz w:val="16"/>
                <w:szCs w:val="16"/>
              </w:rPr>
            </w:r>
          </w:p>
          <w:p>
            <w:pPr>
              <w:rPr>
                <w:sz w:val="20"/>
                <w:szCs w:val="20"/>
              </w:rPr>
              <w:jc w:val="left"/>
              <w:spacing w:lineRule="exact" w:line="200"/>
            </w:pPr>
            <w:r>
              <w:rPr>
                <w:sz w:val="20"/>
                <w:szCs w:val="20"/>
              </w:rPr>
            </w:r>
          </w:p>
          <w:p>
            <w:pPr>
              <w:rPr>
                <w:rFonts w:cs="Arial" w:hAnsi="Arial" w:eastAsia="Arial" w:ascii="Arial"/>
                <w:sz w:val="20"/>
                <w:szCs w:val="20"/>
              </w:rPr>
              <w:jc w:val="center"/>
              <w:ind w:left="183" w:right="183"/>
            </w:pPr>
            <w:r>
              <w:rPr>
                <w:rFonts w:cs="Arial" w:hAnsi="Arial" w:eastAsia="Arial" w:ascii="Arial"/>
                <w:b/>
                <w:spacing w:val="0"/>
                <w:w w:val="100"/>
                <w:sz w:val="20"/>
                <w:szCs w:val="20"/>
              </w:rPr>
              <w:t>1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7483" w:type="dxa"/>
            <w:gridSpan w:val="2"/>
            <w:tcBorders>
              <w:top w:val="single" w:sz="8" w:space="0" w:color="BFBFBF"/>
              <w:left w:val="single" w:sz="8" w:space="0" w:color="BFBFBF"/>
              <w:bottom w:val="nil" w:sz="6" w:space="0" w:color="auto"/>
              <w:right w:val="single" w:sz="8" w:space="0" w:color="BFBFBF"/>
            </w:tcBorders>
          </w:tcPr>
          <w:p>
            <w:pPr>
              <w:rPr>
                <w:rFonts w:cs="Arial" w:hAnsi="Arial" w:eastAsia="Arial" w:ascii="Arial"/>
                <w:sz w:val="16"/>
                <w:szCs w:val="16"/>
              </w:rPr>
              <w:jc w:val="left"/>
              <w:spacing w:before="27"/>
              <w:ind w:left="40"/>
            </w:pPr>
            <w:r>
              <w:rPr>
                <w:rFonts w:cs="Arial" w:hAnsi="Arial" w:eastAsia="Arial" w:ascii="Arial"/>
                <w:spacing w:val="0"/>
                <w:w w:val="100"/>
                <w:sz w:val="16"/>
                <w:szCs w:val="16"/>
              </w:rPr>
              <w:t>Documento</w:t>
            </w:r>
          </w:p>
        </w:tc>
        <w:tc>
          <w:tcPr>
            <w:tcW w:w="2835" w:type="dxa"/>
            <w:vMerge w:val="restart"/>
            <w:tcBorders>
              <w:top w:val="single" w:sz="8" w:space="0" w:color="BFBFBF"/>
              <w:left w:val="single" w:sz="8" w:space="0" w:color="BFBFBF"/>
              <w:right w:val="single" w:sz="8" w:space="0" w:color="BFBFBF"/>
            </w:tcBorders>
          </w:tcPr>
          <w:p>
            <w:pPr>
              <w:rPr>
                <w:rFonts w:cs="Arial" w:hAnsi="Arial" w:eastAsia="Arial" w:ascii="Arial"/>
                <w:sz w:val="16"/>
                <w:szCs w:val="16"/>
              </w:rPr>
              <w:jc w:val="left"/>
              <w:spacing w:before="27"/>
              <w:ind w:left="40"/>
            </w:pPr>
            <w:r>
              <w:rPr>
                <w:rFonts w:cs="Arial" w:hAnsi="Arial" w:eastAsia="Arial" w:ascii="Arial"/>
                <w:spacing w:val="-6"/>
                <w:w w:val="100"/>
                <w:sz w:val="16"/>
                <w:szCs w:val="16"/>
              </w:rPr>
              <w:t>T</w:t>
            </w:r>
            <w:r>
              <w:rPr>
                <w:rFonts w:cs="Arial" w:hAnsi="Arial" w:eastAsia="Arial" w:ascii="Arial"/>
                <w:spacing w:val="0"/>
                <w:w w:val="100"/>
                <w:sz w:val="16"/>
                <w:szCs w:val="16"/>
              </w:rPr>
              <w:t>ipo</w:t>
            </w:r>
          </w:p>
          <w:p>
            <w:pPr>
              <w:rPr>
                <w:rFonts w:cs="Arial" w:hAnsi="Arial" w:eastAsia="Arial" w:ascii="Arial"/>
                <w:sz w:val="20"/>
                <w:szCs w:val="20"/>
              </w:rPr>
              <w:jc w:val="left"/>
              <w:spacing w:before="5"/>
              <w:ind w:left="40"/>
            </w:pPr>
            <w:r>
              <w:rPr>
                <w:rFonts w:cs="Arial" w:hAnsi="Arial" w:eastAsia="Arial" w:ascii="Arial"/>
                <w:b/>
                <w:spacing w:val="0"/>
                <w:w w:val="100"/>
                <w:sz w:val="20"/>
                <w:szCs w:val="20"/>
              </w:rPr>
              <w:t>(3)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0"/>
                <w:szCs w:val="20"/>
              </w:rPr>
              <w:t>OPCIONAL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</w:r>
          </w:p>
        </w:tc>
      </w:tr>
      <w:tr>
        <w:trPr>
          <w:trHeight w:val="267" w:hRule="exact"/>
        </w:trPr>
        <w:tc>
          <w:tcPr>
            <w:tcW w:w="567" w:type="dxa"/>
            <w:vMerge w:val=""/>
            <w:tcBorders>
              <w:left w:val="single" w:sz="8" w:space="0" w:color="BFBFBF"/>
              <w:right w:val="single" w:sz="8" w:space="0" w:color="BFBFBF"/>
            </w:tcBorders>
          </w:tcPr>
          <w:p/>
        </w:tc>
        <w:tc>
          <w:tcPr>
            <w:tcW w:w="7483" w:type="dxa"/>
            <w:gridSpan w:val="2"/>
            <w:tcBorders>
              <w:top w:val="nil" w:sz="6" w:space="0" w:color="auto"/>
              <w:left w:val="single" w:sz="8" w:space="0" w:color="BFBFBF"/>
              <w:bottom w:val="single" w:sz="8" w:space="0" w:color="BFBFBF"/>
              <w:right w:val="single" w:sz="8" w:space="0" w:color="BFBFBF"/>
            </w:tcBorders>
          </w:tcPr>
          <w:p>
            <w:pPr>
              <w:rPr>
                <w:rFonts w:cs="Arial" w:hAnsi="Arial" w:eastAsia="Arial" w:ascii="Arial"/>
                <w:sz w:val="20"/>
                <w:szCs w:val="20"/>
              </w:rPr>
              <w:jc w:val="left"/>
              <w:spacing w:lineRule="exact" w:line="220"/>
              <w:ind w:left="40"/>
            </w:pPr>
            <w:r>
              <w:rPr>
                <w:rFonts w:cs="Arial" w:hAnsi="Arial" w:eastAsia="Arial" w:ascii="Arial"/>
                <w:b/>
                <w:spacing w:val="0"/>
                <w:w w:val="100"/>
                <w:sz w:val="20"/>
                <w:szCs w:val="20"/>
              </w:rPr>
              <w:t>solicitud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0"/>
                <w:szCs w:val="20"/>
              </w:rPr>
              <w:t>comprobante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0"/>
                <w:szCs w:val="20"/>
              </w:rPr>
              <w:t>de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0"/>
                <w:szCs w:val="20"/>
              </w:rPr>
              <w:t> </w:t>
            </w:r>
            <w:r>
              <w:rPr>
                <w:rFonts w:cs="Arial" w:hAnsi="Arial" w:eastAsia="Arial" w:ascii="Arial"/>
                <w:b/>
                <w:spacing w:val="0"/>
                <w:w w:val="100"/>
                <w:sz w:val="20"/>
                <w:szCs w:val="20"/>
              </w:rPr>
              <w:t>pago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2835" w:type="dxa"/>
            <w:vMerge w:val=""/>
            <w:tcBorders>
              <w:left w:val="single" w:sz="8" w:space="0" w:color="BFBFBF"/>
              <w:bottom w:val="single" w:sz="8" w:space="0" w:color="BFBFBF"/>
              <w:right w:val="single" w:sz="8" w:space="0" w:color="BFBFBF"/>
            </w:tcBorders>
          </w:tcPr>
          <w:p/>
        </w:tc>
      </w:tr>
      <w:tr>
        <w:trPr>
          <w:trHeight w:val="225" w:hRule="exact"/>
        </w:trPr>
        <w:tc>
          <w:tcPr>
            <w:tcW w:w="567" w:type="dxa"/>
            <w:vMerge w:val=""/>
            <w:tcBorders>
              <w:left w:val="single" w:sz="8" w:space="0" w:color="BFBFBF"/>
              <w:right w:val="single" w:sz="8" w:space="0" w:color="BFBFBF"/>
            </w:tcBorders>
          </w:tcPr>
          <w:p/>
        </w:tc>
        <w:tc>
          <w:tcPr>
            <w:tcW w:w="3742" w:type="dxa"/>
            <w:tcBorders>
              <w:top w:val="single" w:sz="8" w:space="0" w:color="BFBFBF"/>
              <w:left w:val="single" w:sz="8" w:space="0" w:color="BFBFBF"/>
              <w:bottom w:val="nil" w:sz="6" w:space="0" w:color="auto"/>
              <w:right w:val="single" w:sz="8" w:space="0" w:color="BFBFBF"/>
            </w:tcBorders>
          </w:tcPr>
          <w:p>
            <w:pPr>
              <w:rPr>
                <w:rFonts w:cs="Arial" w:hAnsi="Arial" w:eastAsia="Arial" w:ascii="Arial"/>
                <w:sz w:val="16"/>
                <w:szCs w:val="16"/>
              </w:rPr>
              <w:jc w:val="left"/>
              <w:spacing w:before="27"/>
              <w:ind w:left="40"/>
            </w:pPr>
            <w:r>
              <w:rPr>
                <w:rFonts w:cs="Arial" w:hAnsi="Arial" w:eastAsia="Arial" w:ascii="Arial"/>
                <w:spacing w:val="0"/>
                <w:w w:val="100"/>
                <w:sz w:val="16"/>
                <w:szCs w:val="16"/>
              </w:rPr>
              <w:t>Fichero</w:t>
            </w:r>
          </w:p>
        </w:tc>
        <w:tc>
          <w:tcPr>
            <w:tcW w:w="3742" w:type="dxa"/>
            <w:tcBorders>
              <w:top w:val="single" w:sz="8" w:space="0" w:color="BFBFBF"/>
              <w:left w:val="single" w:sz="8" w:space="0" w:color="BFBFBF"/>
              <w:bottom w:val="nil" w:sz="6" w:space="0" w:color="auto"/>
              <w:right w:val="nil" w:sz="6" w:space="0" w:color="auto"/>
            </w:tcBorders>
          </w:tcPr>
          <w:p/>
        </w:tc>
        <w:tc>
          <w:tcPr>
            <w:tcW w:w="2835" w:type="dxa"/>
            <w:tcBorders>
              <w:top w:val="single" w:sz="8" w:space="0" w:color="BFBFBF"/>
              <w:left w:val="nil" w:sz="6" w:space="0" w:color="auto"/>
              <w:bottom w:val="nil" w:sz="6" w:space="0" w:color="auto"/>
              <w:right w:val="single" w:sz="8" w:space="0" w:color="BFBFBF"/>
            </w:tcBorders>
          </w:tcPr>
          <w:p/>
        </w:tc>
      </w:tr>
      <w:tr>
        <w:trPr>
          <w:trHeight w:val="267" w:hRule="exact"/>
        </w:trPr>
        <w:tc>
          <w:tcPr>
            <w:tcW w:w="567" w:type="dxa"/>
            <w:vMerge w:val=""/>
            <w:tcBorders>
              <w:left w:val="single" w:sz="8" w:space="0" w:color="BFBFBF"/>
              <w:bottom w:val="single" w:sz="8" w:space="0" w:color="BFBFBF"/>
              <w:right w:val="single" w:sz="8" w:space="0" w:color="BFBFBF"/>
            </w:tcBorders>
          </w:tcPr>
          <w:p/>
        </w:tc>
        <w:tc>
          <w:tcPr>
            <w:tcW w:w="3742" w:type="dxa"/>
            <w:tcBorders>
              <w:top w:val="nil" w:sz="6" w:space="0" w:color="auto"/>
              <w:left w:val="single" w:sz="8" w:space="0" w:color="BFBFBF"/>
              <w:bottom w:val="single" w:sz="8" w:space="0" w:color="BFBFBF"/>
              <w:right w:val="single" w:sz="8" w:space="0" w:color="BFBFBF"/>
            </w:tcBorders>
          </w:tcPr>
          <w:p>
            <w:pPr>
              <w:rPr>
                <w:rFonts w:cs="Arial" w:hAnsi="Arial" w:eastAsia="Arial" w:ascii="Arial"/>
                <w:sz w:val="20"/>
                <w:szCs w:val="20"/>
              </w:rPr>
              <w:jc w:val="left"/>
              <w:spacing w:lineRule="exact" w:line="220"/>
              <w:ind w:left="40"/>
            </w:pPr>
            <w:r>
              <w:rPr>
                <w:rFonts w:cs="Arial" w:hAnsi="Arial" w:eastAsia="Arial" w:ascii="Arial"/>
                <w:b/>
                <w:spacing w:val="0"/>
                <w:w w:val="100"/>
                <w:sz w:val="20"/>
                <w:szCs w:val="20"/>
              </w:rPr>
              <w:t>1721374694568560.pdf</w:t>
            </w:r>
            <w:r>
              <w:rPr>
                <w:rFonts w:cs="Arial" w:hAnsi="Arial" w:eastAsia="Arial" w:ascii="Arial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3742" w:type="dxa"/>
            <w:tcBorders>
              <w:top w:val="nil" w:sz="6" w:space="0" w:color="auto"/>
              <w:left w:val="single" w:sz="8" w:space="0" w:color="BFBFBF"/>
              <w:bottom w:val="single" w:sz="8" w:space="0" w:color="BFBFBF"/>
              <w:right w:val="nil" w:sz="6" w:space="0" w:color="auto"/>
            </w:tcBorders>
          </w:tcPr>
          <w:p/>
        </w:tc>
        <w:tc>
          <w:tcPr>
            <w:tcW w:w="2835" w:type="dxa"/>
            <w:tcBorders>
              <w:top w:val="nil" w:sz="6" w:space="0" w:color="auto"/>
              <w:left w:val="nil" w:sz="6" w:space="0" w:color="auto"/>
              <w:bottom w:val="single" w:sz="8" w:space="0" w:color="BFBFBF"/>
              <w:right w:val="single" w:sz="8" w:space="0" w:color="BFBFBF"/>
            </w:tcBorders>
          </w:tcPr>
          <w:p/>
        </w:tc>
      </w:tr>
    </w:tbl>
    <w:p>
      <w:pPr>
        <w:rPr>
          <w:sz w:val="17"/>
          <w:szCs w:val="17"/>
        </w:rPr>
        <w:jc w:val="left"/>
        <w:spacing w:before="2" w:lineRule="exact" w:line="160"/>
      </w:pPr>
      <w:r>
        <w:rPr>
          <w:sz w:val="17"/>
          <w:szCs w:val="17"/>
        </w:rPr>
      </w:r>
    </w:p>
    <w:p>
      <w:pPr>
        <w:rPr>
          <w:rFonts w:cs="Arial" w:hAnsi="Arial" w:eastAsia="Arial" w:ascii="Arial"/>
          <w:sz w:val="24"/>
          <w:szCs w:val="24"/>
        </w:rPr>
        <w:jc w:val="left"/>
        <w:spacing w:before="29"/>
        <w:ind w:left="164"/>
      </w:pPr>
      <w:r>
        <w:pict>
          <v:shape type="#_x0000_t202" style="position:absolute;margin-left:22.1769pt;margin-top:-282.302pt;width:545.751pt;height:106.9pt;mso-position-horizontal-relative:page;mso-position-vertical-relative:paragraph;z-index:-661" filled="f" stroked="f">
            <v:textbox inset="0,0,0,0">
              <w:txbxContent>
                <w:tbl>
                  <w:tblPr>
                    <w:tblW w:w="0" w:type="auto"/>
                    <w:tblLook w:val="01E0"/>
                    <w:jc w:val="left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/>
                  <w:tr>
                    <w:trPr>
                      <w:trHeight w:val="200" w:hRule="exact"/>
                    </w:trPr>
                    <w:tc>
                      <w:tcPr>
                        <w:tcW w:w="10885" w:type="dxa"/>
                        <w:tcBorders>
                          <w:top w:val="nil" w:sz="6" w:space="0" w:color="auto"/>
                          <w:left w:val="nil" w:sz="6" w:space="0" w:color="auto"/>
                          <w:bottom w:val="single" w:sz="8" w:space="0" w:color="BFBFBF"/>
                          <w:right w:val="nil" w:sz="6" w:space="0" w:color="auto"/>
                        </w:tcBorders>
                      </w:tcPr>
                      <w:p/>
                    </w:tc>
                  </w:tr>
                  <w:tr>
                    <w:trPr>
                      <w:trHeight w:val="348" w:hRule="exact"/>
                    </w:trPr>
                    <w:tc>
                      <w:tcPr>
                        <w:tcW w:w="10885" w:type="dxa"/>
                        <w:tcBorders>
                          <w:top w:val="single" w:sz="8" w:space="0" w:color="BFBFBF"/>
                          <w:left w:val="single" w:sz="8" w:space="0" w:color="BFBFBF"/>
                          <w:bottom w:val="single" w:sz="8" w:space="0" w:color="BFBFBF"/>
                          <w:right w:val="single" w:sz="8" w:space="0" w:color="BFBFBF"/>
                        </w:tcBorders>
                        <w:shd w:val="clear" w:color="auto" w:fill="DBDBDB"/>
                      </w:tcPr>
                      <w:p>
                        <w:pPr>
                          <w:rPr>
                            <w:rFonts w:cs="Arial" w:hAnsi="Arial" w:eastAsia="Arial" w:ascii="Arial"/>
                            <w:sz w:val="24"/>
                            <w:szCs w:val="24"/>
                          </w:rPr>
                          <w:jc w:val="left"/>
                          <w:spacing w:before="21"/>
                          <w:ind w:left="40"/>
                        </w:pPr>
                        <w:r>
                          <w:rPr>
                            <w:rFonts w:cs="Arial" w:hAnsi="Arial" w:eastAsia="Arial" w:ascii="Arial"/>
                            <w:spacing w:val="0"/>
                            <w:w w:val="100"/>
                            <w:sz w:val="24"/>
                            <w:szCs w:val="24"/>
                          </w:rPr>
                          <w:t>Exposición</w:t>
                        </w:r>
                        <w:r>
                          <w:rPr>
                            <w:rFonts w:cs="Arial" w:hAnsi="Arial" w:eastAsia="Arial" w:ascii="Arial"/>
                            <w:spacing w:val="0"/>
                            <w:w w:val="100"/>
                            <w:sz w:val="24"/>
                            <w:szCs w:val="24"/>
                          </w:rPr>
                          <w:t> </w:t>
                        </w:r>
                        <w:r>
                          <w:rPr>
                            <w:rFonts w:cs="Arial" w:hAnsi="Arial" w:eastAsia="Arial" w:ascii="Arial"/>
                            <w:spacing w:val="0"/>
                            <w:w w:val="100"/>
                            <w:sz w:val="24"/>
                            <w:szCs w:val="24"/>
                          </w:rPr>
                          <w:t>de</w:t>
                        </w:r>
                        <w:r>
                          <w:rPr>
                            <w:rFonts w:cs="Arial" w:hAnsi="Arial" w:eastAsia="Arial" w:ascii="Arial"/>
                            <w:spacing w:val="0"/>
                            <w:w w:val="100"/>
                            <w:sz w:val="24"/>
                            <w:szCs w:val="24"/>
                          </w:rPr>
                          <w:t> </w:t>
                        </w:r>
                        <w:r>
                          <w:rPr>
                            <w:rFonts w:cs="Arial" w:hAnsi="Arial" w:eastAsia="Arial" w:ascii="Arial"/>
                            <w:spacing w:val="0"/>
                            <w:w w:val="100"/>
                            <w:sz w:val="24"/>
                            <w:szCs w:val="24"/>
                          </w:rPr>
                          <w:t>motivos</w:t>
                        </w:r>
                      </w:p>
                    </w:tc>
                  </w:tr>
                  <w:tr>
                    <w:trPr>
                      <w:trHeight w:val="780" w:hRule="exact"/>
                    </w:trPr>
                    <w:tc>
                      <w:tcPr>
                        <w:tcW w:w="10885" w:type="dxa"/>
                        <w:tcBorders>
                          <w:top w:val="single" w:sz="8" w:space="0" w:color="BFBFBF"/>
                          <w:left w:val="single" w:sz="8" w:space="0" w:color="BFBFBF"/>
                          <w:bottom w:val="single" w:sz="8" w:space="0" w:color="BFBFBF"/>
                          <w:right w:val="single" w:sz="8" w:space="0" w:color="BFBFBF"/>
                        </w:tcBorders>
                      </w:tcPr>
                      <w:p>
                        <w:pPr>
                          <w:rPr>
                            <w:rFonts w:cs="Arial" w:hAnsi="Arial" w:eastAsia="Arial" w:ascii="Arial"/>
                            <w:sz w:val="20"/>
                            <w:szCs w:val="20"/>
                          </w:rPr>
                          <w:jc w:val="both"/>
                          <w:spacing w:before="24" w:lineRule="auto" w:line="250"/>
                          <w:ind w:left="40" w:right="5"/>
                        </w:pPr>
                        <w:r>
                          <w:rPr>
                            <w:rFonts w:cs="Arial" w:hAnsi="Arial" w:eastAsia="Arial" w:ascii="Arial"/>
                            <w:b/>
                            <w:spacing w:val="0"/>
                            <w:w w:val="100"/>
                            <w:sz w:val="20"/>
                            <w:szCs w:val="20"/>
                          </w:rPr>
                          <w:t>Solicitando</w:t>
                        </w:r>
                        <w:r>
                          <w:rPr>
                            <w:rFonts w:cs="Arial" w:hAnsi="Arial" w:eastAsia="Arial" w:ascii="Arial"/>
                            <w:b/>
                            <w:spacing w:val="0"/>
                            <w:w w:val="100"/>
                            <w:sz w:val="20"/>
                            <w:szCs w:val="20"/>
                          </w:rPr>
                          <w:t> </w:t>
                        </w:r>
                        <w:r>
                          <w:rPr>
                            <w:rFonts w:cs="Arial" w:hAnsi="Arial" w:eastAsia="Arial" w:ascii="Arial"/>
                            <w:b/>
                            <w:spacing w:val="0"/>
                            <w:w w:val="100"/>
                            <w:sz w:val="20"/>
                            <w:szCs w:val="20"/>
                          </w:rPr>
                          <w:t>copia</w:t>
                        </w:r>
                        <w:r>
                          <w:rPr>
                            <w:rFonts w:cs="Arial" w:hAnsi="Arial" w:eastAsia="Arial" w:ascii="Arial"/>
                            <w:b/>
                            <w:spacing w:val="0"/>
                            <w:w w:val="100"/>
                            <w:sz w:val="20"/>
                            <w:szCs w:val="20"/>
                          </w:rPr>
                          <w:t> </w:t>
                        </w:r>
                        <w:r>
                          <w:rPr>
                            <w:rFonts w:cs="Arial" w:hAnsi="Arial" w:eastAsia="Arial" w:ascii="Arial"/>
                            <w:b/>
                            <w:spacing w:val="0"/>
                            <w:w w:val="100"/>
                            <w:sz w:val="20"/>
                            <w:szCs w:val="20"/>
                          </w:rPr>
                          <w:t>del</w:t>
                        </w:r>
                        <w:r>
                          <w:rPr>
                            <w:rFonts w:cs="Arial" w:hAnsi="Arial" w:eastAsia="Arial" w:ascii="Arial"/>
                            <w:b/>
                            <w:spacing w:val="0"/>
                            <w:w w:val="100"/>
                            <w:sz w:val="20"/>
                            <w:szCs w:val="20"/>
                          </w:rPr>
                          <w:t> </w:t>
                        </w:r>
                        <w:r>
                          <w:rPr>
                            <w:rFonts w:cs="Arial" w:hAnsi="Arial" w:eastAsia="Arial" w:ascii="Arial"/>
                            <w:b/>
                            <w:spacing w:val="0"/>
                            <w:w w:val="100"/>
                            <w:sz w:val="20"/>
                            <w:szCs w:val="20"/>
                          </w:rPr>
                          <w:t>comprobante</w:t>
                        </w:r>
                        <w:r>
                          <w:rPr>
                            <w:rFonts w:cs="Arial" w:hAnsi="Arial" w:eastAsia="Arial" w:ascii="Arial"/>
                            <w:b/>
                            <w:spacing w:val="0"/>
                            <w:w w:val="100"/>
                            <w:sz w:val="20"/>
                            <w:szCs w:val="20"/>
                          </w:rPr>
                          <w:t> </w:t>
                        </w:r>
                        <w:r>
                          <w:rPr>
                            <w:rFonts w:cs="Arial" w:hAnsi="Arial" w:eastAsia="Arial" w:ascii="Arial"/>
                            <w:b/>
                            <w:spacing w:val="0"/>
                            <w:w w:val="100"/>
                            <w:sz w:val="20"/>
                            <w:szCs w:val="20"/>
                          </w:rPr>
                          <w:t>de</w:t>
                        </w:r>
                        <w:r>
                          <w:rPr>
                            <w:rFonts w:cs="Arial" w:hAnsi="Arial" w:eastAsia="Arial" w:ascii="Arial"/>
                            <w:b/>
                            <w:spacing w:val="0"/>
                            <w:w w:val="100"/>
                            <w:sz w:val="20"/>
                            <w:szCs w:val="20"/>
                          </w:rPr>
                          <w:t> </w:t>
                        </w:r>
                        <w:r>
                          <w:rPr>
                            <w:rFonts w:cs="Arial" w:hAnsi="Arial" w:eastAsia="Arial" w:ascii="Arial"/>
                            <w:b/>
                            <w:spacing w:val="0"/>
                            <w:w w:val="100"/>
                            <w:sz w:val="20"/>
                            <w:szCs w:val="20"/>
                          </w:rPr>
                          <w:t>pago</w:t>
                        </w:r>
                        <w:r>
                          <w:rPr>
                            <w:rFonts w:cs="Arial" w:hAnsi="Arial" w:eastAsia="Arial" w:ascii="Arial"/>
                            <w:b/>
                            <w:spacing w:val="0"/>
                            <w:w w:val="100"/>
                            <w:sz w:val="20"/>
                            <w:szCs w:val="20"/>
                          </w:rPr>
                          <w:t> </w:t>
                        </w:r>
                        <w:r>
                          <w:rPr>
                            <w:rFonts w:cs="Arial" w:hAnsi="Arial" w:eastAsia="Arial" w:ascii="Arial"/>
                            <w:b/>
                            <w:spacing w:val="0"/>
                            <w:w w:val="100"/>
                            <w:sz w:val="20"/>
                            <w:szCs w:val="20"/>
                          </w:rPr>
                          <w:t>de</w:t>
                        </w:r>
                        <w:r>
                          <w:rPr>
                            <w:rFonts w:cs="Arial" w:hAnsi="Arial" w:eastAsia="Arial" w:ascii="Arial"/>
                            <w:b/>
                            <w:spacing w:val="0"/>
                            <w:w w:val="100"/>
                            <w:sz w:val="20"/>
                            <w:szCs w:val="20"/>
                          </w:rPr>
                          <w:t> </w:t>
                        </w:r>
                        <w:r>
                          <w:rPr>
                            <w:rFonts w:cs="Arial" w:hAnsi="Arial" w:eastAsia="Arial" w:ascii="Arial"/>
                            <w:b/>
                            <w:spacing w:val="0"/>
                            <w:w w:val="100"/>
                            <w:sz w:val="20"/>
                            <w:szCs w:val="20"/>
                          </w:rPr>
                          <w:t>la</w:t>
                        </w:r>
                        <w:r>
                          <w:rPr>
                            <w:rFonts w:cs="Arial" w:hAnsi="Arial" w:eastAsia="Arial" w:ascii="Arial"/>
                            <w:b/>
                            <w:spacing w:val="0"/>
                            <w:w w:val="100"/>
                            <w:sz w:val="20"/>
                            <w:szCs w:val="20"/>
                          </w:rPr>
                          <w:t> </w:t>
                        </w:r>
                        <w:r>
                          <w:rPr>
                            <w:rFonts w:cs="Arial" w:hAnsi="Arial" w:eastAsia="Arial" w:ascii="Arial"/>
                            <w:b/>
                            <w:spacing w:val="0"/>
                            <w:w w:val="100"/>
                            <w:sz w:val="20"/>
                            <w:szCs w:val="20"/>
                          </w:rPr>
                          <w:t>sanción</w:t>
                        </w:r>
                        <w:r>
                          <w:rPr>
                            <w:rFonts w:cs="Arial" w:hAnsi="Arial" w:eastAsia="Arial" w:ascii="Arial"/>
                            <w:b/>
                            <w:spacing w:val="0"/>
                            <w:w w:val="100"/>
                            <w:sz w:val="20"/>
                            <w:szCs w:val="20"/>
                          </w:rPr>
                          <w:t> </w:t>
                        </w:r>
                        <w:r>
                          <w:rPr>
                            <w:rFonts w:cs="Arial" w:hAnsi="Arial" w:eastAsia="Arial" w:ascii="Arial"/>
                            <w:b/>
                            <w:spacing w:val="0"/>
                            <w:w w:val="100"/>
                            <w:sz w:val="20"/>
                            <w:szCs w:val="20"/>
                          </w:rPr>
                          <w:t>impuesta</w:t>
                        </w:r>
                        <w:r>
                          <w:rPr>
                            <w:rFonts w:cs="Arial" w:hAnsi="Arial" w:eastAsia="Arial" w:ascii="Arial"/>
                            <w:b/>
                            <w:spacing w:val="0"/>
                            <w:w w:val="100"/>
                            <w:sz w:val="20"/>
                            <w:szCs w:val="20"/>
                          </w:rPr>
                          <w:t> </w:t>
                        </w:r>
                        <w:r>
                          <w:rPr>
                            <w:rFonts w:cs="Arial" w:hAnsi="Arial" w:eastAsia="Arial" w:ascii="Arial"/>
                            <w:b/>
                            <w:spacing w:val="0"/>
                            <w:w w:val="100"/>
                            <w:sz w:val="20"/>
                            <w:szCs w:val="20"/>
                          </w:rPr>
                          <w:t>al</w:t>
                        </w:r>
                        <w:r>
                          <w:rPr>
                            <w:rFonts w:cs="Arial" w:hAnsi="Arial" w:eastAsia="Arial" w:ascii="Arial"/>
                            <w:b/>
                            <w:spacing w:val="0"/>
                            <w:w w:val="100"/>
                            <w:sz w:val="20"/>
                            <w:szCs w:val="20"/>
                          </w:rPr>
                          <w:t> </w:t>
                        </w:r>
                        <w:r>
                          <w:rPr>
                            <w:rFonts w:cs="Arial" w:hAnsi="Arial" w:eastAsia="Arial" w:ascii="Arial"/>
                            <w:b/>
                            <w:spacing w:val="0"/>
                            <w:w w:val="100"/>
                            <w:sz w:val="20"/>
                            <w:szCs w:val="20"/>
                          </w:rPr>
                          <w:t>Club</w:t>
                        </w:r>
                        <w:r>
                          <w:rPr>
                            <w:rFonts w:cs="Arial" w:hAnsi="Arial" w:eastAsia="Arial" w:ascii="Arial"/>
                            <w:b/>
                            <w:spacing w:val="0"/>
                            <w:w w:val="100"/>
                            <w:sz w:val="20"/>
                            <w:szCs w:val="20"/>
                          </w:rPr>
                          <w:t> </w:t>
                        </w:r>
                        <w:r>
                          <w:rPr>
                            <w:rFonts w:cs="Arial" w:hAnsi="Arial" w:eastAsia="Arial" w:ascii="Arial"/>
                            <w:b/>
                            <w:spacing w:val="0"/>
                            <w:w w:val="100"/>
                            <w:sz w:val="20"/>
                            <w:szCs w:val="20"/>
                          </w:rPr>
                          <w:t>Marítimo</w:t>
                        </w:r>
                        <w:r>
                          <w:rPr>
                            <w:rFonts w:cs="Arial" w:hAnsi="Arial" w:eastAsia="Arial" w:ascii="Arial"/>
                            <w:b/>
                            <w:spacing w:val="0"/>
                            <w:w w:val="100"/>
                            <w:sz w:val="20"/>
                            <w:szCs w:val="20"/>
                          </w:rPr>
                          <w:t> </w:t>
                        </w:r>
                        <w:r>
                          <w:rPr>
                            <w:rFonts w:cs="Arial" w:hAnsi="Arial" w:eastAsia="Arial" w:ascii="Arial"/>
                            <w:b/>
                            <w:spacing w:val="0"/>
                            <w:w w:val="100"/>
                            <w:sz w:val="20"/>
                            <w:szCs w:val="20"/>
                          </w:rPr>
                          <w:t>de</w:t>
                        </w:r>
                        <w:r>
                          <w:rPr>
                            <w:rFonts w:cs="Arial" w:hAnsi="Arial" w:eastAsia="Arial" w:ascii="Arial"/>
                            <w:b/>
                            <w:spacing w:val="0"/>
                            <w:w w:val="100"/>
                            <w:sz w:val="20"/>
                            <w:szCs w:val="20"/>
                          </w:rPr>
                          <w:t> </w:t>
                        </w:r>
                        <w:r>
                          <w:rPr>
                            <w:rFonts w:cs="Arial" w:hAnsi="Arial" w:eastAsia="Arial" w:ascii="Arial"/>
                            <w:b/>
                            <w:spacing w:val="0"/>
                            <w:w w:val="100"/>
                            <w:sz w:val="20"/>
                            <w:szCs w:val="20"/>
                          </w:rPr>
                          <w:t>Celorio</w:t>
                        </w:r>
                        <w:r>
                          <w:rPr>
                            <w:rFonts w:cs="Arial" w:hAnsi="Arial" w:eastAsia="Arial" w:ascii="Arial"/>
                            <w:b/>
                            <w:spacing w:val="0"/>
                            <w:w w:val="100"/>
                            <w:sz w:val="20"/>
                            <w:szCs w:val="20"/>
                          </w:rPr>
                          <w:t> </w:t>
                        </w:r>
                        <w:r>
                          <w:rPr>
                            <w:rFonts w:cs="Arial" w:hAnsi="Arial" w:eastAsia="Arial" w:ascii="Arial"/>
                            <w:b/>
                            <w:spacing w:val="0"/>
                            <w:w w:val="100"/>
                            <w:sz w:val="20"/>
                            <w:szCs w:val="20"/>
                          </w:rPr>
                          <w:t>y</w:t>
                        </w:r>
                        <w:r>
                          <w:rPr>
                            <w:rFonts w:cs="Arial" w:hAnsi="Arial" w:eastAsia="Arial" w:ascii="Arial"/>
                            <w:b/>
                            <w:spacing w:val="0"/>
                            <w:w w:val="100"/>
                            <w:sz w:val="20"/>
                            <w:szCs w:val="20"/>
                          </w:rPr>
                          <w:t> </w:t>
                        </w:r>
                        <w:r>
                          <w:rPr>
                            <w:rFonts w:cs="Arial" w:hAnsi="Arial" w:eastAsia="Arial" w:ascii="Arial"/>
                            <w:b/>
                            <w:spacing w:val="0"/>
                            <w:w w:val="100"/>
                            <w:sz w:val="20"/>
                            <w:szCs w:val="20"/>
                          </w:rPr>
                          <w:t>a</w:t>
                        </w:r>
                        <w:r>
                          <w:rPr>
                            <w:rFonts w:cs="Arial" w:hAnsi="Arial" w:eastAsia="Arial" w:ascii="Arial"/>
                            <w:b/>
                            <w:spacing w:val="0"/>
                            <w:w w:val="100"/>
                            <w:sz w:val="20"/>
                            <w:szCs w:val="20"/>
                          </w:rPr>
                          <w:t> </w:t>
                        </w:r>
                        <w:r>
                          <w:rPr>
                            <w:rFonts w:cs="Arial" w:hAnsi="Arial" w:eastAsia="Arial" w:ascii="Arial"/>
                            <w:b/>
                            <w:spacing w:val="0"/>
                            <w:w w:val="100"/>
                            <w:sz w:val="20"/>
                            <w:szCs w:val="20"/>
                          </w:rPr>
                          <w:t>Don</w:t>
                        </w:r>
                        <w:r>
                          <w:rPr>
                            <w:rFonts w:cs="Arial" w:hAnsi="Arial" w:eastAsia="Arial" w:ascii="Arial"/>
                            <w:b/>
                            <w:spacing w:val="0"/>
                            <w:w w:val="100"/>
                            <w:sz w:val="20"/>
                            <w:szCs w:val="20"/>
                          </w:rPr>
                          <w:t> </w:t>
                        </w:r>
                        <w:r>
                          <w:rPr>
                            <w:rFonts w:cs="Arial" w:hAnsi="Arial" w:eastAsia="Arial" w:ascii="Arial"/>
                            <w:b/>
                            <w:spacing w:val="0"/>
                            <w:w w:val="100"/>
                            <w:sz w:val="20"/>
                            <w:szCs w:val="20"/>
                          </w:rPr>
                          <w:t>Carlos</w:t>
                        </w:r>
                        <w:r>
                          <w:rPr>
                            <w:rFonts w:cs="Arial" w:hAnsi="Arial" w:eastAsia="Arial" w:ascii="Arial"/>
                            <w:b/>
                            <w:spacing w:val="0"/>
                            <w:w w:val="100"/>
                            <w:sz w:val="20"/>
                            <w:szCs w:val="20"/>
                          </w:rPr>
                          <w:t> </w:t>
                        </w:r>
                        <w:r>
                          <w:rPr>
                            <w:rFonts w:cs="Arial" w:hAnsi="Arial" w:eastAsia="Arial" w:ascii="Arial"/>
                            <w:b/>
                            <w:spacing w:val="0"/>
                            <w:w w:val="100"/>
                            <w:sz w:val="20"/>
                            <w:szCs w:val="20"/>
                          </w:rPr>
                          <w:t>Mallada</w:t>
                        </w:r>
                        <w:r>
                          <w:rPr>
                            <w:rFonts w:cs="Arial" w:hAnsi="Arial" w:eastAsia="Arial" w:ascii="Arial"/>
                            <w:b/>
                            <w:spacing w:val="0"/>
                            <w:w w:val="100"/>
                            <w:sz w:val="20"/>
                            <w:szCs w:val="20"/>
                          </w:rPr>
                          <w:t> </w:t>
                        </w:r>
                        <w:r>
                          <w:rPr>
                            <w:rFonts w:cs="Arial" w:hAnsi="Arial" w:eastAsia="Arial" w:ascii="Arial"/>
                            <w:b/>
                            <w:spacing w:val="0"/>
                            <w:w w:val="100"/>
                            <w:sz w:val="20"/>
                            <w:szCs w:val="20"/>
                          </w:rPr>
                          <w:t>Prieto,</w:t>
                        </w:r>
                        <w:r>
                          <w:rPr>
                            <w:rFonts w:cs="Arial" w:hAnsi="Arial" w:eastAsia="Arial" w:ascii="Arial"/>
                            <w:b/>
                            <w:spacing w:val="0"/>
                            <w:w w:val="100"/>
                            <w:sz w:val="20"/>
                            <w:szCs w:val="20"/>
                          </w:rPr>
                          <w:t> </w:t>
                        </w:r>
                        <w:r>
                          <w:rPr>
                            <w:rFonts w:cs="Arial" w:hAnsi="Arial" w:eastAsia="Arial" w:ascii="Arial"/>
                            <w:b/>
                            <w:spacing w:val="0"/>
                            <w:w w:val="100"/>
                            <w:sz w:val="20"/>
                            <w:szCs w:val="20"/>
                          </w:rPr>
                          <w:t>derivada</w:t>
                        </w:r>
                        <w:r>
                          <w:rPr>
                            <w:rFonts w:cs="Arial" w:hAnsi="Arial" w:eastAsia="Arial" w:ascii="Arial"/>
                            <w:b/>
                            <w:spacing w:val="0"/>
                            <w:w w:val="100"/>
                            <w:sz w:val="20"/>
                            <w:szCs w:val="20"/>
                          </w:rPr>
                          <w:t> </w:t>
                        </w:r>
                        <w:r>
                          <w:rPr>
                            <w:rFonts w:cs="Arial" w:hAnsi="Arial" w:eastAsia="Arial" w:ascii="Arial"/>
                            <w:b/>
                            <w:spacing w:val="0"/>
                            <w:w w:val="100"/>
                            <w:sz w:val="20"/>
                            <w:szCs w:val="20"/>
                          </w:rPr>
                          <w:t>de</w:t>
                        </w:r>
                        <w:r>
                          <w:rPr>
                            <w:rFonts w:cs="Arial" w:hAnsi="Arial" w:eastAsia="Arial" w:ascii="Arial"/>
                            <w:b/>
                            <w:spacing w:val="0"/>
                            <w:w w:val="100"/>
                            <w:sz w:val="20"/>
                            <w:szCs w:val="20"/>
                          </w:rPr>
                          <w:t> </w:t>
                        </w:r>
                        <w:r>
                          <w:rPr>
                            <w:rFonts w:cs="Arial" w:hAnsi="Arial" w:eastAsia="Arial" w:ascii="Arial"/>
                            <w:b/>
                            <w:spacing w:val="0"/>
                            <w:w w:val="100"/>
                            <w:sz w:val="20"/>
                            <w:szCs w:val="20"/>
                          </w:rPr>
                          <w:t>los</w:t>
                        </w:r>
                        <w:r>
                          <w:rPr>
                            <w:rFonts w:cs="Arial" w:hAnsi="Arial" w:eastAsia="Arial" w:ascii="Arial"/>
                            <w:b/>
                            <w:spacing w:val="0"/>
                            <w:w w:val="100"/>
                            <w:sz w:val="20"/>
                            <w:szCs w:val="20"/>
                          </w:rPr>
                          <w:t> </w:t>
                        </w:r>
                        <w:r>
                          <w:rPr>
                            <w:rFonts w:cs="Arial" w:hAnsi="Arial" w:eastAsia="Arial" w:ascii="Arial"/>
                            <w:b/>
                            <w:spacing w:val="0"/>
                            <w:w w:val="100"/>
                            <w:sz w:val="20"/>
                            <w:szCs w:val="20"/>
                          </w:rPr>
                          <w:t>conciertos</w:t>
                        </w:r>
                        <w:r>
                          <w:rPr>
                            <w:rFonts w:cs="Arial" w:hAnsi="Arial" w:eastAsia="Arial" w:ascii="Arial"/>
                            <w:b/>
                            <w:spacing w:val="0"/>
                            <w:w w:val="100"/>
                            <w:sz w:val="20"/>
                            <w:szCs w:val="20"/>
                          </w:rPr>
                          <w:t> </w:t>
                        </w:r>
                        <w:r>
                          <w:rPr>
                            <w:rFonts w:cs="Arial" w:hAnsi="Arial" w:eastAsia="Arial" w:ascii="Arial"/>
                            <w:b/>
                            <w:spacing w:val="0"/>
                            <w:w w:val="100"/>
                            <w:sz w:val="20"/>
                            <w:szCs w:val="20"/>
                          </w:rPr>
                          <w:t>realizados</w:t>
                        </w:r>
                        <w:r>
                          <w:rPr>
                            <w:rFonts w:cs="Arial" w:hAnsi="Arial" w:eastAsia="Arial" w:ascii="Arial"/>
                            <w:b/>
                            <w:spacing w:val="0"/>
                            <w:w w:val="100"/>
                            <w:sz w:val="20"/>
                            <w:szCs w:val="20"/>
                          </w:rPr>
                          <w:t> </w:t>
                        </w:r>
                        <w:r>
                          <w:rPr>
                            <w:rFonts w:cs="Arial" w:hAnsi="Arial" w:eastAsia="Arial" w:ascii="Arial"/>
                            <w:b/>
                            <w:spacing w:val="0"/>
                            <w:w w:val="100"/>
                            <w:sz w:val="20"/>
                            <w:szCs w:val="20"/>
                          </w:rPr>
                          <w:t>sin</w:t>
                        </w:r>
                        <w:r>
                          <w:rPr>
                            <w:rFonts w:cs="Arial" w:hAnsi="Arial" w:eastAsia="Arial" w:ascii="Arial"/>
                            <w:b/>
                            <w:spacing w:val="0"/>
                            <w:w w:val="100"/>
                            <w:sz w:val="20"/>
                            <w:szCs w:val="20"/>
                          </w:rPr>
                          <w:t> </w:t>
                        </w:r>
                        <w:r>
                          <w:rPr>
                            <w:rFonts w:cs="Arial" w:hAnsi="Arial" w:eastAsia="Arial" w:ascii="Arial"/>
                            <w:b/>
                            <w:spacing w:val="0"/>
                            <w:w w:val="100"/>
                            <w:sz w:val="20"/>
                            <w:szCs w:val="20"/>
                          </w:rPr>
                          <w:t>la</w:t>
                        </w:r>
                        <w:r>
                          <w:rPr>
                            <w:rFonts w:cs="Arial" w:hAnsi="Arial" w:eastAsia="Arial" w:ascii="Arial"/>
                            <w:b/>
                            <w:spacing w:val="0"/>
                            <w:w w:val="100"/>
                            <w:sz w:val="20"/>
                            <w:szCs w:val="20"/>
                          </w:rPr>
                          <w:t> </w:t>
                        </w:r>
                        <w:r>
                          <w:rPr>
                            <w:rFonts w:cs="Arial" w:hAnsi="Arial" w:eastAsia="Arial" w:ascii="Arial"/>
                            <w:b/>
                            <w:spacing w:val="0"/>
                            <w:w w:val="100"/>
                            <w:sz w:val="20"/>
                            <w:szCs w:val="20"/>
                          </w:rPr>
                          <w:t>debida</w:t>
                        </w:r>
                        <w:r>
                          <w:rPr>
                            <w:rFonts w:cs="Arial" w:hAnsi="Arial" w:eastAsia="Arial" w:ascii="Arial"/>
                            <w:b/>
                            <w:spacing w:val="0"/>
                            <w:w w:val="100"/>
                            <w:sz w:val="20"/>
                            <w:szCs w:val="20"/>
                          </w:rPr>
                          <w:t> </w:t>
                        </w:r>
                        <w:r>
                          <w:rPr>
                            <w:rFonts w:cs="Arial" w:hAnsi="Arial" w:eastAsia="Arial" w:ascii="Arial"/>
                            <w:b/>
                            <w:spacing w:val="0"/>
                            <w:w w:val="100"/>
                            <w:sz w:val="20"/>
                            <w:szCs w:val="20"/>
                          </w:rPr>
                          <w:t>autorización</w:t>
                        </w:r>
                        <w:r>
                          <w:rPr>
                            <w:rFonts w:cs="Arial" w:hAnsi="Arial" w:eastAsia="Arial" w:ascii="Arial"/>
                            <w:b/>
                            <w:spacing w:val="0"/>
                            <w:w w:val="100"/>
                            <w:sz w:val="20"/>
                            <w:szCs w:val="20"/>
                          </w:rPr>
                          <w:t> </w:t>
                        </w:r>
                        <w:r>
                          <w:rPr>
                            <w:rFonts w:cs="Arial" w:hAnsi="Arial" w:eastAsia="Arial" w:ascii="Arial"/>
                            <w:b/>
                            <w:spacing w:val="0"/>
                            <w:w w:val="100"/>
                            <w:sz w:val="20"/>
                            <w:szCs w:val="20"/>
                          </w:rPr>
                          <w:t>municipal,</w:t>
                        </w:r>
                        <w:r>
                          <w:rPr>
                            <w:rFonts w:cs="Arial" w:hAnsi="Arial" w:eastAsia="Arial" w:ascii="Arial"/>
                            <w:b/>
                            <w:spacing w:val="0"/>
                            <w:w w:val="100"/>
                            <w:sz w:val="20"/>
                            <w:szCs w:val="20"/>
                          </w:rPr>
                          <w:t> </w:t>
                        </w:r>
                        <w:r>
                          <w:rPr>
                            <w:rFonts w:cs="Arial" w:hAnsi="Arial" w:eastAsia="Arial" w:ascii="Arial"/>
                            <w:b/>
                            <w:spacing w:val="0"/>
                            <w:w w:val="100"/>
                            <w:sz w:val="20"/>
                            <w:szCs w:val="20"/>
                          </w:rPr>
                          <w:t>según</w:t>
                        </w:r>
                        <w:r>
                          <w:rPr>
                            <w:rFonts w:cs="Arial" w:hAnsi="Arial" w:eastAsia="Arial" w:ascii="Arial"/>
                            <w:b/>
                            <w:spacing w:val="0"/>
                            <w:w w:val="100"/>
                            <w:sz w:val="20"/>
                            <w:szCs w:val="20"/>
                          </w:rPr>
                          <w:t> </w:t>
                        </w:r>
                        <w:r>
                          <w:rPr>
                            <w:rFonts w:cs="Arial" w:hAnsi="Arial" w:eastAsia="Arial" w:ascii="Arial"/>
                            <w:b/>
                            <w:spacing w:val="0"/>
                            <w:w w:val="100"/>
                            <w:sz w:val="20"/>
                            <w:szCs w:val="20"/>
                          </w:rPr>
                          <w:t>consta</w:t>
                        </w:r>
                        <w:r>
                          <w:rPr>
                            <w:rFonts w:cs="Arial" w:hAnsi="Arial" w:eastAsia="Arial" w:ascii="Arial"/>
                            <w:b/>
                            <w:spacing w:val="0"/>
                            <w:w w:val="100"/>
                            <w:sz w:val="20"/>
                            <w:szCs w:val="20"/>
                          </w:rPr>
                          <w:t> </w:t>
                        </w:r>
                        <w:r>
                          <w:rPr>
                            <w:rFonts w:cs="Arial" w:hAnsi="Arial" w:eastAsia="Arial" w:ascii="Arial"/>
                            <w:b/>
                            <w:spacing w:val="0"/>
                            <w:w w:val="100"/>
                            <w:sz w:val="20"/>
                            <w:szCs w:val="20"/>
                          </w:rPr>
                          <w:t>en</w:t>
                        </w:r>
                        <w:r>
                          <w:rPr>
                            <w:rFonts w:cs="Arial" w:hAnsi="Arial" w:eastAsia="Arial" w:ascii="Arial"/>
                            <w:b/>
                            <w:spacing w:val="0"/>
                            <w:w w:val="100"/>
                            <w:sz w:val="20"/>
                            <w:szCs w:val="20"/>
                          </w:rPr>
                          <w:t> </w:t>
                        </w:r>
                        <w:r>
                          <w:rPr>
                            <w:rFonts w:cs="Arial" w:hAnsi="Arial" w:eastAsia="Arial" w:ascii="Arial"/>
                            <w:b/>
                            <w:spacing w:val="0"/>
                            <w:w w:val="100"/>
                            <w:sz w:val="20"/>
                            <w:szCs w:val="20"/>
                          </w:rPr>
                          <w:t>el</w:t>
                        </w:r>
                        <w:r>
                          <w:rPr>
                            <w:rFonts w:cs="Arial" w:hAnsi="Arial" w:eastAsia="Arial" w:ascii="Arial"/>
                            <w:b/>
                            <w:spacing w:val="0"/>
                            <w:w w:val="100"/>
                            <w:sz w:val="20"/>
                            <w:szCs w:val="20"/>
                          </w:rPr>
                          <w:t> </w:t>
                        </w:r>
                        <w:r>
                          <w:rPr>
                            <w:rFonts w:cs="Arial" w:hAnsi="Arial" w:eastAsia="Arial" w:ascii="Arial"/>
                            <w:b/>
                            <w:spacing w:val="0"/>
                            <w:w w:val="100"/>
                            <w:sz w:val="20"/>
                            <w:szCs w:val="20"/>
                          </w:rPr>
                          <w:t>expediente</w:t>
                        </w:r>
                        <w:r>
                          <w:rPr>
                            <w:rFonts w:cs="Arial" w:hAnsi="Arial" w:eastAsia="Arial" w:ascii="Arial"/>
                            <w:b/>
                            <w:spacing w:val="0"/>
                            <w:w w:val="100"/>
                            <w:sz w:val="20"/>
                            <w:szCs w:val="20"/>
                          </w:rPr>
                          <w:t> </w:t>
                        </w:r>
                        <w:r>
                          <w:rPr>
                            <w:rFonts w:cs="Arial" w:hAnsi="Arial" w:eastAsia="Arial" w:ascii="Arial"/>
                            <w:b/>
                            <w:spacing w:val="0"/>
                            <w:w w:val="100"/>
                            <w:sz w:val="20"/>
                            <w:szCs w:val="20"/>
                          </w:rPr>
                          <w:t>RES/2020/235.</w:t>
                        </w:r>
                        <w:r>
                          <w:rPr>
                            <w:rFonts w:cs="Arial" w:hAnsi="Arial" w:eastAsia="Arial" w:ascii="Arial"/>
                            <w:spacing w:val="0"/>
                            <w:w w:val="100"/>
                            <w:sz w:val="20"/>
                            <w:szCs w:val="20"/>
                          </w:rPr>
                        </w:r>
                      </w:p>
                    </w:tc>
                  </w:tr>
                  <w:tr>
                    <w:trPr>
                      <w:trHeight w:val="200" w:hRule="exact"/>
                    </w:trPr>
                    <w:tc>
                      <w:tcPr>
                        <w:tcW w:w="10885" w:type="dxa"/>
                        <w:tcBorders>
                          <w:top w:val="single" w:sz="8" w:space="0" w:color="BFBFBF"/>
                          <w:left w:val="nil" w:sz="6" w:space="0" w:color="auto"/>
                          <w:bottom w:val="single" w:sz="8" w:space="0" w:color="BFBFBF"/>
                          <w:right w:val="nil" w:sz="6" w:space="0" w:color="auto"/>
                        </w:tcBorders>
                      </w:tcPr>
                      <w:p/>
                    </w:tc>
                  </w:tr>
                  <w:tr>
                    <w:trPr>
                      <w:trHeight w:val="348" w:hRule="exact"/>
                    </w:trPr>
                    <w:tc>
                      <w:tcPr>
                        <w:tcW w:w="10885" w:type="dxa"/>
                        <w:tcBorders>
                          <w:top w:val="single" w:sz="8" w:space="0" w:color="BFBFBF"/>
                          <w:left w:val="single" w:sz="8" w:space="0" w:color="BFBFBF"/>
                          <w:bottom w:val="single" w:sz="8" w:space="0" w:color="BFBFBF"/>
                          <w:right w:val="single" w:sz="8" w:space="0" w:color="BFBFBF"/>
                        </w:tcBorders>
                        <w:shd w:val="clear" w:color="auto" w:fill="DBDBDB"/>
                      </w:tcPr>
                      <w:p>
                        <w:pPr>
                          <w:rPr>
                            <w:rFonts w:cs="Arial" w:hAnsi="Arial" w:eastAsia="Arial" w:ascii="Arial"/>
                            <w:sz w:val="24"/>
                            <w:szCs w:val="24"/>
                          </w:rPr>
                          <w:jc w:val="left"/>
                          <w:spacing w:before="21"/>
                          <w:ind w:left="40"/>
                        </w:pPr>
                        <w:r>
                          <w:rPr>
                            <w:rFonts w:cs="Arial" w:hAnsi="Arial" w:eastAsia="Arial" w:ascii="Arial"/>
                            <w:spacing w:val="0"/>
                            <w:w w:val="100"/>
                            <w:sz w:val="24"/>
                            <w:szCs w:val="24"/>
                          </w:rPr>
                          <w:t>Organismo</w:t>
                        </w:r>
                        <w:r>
                          <w:rPr>
                            <w:rFonts w:cs="Arial" w:hAnsi="Arial" w:eastAsia="Arial" w:ascii="Arial"/>
                            <w:spacing w:val="0"/>
                            <w:w w:val="100"/>
                            <w:sz w:val="24"/>
                            <w:szCs w:val="24"/>
                          </w:rPr>
                          <w:t> </w:t>
                        </w:r>
                        <w:r>
                          <w:rPr>
                            <w:rFonts w:cs="Arial" w:hAnsi="Arial" w:eastAsia="Arial" w:ascii="Arial"/>
                            <w:spacing w:val="0"/>
                            <w:w w:val="100"/>
                            <w:sz w:val="24"/>
                            <w:szCs w:val="24"/>
                          </w:rPr>
                          <w:t>al</w:t>
                        </w:r>
                        <w:r>
                          <w:rPr>
                            <w:rFonts w:cs="Arial" w:hAnsi="Arial" w:eastAsia="Arial" w:ascii="Arial"/>
                            <w:spacing w:val="0"/>
                            <w:w w:val="100"/>
                            <w:sz w:val="24"/>
                            <w:szCs w:val="24"/>
                          </w:rPr>
                          <w:t> </w:t>
                        </w:r>
                        <w:r>
                          <w:rPr>
                            <w:rFonts w:cs="Arial" w:hAnsi="Arial" w:eastAsia="Arial" w:ascii="Arial"/>
                            <w:spacing w:val="0"/>
                            <w:w w:val="100"/>
                            <w:sz w:val="24"/>
                            <w:szCs w:val="24"/>
                          </w:rPr>
                          <w:t>que</w:t>
                        </w:r>
                        <w:r>
                          <w:rPr>
                            <w:rFonts w:cs="Arial" w:hAnsi="Arial" w:eastAsia="Arial" w:ascii="Arial"/>
                            <w:spacing w:val="0"/>
                            <w:w w:val="100"/>
                            <w:sz w:val="24"/>
                            <w:szCs w:val="24"/>
                          </w:rPr>
                          <w:t> </w:t>
                        </w:r>
                        <w:r>
                          <w:rPr>
                            <w:rFonts w:cs="Arial" w:hAnsi="Arial" w:eastAsia="Arial" w:ascii="Arial"/>
                            <w:spacing w:val="0"/>
                            <w:w w:val="100"/>
                            <w:sz w:val="24"/>
                            <w:szCs w:val="24"/>
                          </w:rPr>
                          <w:t>desea</w:t>
                        </w:r>
                        <w:r>
                          <w:rPr>
                            <w:rFonts w:cs="Arial" w:hAnsi="Arial" w:eastAsia="Arial" w:ascii="Arial"/>
                            <w:spacing w:val="0"/>
                            <w:w w:val="100"/>
                            <w:sz w:val="24"/>
                            <w:szCs w:val="24"/>
                          </w:rPr>
                          <w:t> </w:t>
                        </w:r>
                        <w:r>
                          <w:rPr>
                            <w:rFonts w:cs="Arial" w:hAnsi="Arial" w:eastAsia="Arial" w:ascii="Arial"/>
                            <w:spacing w:val="0"/>
                            <w:w w:val="100"/>
                            <w:sz w:val="24"/>
                            <w:szCs w:val="24"/>
                          </w:rPr>
                          <w:t>enviar</w:t>
                        </w:r>
                        <w:r>
                          <w:rPr>
                            <w:rFonts w:cs="Arial" w:hAnsi="Arial" w:eastAsia="Arial" w:ascii="Arial"/>
                            <w:spacing w:val="0"/>
                            <w:w w:val="100"/>
                            <w:sz w:val="24"/>
                            <w:szCs w:val="24"/>
                          </w:rPr>
                          <w:t> </w:t>
                        </w:r>
                        <w:r>
                          <w:rPr>
                            <w:rFonts w:cs="Arial" w:hAnsi="Arial" w:eastAsia="Arial" w:ascii="Arial"/>
                            <w:spacing w:val="0"/>
                            <w:w w:val="100"/>
                            <w:sz w:val="24"/>
                            <w:szCs w:val="24"/>
                          </w:rPr>
                          <w:t>la</w:t>
                        </w:r>
                        <w:r>
                          <w:rPr>
                            <w:rFonts w:cs="Arial" w:hAnsi="Arial" w:eastAsia="Arial" w:ascii="Arial"/>
                            <w:spacing w:val="0"/>
                            <w:w w:val="100"/>
                            <w:sz w:val="24"/>
                            <w:szCs w:val="24"/>
                          </w:rPr>
                          <w:t> </w:t>
                        </w:r>
                        <w:r>
                          <w:rPr>
                            <w:rFonts w:cs="Arial" w:hAnsi="Arial" w:eastAsia="Arial" w:ascii="Arial"/>
                            <w:spacing w:val="0"/>
                            <w:w w:val="100"/>
                            <w:sz w:val="24"/>
                            <w:szCs w:val="24"/>
                          </w:rPr>
                          <w:t>solicitud</w:t>
                        </w:r>
                      </w:p>
                    </w:tc>
                  </w:tr>
                  <w:tr>
                    <w:trPr>
                      <w:trHeight w:val="252" w:hRule="exact"/>
                    </w:trPr>
                    <w:tc>
                      <w:tcPr>
                        <w:tcW w:w="10885" w:type="dxa"/>
                        <w:tcBorders>
                          <w:top w:val="single" w:sz="8" w:space="0" w:color="BFBFBF"/>
                          <w:left w:val="single" w:sz="8" w:space="0" w:color="BFBFBF"/>
                          <w:bottom w:val="single" w:sz="8" w:space="0" w:color="BFBFBF"/>
                          <w:right w:val="single" w:sz="8" w:space="0" w:color="BFBFBF"/>
                        </w:tcBorders>
                      </w:tcPr>
                      <w:p>
                        <w:pPr>
                          <w:rPr>
                            <w:rFonts w:cs="Arial" w:hAnsi="Arial" w:eastAsia="Arial" w:ascii="Arial"/>
                            <w:sz w:val="16"/>
                            <w:szCs w:val="16"/>
                          </w:rPr>
                          <w:jc w:val="left"/>
                          <w:spacing w:before="27"/>
                          <w:ind w:left="40"/>
                        </w:pPr>
                        <w:r>
                          <w:rPr>
                            <w:rFonts w:cs="Arial" w:hAnsi="Arial" w:eastAsia="Arial" w:ascii="Arial"/>
                            <w:spacing w:val="0"/>
                            <w:w w:val="100"/>
                            <w:sz w:val="16"/>
                            <w:szCs w:val="16"/>
                          </w:rPr>
                          <w:t>Indica</w:t>
                        </w:r>
                        <w:r>
                          <w:rPr>
                            <w:rFonts w:cs="Arial" w:hAnsi="Arial" w:eastAsia="Arial" w:ascii="Arial"/>
                            <w:spacing w:val="0"/>
                            <w:w w:val="100"/>
                            <w:sz w:val="16"/>
                            <w:szCs w:val="16"/>
                          </w:rPr>
                          <w:t> </w:t>
                        </w:r>
                        <w:r>
                          <w:rPr>
                            <w:rFonts w:cs="Arial" w:hAnsi="Arial" w:eastAsia="Arial" w:ascii="Arial"/>
                            <w:spacing w:val="0"/>
                            <w:w w:val="100"/>
                            <w:sz w:val="16"/>
                            <w:szCs w:val="16"/>
                          </w:rPr>
                          <w:t>al</w:t>
                        </w:r>
                        <w:r>
                          <w:rPr>
                            <w:rFonts w:cs="Arial" w:hAnsi="Arial" w:eastAsia="Arial" w:ascii="Arial"/>
                            <w:spacing w:val="0"/>
                            <w:w w:val="100"/>
                            <w:sz w:val="16"/>
                            <w:szCs w:val="16"/>
                          </w:rPr>
                          <w:t> </w:t>
                        </w:r>
                        <w:r>
                          <w:rPr>
                            <w:rFonts w:cs="Arial" w:hAnsi="Arial" w:eastAsia="Arial" w:ascii="Arial"/>
                            <w:spacing w:val="0"/>
                            <w:w w:val="100"/>
                            <w:sz w:val="16"/>
                            <w:szCs w:val="16"/>
                          </w:rPr>
                          <w:t>organismo</w:t>
                        </w:r>
                        <w:r>
                          <w:rPr>
                            <w:rFonts w:cs="Arial" w:hAnsi="Arial" w:eastAsia="Arial" w:ascii="Arial"/>
                            <w:spacing w:val="0"/>
                            <w:w w:val="100"/>
                            <w:sz w:val="16"/>
                            <w:szCs w:val="16"/>
                          </w:rPr>
                          <w:t> </w:t>
                        </w:r>
                        <w:r>
                          <w:rPr>
                            <w:rFonts w:cs="Arial" w:hAnsi="Arial" w:eastAsia="Arial" w:ascii="Arial"/>
                            <w:spacing w:val="0"/>
                            <w:w w:val="100"/>
                            <w:sz w:val="16"/>
                            <w:szCs w:val="16"/>
                          </w:rPr>
                          <w:t>al</w:t>
                        </w:r>
                        <w:r>
                          <w:rPr>
                            <w:rFonts w:cs="Arial" w:hAnsi="Arial" w:eastAsia="Arial" w:ascii="Arial"/>
                            <w:spacing w:val="0"/>
                            <w:w w:val="100"/>
                            <w:sz w:val="16"/>
                            <w:szCs w:val="16"/>
                          </w:rPr>
                          <w:t> </w:t>
                        </w:r>
                        <w:r>
                          <w:rPr>
                            <w:rFonts w:cs="Arial" w:hAnsi="Arial" w:eastAsia="Arial" w:ascii="Arial"/>
                            <w:spacing w:val="0"/>
                            <w:w w:val="100"/>
                            <w:sz w:val="16"/>
                            <w:szCs w:val="16"/>
                          </w:rPr>
                          <w:t>que</w:t>
                        </w:r>
                        <w:r>
                          <w:rPr>
                            <w:rFonts w:cs="Arial" w:hAnsi="Arial" w:eastAsia="Arial" w:ascii="Arial"/>
                            <w:spacing w:val="0"/>
                            <w:w w:val="100"/>
                            <w:sz w:val="16"/>
                            <w:szCs w:val="16"/>
                          </w:rPr>
                          <w:t> </w:t>
                        </w:r>
                        <w:r>
                          <w:rPr>
                            <w:rFonts w:cs="Arial" w:hAnsi="Arial" w:eastAsia="Arial" w:ascii="Arial"/>
                            <w:spacing w:val="0"/>
                            <w:w w:val="100"/>
                            <w:sz w:val="16"/>
                            <w:szCs w:val="16"/>
                          </w:rPr>
                          <w:t>se</w:t>
                        </w:r>
                        <w:r>
                          <w:rPr>
                            <w:rFonts w:cs="Arial" w:hAnsi="Arial" w:eastAsia="Arial" w:ascii="Arial"/>
                            <w:spacing w:val="0"/>
                            <w:w w:val="100"/>
                            <w:sz w:val="16"/>
                            <w:szCs w:val="16"/>
                          </w:rPr>
                          <w:t> </w:t>
                        </w:r>
                        <w:r>
                          <w:rPr>
                            <w:rFonts w:cs="Arial" w:hAnsi="Arial" w:eastAsia="Arial" w:ascii="Arial"/>
                            <w:spacing w:val="0"/>
                            <w:w w:val="100"/>
                            <w:sz w:val="16"/>
                            <w:szCs w:val="16"/>
                          </w:rPr>
                          <w:t>remite</w:t>
                        </w:r>
                        <w:r>
                          <w:rPr>
                            <w:rFonts w:cs="Arial" w:hAnsi="Arial" w:eastAsia="Arial" w:ascii="Arial"/>
                            <w:spacing w:val="0"/>
                            <w:w w:val="100"/>
                            <w:sz w:val="16"/>
                            <w:szCs w:val="16"/>
                          </w:rPr>
                          <w:t> </w:t>
                        </w:r>
                        <w:r>
                          <w:rPr>
                            <w:rFonts w:cs="Arial" w:hAnsi="Arial" w:eastAsia="Arial" w:ascii="Arial"/>
                            <w:spacing w:val="0"/>
                            <w:w w:val="100"/>
                            <w:sz w:val="16"/>
                            <w:szCs w:val="16"/>
                          </w:rPr>
                          <w:t>la</w:t>
                        </w:r>
                        <w:r>
                          <w:rPr>
                            <w:rFonts w:cs="Arial" w:hAnsi="Arial" w:eastAsia="Arial" w:ascii="Arial"/>
                            <w:spacing w:val="0"/>
                            <w:w w:val="100"/>
                            <w:sz w:val="16"/>
                            <w:szCs w:val="16"/>
                          </w:rPr>
                          <w:t> </w:t>
                        </w:r>
                        <w:r>
                          <w:rPr>
                            <w:rFonts w:cs="Arial" w:hAnsi="Arial" w:eastAsia="Arial" w:ascii="Arial"/>
                            <w:spacing w:val="0"/>
                            <w:w w:val="100"/>
                            <w:sz w:val="16"/>
                            <w:szCs w:val="16"/>
                          </w:rPr>
                          <w:t>solicitud</w:t>
                        </w:r>
                      </w:p>
                    </w:tc>
                  </w:tr>
                </w:tbl>
                <w:p>
                  <w:pPr>
                    <w:jc w:val="left"/>
                  </w:pPr>
                </w:p>
              </w:txbxContent>
            </v:textbox>
            <w10:wrap type="none"/>
          </v:shape>
        </w:pic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FECHA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FIRMA</w:t>
      </w:r>
    </w:p>
    <w:p>
      <w:pPr>
        <w:rPr>
          <w:rFonts w:cs="Arial" w:hAnsi="Arial" w:eastAsia="Arial" w:ascii="Arial"/>
          <w:sz w:val="16"/>
          <w:szCs w:val="16"/>
        </w:rPr>
        <w:jc w:val="left"/>
        <w:spacing w:before="78"/>
        <w:ind w:left="164"/>
      </w:pPr>
      <w:r>
        <w:pict>
          <v:group style="position:absolute;margin-left:22.1769pt;margin-top:-15.8682pt;width:545.251pt;height:43.0002pt;mso-position-horizontal-relative:page;mso-position-vertical-relative:paragraph;z-index:-663" coordorigin="444,-317" coordsize="10905,860">
            <v:shape style="position:absolute;left:464;top:-297;width:10865;height:328" coordorigin="464,-297" coordsize="10865,328" path="m464,-297l11329,-297,11329,31,464,31,464,-297xe" filled="t" fillcolor="#DBDBDB" stroked="f">
              <v:path arrowok="t"/>
              <v:fill/>
            </v:shape>
            <v:shape style="position:absolute;left:454;top:-307;width:10885;height:0" coordorigin="454,-307" coordsize="10885,0" path="m11339,-307l454,-307e" filled="f" stroked="t" strokeweight="1pt" strokecolor="#BFBFBF">
              <v:path arrowok="t"/>
            </v:shape>
            <v:shape style="position:absolute;left:11339;top:-307;width:0;height:348" coordorigin="11339,-307" coordsize="0,348" path="m11339,-307l11339,41e" filled="f" stroked="t" strokeweight="1pt" strokecolor="#BFBFBF">
              <v:path arrowok="t"/>
            </v:shape>
            <v:shape style="position:absolute;left:454;top:41;width:10885;height:0" coordorigin="454,41" coordsize="10885,0" path="m11339,41l454,41,11339,41e" filled="f" stroked="t" strokeweight="1pt" strokecolor="#BFBFBF">
              <v:path arrowok="t"/>
            </v:shape>
            <v:shape style="position:absolute;left:454;top:-307;width:0;height:348" coordorigin="454,-307" coordsize="0,348" path="m454,-307l454,-307,454,41e" filled="f" stroked="t" strokeweight="1pt" strokecolor="#BFBFBF">
              <v:path arrowok="t"/>
            </v:shape>
            <v:shape style="position:absolute;left:454;top:41;width:10885;height:0" coordorigin="454,41" coordsize="10885,0" path="m11339,41l454,41,454,41e" filled="f" stroked="t" strokeweight="1pt" strokecolor="#BFBFBF">
              <v:path arrowok="t"/>
            </v:shape>
            <v:shape style="position:absolute;left:11339;top:41;width:0;height:492" coordorigin="11339,41" coordsize="0,492" path="m11339,41l11339,533e" filled="f" stroked="t" strokeweight="1pt" strokecolor="#BFBFBF">
              <v:path arrowok="t"/>
            </v:shape>
            <v:shape style="position:absolute;left:454;top:533;width:10885;height:0" coordorigin="454,533" coordsize="10885,0" path="m11339,533l454,533e" filled="f" stroked="t" strokeweight="1pt" strokecolor="#BFBFBF">
              <v:path arrowok="t"/>
            </v:shape>
            <v:shape style="position:absolute;left:454;top:41;width:0;height:492" coordorigin="454,41" coordsize="0,492" path="m454,533l454,41,454,533e" filled="f" stroked="t" strokeweight="1pt" strokecolor="#BFBFBF">
              <v:path arrowok="t"/>
            </v:shape>
            <w10:wrap type="none"/>
          </v:group>
        </w:pict>
      </w:r>
      <w:r>
        <w:rPr>
          <w:rFonts w:cs="Arial" w:hAnsi="Arial" w:eastAsia="Arial" w:ascii="Arial"/>
          <w:spacing w:val="0"/>
          <w:w w:val="100"/>
          <w:sz w:val="16"/>
          <w:szCs w:val="16"/>
        </w:rPr>
        <w:t>Solicitud</w:t>
      </w:r>
      <w:r>
        <w:rPr>
          <w:rFonts w:cs="Arial" w:hAnsi="Arial" w:eastAsia="Arial" w:ascii="Arial"/>
          <w:spacing w:val="0"/>
          <w:w w:val="100"/>
          <w:sz w:val="16"/>
          <w:szCs w:val="16"/>
        </w:rPr>
        <w:t> </w:t>
      </w:r>
      <w:r>
        <w:rPr>
          <w:rFonts w:cs="Arial" w:hAnsi="Arial" w:eastAsia="Arial" w:ascii="Arial"/>
          <w:spacing w:val="0"/>
          <w:w w:val="100"/>
          <w:sz w:val="16"/>
          <w:szCs w:val="16"/>
        </w:rPr>
        <w:t>firmada</w:t>
      </w:r>
      <w:r>
        <w:rPr>
          <w:rFonts w:cs="Arial" w:hAnsi="Arial" w:eastAsia="Arial" w:ascii="Arial"/>
          <w:spacing w:val="0"/>
          <w:w w:val="100"/>
          <w:sz w:val="16"/>
          <w:szCs w:val="16"/>
        </w:rPr>
        <w:t> </w:t>
      </w:r>
      <w:r>
        <w:rPr>
          <w:rFonts w:cs="Arial" w:hAnsi="Arial" w:eastAsia="Arial" w:ascii="Arial"/>
          <w:spacing w:val="0"/>
          <w:w w:val="100"/>
          <w:sz w:val="16"/>
          <w:szCs w:val="16"/>
        </w:rPr>
        <w:t>digitalmente</w:t>
      </w:r>
      <w:r>
        <w:rPr>
          <w:rFonts w:cs="Arial" w:hAnsi="Arial" w:eastAsia="Arial" w:ascii="Arial"/>
          <w:spacing w:val="0"/>
          <w:w w:val="100"/>
          <w:sz w:val="16"/>
          <w:szCs w:val="16"/>
        </w:rPr>
        <w:t> </w:t>
      </w:r>
      <w:r>
        <w:rPr>
          <w:rFonts w:cs="Arial" w:hAnsi="Arial" w:eastAsia="Arial" w:ascii="Arial"/>
          <w:spacing w:val="0"/>
          <w:w w:val="100"/>
          <w:sz w:val="16"/>
          <w:szCs w:val="16"/>
        </w:rPr>
        <w:t>en</w:t>
      </w:r>
      <w:r>
        <w:rPr>
          <w:rFonts w:cs="Arial" w:hAnsi="Arial" w:eastAsia="Arial" w:ascii="Arial"/>
          <w:spacing w:val="0"/>
          <w:w w:val="100"/>
          <w:sz w:val="16"/>
          <w:szCs w:val="16"/>
        </w:rPr>
        <w:t> </w:t>
      </w:r>
      <w:r>
        <w:rPr>
          <w:rFonts w:cs="Arial" w:hAnsi="Arial" w:eastAsia="Arial" w:ascii="Arial"/>
          <w:spacing w:val="0"/>
          <w:w w:val="100"/>
          <w:sz w:val="16"/>
          <w:szCs w:val="16"/>
        </w:rPr>
        <w:t>fecha:</w:t>
      </w:r>
    </w:p>
    <w:p>
      <w:pPr>
        <w:rPr>
          <w:rFonts w:cs="Arial" w:hAnsi="Arial" w:eastAsia="Arial" w:ascii="Arial"/>
          <w:sz w:val="20"/>
          <w:szCs w:val="20"/>
        </w:rPr>
        <w:jc w:val="left"/>
        <w:spacing w:before="5" w:lineRule="exact" w:line="220"/>
        <w:ind w:left="164"/>
      </w:pPr>
      <w:r>
        <w:rPr>
          <w:rFonts w:cs="Arial" w:hAnsi="Arial" w:eastAsia="Arial" w:ascii="Arial"/>
          <w:b/>
          <w:spacing w:val="0"/>
          <w:w w:val="100"/>
          <w:position w:val="-1"/>
          <w:sz w:val="20"/>
          <w:szCs w:val="20"/>
        </w:rPr>
        <w:t>19/07/2024</w:t>
      </w:r>
      <w:r>
        <w:rPr>
          <w:rFonts w:cs="Arial" w:hAnsi="Arial" w:eastAsia="Arial" w:ascii="Arial"/>
          <w:b/>
          <w:spacing w:val="0"/>
          <w:w w:val="100"/>
          <w:position w:val="-1"/>
          <w:sz w:val="20"/>
          <w:szCs w:val="20"/>
        </w:rPr>
        <w:t> </w:t>
      </w:r>
      <w:r>
        <w:rPr>
          <w:rFonts w:cs="Arial" w:hAnsi="Arial" w:eastAsia="Arial" w:ascii="Arial"/>
          <w:b/>
          <w:spacing w:val="0"/>
          <w:w w:val="100"/>
          <w:position w:val="-1"/>
          <w:sz w:val="20"/>
          <w:szCs w:val="20"/>
        </w:rPr>
        <w:t>09:39:23</w:t>
      </w:r>
      <w:r>
        <w:rPr>
          <w:rFonts w:cs="Arial" w:hAnsi="Arial" w:eastAsia="Arial" w:ascii="Arial"/>
          <w:spacing w:val="0"/>
          <w:w w:val="100"/>
          <w:position w:val="0"/>
          <w:sz w:val="20"/>
          <w:szCs w:val="20"/>
        </w:rPr>
      </w:r>
    </w:p>
    <w:p>
      <w:pPr>
        <w:rPr>
          <w:sz w:val="24"/>
          <w:szCs w:val="24"/>
        </w:rPr>
        <w:jc w:val="left"/>
        <w:spacing w:before="2" w:lineRule="exact" w:line="240"/>
      </w:pPr>
      <w:r>
        <w:rPr>
          <w:sz w:val="24"/>
          <w:szCs w:val="24"/>
        </w:rPr>
      </w:r>
    </w:p>
    <w:p>
      <w:pPr>
        <w:rPr>
          <w:rFonts w:cs="Arial" w:hAnsi="Arial" w:eastAsia="Arial" w:ascii="Arial"/>
          <w:sz w:val="24"/>
          <w:szCs w:val="24"/>
        </w:rPr>
        <w:jc w:val="left"/>
        <w:spacing w:before="29"/>
        <w:ind w:left="164"/>
      </w:pPr>
      <w:r>
        <w:pict>
          <v:group style="position:absolute;margin-left:22.1769pt;margin-top:-0.602237pt;width:545.251pt;height:45.4002pt;mso-position-horizontal-relative:page;mso-position-vertical-relative:paragraph;z-index:-662" coordorigin="444,-12" coordsize="10905,908">
            <v:shape style="position:absolute;left:464;top:8;width:10865;height:328" coordorigin="464,8" coordsize="10865,328" path="m464,8l11329,8,11329,336,464,336,464,8xe" filled="t" fillcolor="#DBDBDB" stroked="f">
              <v:path arrowok="t"/>
              <v:fill/>
            </v:shape>
            <v:shape style="position:absolute;left:454;top:-2;width:10885;height:0" coordorigin="454,-2" coordsize="10885,0" path="m11339,-2l454,-2e" filled="f" stroked="t" strokeweight="1pt" strokecolor="#BFBFBF">
              <v:path arrowok="t"/>
            </v:shape>
            <v:shape style="position:absolute;left:11339;top:-2;width:0;height:348" coordorigin="11339,-2" coordsize="0,348" path="m11339,-2l11339,346e" filled="f" stroked="t" strokeweight="1pt" strokecolor="#BFBFBF">
              <v:path arrowok="t"/>
            </v:shape>
            <v:shape style="position:absolute;left:454;top:346;width:10885;height:0" coordorigin="454,346" coordsize="10885,0" path="m11339,346l454,346,11339,346e" filled="f" stroked="t" strokeweight="1pt" strokecolor="#BFBFBF">
              <v:path arrowok="t"/>
            </v:shape>
            <v:shape style="position:absolute;left:454;top:-2;width:0;height:348" coordorigin="454,-2" coordsize="0,348" path="m454,-2l454,-2,454,346e" filled="f" stroked="t" strokeweight="1pt" strokecolor="#BFBFBF">
              <v:path arrowok="t"/>
            </v:shape>
            <v:shape style="position:absolute;left:454;top:346;width:10885;height:0" coordorigin="454,346" coordsize="10885,0" path="m11339,346l454,346,454,346e" filled="f" stroked="t" strokeweight="1pt" strokecolor="#BFBFBF">
              <v:path arrowok="t"/>
            </v:shape>
            <v:shape style="position:absolute;left:11339;top:346;width:0;height:540" coordorigin="11339,346" coordsize="0,540" path="m11339,346l11339,886e" filled="f" stroked="t" strokeweight="1pt" strokecolor="#BFBFBF">
              <v:path arrowok="t"/>
            </v:shape>
            <v:shape style="position:absolute;left:454;top:886;width:10885;height:0" coordorigin="454,886" coordsize="10885,0" path="m11339,886l454,886e" filled="f" stroked="t" strokeweight="1pt" strokecolor="#BFBFBF">
              <v:path arrowok="t"/>
            </v:shape>
            <v:shape style="position:absolute;left:454;top:346;width:0;height:540" coordorigin="454,346" coordsize="0,540" path="m454,886l454,346,454,886e" filled="f" stroked="t" strokeweight="1pt" strokecolor="#BFBFBF">
              <v:path arrowok="t"/>
            </v:shape>
            <w10:wrap type="none"/>
          </v:group>
        </w:pic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ADVE</w:t>
      </w:r>
      <w:r>
        <w:rPr>
          <w:rFonts w:cs="Arial" w:hAnsi="Arial" w:eastAsia="Arial" w:ascii="Arial"/>
          <w:spacing w:val="-4"/>
          <w:w w:val="100"/>
          <w:sz w:val="24"/>
          <w:szCs w:val="24"/>
        </w:rPr>
        <w:t>R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TENCIAS</w:t>
      </w:r>
    </w:p>
    <w:p>
      <w:pPr>
        <w:rPr>
          <w:rFonts w:cs="Arial" w:hAnsi="Arial" w:eastAsia="Arial" w:ascii="Arial"/>
          <w:sz w:val="20"/>
          <w:szCs w:val="20"/>
        </w:rPr>
        <w:jc w:val="left"/>
        <w:spacing w:before="75" w:lineRule="auto" w:line="250"/>
        <w:ind w:left="164" w:right="1092"/>
        <w:sectPr>
          <w:pgSz w:w="11920" w:h="16840"/>
          <w:pgMar w:top="460" w:bottom="280" w:left="340" w:right="460"/>
        </w:sectPr>
      </w:pPr>
      <w:r>
        <w:rPr>
          <w:rFonts w:cs="Arial" w:hAnsi="Arial" w:eastAsia="Arial" w:ascii="Arial"/>
          <w:b/>
          <w:spacing w:val="0"/>
          <w:w w:val="100"/>
          <w:sz w:val="20"/>
          <w:szCs w:val="20"/>
        </w:rPr>
        <w:t>Este</w:t>
      </w:r>
      <w:r>
        <w:rPr>
          <w:rFonts w:cs="Arial" w:hAnsi="Arial" w:eastAsia="Arial" w:ascii="Arial"/>
          <w:b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b/>
          <w:spacing w:val="0"/>
          <w:w w:val="100"/>
          <w:sz w:val="20"/>
          <w:szCs w:val="20"/>
        </w:rPr>
        <w:t>justificante</w:t>
      </w:r>
      <w:r>
        <w:rPr>
          <w:rFonts w:cs="Arial" w:hAnsi="Arial" w:eastAsia="Arial" w:ascii="Arial"/>
          <w:b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b/>
          <w:spacing w:val="0"/>
          <w:w w:val="100"/>
          <w:sz w:val="20"/>
          <w:szCs w:val="20"/>
        </w:rPr>
        <w:t>deberá</w:t>
      </w:r>
      <w:r>
        <w:rPr>
          <w:rFonts w:cs="Arial" w:hAnsi="Arial" w:eastAsia="Arial" w:ascii="Arial"/>
          <w:b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b/>
          <w:spacing w:val="0"/>
          <w:w w:val="100"/>
          <w:sz w:val="20"/>
          <w:szCs w:val="20"/>
        </w:rPr>
        <w:t>ser</w:t>
      </w:r>
      <w:r>
        <w:rPr>
          <w:rFonts w:cs="Arial" w:hAnsi="Arial" w:eastAsia="Arial" w:ascii="Arial"/>
          <w:b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b/>
          <w:spacing w:val="0"/>
          <w:w w:val="100"/>
          <w:sz w:val="20"/>
          <w:szCs w:val="20"/>
        </w:rPr>
        <w:t>presentado</w:t>
      </w:r>
      <w:r>
        <w:rPr>
          <w:rFonts w:cs="Arial" w:hAnsi="Arial" w:eastAsia="Arial" w:ascii="Arial"/>
          <w:b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b/>
          <w:spacing w:val="0"/>
          <w:w w:val="100"/>
          <w:sz w:val="20"/>
          <w:szCs w:val="20"/>
        </w:rPr>
        <w:t>para</w:t>
      </w:r>
      <w:r>
        <w:rPr>
          <w:rFonts w:cs="Arial" w:hAnsi="Arial" w:eastAsia="Arial" w:ascii="Arial"/>
          <w:b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b/>
          <w:spacing w:val="0"/>
          <w:w w:val="100"/>
          <w:sz w:val="20"/>
          <w:szCs w:val="20"/>
        </w:rPr>
        <w:t>obtener</w:t>
      </w:r>
      <w:r>
        <w:rPr>
          <w:rFonts w:cs="Arial" w:hAnsi="Arial" w:eastAsia="Arial" w:ascii="Arial"/>
          <w:b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b/>
          <w:spacing w:val="0"/>
          <w:w w:val="100"/>
          <w:sz w:val="20"/>
          <w:szCs w:val="20"/>
        </w:rPr>
        <w:t>cualquier</w:t>
      </w:r>
      <w:r>
        <w:rPr>
          <w:rFonts w:cs="Arial" w:hAnsi="Arial" w:eastAsia="Arial" w:ascii="Arial"/>
          <w:b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b/>
          <w:spacing w:val="0"/>
          <w:w w:val="100"/>
          <w:sz w:val="20"/>
          <w:szCs w:val="20"/>
        </w:rPr>
        <w:t>información</w:t>
      </w:r>
      <w:r>
        <w:rPr>
          <w:rFonts w:cs="Arial" w:hAnsi="Arial" w:eastAsia="Arial" w:ascii="Arial"/>
          <w:b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b/>
          <w:spacing w:val="0"/>
          <w:w w:val="100"/>
          <w:sz w:val="20"/>
          <w:szCs w:val="20"/>
        </w:rPr>
        <w:t>sobre</w:t>
      </w:r>
      <w:r>
        <w:rPr>
          <w:rFonts w:cs="Arial" w:hAnsi="Arial" w:eastAsia="Arial" w:ascii="Arial"/>
          <w:b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b/>
          <w:spacing w:val="0"/>
          <w:w w:val="100"/>
          <w:sz w:val="20"/>
          <w:szCs w:val="20"/>
        </w:rPr>
        <w:t>el</w:t>
      </w:r>
      <w:r>
        <w:rPr>
          <w:rFonts w:cs="Arial" w:hAnsi="Arial" w:eastAsia="Arial" w:ascii="Arial"/>
          <w:b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b/>
          <w:spacing w:val="0"/>
          <w:w w:val="100"/>
          <w:sz w:val="20"/>
          <w:szCs w:val="20"/>
        </w:rPr>
        <w:t>escrito</w:t>
      </w:r>
      <w:r>
        <w:rPr>
          <w:rFonts w:cs="Arial" w:hAnsi="Arial" w:eastAsia="Arial" w:ascii="Arial"/>
          <w:b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b/>
          <w:spacing w:val="0"/>
          <w:w w:val="100"/>
          <w:sz w:val="20"/>
          <w:szCs w:val="20"/>
        </w:rPr>
        <w:t>al</w:t>
      </w:r>
      <w:r>
        <w:rPr>
          <w:rFonts w:cs="Arial" w:hAnsi="Arial" w:eastAsia="Arial" w:ascii="Arial"/>
          <w:b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b/>
          <w:spacing w:val="0"/>
          <w:w w:val="100"/>
          <w:sz w:val="20"/>
          <w:szCs w:val="20"/>
        </w:rPr>
        <w:t>que</w:t>
      </w:r>
      <w:r>
        <w:rPr>
          <w:rFonts w:cs="Arial" w:hAnsi="Arial" w:eastAsia="Arial" w:ascii="Arial"/>
          <w:b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b/>
          <w:spacing w:val="0"/>
          <w:w w:val="100"/>
          <w:sz w:val="20"/>
          <w:szCs w:val="20"/>
        </w:rPr>
        <w:t>hace</w:t>
      </w:r>
      <w:r>
        <w:rPr>
          <w:rFonts w:cs="Arial" w:hAnsi="Arial" w:eastAsia="Arial" w:ascii="Arial"/>
          <w:b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b/>
          <w:spacing w:val="0"/>
          <w:w w:val="100"/>
          <w:sz w:val="20"/>
          <w:szCs w:val="20"/>
        </w:rPr>
        <w:t>referencia.</w:t>
      </w:r>
      <w:r>
        <w:rPr>
          <w:rFonts w:cs="Arial" w:hAnsi="Arial" w:eastAsia="Arial" w:ascii="Arial"/>
          <w:spacing w:val="0"/>
          <w:w w:val="100"/>
          <w:sz w:val="20"/>
          <w:szCs w:val="20"/>
        </w:rPr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spacing w:before="77"/>
        <w:ind w:left="102"/>
      </w:pP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úl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Gut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é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z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g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do</w:t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ind w:left="102" w:right="5318"/>
      </w:pP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rqu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é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v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g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20,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6E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Ovi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do,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33005</w:t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ind w:left="102"/>
      </w:pP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: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09391472C</w:t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ind w:left="102"/>
      </w:pP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Cor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tróni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hyperlink r:id="rId9">
        <w:r>
          <w:rPr>
            <w:rFonts w:cs="Times New Roman" w:hAnsi="Times New Roman" w:eastAsia="Times New Roman" w:ascii="Times New Roman"/>
            <w:spacing w:val="0"/>
            <w:w w:val="100"/>
            <w:sz w:val="24"/>
            <w:szCs w:val="24"/>
          </w:rPr>
          <w:t>o:</w:t>
        </w:r>
        <w:r>
          <w:rPr>
            <w:rFonts w:cs="Times New Roman" w:hAnsi="Times New Roman" w:eastAsia="Times New Roman" w:ascii="Times New Roman"/>
            <w:spacing w:val="0"/>
            <w:w w:val="100"/>
            <w:sz w:val="24"/>
            <w:szCs w:val="24"/>
          </w:rPr>
          <w:t> </w:t>
        </w:r>
        <w:r>
          <w:rPr>
            <w:rFonts w:cs="Times New Roman" w:hAnsi="Times New Roman" w:eastAsia="Times New Roman" w:ascii="Times New Roman"/>
            <w:spacing w:val="0"/>
            <w:w w:val="100"/>
            <w:sz w:val="24"/>
            <w:szCs w:val="24"/>
          </w:rPr>
          <w:t>salg</w:t>
        </w:r>
        <w:r>
          <w:rPr>
            <w:rFonts w:cs="Times New Roman" w:hAnsi="Times New Roman" w:eastAsia="Times New Roman" w:ascii="Times New Roman"/>
            <w:spacing w:val="1"/>
            <w:w w:val="100"/>
            <w:sz w:val="24"/>
            <w:szCs w:val="24"/>
          </w:rPr>
          <w:t>a</w:t>
        </w:r>
        <w:r>
          <w:rPr>
            <w:rFonts w:cs="Times New Roman" w:hAnsi="Times New Roman" w:eastAsia="Times New Roman" w:ascii="Times New Roman"/>
            <w:spacing w:val="0"/>
            <w:w w:val="100"/>
            <w:sz w:val="24"/>
            <w:szCs w:val="24"/>
          </w:rPr>
          <w:t>do</w:t>
        </w:r>
        <w:r>
          <w:rPr>
            <w:rFonts w:cs="Times New Roman" w:hAnsi="Times New Roman" w:eastAsia="Times New Roman" w:ascii="Times New Roman"/>
            <w:spacing w:val="-1"/>
            <w:w w:val="100"/>
            <w:sz w:val="24"/>
            <w:szCs w:val="24"/>
          </w:rPr>
          <w:t>a</w:t>
        </w:r>
        <w:r>
          <w:rPr>
            <w:rFonts w:cs="Times New Roman" w:hAnsi="Times New Roman" w:eastAsia="Times New Roman" w:ascii="Times New Roman"/>
            <w:spacing w:val="0"/>
            <w:w w:val="100"/>
            <w:sz w:val="24"/>
            <w:szCs w:val="24"/>
          </w:rPr>
          <w:t>r</w:t>
        </w:r>
        <w:r>
          <w:rPr>
            <w:rFonts w:cs="Times New Roman" w:hAnsi="Times New Roman" w:eastAsia="Times New Roman" w:ascii="Times New Roman"/>
            <w:spacing w:val="-2"/>
            <w:w w:val="100"/>
            <w:sz w:val="24"/>
            <w:szCs w:val="24"/>
          </w:rPr>
          <w:t>c</w:t>
        </w:r>
        <w:r>
          <w:rPr>
            <w:rFonts w:cs="Times New Roman" w:hAnsi="Times New Roman" w:eastAsia="Times New Roman" w:ascii="Times New Roman"/>
            <w:spacing w:val="0"/>
            <w:w w:val="100"/>
            <w:sz w:val="24"/>
            <w:szCs w:val="24"/>
          </w:rPr>
          <w:t>hi</w:t>
        </w:r>
        <w:r>
          <w:rPr>
            <w:rFonts w:cs="Times New Roman" w:hAnsi="Times New Roman" w:eastAsia="Times New Roman" w:ascii="Times New Roman"/>
            <w:spacing w:val="1"/>
            <w:w w:val="100"/>
            <w:sz w:val="24"/>
            <w:szCs w:val="24"/>
          </w:rPr>
          <w:t>t</w:t>
        </w:r>
        <w:r>
          <w:rPr>
            <w:rFonts w:cs="Times New Roman" w:hAnsi="Times New Roman" w:eastAsia="Times New Roman" w:ascii="Times New Roman"/>
            <w:spacing w:val="-1"/>
            <w:w w:val="100"/>
            <w:sz w:val="24"/>
            <w:szCs w:val="24"/>
          </w:rPr>
          <w:t>e</w:t>
        </w:r>
        <w:r>
          <w:rPr>
            <w:rFonts w:cs="Times New Roman" w:hAnsi="Times New Roman" w:eastAsia="Times New Roman" w:ascii="Times New Roman"/>
            <w:spacing w:val="-1"/>
            <w:w w:val="100"/>
            <w:sz w:val="24"/>
            <w:szCs w:val="24"/>
          </w:rPr>
          <w:t>c</w:t>
        </w:r>
        <w:r>
          <w:rPr>
            <w:rFonts w:cs="Times New Roman" w:hAnsi="Times New Roman" w:eastAsia="Times New Roman" w:ascii="Times New Roman"/>
            <w:spacing w:val="0"/>
            <w:w w:val="100"/>
            <w:sz w:val="24"/>
            <w:szCs w:val="24"/>
          </w:rPr>
          <w:t>t@g</w:t>
        </w:r>
        <w:r>
          <w:rPr>
            <w:rFonts w:cs="Times New Roman" w:hAnsi="Times New Roman" w:eastAsia="Times New Roman" w:ascii="Times New Roman"/>
            <w:spacing w:val="3"/>
            <w:w w:val="100"/>
            <w:sz w:val="24"/>
            <w:szCs w:val="24"/>
          </w:rPr>
          <w:t>m</w:t>
        </w:r>
        <w:r>
          <w:rPr>
            <w:rFonts w:cs="Times New Roman" w:hAnsi="Times New Roman" w:eastAsia="Times New Roman" w:ascii="Times New Roman"/>
            <w:spacing w:val="-1"/>
            <w:w w:val="100"/>
            <w:sz w:val="24"/>
            <w:szCs w:val="24"/>
          </w:rPr>
          <w:t>a</w:t>
        </w:r>
        <w:r>
          <w:rPr>
            <w:rFonts w:cs="Times New Roman" w:hAnsi="Times New Roman" w:eastAsia="Times New Roman" w:ascii="Times New Roman"/>
            <w:spacing w:val="0"/>
            <w:w w:val="100"/>
            <w:sz w:val="24"/>
            <w:szCs w:val="24"/>
          </w:rPr>
          <w:t>i</w:t>
        </w:r>
        <w:r>
          <w:rPr>
            <w:rFonts w:cs="Times New Roman" w:hAnsi="Times New Roman" w:eastAsia="Times New Roman" w:ascii="Times New Roman"/>
            <w:spacing w:val="1"/>
            <w:w w:val="100"/>
            <w:sz w:val="24"/>
            <w:szCs w:val="24"/>
          </w:rPr>
          <w:t>l</w:t>
        </w:r>
        <w:r>
          <w:rPr>
            <w:rFonts w:cs="Times New Roman" w:hAnsi="Times New Roman" w:eastAsia="Times New Roman" w:ascii="Times New Roman"/>
            <w:spacing w:val="0"/>
            <w:w w:val="100"/>
            <w:sz w:val="24"/>
            <w:szCs w:val="24"/>
          </w:rPr>
          <w:t>.</w:t>
        </w:r>
        <w:r>
          <w:rPr>
            <w:rFonts w:cs="Times New Roman" w:hAnsi="Times New Roman" w:eastAsia="Times New Roman" w:ascii="Times New Roman"/>
            <w:spacing w:val="-1"/>
            <w:w w:val="100"/>
            <w:sz w:val="24"/>
            <w:szCs w:val="24"/>
          </w:rPr>
          <w:t>c</w:t>
        </w:r>
        <w:r>
          <w:rPr>
            <w:rFonts w:cs="Times New Roman" w:hAnsi="Times New Roman" w:eastAsia="Times New Roman" w:ascii="Times New Roman"/>
            <w:spacing w:val="0"/>
            <w:w w:val="100"/>
            <w:sz w:val="24"/>
            <w:szCs w:val="24"/>
          </w:rPr>
          <w:t>om</w:t>
        </w:r>
      </w:hyperlink>
    </w:p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ind w:left="102"/>
      </w:pP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lé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f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ono: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620070182</w:t>
      </w:r>
    </w:p>
    <w:p>
      <w:pPr>
        <w:rPr>
          <w:sz w:val="28"/>
          <w:szCs w:val="28"/>
        </w:rPr>
        <w:jc w:val="left"/>
        <w:spacing w:before="1" w:lineRule="exact" w:line="280"/>
      </w:pPr>
      <w:r>
        <w:rPr>
          <w:sz w:val="28"/>
          <w:szCs w:val="28"/>
        </w:rPr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ind w:left="102"/>
      </w:pP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Ovi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do,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18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ju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2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0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24</w:t>
      </w:r>
    </w:p>
    <w:p>
      <w:pPr>
        <w:rPr>
          <w:sz w:val="28"/>
          <w:szCs w:val="28"/>
        </w:rPr>
        <w:jc w:val="left"/>
        <w:spacing w:before="1" w:lineRule="exact" w:line="280"/>
      </w:pPr>
      <w:r>
        <w:rPr>
          <w:sz w:val="28"/>
          <w:szCs w:val="28"/>
        </w:rPr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ind w:left="102"/>
      </w:pP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la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ión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.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Al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al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Lla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</w:r>
    </w:p>
    <w:p>
      <w:pPr>
        <w:rPr>
          <w:sz w:val="26"/>
          <w:szCs w:val="26"/>
        </w:rPr>
        <w:jc w:val="left"/>
        <w:spacing w:before="18" w:lineRule="exact" w:line="260"/>
      </w:pPr>
      <w:r>
        <w:rPr>
          <w:sz w:val="26"/>
          <w:szCs w:val="26"/>
        </w:rPr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ind w:left="102"/>
      </w:pP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Asu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to: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ol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itud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b/>
          <w:spacing w:val="-2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ia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b/>
          <w:spacing w:val="3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b</w:t>
      </w:r>
      <w:r>
        <w:rPr>
          <w:rFonts w:cs="Times New Roman" w:hAnsi="Times New Roman" w:eastAsia="Times New Roman" w:ascii="Times New Roman"/>
          <w:b/>
          <w:spacing w:val="-2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te</w:t>
      </w:r>
      <w:r>
        <w:rPr>
          <w:rFonts w:cs="Times New Roman" w:hAnsi="Times New Roman" w:eastAsia="Times New Roman" w:ascii="Times New Roman"/>
          <w:b/>
          <w:spacing w:val="-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ago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sa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ión</w:t>
      </w:r>
      <w:r>
        <w:rPr>
          <w:rFonts w:cs="Times New Roman" w:hAnsi="Times New Roman" w:eastAsia="Times New Roman" w:ascii="Times New Roman"/>
          <w:b/>
          <w:spacing w:val="4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-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Ex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b/>
          <w:spacing w:val="-3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iente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ind w:left="102"/>
      </w:pP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RE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/2020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/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235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</w:r>
    </w:p>
    <w:p>
      <w:pPr>
        <w:rPr>
          <w:sz w:val="28"/>
          <w:szCs w:val="28"/>
        </w:rPr>
        <w:jc w:val="left"/>
        <w:spacing w:before="1" w:lineRule="exact" w:line="280"/>
      </w:pPr>
      <w:r>
        <w:rPr>
          <w:sz w:val="28"/>
          <w:szCs w:val="28"/>
        </w:rPr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ind w:left="102"/>
      </w:pP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Est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mado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Sr.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lc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lde:</w:t>
      </w:r>
    </w:p>
    <w:p>
      <w:pPr>
        <w:rPr>
          <w:sz w:val="28"/>
          <w:szCs w:val="28"/>
        </w:rPr>
        <w:jc w:val="left"/>
        <w:spacing w:before="1" w:lineRule="exact" w:line="280"/>
      </w:pPr>
      <w:r>
        <w:rPr>
          <w:sz w:val="28"/>
          <w:szCs w:val="28"/>
        </w:rPr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ind w:left="102" w:right="288"/>
      </w:pP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En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virtud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est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ble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y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19/2013,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9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dici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mbr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,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tr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nsp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ia,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in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f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or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ión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úbl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y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bu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gobie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no,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y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f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tado,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di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j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usted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ra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solicitar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ma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b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lem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nte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una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opia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mprob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nte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go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la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ión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pu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sta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lub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í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lorio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y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Don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rlos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ri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to,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riv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los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on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tos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z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dos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bida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utori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z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ión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unicip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l,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según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onsta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xp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diente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RES/2020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/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235.</w:t>
      </w:r>
    </w:p>
    <w:p>
      <w:pPr>
        <w:rPr>
          <w:sz w:val="26"/>
          <w:szCs w:val="26"/>
        </w:rPr>
        <w:jc w:val="left"/>
        <w:spacing w:before="18" w:lineRule="exact" w:line="260"/>
      </w:pPr>
      <w:r>
        <w:rPr>
          <w:sz w:val="26"/>
          <w:szCs w:val="26"/>
        </w:rPr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ind w:left="102" w:right="63"/>
      </w:pP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onf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rmid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í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ulo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12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y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,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que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on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de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ho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in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f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orm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ión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púb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ic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,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gr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ría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norm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men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su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olabo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ión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en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ste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sunto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y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sol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que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opor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one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in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f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orm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ión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qu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rida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y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b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v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posible.</w:t>
      </w:r>
    </w:p>
    <w:p>
      <w:pPr>
        <w:rPr>
          <w:sz w:val="28"/>
          <w:szCs w:val="28"/>
        </w:rPr>
        <w:jc w:val="left"/>
        <w:spacing w:before="1" w:lineRule="exact" w:line="280"/>
      </w:pPr>
      <w:r>
        <w:rPr>
          <w:sz w:val="28"/>
          <w:szCs w:val="28"/>
        </w:rPr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ind w:left="102" w:right="162"/>
      </w:pP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Ad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más,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gust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ría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q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,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gún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no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va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vigent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,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las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iones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impu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stas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por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Ayuntamiento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b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h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rse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fe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v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s.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De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sí,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g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ría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si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ión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inde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f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nsión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y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inc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ri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ía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posible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to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pr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v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ri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ión.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tanto,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omo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iudad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no,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tengo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ho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y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obliga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ión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gur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rme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que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las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mult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g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n,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ra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g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nt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z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cumpl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nto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leg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y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tr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nsp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ia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g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ión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púb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ic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.</w:t>
      </w:r>
    </w:p>
    <w:p>
      <w:pPr>
        <w:rPr>
          <w:sz w:val="26"/>
          <w:szCs w:val="26"/>
        </w:rPr>
        <w:jc w:val="left"/>
        <w:spacing w:before="18" w:lineRule="exact" w:line="260"/>
      </w:pPr>
      <w:r>
        <w:rPr>
          <w:sz w:val="26"/>
          <w:szCs w:val="26"/>
        </w:rPr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ind w:left="102" w:right="250"/>
      </w:pP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Asim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smo,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sta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é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ndi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nte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que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h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g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fe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v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las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otr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ient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iones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por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ruidos,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or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spond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ntes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los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exp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dient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ES/2024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/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83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y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RES/2024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/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85.</w:t>
      </w:r>
    </w:p>
    <w:p>
      <w:pPr>
        <w:rPr>
          <w:sz w:val="28"/>
          <w:szCs w:val="28"/>
        </w:rPr>
        <w:jc w:val="left"/>
        <w:spacing w:before="1" w:lineRule="exact" w:line="280"/>
      </w:pPr>
      <w:r>
        <w:rPr>
          <w:sz w:val="28"/>
          <w:szCs w:val="28"/>
        </w:rPr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ind w:left="102"/>
      </w:pP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En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no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ib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pu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sta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z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stabl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ido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por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í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ulo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20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y</w:t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ind w:left="102"/>
      </w:pP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19/2013,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v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ré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sidad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ur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ir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ons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jo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ns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ia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y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Bu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ind w:left="102"/>
      </w:pP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Gobi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rno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xig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di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ha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info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ión,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y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dispone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í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ulo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24.</w:t>
      </w:r>
    </w:p>
    <w:p>
      <w:pPr>
        <w:rPr>
          <w:sz w:val="28"/>
          <w:szCs w:val="28"/>
        </w:rPr>
        <w:jc w:val="left"/>
        <w:spacing w:before="1" w:lineRule="exact" w:line="280"/>
      </w:pPr>
      <w:r>
        <w:rPr>
          <w:sz w:val="28"/>
          <w:szCs w:val="28"/>
        </w:rPr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ind w:left="102" w:right="829"/>
      </w:pP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Qu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la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sp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su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ronta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spu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y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g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z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nte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su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ten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ón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y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olabo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ión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en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ste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nto.</w:t>
      </w:r>
    </w:p>
    <w:p>
      <w:pPr>
        <w:rPr>
          <w:sz w:val="26"/>
          <w:szCs w:val="26"/>
        </w:rPr>
        <w:jc w:val="left"/>
        <w:spacing w:before="18" w:lineRule="exact" w:line="260"/>
      </w:pPr>
      <w:r>
        <w:rPr>
          <w:sz w:val="26"/>
          <w:szCs w:val="26"/>
        </w:rPr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ind w:left="102"/>
      </w:pP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At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ntam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nte,</w:t>
      </w:r>
    </w:p>
    <w:p>
      <w:pPr>
        <w:rPr>
          <w:sz w:val="28"/>
          <w:szCs w:val="28"/>
        </w:rPr>
        <w:jc w:val="left"/>
        <w:spacing w:before="1" w:lineRule="exact" w:line="280"/>
      </w:pPr>
      <w:r>
        <w:rPr>
          <w:sz w:val="28"/>
          <w:szCs w:val="28"/>
        </w:rPr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ind w:left="102"/>
      </w:pP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úl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Gut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é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z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g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do</w:t>
      </w:r>
    </w:p>
    <w:sectPr>
      <w:pgSz w:w="11920" w:h="16840"/>
      <w:pgMar w:top="1320" w:bottom="280" w:left="1600" w:right="1620"/>
    </w:sectPr>
  </w:body>
</w:document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" xmlns:w10="urn:schemas-microsoft-com:office:word" xmlns:w="http://schemas.openxmlformats.org/wordprocessingml/2006/main" xmlns:sl="http://schemas.openxmlformats.org/schemaLibrary/2006/main">
  <w:compat>
    <w:compatSetting w:name="compatibilityMode" w:uri="http://schemas.microsoft.com/office/word" w:val="15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0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B3490"/>
  </w:style>
  <w:style w:type="paragraph" w:styleId="Heading1">
    <w:name w:val="heading 1"/>
    <w:basedOn w:val="Normal"/>
    <w:next w:val="Normal"/>
    <w:link w:val="Heading1Char"/>
    <w:uiPriority w:val="9"/>
    <w:qFormat/>
    <w:rsid w:val="001B3490"/>
    <w:pPr>
      <w:keepNext/>
      <w:numPr>
        <w:numId w:val="9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3490"/>
    <w:pPr>
      <w:keepNext/>
      <w:numPr>
        <w:ilvl w:val="1"/>
        <w:numId w:val="9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3490"/>
    <w:pPr>
      <w:keepNext/>
      <w:numPr>
        <w:ilvl w:val="2"/>
        <w:numId w:val="9"/>
      </w:numPr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3490"/>
    <w:pPr>
      <w:keepNext/>
      <w:numPr>
        <w:ilvl w:val="3"/>
        <w:numId w:val="9"/>
      </w:numPr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3490"/>
    <w:pPr>
      <w:numPr>
        <w:ilvl w:val="4"/>
        <w:numId w:val="9"/>
      </w:num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1B3490"/>
    <w:pPr>
      <w:numPr>
        <w:ilvl w:val="5"/>
        <w:numId w:val="9"/>
      </w:num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3490"/>
    <w:pPr>
      <w:numPr>
        <w:ilvl w:val="6"/>
        <w:numId w:val="9"/>
      </w:numPr>
      <w:spacing w:before="240" w:after="6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3490"/>
    <w:pPr>
      <w:numPr>
        <w:ilvl w:val="7"/>
        <w:numId w:val="9"/>
      </w:num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3490"/>
    <w:pPr>
      <w:numPr>
        <w:ilvl w:val="8"/>
        <w:numId w:val="9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rsid w:val="001B3490"/>
    <w:rPr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</w:styles>
</file>

<file path=word/_rels/document.xml.rels><?xml version="1.0" encoding="UTF-8" standalone="yes"?>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Relationship Id="rId3" Type="http://schemas.openxmlformats.org/officeDocument/2006/relationships/theme" Target="theme/theme1.xml"/><Relationship Id="rId4" Type="http://schemas.openxmlformats.org/officeDocument/2006/relationships/image" Target="media\image1.png"/><Relationship Id="rId5" Type="http://schemas.openxmlformats.org/officeDocument/2006/relationships/hyperlink" Target="https://llanes.sede.e-ayuntamiento.es/action/consultadocumentos?method=enter" TargetMode="External"/><Relationship Id="rId6" Type="http://schemas.openxmlformats.org/officeDocument/2006/relationships/image" Target="media\image2.jpg"/><Relationship Id="rId7" Type="http://schemas.openxmlformats.org/officeDocument/2006/relationships/hyperlink" Target="http://www.ayuntamientodellanes.com" TargetMode="External"/><Relationship Id="rId8" Type="http://schemas.openxmlformats.org/officeDocument/2006/relationships/hyperlink" Target="mailto:salgadoarchitect@gmail.com" TargetMode="External"/><Relationship Id="rId9" Type="http://schemas.openxmlformats.org/officeDocument/2006/relationships/hyperlink" Target="mailto:salgadoarchitect@gmail.com" TargetMode="External"/></Relationships>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  <DocSecurity>0</DocSecurity>
  <ScaleCrop>false</ScaleCrop>
  <LinksUpToDate>false</LinksUpToDate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