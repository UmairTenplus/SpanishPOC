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spacing w:before="58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el</w:t>
      </w:r>
      <w:r>
        <w:rPr>
          <w:rFonts w:cs="Times New Roman" w:hAnsi="Times New Roman" w:eastAsia="Times New Roman" w:ascii="Times New Roman"/>
          <w:b/>
          <w:spacing w:val="-4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nse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y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B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uen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bi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03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to: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85)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Esti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ñ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s/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7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20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x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p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vias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15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onsulta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vicio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ias</w:t>
      </w:r>
      <w:r>
        <w:rPr>
          <w:rFonts w:cs="Times New Roman" w:hAnsi="Times New Roman" w:eastAsia="Times New Roman" w:ascii="Times New Roman"/>
          <w:b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spacing w:lineRule="exact" w:line="260"/>
        <w:ind w:left="1542" w:right="67"/>
      </w:pP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íti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lori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37/2003)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ludable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dj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both"/>
        <w:spacing w:lineRule="exact" w:line="260"/>
        <w:ind w:left="1542" w:right="83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ej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adjunto: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47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exact" w:line="260"/>
        <w:ind w:left="1542" w:right="73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rpuse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49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3" w:lineRule="exact" w:line="260"/>
        <w:ind w:left="1542" w:right="502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oste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ionado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/20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4/85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26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ovie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(do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djun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o: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rá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95.1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ribut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before="2"/>
        <w:ind w:left="1542" w:right="18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19/201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fund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both"/>
        <w:spacing w:before="3" w:lineRule="exact" w:line="260"/>
        <w:ind w:left="1542" w:right="96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rp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túa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2"/>
          <w:w w:val="100"/>
          <w:sz w:val="27"/>
          <w:szCs w:val="27"/>
        </w:rPr>
        <w:t>m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-3"/>
          <w:w w:val="100"/>
          <w:sz w:val="27"/>
          <w:szCs w:val="27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a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d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j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19" w:hanging="360"/>
        <w:sectPr>
          <w:pgSz w:w="11920" w:h="16840"/>
          <w:pgMar w:top="1340" w:bottom="280" w:left="1600" w:right="166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(8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ifi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4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48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onsulta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ipado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Asturi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stado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10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49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1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san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682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4.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Doc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55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7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ov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2024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8"/>
          <w:szCs w:val="28"/>
        </w:rPr>
        <w:jc w:val="left"/>
        <w:spacing w:before="2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7"/>
          <w:szCs w:val="27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7"/>
          <w:szCs w:val="27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7"/>
          <w:szCs w:val="27"/>
        </w:rPr>
        <w:t>t</w:t>
      </w:r>
      <w:r>
        <w:rPr>
          <w:rFonts w:cs="Times New Roman" w:hAnsi="Times New Roman" w:eastAsia="Times New Roman" w:ascii="Times New Roman"/>
          <w:b/>
          <w:spacing w:val="-2"/>
          <w:w w:val="100"/>
          <w:sz w:val="27"/>
          <w:szCs w:val="27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7"/>
          <w:szCs w:val="27"/>
        </w:rPr>
        <w:t>des</w:t>
      </w:r>
      <w:r>
        <w:rPr>
          <w:rFonts w:cs="Times New Roman" w:hAnsi="Times New Roman" w:eastAsia="Times New Roman" w:ascii="Times New Roman"/>
          <w:spacing w:val="0"/>
          <w:w w:val="100"/>
          <w:sz w:val="27"/>
          <w:szCs w:val="27"/>
        </w:rPr>
      </w:r>
    </w:p>
    <w:p>
      <w:pPr>
        <w:rPr>
          <w:sz w:val="26"/>
          <w:szCs w:val="26"/>
        </w:rPr>
        <w:jc w:val="left"/>
        <w:spacing w:before="19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both"/>
        <w:ind w:left="822" w:right="185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sobre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2024/85,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ump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2" w:right="590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Emit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solución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legíti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" w:lineRule="exact" w:line="260"/>
        <w:ind w:left="822" w:right="193" w:hanging="36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medid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ó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25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nun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disposición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dicion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Raúl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Cán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alga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4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  <w:sectPr>
          <w:pgSz w:w="11920" w:h="16840"/>
          <w:pgMar w:top="1320" w:bottom="280" w:left="1600" w:right="1680"/>
        </w:sectPr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2024</w:t>
      </w:r>
    </w:p>
    <w:p>
      <w:pPr>
        <w:rPr>
          <w:sz w:val="10"/>
          <w:szCs w:val="10"/>
        </w:rPr>
        <w:jc w:val="left"/>
        <w:spacing w:before="8" w:lineRule="exact" w:line="100"/>
      </w:pPr>
      <w:r>
        <w:pict>
          <v:group style="position:absolute;margin-left:20pt;margin-top:109.995pt;width:29pt;height:230.63pt;mso-position-horizontal-relative:page;mso-position-vertical-relative:page;z-index:-435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rPr>
          <w:sz w:val="10"/>
          <w:szCs w:val="1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18"/>
      </w:pPr>
      <w:r>
        <w:pict>
          <v:group style="position:absolute;margin-left:288.469pt;margin-top:138.356pt;width:0.7875pt;height:44.2875pt;mso-position-horizontal-relative:page;mso-position-vertical-relative:paragraph;z-index:-444" coordorigin="5769,2767" coordsize="16,886">
            <v:shape style="position:absolute;left:5770;top:2768;width:15;height:450" coordorigin="5770,2768" coordsize="15,450" path="m5785,2768l5770,2783,5770,3203,5785,3218,5785,2768xe" filled="t" fillcolor="#CCCCCC" stroked="f">
              <v:path arrowok="t"/>
              <v:fill/>
            </v:shape>
            <v:shape style="position:absolute;left:5770;top:2768;width:15;height:450" coordorigin="5770,2768" coordsize="15,450" path="m5770,3218l5785,3203,5785,2783,5770,2768,5770,3218xe" filled="t" fillcolor="#CCCCCC" stroked="f">
              <v:path arrowok="t"/>
              <v:fill/>
            </v:shape>
            <v:shape style="position:absolute;left:5770;top:3203;width:15;height:450" coordorigin="5770,3203" coordsize="15,450" path="m5785,3203l5770,3218,5770,3638,5785,3653,5785,3203xe" filled="t" fillcolor="#CCCCCC" stroked="f">
              <v:path arrowok="t"/>
              <v:fill/>
            </v:shape>
            <v:shape style="position:absolute;left:5770;top:3203;width:15;height:450" coordorigin="5770,3203" coordsize="15,450" path="m5770,3653l5785,3638,5785,3218,5770,3203,5770,365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70.4813pt;margin-top:138.356pt;width:0.7875pt;height:131.287pt;mso-position-horizontal-relative:page;mso-position-vertical-relative:paragraph;z-index:-443" coordorigin="1410,2767" coordsize="16,2626">
            <v:shape style="position:absolute;left:1410;top:2768;width:15;height:450" coordorigin="1410,2768" coordsize="15,450" path="m1410,3218l1425,3203,1425,2783,1410,2768,1410,3218xe" filled="t" fillcolor="#CCCCCC" stroked="f">
              <v:path arrowok="t"/>
              <v:fill/>
            </v:shape>
            <v:shape style="position:absolute;left:1410;top:3203;width:15;height:450" coordorigin="1410,3203" coordsize="15,450" path="m1410,3653l1425,3638,1425,3218,1410,3203,1410,3653xe" filled="t" fillcolor="#CCCCCC" stroked="f">
              <v:path arrowok="t"/>
              <v:fill/>
            </v:shape>
            <v:shape style="position:absolute;left:1410;top:3638;width:15;height:450" coordorigin="1410,3638" coordsize="15,450" path="m1410,4088l1425,4073,1425,3653,1410,3638,1410,4088xe" filled="t" fillcolor="#CCCCCC" stroked="f">
              <v:path arrowok="t"/>
              <v:fill/>
            </v:shape>
            <v:shape style="position:absolute;left:1410;top:4073;width:15;height:450" coordorigin="1410,4073" coordsize="15,450" path="m1410,4523l1425,4508,1425,4088,1410,4073,1410,4523xe" filled="t" fillcolor="#CCCCCC" stroked="f">
              <v:path arrowok="t"/>
              <v:fill/>
            </v:shape>
            <v:shape style="position:absolute;left:1410;top:4508;width:15;height:450" coordorigin="1410,4508" coordsize="15,450" path="m1410,4958l1425,4943,1425,4523,1410,4508,1410,4958xe" filled="t" fillcolor="#CCCCCC" stroked="f">
              <v:path arrowok="t"/>
              <v:fill/>
            </v:shape>
            <v:shape style="position:absolute;left:1410;top:4943;width:15;height:450" coordorigin="1410,4943" coordsize="15,450" path="m1410,5393l1425,5378,1425,4958,1410,4943,1410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148.781pt;margin-top:225.356pt;width:0.7875pt;height:44.2875pt;mso-position-horizontal-relative:page;mso-position-vertical-relative:paragraph;z-index:-440" coordorigin="2976,4507" coordsize="16,886">
            <v:shape style="position:absolute;left:2976;top:4508;width:15;height:450" coordorigin="2976,4508" coordsize="15,450" path="m2991,4508l2976,4523,2976,4943,2991,4958,2991,4508xe" filled="t" fillcolor="#CCCCCC" stroked="f">
              <v:path arrowok="t"/>
              <v:fill/>
            </v:shape>
            <v:shape style="position:absolute;left:2976;top:4508;width:15;height:450" coordorigin="2976,4508" coordsize="15,450" path="m2976,4958l2991,4943,2991,4523,2976,4508,2976,4958xe" filled="t" fillcolor="#CCCCCC" stroked="f">
              <v:path arrowok="t"/>
              <v:fill/>
            </v:shape>
            <v:shape style="position:absolute;left:2976;top:4943;width:15;height:450" coordorigin="2976,4943" coordsize="15,450" path="m2991,4943l2976,4958,2976,5378,2991,5393,2991,4943xe" filled="t" fillcolor="#CCCCCC" stroked="f">
              <v:path arrowok="t"/>
              <v:fill/>
            </v:shape>
            <v:shape style="position:absolute;left:2976;top:4943;width:15;height:450" coordorigin="2976,4943" coordsize="15,450" path="m2976,5393l2991,5378,2991,4958,2976,4943,2976,539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288.469pt;margin-top:225.356pt;width:0.7875pt;height:44.2875pt;mso-position-horizontal-relative:page;mso-position-vertical-relative:paragraph;z-index:-439" coordorigin="5769,4507" coordsize="16,886">
            <v:shape style="position:absolute;left:5770;top:4508;width:15;height:450" coordorigin="5770,4508" coordsize="15,450" path="m5785,4508l5770,4523,5770,4943,5785,4958,5785,4508xe" filled="t" fillcolor="#CCCCCC" stroked="f">
              <v:path arrowok="t"/>
              <v:fill/>
            </v:shape>
            <v:shape style="position:absolute;left:5770;top:4508;width:15;height:450" coordorigin="5770,4508" coordsize="15,450" path="m5770,4958l5785,4943,5785,4523,5770,4508,5770,4958xe" filled="t" fillcolor="#CCCCCC" stroked="f">
              <v:path arrowok="t"/>
              <v:fill/>
            </v:shape>
            <v:shape style="position:absolute;left:5770;top:4943;width:15;height:450" coordorigin="5770,4943" coordsize="15,450" path="m5785,4943l5770,4958,5770,5378,5785,5393,5785,4943xe" filled="t" fillcolor="#CCCCCC" stroked="f">
              <v:path arrowok="t"/>
              <v:fill/>
            </v:shape>
            <v:shape style="position:absolute;left:5770;top:4943;width:15;height:450" coordorigin="5770,4943" coordsize="15,450" path="m5770,5393l5785,5378,5785,4958,5770,4943,5770,5393xe" filled="t" fillcolor="#CCCCCC" stroked="f">
              <v:path arrowok="t"/>
              <v:fill/>
            </v:shape>
            <w10:wrap type="none"/>
          </v:group>
        </w:pict>
      </w:r>
      <w:r>
        <w:pict>
          <v:shape type="#_x0000_t75" style="width:225pt;height:51.75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7"/>
          <w:szCs w:val="17"/>
        </w:rPr>
        <w:jc w:val="left"/>
        <w:spacing w:before="4" w:lineRule="exact" w:line="160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 w:lineRule="exact" w:line="400"/>
        <w:ind w:right="1466"/>
      </w:pPr>
      <w:r>
        <w:pict>
          <v:group style="position:absolute;margin-left:404.194pt;margin-top:67.89pt;width:0.7875pt;height:44.2875pt;mso-position-horizontal-relative:page;mso-position-vertical-relative:paragraph;z-index:-442" coordorigin="8084,1358" coordsize="16,886">
            <v:shape style="position:absolute;left:8084;top:1358;width:15;height:450" coordorigin="8084,1358" coordsize="15,450" path="m8099,1358l8084,1373,8084,1793,8099,1808,8099,1358xe" filled="t" fillcolor="#CCCCCC" stroked="f">
              <v:path arrowok="t"/>
              <v:fill/>
            </v:shape>
            <v:shape style="position:absolute;left:8084;top:1358;width:15;height:450" coordorigin="8084,1358" coordsize="15,450" path="m8084,1808l8099,1793,8099,1373,8084,1358,8084,1808xe" filled="t" fillcolor="#CCCCCC" stroked="f">
              <v:path arrowok="t"/>
              <v:fill/>
            </v:shape>
            <v:shape style="position:absolute;left:8084;top:1793;width:15;height:450" coordorigin="8084,1793" coordsize="15,450" path="m8099,1793l8084,1808,8084,2228,8099,2243,8099,1793xe" filled="t" fillcolor="#CCCCCC" stroked="f">
              <v:path arrowok="t"/>
              <v:fill/>
            </v:shape>
            <v:shape style="position:absolute;left:8084;top:1793;width:15;height:450" coordorigin="8084,1793" coordsize="15,450" path="m8084,2243l8099,2228,8099,1808,8084,1793,8084,224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524.006pt;margin-top:67.89pt;width:0.7875pt;height:131.287pt;mso-position-horizontal-relative:page;mso-position-vertical-relative:paragraph;z-index:-441" coordorigin="10480,1358" coordsize="16,2626">
            <v:shape style="position:absolute;left:10481;top:1358;width:15;height:450" coordorigin="10481,1358" coordsize="15,450" path="m10496,1358l10481,1373,10481,1793,10496,1808,10496,1358xe" filled="t" fillcolor="#CCCCCC" stroked="f">
              <v:path arrowok="t"/>
              <v:fill/>
            </v:shape>
            <v:shape style="position:absolute;left:10481;top:1793;width:15;height:450" coordorigin="10481,1793" coordsize="15,450" path="m10496,1793l10481,1808,10481,2228,10496,2243,10496,1793xe" filled="t" fillcolor="#CCCCCC" stroked="f">
              <v:path arrowok="t"/>
              <v:fill/>
            </v:shape>
            <v:shape style="position:absolute;left:10481;top:2228;width:15;height:450" coordorigin="10481,2228" coordsize="15,450" path="m10496,2228l10481,2243,10481,2663,10496,2678,10496,2228xe" filled="t" fillcolor="#CCCCCC" stroked="f">
              <v:path arrowok="t"/>
              <v:fill/>
            </v:shape>
            <v:shape style="position:absolute;left:10481;top:2663;width:15;height:450" coordorigin="10481,2663" coordsize="15,450" path="m10496,2663l10481,2678,10481,3098,10496,3113,10496,2663xe" filled="t" fillcolor="#CCCCCC" stroked="f">
              <v:path arrowok="t"/>
              <v:fill/>
            </v:shape>
            <v:shape style="position:absolute;left:10481;top:3098;width:15;height:450" coordorigin="10481,3098" coordsize="15,450" path="m10496,3098l10481,3113,10481,3533,10496,3548,10496,3098xe" filled="t" fillcolor="#CCCCCC" stroked="f">
              <v:path arrowok="t"/>
              <v:fill/>
            </v:shape>
            <v:shape style="position:absolute;left:10481;top:3533;width:15;height:450" coordorigin="10481,3533" coordsize="15,450" path="m10496,3533l10481,3548,10481,3968,10496,3983,10496,3533xe" filled="t" fillcolor="#CCCCCC" stroked="f">
              <v:path arrowok="t"/>
              <v:fill/>
            </v:shape>
            <w10:wrap type="none"/>
          </v:group>
        </w:pict>
      </w:r>
      <w:r>
        <w:pict>
          <v:group style="position:absolute;margin-left:405.813pt;margin-top:-10.8912pt;width:119.387pt;height:44.125pt;mso-position-horizontal-relative:page;mso-position-vertical-relative:paragraph;z-index:-437" coordorigin="8116,-218" coordsize="2388,883">
            <v:shape style="position:absolute;left:8140;top:-194;width:2341;height:836" coordorigin="8140,-194" coordsize="2341,836" path="m8140,-194l8140,641,10481,641,10481,-194,8140,-194xe" filled="t" fillcolor="#F2F2F2" stroked="f">
              <v:path arrowok="t"/>
              <v:fill/>
            </v:shape>
            <v:shape style="position:absolute;left:8125;top:-202;width:2371;height:0" coordorigin="8125,-202" coordsize="2371,0" path="m8125,-202l10496,-202e" filled="f" stroked="t" strokeweight="0.85pt" strokecolor="#CCCCCC">
              <v:path arrowok="t"/>
            </v:shape>
            <v:shape style="position:absolute;left:10488;top:-209;width:0;height:866" coordorigin="10488,-209" coordsize="0,866" path="m10488,-209l10488,656e" filled="f" stroked="t" strokeweight="0.85pt" strokecolor="#CCCCCC">
              <v:path arrowok="t"/>
            </v:shape>
            <v:shape style="position:absolute;left:8125;top:649;width:2371;height:0" coordorigin="8125,649" coordsize="2371,0" path="m8125,649l10496,649e" filled="f" stroked="t" strokeweight="0.85pt" strokecolor="#CCCCCC">
              <v:path arrowok="t"/>
            </v:shape>
            <v:shape style="position:absolute;left:8132;top:-209;width:0;height:866" coordorigin="8132,-209" coordsize="0,866" path="m8132,-209l8132,656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36"/>
          <w:szCs w:val="36"/>
        </w:rPr>
        <w:t>RECIBO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nil" w:sz="6" w:space="0" w:color="auto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67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b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ENTRADA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OFICINA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REGISTRO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333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FECHA</w:t>
            </w:r>
            <w:r>
              <w:rPr>
                <w:rFonts w:cs="Arial" w:hAnsi="Arial" w:eastAsia="Arial" w:ascii="Arial"/>
                <w:b/>
                <w:color w:val="999999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color w:val="999999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HORA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Oficina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Auxiliar</w:t>
            </w:r>
            <w:r>
              <w:rPr>
                <w:rFonts w:cs="Arial" w:hAnsi="Arial" w:eastAsia="Arial" w:ascii="Arial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de</w:t>
            </w:r>
            <w:r>
              <w:rPr>
                <w:rFonts w:cs="Arial" w:hAnsi="Arial" w:eastAsia="Arial" w:ascii="Arial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Registro</w:t>
            </w:r>
            <w:r>
              <w:rPr>
                <w:rFonts w:cs="Arial" w:hAnsi="Arial" w:eastAsia="Arial" w:ascii="Arial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2024-E-RE-4927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333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28/12/2024</w:t>
            </w:r>
            <w:r>
              <w:rPr>
                <w:rFonts w:cs="Arial" w:hAnsi="Arial" w:eastAsia="Arial" w:ascii="Arial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18:21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RESUMEN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4154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Reclamaciones</w:t>
            </w:r>
            <w:r>
              <w:rPr>
                <w:rFonts w:cs="Arial" w:hAnsi="Arial" w:eastAsia="Arial" w:ascii="Arial"/>
                <w:spacing w:val="-15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territoriales.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263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  <w:tc>
          <w:tcPr>
            <w:tcW w:w="2669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/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75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TERCERO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64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Nº</w:t>
            </w:r>
            <w:r>
              <w:rPr>
                <w:rFonts w:cs="Arial" w:hAnsi="Arial" w:eastAsia="Arial" w:ascii="Arial"/>
                <w:b/>
                <w:color w:val="999999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IDENTIFICACIÓN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sz w:val="12"/>
                <w:szCs w:val="12"/>
              </w:rPr>
              <w:jc w:val="left"/>
              <w:spacing w:before="7" w:lineRule="exact" w:line="120"/>
            </w:pPr>
            <w:r>
              <w:rPr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ind w:left="281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</w:tc>
      </w:tr>
      <w:tr>
        <w:trPr>
          <w:trHeight w:val="435" w:hRule="exact"/>
        </w:trPr>
        <w:tc>
          <w:tcPr>
            <w:tcW w:w="13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75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Interesado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2777" w:type="dxa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64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w="4932" w:type="dxa"/>
            <w:gridSpan w:val="2"/>
            <w:tcBorders>
              <w:top w:val="single" w:sz="7" w:space="0" w:color="CCCCCC"/>
              <w:left w:val="nil" w:sz="6" w:space="0" w:color="auto"/>
              <w:bottom w:val="single" w:sz="7" w:space="0" w:color="CCCCCC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0"/>
              <w:ind w:left="281"/>
            </w:pP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RAUL</w:t>
            </w:r>
            <w:r>
              <w:rPr>
                <w:rFonts w:cs="Arial" w:hAnsi="Arial" w:eastAsia="Arial" w:ascii="Arial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CANDIDO</w:t>
            </w:r>
            <w:r>
              <w:rPr>
                <w:rFonts w:cs="Arial" w:hAnsi="Arial" w:eastAsia="Arial" w:ascii="Arial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GUTIERREZ</w:t>
            </w:r>
            <w:r>
              <w:rPr>
                <w:rFonts w:cs="Arial" w:hAnsi="Arial" w:eastAsia="Arial" w:ascii="Arial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9"/>
          <w:szCs w:val="19"/>
        </w:rPr>
        <w:jc w:val="left"/>
        <w:spacing w:before="4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 w:lineRule="exact" w:line="240"/>
        <w:ind w:left="185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COMPROBACIÓN</w:t>
      </w:r>
      <w:r>
        <w:rPr>
          <w:rFonts w:cs="Arial" w:hAnsi="Arial" w:eastAsia="Arial" w:ascii="Arial"/>
          <w:b/>
          <w:spacing w:val="-19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DE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LA</w:t>
      </w:r>
      <w:r>
        <w:rPr>
          <w:rFonts w:cs="Arial" w:hAnsi="Arial" w:eastAsia="Arial" w:ascii="Arial"/>
          <w:b/>
          <w:spacing w:val="-3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IDENTIDAD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7"/>
          <w:szCs w:val="17"/>
        </w:rPr>
        <w:jc w:val="left"/>
        <w:spacing w:before="1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FECHA</w:t>
      </w:r>
      <w:r>
        <w:rPr>
          <w:rFonts w:cs="Arial" w:hAnsi="Arial" w:eastAsia="Arial" w:ascii="Arial"/>
          <w:b/>
          <w:color w:val="999999"/>
          <w:spacing w:val="18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color w:val="999999"/>
          <w:spacing w:val="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HORA</w:t>
      </w:r>
      <w:r>
        <w:rPr>
          <w:rFonts w:cs="Arial" w:hAnsi="Arial" w:eastAsia="Arial" w:ascii="Arial"/>
          <w:b/>
          <w:color w:val="999999"/>
          <w:spacing w:val="1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AUTENTICACIÓN: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10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28/12/2024</w:t>
      </w:r>
      <w:r>
        <w:rPr>
          <w:rFonts w:cs="Arial" w:hAnsi="Arial" w:eastAsia="Arial" w:ascii="Arial"/>
          <w:color w:val="000000"/>
          <w:spacing w:val="-11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17:23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APELLIDOS,</w:t>
      </w:r>
      <w:r>
        <w:rPr>
          <w:rFonts w:cs="Arial" w:hAnsi="Arial" w:eastAsia="Arial" w:ascii="Arial"/>
          <w:b/>
          <w:color w:val="999999"/>
          <w:spacing w:val="31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NOMBRE:</w:t>
      </w:r>
      <w:r>
        <w:rPr>
          <w:rFonts w:cs="Arial" w:hAnsi="Arial" w:eastAsia="Arial" w:ascii="Arial"/>
          <w:b/>
          <w:color w:val="999999"/>
          <w:spacing w:val="3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color w:val="000000"/>
          <w:spacing w:val="-13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color w:val="000000"/>
          <w:spacing w:val="-6"/>
          <w:w w:val="100"/>
          <w:sz w:val="22"/>
          <w:szCs w:val="22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CANDIDO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group style="position:absolute;margin-left:70.075pt;margin-top:-55.9571pt;width:455.125pt;height:153.775pt;mso-position-horizontal-relative:page;mso-position-vertical-relative:paragraph;z-index:-438" coordorigin="1402,-1119" coordsize="9103,3076">
            <v:shape style="position:absolute;left:1425;top:-1096;width:9056;height:434" coordorigin="1425,-1096" coordsize="9056,434" path="m1425,-1096l1425,-662,10481,-662,10481,-1096,1425,-1096xe" filled="t" fillcolor="#F2F2F2" stroked="f">
              <v:path arrowok="t"/>
              <v:fill/>
            </v:shape>
            <v:shape style="position:absolute;left:1410;top:-1103;width:9086;height:0" coordorigin="1410,-1103" coordsize="9086,0" path="m1410,-1103l10496,-1103e" filled="f" stroked="t" strokeweight="0.85pt" strokecolor="#CCCCCC">
              <v:path arrowok="t"/>
            </v:shape>
            <v:shape style="position:absolute;left:10488;top:-1111;width:0;height:464" coordorigin="10488,-1111" coordsize="0,464" path="m10488,-1111l1048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418;top:-1111;width:0;height:464" coordorigin="1418,-1111" coordsize="0,464" path="m1418,-1111l1418,-647e" filled="f" stroked="t" strokeweight="0.85pt" strokecolor="#CCCCCC">
              <v:path arrowok="t"/>
            </v:shape>
            <v:shape style="position:absolute;left:1410;top:-655;width:9086;height:0" coordorigin="1410,-655" coordsize="9086,0" path="m1410,-655l10496,-655e" filled="f" stroked="t" strokeweight="0.85pt" strokecolor="#CCCCCC">
              <v:path arrowok="t"/>
            </v:shape>
            <v:shape style="position:absolute;left:10488;top:-662;width:0;height:2610" coordorigin="10488,-662" coordsize="0,2610" path="m10488,-662l10488,1948e" filled="f" stroked="t" strokeweight="0.85pt" strokecolor="#CCCCCC">
              <v:path arrowok="t"/>
            </v:shape>
            <v:shape style="position:absolute;left:1410;top:1940;width:9086;height:0" coordorigin="1410,1940" coordsize="9086,0" path="m1410,1940l10496,1940e" filled="f" stroked="t" strokeweight="0.85pt" strokecolor="#CCCCCC">
              <v:path arrowok="t"/>
            </v:shape>
            <v:shape style="position:absolute;left:1418;top:-662;width:0;height:2610" coordorigin="1418,-662" coordsize="0,2610" path="m1418,-662l1418,1948e" filled="f" stroked="t" strokeweight="0.85pt" strokecolor="#CCCCCC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Nº</w:t>
      </w:r>
      <w:r>
        <w:rPr>
          <w:rFonts w:cs="Arial" w:hAnsi="Arial" w:eastAsia="Arial" w:ascii="Arial"/>
          <w:b/>
          <w:color w:val="999999"/>
          <w:spacing w:val="5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IDENTIFICACIÓN: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8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 w:lineRule="auto" w:line="291"/>
        <w:ind w:left="185" w:right="4530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PROVEEDOR</w:t>
      </w:r>
      <w:r>
        <w:rPr>
          <w:rFonts w:cs="Arial" w:hAnsi="Arial" w:eastAsia="Arial" w:ascii="Arial"/>
          <w:b/>
          <w:color w:val="999999"/>
          <w:spacing w:val="33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color w:val="999999"/>
          <w:spacing w:val="6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IDENTIDAD:</w:t>
      </w:r>
      <w:r>
        <w:rPr>
          <w:rFonts w:cs="Arial" w:hAnsi="Arial" w:eastAsia="Arial" w:ascii="Arial"/>
          <w:b/>
          <w:color w:val="999999"/>
          <w:spacing w:val="44"/>
          <w:w w:val="100"/>
          <w:sz w:val="18"/>
          <w:szCs w:val="18"/>
        </w:rPr>
        <w:t> </w:t>
      </w:r>
      <w:hyperlink r:id="rId6"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Cl@ve</w:t>
        </w:r>
        <w:r>
          <w:rPr>
            <w:rFonts w:cs="Arial" w:hAnsi="Arial" w:eastAsia="Arial" w:ascii="Arial"/>
            <w:color w:val="000000"/>
            <w:spacing w:val="-7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-</w:t>
        </w:r>
        <w:r>
          <w:rPr>
            <w:rFonts w:cs="Arial" w:hAnsi="Arial" w:eastAsia="Arial" w:ascii="Arial"/>
            <w:color w:val="000000"/>
            <w:spacing w:val="-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Gobierno</w:t>
        </w:r>
        <w:r>
          <w:rPr>
            <w:rFonts w:cs="Arial" w:hAnsi="Arial" w:eastAsia="Arial" w:ascii="Arial"/>
            <w:color w:val="000000"/>
            <w:spacing w:val="-9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España</w:t>
        </w:r>
        <w:r>
          <w:rPr>
            <w:rFonts w:cs="Arial" w:hAnsi="Arial" w:eastAsia="Arial" w:ascii="Arial"/>
            <w:color w:val="000000"/>
            <w:spacing w:val="-8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SISTEMA</w:t>
        </w:r>
        <w:r>
          <w:rPr>
            <w:rFonts w:cs="Arial" w:hAnsi="Arial" w:eastAsia="Arial" w:ascii="Arial"/>
            <w:b/>
            <w:color w:val="999999"/>
            <w:spacing w:val="23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IDENTIDAD:</w:t>
        </w:r>
        <w:r>
          <w:rPr>
            <w:rFonts w:cs="Arial" w:hAnsi="Arial" w:eastAsia="Arial" w:ascii="Arial"/>
            <w:b/>
            <w:color w:val="999999"/>
            <w:spacing w:val="44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Certificado</w:t>
        </w:r>
        <w:r>
          <w:rPr>
            <w:rFonts w:cs="Arial" w:hAnsi="Arial" w:eastAsia="Arial" w:ascii="Arial"/>
            <w:color w:val="000000"/>
            <w:spacing w:val="-11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cualificado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de</w:t>
        </w:r>
        <w:r>
          <w:rPr>
            <w:rFonts w:cs="Arial" w:hAnsi="Arial" w:eastAsia="Arial" w:ascii="Arial"/>
            <w:color w:val="000000"/>
            <w:spacing w:val="-2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firma</w:t>
        </w:r>
        <w:r>
          <w:rPr>
            <w:rFonts w:cs="Arial" w:hAnsi="Arial" w:eastAsia="Arial" w:ascii="Arial"/>
            <w:color w:val="000000"/>
            <w:spacing w:val="-5"/>
            <w:w w:val="100"/>
            <w:sz w:val="22"/>
            <w:szCs w:val="22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NIVEL</w:t>
        </w:r>
        <w:r>
          <w:rPr>
            <w:rFonts w:cs="Arial" w:hAnsi="Arial" w:eastAsia="Arial" w:ascii="Arial"/>
            <w:b/>
            <w:color w:val="999999"/>
            <w:spacing w:val="15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DE</w:t>
        </w:r>
        <w:r>
          <w:rPr>
            <w:rFonts w:cs="Arial" w:hAnsi="Arial" w:eastAsia="Arial" w:ascii="Arial"/>
            <w:b/>
            <w:color w:val="999999"/>
            <w:spacing w:val="6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b/>
            <w:color w:val="999999"/>
            <w:spacing w:val="0"/>
            <w:w w:val="100"/>
            <w:sz w:val="18"/>
            <w:szCs w:val="18"/>
          </w:rPr>
          <w:t>SEGURIDAD:</w:t>
        </w:r>
        <w:r>
          <w:rPr>
            <w:rFonts w:cs="Arial" w:hAnsi="Arial" w:eastAsia="Arial" w:ascii="Arial"/>
            <w:b/>
            <w:color w:val="999999"/>
            <w:spacing w:val="47"/>
            <w:w w:val="100"/>
            <w:sz w:val="18"/>
            <w:szCs w:val="18"/>
          </w:rPr>
          <w:t> 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  <w:t>Medio</w:t>
        </w:r>
        <w:r>
          <w:rPr>
            <w:rFonts w:cs="Arial" w:hAnsi="Arial" w:eastAsia="Arial" w:ascii="Arial"/>
            <w:color w:val="000000"/>
            <w:spacing w:val="0"/>
            <w:w w:val="100"/>
            <w:sz w:val="22"/>
            <w:szCs w:val="22"/>
          </w:rPr>
        </w:r>
      </w:hyperlink>
    </w:p>
    <w:p>
      <w:pPr>
        <w:rPr>
          <w:rFonts w:cs="Arial" w:hAnsi="Arial" w:eastAsia="Arial" w:ascii="Arial"/>
          <w:sz w:val="22"/>
          <w:szCs w:val="22"/>
        </w:rPr>
        <w:jc w:val="left"/>
        <w:spacing w:before="1"/>
        <w:ind w:left="185"/>
      </w:pP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IP:</w:t>
      </w:r>
      <w:r>
        <w:rPr>
          <w:rFonts w:cs="Arial" w:hAnsi="Arial" w:eastAsia="Arial" w:ascii="Arial"/>
          <w:b/>
          <w:color w:val="999999"/>
          <w:spacing w:val="19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135.129.231.206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54"/>
        <w:ind w:left="185"/>
      </w:pPr>
      <w:r>
        <w:pict>
          <v:shape type="#_x0000_t75" style="position:absolute;margin-left:532.93pt;margin-top:777.875pt;width:35pt;height:35pt;mso-position-horizontal-relative:page;mso-position-vertical-relative:page;z-index:-436">
            <v:imagedata o:title="" r:id="rId7"/>
          </v:shape>
        </w:pict>
      </w:r>
      <w:r>
        <w:pict>
          <v:shape type="#_x0000_t202" style="position:absolute;margin-left:549.068pt;margin-top:522.67pt;width:20pt;height:251.205pt;mso-position-horizontal-relative:page;mso-position-vertical-relative:page;z-index:-43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7QPGR7SWCEF7L79GWDSFGA6LC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43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ID</w:t>
      </w:r>
      <w:r>
        <w:rPr>
          <w:rFonts w:cs="Arial" w:hAnsi="Arial" w:eastAsia="Arial" w:ascii="Arial"/>
          <w:b/>
          <w:color w:val="999999"/>
          <w:spacing w:val="4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color w:val="999999"/>
          <w:spacing w:val="0"/>
          <w:w w:val="100"/>
          <w:sz w:val="18"/>
          <w:szCs w:val="18"/>
        </w:rPr>
        <w:t>SESIÓN:</w:t>
      </w:r>
      <w:r>
        <w:rPr>
          <w:rFonts w:cs="Arial" w:hAnsi="Arial" w:eastAsia="Arial" w:ascii="Arial"/>
          <w:b/>
          <w:color w:val="999999"/>
          <w:spacing w:val="35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  <w:t>000010amifjte7meyf1pogq9qpzsfspko3huaibtn2n2qohrmi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20" w:lineRule="exact" w:line="220"/>
      </w:pPr>
      <w:r>
        <w:rPr>
          <w:sz w:val="22"/>
          <w:szCs w:val="22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448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2F2F2"/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3"/>
              <w:ind w:left="5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DOCUMENTOS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(11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Servicio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recaudacion.pdf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107a6b0da9925c7d9a33f6fef6edd989896bc248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47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(8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Recaudacio</w:t>
            </w:r>
            <w:r>
              <w:rPr>
                <w:rFonts w:cs="Arial" w:hAnsi="Arial" w:eastAsia="Arial" w:ascii="Arial"/>
                <w:color w:val="000000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ejecutiva.pdf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38478d4d04b1e404e696fd8795a9ace1e2a99e3f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2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49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(11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2024)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Queja</w:t>
            </w:r>
            <w:r>
              <w:rPr>
                <w:rFonts w:cs="Arial" w:hAnsi="Arial" w:eastAsia="Arial" w:ascii="Arial"/>
                <w:color w:val="000000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formal.pdf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59" w:right="699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59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df60b3618bb4f3cdbc3933584813ae686bac98bd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803" w:hRule="exact"/>
        </w:trPr>
        <w:tc>
          <w:tcPr>
            <w:tcW w:w="907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CCCCCC"/>
            </w:tcBorders>
          </w:tcPr>
          <w:p/>
        </w:tc>
      </w:tr>
      <w:tr>
        <w:trPr>
          <w:trHeight w:val="1195" w:hRule="exact"/>
        </w:trPr>
        <w:tc>
          <w:tcPr>
            <w:tcW w:w="9071" w:type="dxa"/>
            <w:tcBorders>
              <w:top w:val="single" w:sz="7" w:space="0" w:color="000000"/>
              <w:left w:val="single" w:sz="7" w:space="0" w:color="CCCCCC"/>
              <w:bottom w:val="nil" w:sz="6" w:space="0" w:color="auto"/>
              <w:right w:val="single" w:sz="7" w:space="0" w:color="CCCCCC"/>
            </w:tcBorders>
          </w:tcPr>
          <w:p>
            <w:pPr>
              <w:rPr>
                <w:sz w:val="19"/>
                <w:szCs w:val="19"/>
              </w:rPr>
              <w:jc w:val="left"/>
              <w:spacing w:before="8" w:lineRule="exact" w:line="180"/>
            </w:pPr>
            <w:r>
              <w:rPr>
                <w:sz w:val="19"/>
                <w:szCs w:val="19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center"/>
              <w:ind w:left="2617" w:right="2619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Consejo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Transparencia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y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Buen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18"/>
                <w:szCs w:val="18"/>
              </w:rPr>
              <w:t>Gobierno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5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5"/>
                <w:szCs w:val="15"/>
              </w:rPr>
              <w:jc w:val="center"/>
              <w:ind w:left="2178" w:right="2178"/>
            </w:pP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Calle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José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Abascal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2,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Madrid.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28003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(Madrid).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Tfno.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912733319.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5"/>
                <w:szCs w:val="15"/>
              </w:rPr>
              <w:t>Fax:</w:t>
            </w:r>
          </w:p>
        </w:tc>
      </w:tr>
    </w:tbl>
    <w:p>
      <w:pPr>
        <w:sectPr>
          <w:pgSz w:w="11920" w:h="16840"/>
          <w:pgMar w:top="100" w:bottom="0" w:left="1300" w:right="440"/>
        </w:sectPr>
      </w:pPr>
    </w:p>
    <w:p>
      <w:pPr>
        <w:rPr>
          <w:sz w:val="19"/>
          <w:szCs w:val="19"/>
        </w:rPr>
        <w:jc w:val="left"/>
        <w:spacing w:before="9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588" w:hRule="exact"/>
        </w:trPr>
        <w:tc>
          <w:tcPr>
            <w:tcW w:w="9086" w:type="dxa"/>
            <w:tcBorders>
              <w:top w:val="nil" w:sz="6" w:space="0" w:color="auto"/>
              <w:left w:val="single" w:sz="7" w:space="0" w:color="CCCCCC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18"/>
                <w:szCs w:val="18"/>
              </w:rPr>
              <w:jc w:val="left"/>
              <w:spacing w:before="8" w:lineRule="exact" w:line="180"/>
            </w:pPr>
            <w:r>
              <w:rPr>
                <w:sz w:val="18"/>
                <w:szCs w:val="18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605" w:hRule="exact"/>
        </w:trPr>
        <w:tc>
          <w:tcPr>
            <w:tcW w:w="9086" w:type="dxa"/>
            <w:tcBorders>
              <w:top w:val="nil" w:sz="6" w:space="0" w:color="auto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26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Doc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55</w:t>
            </w:r>
            <w:r>
              <w:rPr>
                <w:rFonts w:cs="Arial" w:hAnsi="Arial" w:eastAsia="Arial" w:ascii="Arial"/>
                <w:color w:val="000000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-</w:t>
            </w:r>
            <w:r>
              <w:rPr>
                <w:rFonts w:cs="Arial" w:hAnsi="Arial" w:eastAsia="Arial" w:ascii="Arial"/>
                <w:color w:val="000000"/>
                <w:spacing w:val="-1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(27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nov</w:t>
            </w:r>
            <w:r>
              <w:rPr>
                <w:rFonts w:cs="Arial" w:hAnsi="Arial" w:eastAsia="Arial" w:ascii="Arial"/>
                <w:color w:val="000000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24)</w:t>
            </w:r>
            <w:r>
              <w:rPr>
                <w:rFonts w:cs="Arial" w:hAnsi="Arial" w:eastAsia="Arial" w:ascii="Arial"/>
                <w:color w:val="000000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Agencia</w:t>
            </w:r>
            <w:r>
              <w:rPr>
                <w:rFonts w:cs="Arial" w:hAnsi="Arial" w:eastAsia="Arial" w:ascii="Arial"/>
                <w:color w:val="000000"/>
                <w:spacing w:val="-8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tributaria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denegacion.pdf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sz w:val="10"/>
                <w:szCs w:val="10"/>
              </w:rPr>
              <w:jc w:val="left"/>
              <w:spacing w:before="1" w:lineRule="exact" w:line="100"/>
            </w:pPr>
            <w:r>
              <w:rPr>
                <w:sz w:val="10"/>
                <w:szCs w:val="10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28"/>
              <w:ind w:left="67" w:right="7004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3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lineRule="exact" w:line="240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785d975887799de39b335bcb1f57c79adc5fb33b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673" w:hRule="exact"/>
        </w:trPr>
        <w:tc>
          <w:tcPr>
            <w:tcW w:w="9086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</w:tcPr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85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NOMBRE</w:t>
            </w:r>
            <w:r>
              <w:rPr>
                <w:rFonts w:cs="Arial" w:hAnsi="Arial" w:eastAsia="Arial" w:ascii="Arial"/>
                <w:b/>
                <w:color w:val="999999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b/>
                <w:color w:val="999999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FICHERO:</w:t>
            </w:r>
            <w:r>
              <w:rPr>
                <w:rFonts w:cs="Arial" w:hAnsi="Arial" w:eastAsia="Arial" w:ascii="Arial"/>
                <w:b/>
                <w:color w:val="999999"/>
                <w:spacing w:val="3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Instancia</w:t>
            </w:r>
            <w:r>
              <w:rPr>
                <w:rFonts w:cs="Arial" w:hAnsi="Arial" w:eastAsia="Arial" w:ascii="Arial"/>
                <w:color w:val="000000"/>
                <w:spacing w:val="-9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firmada-2024-E-RE-4927.pdf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TIPO</w:t>
            </w:r>
            <w:r>
              <w:rPr>
                <w:rFonts w:cs="Arial" w:hAnsi="Arial" w:eastAsia="Arial" w:ascii="Arial"/>
                <w:b/>
                <w:color w:val="999999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b/>
                <w:color w:val="999999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DOCUMENTO: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Solicitud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VALIDEZ:</w:t>
            </w:r>
            <w:r>
              <w:rPr>
                <w:rFonts w:cs="Arial" w:hAnsi="Arial" w:eastAsia="Arial" w:ascii="Arial"/>
                <w:b/>
                <w:color w:val="999999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Original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CSV:</w:t>
            </w:r>
            <w:r>
              <w:rPr>
                <w:rFonts w:cs="Arial" w:hAnsi="Arial" w:eastAsia="Arial" w:ascii="Arial"/>
                <w:b/>
                <w:color w:val="999999"/>
                <w:spacing w:val="2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5Z4LANGJDHD6CYSWS237KQWWC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left"/>
              <w:spacing w:before="54"/>
              <w:ind w:left="67"/>
            </w:pP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HUELLA</w:t>
            </w:r>
            <w:r>
              <w:rPr>
                <w:rFonts w:cs="Arial" w:hAnsi="Arial" w:eastAsia="Arial" w:ascii="Arial"/>
                <w:b/>
                <w:color w:val="999999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b/>
                <w:color w:val="999999"/>
                <w:spacing w:val="0"/>
                <w:w w:val="100"/>
                <w:sz w:val="18"/>
                <w:szCs w:val="18"/>
              </w:rPr>
              <w:t>DIGITAL:</w:t>
            </w:r>
            <w:r>
              <w:rPr>
                <w:rFonts w:cs="Arial" w:hAnsi="Arial" w:eastAsia="Arial" w:ascii="Arial"/>
                <w:b/>
                <w:color w:val="999999"/>
                <w:spacing w:val="3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  <w:t>440b7a76672998ac7222ffba47e59c262bfffb02</w:t>
            </w:r>
            <w:r>
              <w:rPr>
                <w:rFonts w:cs="Arial" w:hAnsi="Arial" w:eastAsia="Arial" w:ascii="Arial"/>
                <w:color w:val="000000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val="10381" w:hRule="exact"/>
        </w:trPr>
        <w:tc>
          <w:tcPr>
            <w:tcW w:w="9086" w:type="dxa"/>
            <w:tcBorders>
              <w:top w:val="single" w:sz="7" w:space="0" w:color="CCCCCC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6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ind w:left="8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Aviso</w:t>
            </w:r>
            <w:r>
              <w:rPr>
                <w:rFonts w:cs="Arial" w:hAnsi="Arial" w:eastAsia="Arial" w:ascii="Arial"/>
                <w:b/>
                <w:spacing w:val="22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4"/>
                <w:sz w:val="20"/>
                <w:szCs w:val="20"/>
              </w:rPr>
              <w:t>informativo: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lineRule="auto" w:line="301"/>
              <w:ind w:left="8" w:right="-21"/>
            </w:pP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3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b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3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j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g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4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2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4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f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v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4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2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Arial" w:hAnsi="Arial" w:eastAsia="Arial" w:ascii="Arial"/>
                <w:spacing w:val="3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q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3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á</w:t>
            </w:r>
            <w:r>
              <w:rPr>
                <w:rFonts w:cs="Arial" w:hAnsi="Arial" w:eastAsia="Arial" w:ascii="Arial"/>
                <w:spacing w:val="3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2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h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4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3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g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2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siguientes</w:t>
            </w:r>
            <w:r>
              <w:rPr>
                <w:rFonts w:cs="Arial" w:hAnsi="Arial" w:eastAsia="Arial" w:ascii="Arial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causas: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before="35"/>
              <w:ind w:left="114"/>
            </w:pP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1.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Que</w:t>
            </w:r>
            <w:r>
              <w:rPr>
                <w:rFonts w:cs="Arial" w:hAnsi="Arial" w:eastAsia="Arial" w:ascii="Arial"/>
                <w:spacing w:val="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se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trate</w:t>
            </w:r>
            <w:r>
              <w:rPr>
                <w:rFonts w:cs="Arial" w:hAnsi="Arial" w:eastAsia="Arial" w:ascii="Arial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documentos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dirigidos</w:t>
            </w:r>
            <w:r>
              <w:rPr>
                <w:rFonts w:cs="Arial" w:hAnsi="Arial" w:eastAsia="Arial" w:ascii="Arial"/>
                <w:spacing w:val="1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otros</w:t>
            </w:r>
            <w:r>
              <w:rPr>
                <w:rFonts w:cs="Arial" w:hAnsi="Arial" w:eastAsia="Arial" w:ascii="Arial"/>
                <w:spacing w:val="1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órganos</w:t>
            </w:r>
            <w:r>
              <w:rPr>
                <w:rFonts w:cs="Arial" w:hAnsi="Arial" w:eastAsia="Arial" w:ascii="Arial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organismos.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before="57"/>
              <w:ind w:left="114"/>
            </w:pP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2.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Que</w:t>
            </w:r>
            <w:r>
              <w:rPr>
                <w:rFonts w:cs="Arial" w:hAnsi="Arial" w:eastAsia="Arial" w:ascii="Arial"/>
                <w:spacing w:val="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contengan</w:t>
            </w:r>
            <w:r>
              <w:rPr>
                <w:rFonts w:cs="Arial" w:hAnsi="Arial" w:eastAsia="Arial" w:ascii="Arial"/>
                <w:spacing w:val="2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código</w:t>
            </w:r>
            <w:r>
              <w:rPr>
                <w:rFonts w:cs="Arial" w:hAnsi="Arial" w:eastAsia="Arial" w:ascii="Arial"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malicioso</w:t>
            </w:r>
            <w:r>
              <w:rPr>
                <w:rFonts w:cs="Arial" w:hAnsi="Arial" w:eastAsia="Arial" w:ascii="Arial"/>
                <w:spacing w:val="2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dispositivo</w:t>
            </w:r>
            <w:r>
              <w:rPr>
                <w:rFonts w:cs="Arial" w:hAnsi="Arial" w:eastAsia="Arial" w:ascii="Arial"/>
                <w:spacing w:val="2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susceptible</w:t>
            </w:r>
            <w:r>
              <w:rPr>
                <w:rFonts w:cs="Arial" w:hAnsi="Arial" w:eastAsia="Arial" w:ascii="Arial"/>
                <w:spacing w:val="2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afectar</w:t>
            </w:r>
            <w:r>
              <w:rPr>
                <w:rFonts w:cs="Arial" w:hAnsi="Arial" w:eastAsia="Arial" w:ascii="Arial"/>
                <w:spacing w:val="1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la</w:t>
            </w:r>
            <w:r>
              <w:rPr>
                <w:rFonts w:cs="Arial" w:hAnsi="Arial" w:eastAsia="Arial" w:ascii="Arial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integridad</w:t>
            </w:r>
            <w:r>
              <w:rPr>
                <w:rFonts w:cs="Arial" w:hAnsi="Arial" w:eastAsia="Arial" w:ascii="Arial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seguridad</w:t>
            </w:r>
            <w:r>
              <w:rPr>
                <w:rFonts w:cs="Arial" w:hAnsi="Arial" w:eastAsia="Arial" w:ascii="Arial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del</w:t>
            </w:r>
            <w:r>
              <w:rPr>
                <w:rFonts w:cs="Arial" w:hAnsi="Arial" w:eastAsia="Arial" w:ascii="Arial"/>
                <w:spacing w:val="-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sistema.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before="63" w:lineRule="exact" w:line="180"/>
              <w:ind w:left="358" w:right="-22" w:hanging="244"/>
            </w:pP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3.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2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2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3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ó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4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z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,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4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p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t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n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6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l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2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c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a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m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p</w:t>
            </w:r>
            <w:r>
              <w:rPr>
                <w:rFonts w:cs="Arial" w:hAnsi="Arial" w:eastAsia="Arial" w:ascii="Arial"/>
                <w:spacing w:val="1"/>
                <w:w w:val="103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2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q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e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r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i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d</w:t>
            </w:r>
            <w:r>
              <w:rPr>
                <w:rFonts w:cs="Arial" w:hAnsi="Arial" w:eastAsia="Arial" w:ascii="Arial"/>
                <w:spacing w:val="1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</w:t>
            </w:r>
            <w:r>
              <w:rPr>
                <w:rFonts w:cs="Arial" w:hAnsi="Arial" w:eastAsia="Arial" w:ascii="Arial"/>
                <w:spacing w:val="2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como</w:t>
            </w:r>
            <w:r>
              <w:rPr>
                <w:rFonts w:cs="Arial" w:hAnsi="Arial" w:eastAsia="Arial" w:ascii="Arial"/>
                <w:spacing w:val="1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obligatorios,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cuando</w:t>
            </w:r>
            <w:r>
              <w:rPr>
                <w:rFonts w:cs="Arial" w:hAnsi="Arial" w:eastAsia="Arial" w:ascii="Arial"/>
                <w:spacing w:val="17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contenga</w:t>
            </w:r>
            <w:r>
              <w:rPr>
                <w:rFonts w:cs="Arial" w:hAnsi="Arial" w:eastAsia="Arial" w:ascii="Arial"/>
                <w:spacing w:val="21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incongruencias</w:t>
            </w:r>
            <w:r>
              <w:rPr>
                <w:rFonts w:cs="Arial" w:hAnsi="Arial" w:eastAsia="Arial" w:ascii="Arial"/>
                <w:spacing w:val="3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u</w:t>
            </w:r>
            <w:r>
              <w:rPr>
                <w:rFonts w:cs="Arial" w:hAnsi="Arial" w:eastAsia="Arial" w:ascii="Arial"/>
                <w:spacing w:val="2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omisiones</w:t>
            </w:r>
            <w:r>
              <w:rPr>
                <w:rFonts w:cs="Arial" w:hAnsi="Arial" w:eastAsia="Arial" w:ascii="Arial"/>
                <w:spacing w:val="2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que</w:t>
            </w:r>
            <w:r>
              <w:rPr>
                <w:rFonts w:cs="Arial" w:hAnsi="Arial" w:eastAsia="Arial" w:ascii="Arial"/>
                <w:spacing w:val="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impidan</w:t>
            </w:r>
            <w:r>
              <w:rPr>
                <w:rFonts w:cs="Arial" w:hAnsi="Arial" w:eastAsia="Arial" w:ascii="Arial"/>
                <w:spacing w:val="1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su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tratamiento.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rFonts w:cs="Arial" w:hAnsi="Arial" w:eastAsia="Arial" w:ascii="Arial"/>
                <w:sz w:val="18"/>
                <w:szCs w:val="18"/>
              </w:rPr>
              <w:jc w:val="left"/>
              <w:spacing w:before="55"/>
              <w:ind w:left="114"/>
            </w:pP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4.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3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Que</w:t>
            </w:r>
            <w:r>
              <w:rPr>
                <w:rFonts w:cs="Arial" w:hAnsi="Arial" w:eastAsia="Arial" w:ascii="Arial"/>
                <w:spacing w:val="9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se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trate</w:t>
            </w:r>
            <w:r>
              <w:rPr>
                <w:rFonts w:cs="Arial" w:hAnsi="Arial" w:eastAsia="Arial" w:ascii="Arial"/>
                <w:spacing w:val="1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de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documentos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que</w:t>
            </w:r>
            <w:r>
              <w:rPr>
                <w:rFonts w:cs="Arial" w:hAnsi="Arial" w:eastAsia="Arial" w:ascii="Arial"/>
                <w:spacing w:val="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deban</w:t>
            </w:r>
            <w:r>
              <w:rPr>
                <w:rFonts w:cs="Arial" w:hAnsi="Arial" w:eastAsia="Arial" w:ascii="Arial"/>
                <w:spacing w:val="14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presentarse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en</w:t>
            </w:r>
            <w:r>
              <w:rPr>
                <w:rFonts w:cs="Arial" w:hAnsi="Arial" w:eastAsia="Arial" w:ascii="Arial"/>
                <w:spacing w:val="5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registros</w:t>
            </w:r>
            <w:r>
              <w:rPr>
                <w:rFonts w:cs="Arial" w:hAnsi="Arial" w:eastAsia="Arial" w:ascii="Arial"/>
                <w:spacing w:val="20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  <w:t>electrónicos</w:t>
            </w:r>
            <w:r>
              <w:rPr>
                <w:rFonts w:cs="Arial" w:hAnsi="Arial" w:eastAsia="Arial" w:ascii="Arial"/>
                <w:spacing w:val="28"/>
                <w:w w:val="100"/>
                <w:sz w:val="18"/>
                <w:szCs w:val="18"/>
              </w:rPr>
              <w:t> </w:t>
            </w:r>
            <w:r>
              <w:rPr>
                <w:rFonts w:cs="Arial" w:hAnsi="Arial" w:eastAsia="Arial" w:ascii="Arial"/>
                <w:spacing w:val="0"/>
                <w:w w:val="103"/>
                <w:sz w:val="18"/>
                <w:szCs w:val="18"/>
              </w:rPr>
              <w:t>específicos.</w:t>
            </w:r>
            <w:r>
              <w:rPr>
                <w:rFonts w:cs="Arial" w:hAnsi="Arial" w:eastAsia="Arial" w:ascii="Arial"/>
                <w:spacing w:val="0"/>
                <w:w w:val="100"/>
                <w:sz w:val="18"/>
                <w:szCs w:val="18"/>
              </w:rPr>
            </w:r>
          </w:p>
          <w:p>
            <w:pPr>
              <w:rPr>
                <w:sz w:val="16"/>
                <w:szCs w:val="16"/>
              </w:rPr>
              <w:jc w:val="left"/>
              <w:spacing w:before="7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2"/>
                <w:szCs w:val="22"/>
              </w:rPr>
              <w:jc w:val="center"/>
              <w:ind w:left="2034" w:right="2035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DOCUMENTO</w:t>
            </w:r>
            <w:r>
              <w:rPr>
                <w:rFonts w:cs="Arial" w:hAnsi="Arial" w:eastAsia="Arial" w:ascii="Arial"/>
                <w:b/>
                <w:spacing w:val="-14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2"/>
                <w:szCs w:val="22"/>
              </w:rPr>
              <w:t>FIRMADO</w:t>
            </w:r>
            <w:r>
              <w:rPr>
                <w:rFonts w:cs="Arial" w:hAnsi="Arial" w:eastAsia="Arial" w:ascii="Arial"/>
                <w:b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99"/>
                <w:sz w:val="22"/>
                <w:szCs w:val="22"/>
              </w:rPr>
              <w:t>ELECTRÓNICAMENTE</w:t>
            </w:r>
            <w:r>
              <w:rPr>
                <w:rFonts w:cs="Arial" w:hAnsi="Arial" w:eastAsia="Arial" w:ascii="Arial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center"/>
        <w:spacing w:before="37"/>
        <w:ind w:left="2743" w:right="3605"/>
      </w:pPr>
      <w:r>
        <w:pict>
          <v:shape type="#_x0000_t75" style="position:absolute;margin-left:70.875pt;margin-top:25.3125pt;width:225pt;height:51.75pt;mso-position-horizontal-relative:page;mso-position-vertical-relative:page;z-index:-432">
            <v:imagedata o:title="" r:id="rId8"/>
          </v:shape>
        </w:pic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Consejo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de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Transparencia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y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Buen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 </w:t>
      </w:r>
      <w:r>
        <w:rPr>
          <w:rFonts w:cs="Arial" w:hAnsi="Arial" w:eastAsia="Arial" w:ascii="Arial"/>
          <w:b/>
          <w:spacing w:val="0"/>
          <w:w w:val="100"/>
          <w:sz w:val="18"/>
          <w:szCs w:val="18"/>
        </w:rPr>
        <w:t>Gobierno</w:t>
      </w:r>
      <w:r>
        <w:rPr>
          <w:rFonts w:cs="Arial" w:hAnsi="Arial" w:eastAsia="Arial" w:ascii="Arial"/>
          <w:spacing w:val="0"/>
          <w:w w:val="100"/>
          <w:sz w:val="18"/>
          <w:szCs w:val="18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5"/>
          <w:szCs w:val="15"/>
        </w:rPr>
        <w:jc w:val="center"/>
        <w:ind w:left="2304" w:right="3164"/>
        <w:sectPr>
          <w:pgSz w:w="11920" w:h="16840"/>
          <w:pgMar w:top="380" w:bottom="280" w:left="1300" w:right="440"/>
        </w:sectPr>
      </w:pPr>
      <w:r>
        <w:pict>
          <v:group style="position:absolute;margin-left:70.875pt;margin-top:782.138pt;width:453.525pt;height:0pt;mso-position-horizontal-relative:page;mso-position-vertical-relative:page;z-index:-431" coordorigin="1418,15643" coordsize="9071,0">
            <v:shape style="position:absolute;left:1418;top:15643;width:9071;height:0" coordorigin="1418,15643" coordsize="9071,0" path="m1418,15643l10488,15643e" filled="f" stroked="t" strokeweight="0.85pt" strokecolor="#000000">
              <v:path arrowok="t"/>
            </v:shape>
            <w10:wrap type="none"/>
          </v:group>
        </w:pict>
      </w:r>
      <w:r>
        <w:pict>
          <v:shape type="#_x0000_t75" style="position:absolute;margin-left:532.93pt;margin-top:777.875pt;width:35pt;height:35pt;mso-position-horizontal-relative:page;mso-position-vertical-relative:page;z-index:-430">
            <v:imagedata o:title="" r:id="rId9"/>
          </v:shape>
        </w:pict>
      </w:r>
      <w:r>
        <w:pict>
          <v:shape type="#_x0000_t202" style="position:absolute;margin-left:549.068pt;margin-top:522.67pt;width:20pt;height:251.205pt;mso-position-horizontal-relative:page;mso-position-vertical-relative:page;z-index:-42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7QPGR7SWCEF7L79GWDSFGA6LC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555.068pt;margin-top:620.141pt;width:8pt;height:153.734pt;mso-position-horizontal-relative:page;mso-position-vertical-relative:page;z-index:-42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Calle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José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Abascal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2,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Madrid.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28003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(Madrid).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Tfno.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912733319.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spacing w:val="0"/>
          <w:w w:val="100"/>
          <w:sz w:val="15"/>
          <w:szCs w:val="15"/>
        </w:rPr>
        <w:t>Fax:</w:t>
      </w:r>
    </w:p>
    <w:p>
      <w:pPr>
        <w:rPr>
          <w:sz w:val="19"/>
          <w:szCs w:val="19"/>
        </w:rPr>
        <w:jc w:val="left"/>
        <w:spacing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32" w:lineRule="exact" w:line="240"/>
        <w:ind w:left="5783"/>
      </w:pPr>
      <w:r>
        <w:rPr>
          <w:rFonts w:cs="Arial" w:hAnsi="Arial" w:eastAsia="Arial" w:ascii="Arial"/>
          <w:b/>
          <w:color w:val="191919"/>
          <w:w w:val="81"/>
          <w:position w:val="-1"/>
          <w:sz w:val="22"/>
          <w:szCs w:val="22"/>
        </w:rPr>
        <w:t>E</w:t>
      </w:r>
      <w:r>
        <w:rPr>
          <w:rFonts w:cs="Arial" w:hAnsi="Arial" w:eastAsia="Arial" w:ascii="Arial"/>
          <w:b/>
          <w:color w:val="191919"/>
          <w:w w:val="101"/>
          <w:position w:val="-1"/>
          <w:sz w:val="22"/>
          <w:szCs w:val="22"/>
        </w:rPr>
        <w:t>S</w:t>
      </w:r>
      <w:r>
        <w:rPr>
          <w:rFonts w:cs="Arial" w:hAnsi="Arial" w:eastAsia="Arial" w:ascii="Arial"/>
          <w:b/>
          <w:color w:val="191919"/>
          <w:w w:val="105"/>
          <w:position w:val="-1"/>
          <w:sz w:val="22"/>
          <w:szCs w:val="22"/>
        </w:rPr>
        <w:t>C</w:t>
      </w:r>
      <w:r>
        <w:rPr>
          <w:rFonts w:cs="Arial" w:hAnsi="Arial" w:eastAsia="Arial" w:ascii="Arial"/>
          <w:b/>
          <w:color w:val="191919"/>
          <w:w w:val="108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color w:val="191919"/>
          <w:w w:val="94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w w:val="114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color w:val="191919"/>
          <w:w w:val="98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30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color w:val="191919"/>
          <w:spacing w:val="0"/>
          <w:w w:val="55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spacing w:val="0"/>
          <w:w w:val="102"/>
          <w:position w:val="-1"/>
          <w:sz w:val="22"/>
          <w:szCs w:val="22"/>
        </w:rPr>
        <w:t>N</w:t>
      </w:r>
      <w:r>
        <w:rPr>
          <w:rFonts w:cs="Arial" w:hAnsi="Arial" w:eastAsia="Arial" w:ascii="Arial"/>
          <w:b/>
          <w:color w:val="191919"/>
          <w:spacing w:val="0"/>
          <w:w w:val="110"/>
          <w:position w:val="-1"/>
          <w:sz w:val="22"/>
          <w:szCs w:val="22"/>
        </w:rPr>
        <w:t>F</w:t>
      </w:r>
      <w:r>
        <w:rPr>
          <w:rFonts w:cs="Arial" w:hAnsi="Arial" w:eastAsia="Arial" w:ascii="Arial"/>
          <w:b/>
          <w:color w:val="191919"/>
          <w:spacing w:val="0"/>
          <w:w w:val="106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0"/>
          <w:w w:val="108"/>
          <w:position w:val="-1"/>
          <w:sz w:val="22"/>
          <w:szCs w:val="22"/>
        </w:rPr>
        <w:t>R</w:t>
      </w:r>
      <w:r>
        <w:rPr>
          <w:rFonts w:cs="Arial" w:hAnsi="Arial" w:eastAsia="Arial" w:ascii="Arial"/>
          <w:b/>
          <w:color w:val="191919"/>
          <w:spacing w:val="0"/>
          <w:w w:val="99"/>
          <w:position w:val="-1"/>
          <w:sz w:val="22"/>
          <w:szCs w:val="22"/>
        </w:rPr>
        <w:t>M</w:t>
      </w:r>
      <w:r>
        <w:rPr>
          <w:rFonts w:cs="Arial" w:hAnsi="Arial" w:eastAsia="Arial" w:ascii="Arial"/>
          <w:b/>
          <w:color w:val="191919"/>
          <w:spacing w:val="0"/>
          <w:w w:val="114"/>
          <w:position w:val="-1"/>
          <w:sz w:val="22"/>
          <w:szCs w:val="22"/>
        </w:rPr>
        <w:t>A</w:t>
      </w:r>
      <w:r>
        <w:rPr>
          <w:rFonts w:cs="Arial" w:hAnsi="Arial" w:eastAsia="Arial" w:ascii="Arial"/>
          <w:b/>
          <w:color w:val="191919"/>
          <w:spacing w:val="0"/>
          <w:w w:val="89"/>
          <w:position w:val="-1"/>
          <w:sz w:val="22"/>
          <w:szCs w:val="22"/>
        </w:rPr>
        <w:t>T</w:t>
      </w:r>
      <w:r>
        <w:rPr>
          <w:rFonts w:cs="Arial" w:hAnsi="Arial" w:eastAsia="Arial" w:ascii="Arial"/>
          <w:b/>
          <w:color w:val="191919"/>
          <w:spacing w:val="0"/>
          <w:w w:val="94"/>
          <w:position w:val="-1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spacing w:val="0"/>
          <w:w w:val="114"/>
          <w:position w:val="-1"/>
          <w:sz w:val="22"/>
          <w:szCs w:val="22"/>
        </w:rPr>
        <w:t>V</w:t>
      </w:r>
      <w:r>
        <w:rPr>
          <w:rFonts w:cs="Arial" w:hAnsi="Arial" w:eastAsia="Arial" w:ascii="Arial"/>
          <w:b/>
          <w:color w:val="191919"/>
          <w:spacing w:val="0"/>
          <w:w w:val="100"/>
          <w:position w:val="-1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position w:val="-1"/>
          <w:sz w:val="22"/>
          <w:szCs w:val="22"/>
        </w:rPr>
        <w:t>  </w:t>
      </w:r>
      <w:r>
        <w:rPr>
          <w:rFonts w:cs="Arial" w:hAnsi="Arial" w:eastAsia="Arial" w:ascii="Arial"/>
          <w:b/>
          <w:color w:val="191919"/>
          <w:spacing w:val="-16"/>
          <w:w w:val="100"/>
          <w:position w:val="-1"/>
          <w:sz w:val="22"/>
          <w:szCs w:val="22"/>
        </w:rPr>
        <w:t> </w:t>
      </w:r>
      <w:r>
        <w:rPr>
          <w:rFonts w:cs="Arial" w:hAnsi="Arial" w:eastAsia="Arial" w:ascii="Arial"/>
          <w:b/>
          <w:color w:val="6C3D27"/>
          <w:spacing w:val="0"/>
          <w:w w:val="68"/>
          <w:position w:val="-1"/>
          <w:sz w:val="22"/>
          <w:szCs w:val="22"/>
        </w:rPr>
        <w:t>•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9491"/>
      </w:pPr>
      <w:r>
        <w:pict>
          <v:shape type="#_x0000_t75" style="width:40.193pt;height:12.438pt">
            <v:imagedata o:title="" r:id="rId10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1900" w:h="16820"/>
          <w:pgMar w:top="600" w:bottom="280" w:left="40" w:right="800"/>
        </w:sectPr>
      </w:pPr>
      <w:r>
        <w:rPr>
          <w:sz w:val="20"/>
          <w:szCs w:val="20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rFonts w:cs="Arial" w:hAnsi="Arial" w:eastAsia="Arial" w:ascii="Arial"/>
          <w:sz w:val="15"/>
          <w:szCs w:val="15"/>
        </w:rPr>
        <w:jc w:val="right"/>
      </w:pPr>
      <w:r>
        <w:rPr>
          <w:rFonts w:cs="Times New Roman" w:hAnsi="Times New Roman" w:eastAsia="Times New Roman" w:ascii="Times New Roman"/>
          <w:color w:val="2B2B2B"/>
          <w:spacing w:val="-96"/>
          <w:w w:val="111"/>
          <w:position w:val="-1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21"/>
          <w:position w:val="0"/>
          <w:sz w:val="15"/>
          <w:szCs w:val="15"/>
        </w:rPr>
        <w:t>z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Malgun Gothic" w:hAnsi="Malgun Gothic" w:eastAsia="Malgun Gothic" w:ascii="Malgun Gothic"/>
          <w:sz w:val="20"/>
          <w:szCs w:val="20"/>
        </w:rPr>
        <w:jc w:val="right"/>
        <w:spacing w:lineRule="exact" w:line="280"/>
      </w:pPr>
      <w:r>
        <w:rPr>
          <w:rFonts w:cs="Malgun Gothic" w:hAnsi="Malgun Gothic" w:eastAsia="Malgun Gothic" w:ascii="Malgun Gothic"/>
          <w:color w:val="2B2B2B"/>
          <w:spacing w:val="0"/>
          <w:w w:val="50"/>
          <w:position w:val="-1"/>
          <w:sz w:val="20"/>
          <w:szCs w:val="20"/>
        </w:rPr>
        <w:t>�</w:t>
      </w:r>
      <w:r>
        <w:rPr>
          <w:rFonts w:cs="Malgun Gothic" w:hAnsi="Malgun Gothic" w:eastAsia="Malgun Gothic" w:ascii="Malgun Gothic"/>
          <w:color w:val="000000"/>
          <w:spacing w:val="0"/>
          <w:w w:val="100"/>
          <w:position w:val="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right"/>
        <w:spacing w:lineRule="exact" w:line="140"/>
        <w:ind w:right="96"/>
      </w:pPr>
      <w:r>
        <w:rPr>
          <w:rFonts w:cs="Arial" w:hAnsi="Arial" w:eastAsia="Arial" w:ascii="Arial"/>
          <w:color w:val="2B2B2B"/>
          <w:spacing w:val="-96"/>
          <w:w w:val="132"/>
          <w:position w:val="5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color w:val="2B2B2B"/>
          <w:spacing w:val="-96"/>
          <w:w w:val="88"/>
          <w:position w:val="-4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15"/>
          <w:szCs w:val="15"/>
        </w:rPr>
        <w:jc w:val="both"/>
        <w:spacing w:before="23" w:lineRule="auto" w:line="121"/>
        <w:ind w:left="333" w:right="-28"/>
      </w:pPr>
      <w:r>
        <w:rPr>
          <w:rFonts w:cs="Times New Roman" w:hAnsi="Times New Roman" w:eastAsia="Times New Roman" w:ascii="Times New Roman"/>
          <w:color w:val="2B2B2B"/>
          <w:spacing w:val="0"/>
          <w:w w:val="119"/>
          <w:sz w:val="17"/>
          <w:szCs w:val="17"/>
        </w:rPr>
        <w:t>o</w:t>
      </w:r>
      <w:r>
        <w:rPr>
          <w:rFonts w:cs="Times New Roman" w:hAnsi="Times New Roman" w:eastAsia="Times New Roman" w:ascii="Times New Roman"/>
          <w:color w:val="2B2B2B"/>
          <w:spacing w:val="0"/>
          <w:w w:val="119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2B2B2B"/>
          <w:spacing w:val="0"/>
          <w:w w:val="135"/>
          <w:sz w:val="17"/>
          <w:szCs w:val="17"/>
        </w:rPr>
        <w:t>z</w:t>
      </w:r>
      <w:r>
        <w:rPr>
          <w:rFonts w:cs="Times New Roman" w:hAnsi="Times New Roman" w:eastAsia="Times New Roman" w:ascii="Times New Roman"/>
          <w:color w:val="2B2B2B"/>
          <w:spacing w:val="0"/>
          <w:w w:val="135"/>
          <w:sz w:val="17"/>
          <w:szCs w:val="17"/>
        </w:rPr>
        <w:t> </w:t>
      </w:r>
      <w:r>
        <w:rPr>
          <w:rFonts w:cs="Times New Roman" w:hAnsi="Times New Roman" w:eastAsia="Times New Roman" w:ascii="Times New Roman"/>
          <w:color w:val="2B2B2B"/>
          <w:spacing w:val="0"/>
          <w:w w:val="100"/>
          <w:sz w:val="15"/>
          <w:szCs w:val="15"/>
        </w:rPr>
        <w:t>w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7"/>
          <w:szCs w:val="17"/>
        </w:rPr>
        <w:jc w:val="right"/>
        <w:spacing w:lineRule="exact" w:line="80"/>
      </w:pPr>
      <w:r>
        <w:rPr>
          <w:rFonts w:cs="Arial" w:hAnsi="Arial" w:eastAsia="Arial" w:ascii="Arial"/>
          <w:color w:val="2B2B2B"/>
          <w:spacing w:val="0"/>
          <w:w w:val="50"/>
          <w:position w:val="-3"/>
          <w:sz w:val="17"/>
          <w:szCs w:val="17"/>
        </w:rPr>
        <w:t>::e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7"/>
          <w:szCs w:val="17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ind w:left="115"/>
      </w:pPr>
      <w:r>
        <w:pict>
          <v:shape type="#_x0000_t75" style="position:absolute;margin-left:51.6767pt;margin-top:-71.8985pt;width:106.224pt;height:53.5791pt;mso-position-horizontal-relative:page;mso-position-vertical-relative:paragraph;z-index:-427">
            <v:imagedata o:title="" r:id="rId11"/>
          </v:shape>
        </w:pict>
      </w:r>
      <w:r>
        <w:rPr>
          <w:rFonts w:cs="Arial" w:hAnsi="Arial" w:eastAsia="Arial" w:ascii="Arial"/>
          <w:color w:val="191919"/>
          <w:w w:val="79"/>
          <w:sz w:val="15"/>
          <w:szCs w:val="15"/>
        </w:rPr>
        <w:t>N</w:t>
      </w:r>
      <w:r>
        <w:rPr>
          <w:rFonts w:cs="Arial" w:hAnsi="Arial" w:eastAsia="Arial" w:ascii="Arial"/>
          <w:color w:val="191919"/>
          <w:w w:val="113"/>
          <w:sz w:val="15"/>
          <w:szCs w:val="15"/>
        </w:rPr>
        <w:t>º</w:t>
      </w:r>
      <w:r>
        <w:rPr>
          <w:rFonts w:cs="Arial" w:hAnsi="Arial" w:eastAsia="Arial" w:ascii="Arial"/>
          <w:color w:val="191919"/>
          <w:spacing w:val="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86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14"/>
          <w:sz w:val="15"/>
          <w:szCs w:val="15"/>
        </w:rPr>
        <w:t>x</w:t>
      </w:r>
      <w:r>
        <w:rPr>
          <w:rFonts w:cs="Arial" w:hAnsi="Arial" w:eastAsia="Arial" w:ascii="Arial"/>
          <w:color w:val="191919"/>
          <w:spacing w:val="0"/>
          <w:w w:val="109"/>
          <w:sz w:val="15"/>
          <w:szCs w:val="15"/>
        </w:rPr>
        <w:t>p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ed</w:t>
      </w:r>
      <w:r>
        <w:rPr>
          <w:rFonts w:cs="Arial" w:hAnsi="Arial" w:eastAsia="Arial" w:ascii="Arial"/>
          <w:color w:val="191919"/>
          <w:spacing w:val="0"/>
          <w:w w:val="129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9"/>
          <w:sz w:val="15"/>
          <w:szCs w:val="15"/>
        </w:rPr>
        <w:t>n</w:t>
      </w:r>
      <w:r>
        <w:rPr>
          <w:rFonts w:cs="Arial" w:hAnsi="Arial" w:eastAsia="Arial" w:ascii="Arial"/>
          <w:color w:val="191919"/>
          <w:spacing w:val="0"/>
          <w:w w:val="138"/>
          <w:sz w:val="15"/>
          <w:szCs w:val="15"/>
        </w:rPr>
        <w:t>t</w:t>
      </w:r>
      <w:r>
        <w:rPr>
          <w:rFonts w:cs="Arial" w:hAnsi="Arial" w:eastAsia="Arial" w:ascii="Arial"/>
          <w:color w:val="191919"/>
          <w:spacing w:val="0"/>
          <w:w w:val="97"/>
          <w:sz w:val="15"/>
          <w:szCs w:val="15"/>
        </w:rPr>
        <w:t>e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9"/>
        <w:ind w:left="105"/>
      </w:pPr>
      <w:r>
        <w:rPr>
          <w:rFonts w:cs="Arial" w:hAnsi="Arial" w:eastAsia="Arial" w:ascii="Arial"/>
          <w:color w:val="2B2B2B"/>
          <w:w w:val="86"/>
          <w:sz w:val="15"/>
          <w:szCs w:val="15"/>
        </w:rPr>
        <w:t>0</w:t>
      </w:r>
      <w:r>
        <w:rPr>
          <w:rFonts w:cs="Arial" w:hAnsi="Arial" w:eastAsia="Arial" w:ascii="Arial"/>
          <w:color w:val="2B2B2B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2B2B2B"/>
          <w:w w:val="80"/>
          <w:sz w:val="15"/>
          <w:szCs w:val="15"/>
        </w:rPr>
        <w:t>1</w:t>
      </w:r>
      <w:r>
        <w:rPr>
          <w:rFonts w:cs="Arial" w:hAnsi="Arial" w:eastAsia="Arial" w:ascii="Arial"/>
          <w:color w:val="191919"/>
          <w:w w:val="86"/>
          <w:sz w:val="15"/>
          <w:szCs w:val="15"/>
        </w:rPr>
        <w:t>1</w:t>
      </w:r>
      <w:r>
        <w:rPr>
          <w:rFonts w:cs="Arial" w:hAnsi="Arial" w:eastAsia="Arial" w:ascii="Arial"/>
          <w:color w:val="191919"/>
          <w:w w:val="126"/>
          <w:sz w:val="15"/>
          <w:szCs w:val="15"/>
        </w:rPr>
        <w:t>0</w:t>
      </w:r>
      <w:r>
        <w:rPr>
          <w:rFonts w:cs="Arial" w:hAnsi="Arial" w:eastAsia="Arial" w:ascii="Arial"/>
          <w:color w:val="2B2B2B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3E3E3E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2B2B2B"/>
          <w:w w:val="97"/>
          <w:sz w:val="15"/>
          <w:szCs w:val="15"/>
        </w:rPr>
        <w:t>06</w:t>
      </w:r>
      <w:r>
        <w:rPr>
          <w:rFonts w:cs="Arial" w:hAnsi="Arial" w:eastAsia="Arial" w:ascii="Arial"/>
          <w:color w:val="2B2B2B"/>
          <w:w w:val="103"/>
          <w:sz w:val="15"/>
          <w:szCs w:val="15"/>
        </w:rPr>
        <w:t>04</w:t>
      </w:r>
      <w:r>
        <w:rPr>
          <w:rFonts w:cs="Arial" w:hAnsi="Arial" w:eastAsia="Arial" w:ascii="Arial"/>
          <w:color w:val="3E3E3E"/>
          <w:w w:val="103"/>
          <w:sz w:val="15"/>
          <w:szCs w:val="15"/>
        </w:rPr>
        <w:t>2</w:t>
      </w:r>
      <w:r>
        <w:rPr>
          <w:rFonts w:cs="Arial" w:hAnsi="Arial" w:eastAsia="Arial" w:ascii="Arial"/>
          <w:color w:val="3E3E3E"/>
          <w:w w:val="97"/>
          <w:sz w:val="15"/>
          <w:szCs w:val="15"/>
        </w:rPr>
        <w:t>2</w:t>
      </w:r>
      <w:r>
        <w:rPr>
          <w:rFonts w:cs="Arial" w:hAnsi="Arial" w:eastAsia="Arial" w:ascii="Arial"/>
          <w:color w:val="3E3E3E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00000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19"/>
        <w:ind w:left="110"/>
      </w:pPr>
      <w:r>
        <w:rPr>
          <w:rFonts w:cs="Arial" w:hAnsi="Arial" w:eastAsia="Arial" w:ascii="Arial"/>
          <w:color w:val="191919"/>
          <w:w w:val="83"/>
          <w:sz w:val="15"/>
          <w:szCs w:val="15"/>
        </w:rPr>
        <w:t>F</w:t>
      </w:r>
      <w:r>
        <w:rPr>
          <w:rFonts w:cs="Arial" w:hAnsi="Arial" w:eastAsia="Arial" w:ascii="Arial"/>
          <w:color w:val="191919"/>
          <w:w w:val="103"/>
          <w:sz w:val="15"/>
          <w:szCs w:val="15"/>
        </w:rPr>
        <w:t>e</w:t>
      </w:r>
      <w:r>
        <w:rPr>
          <w:rFonts w:cs="Arial" w:hAnsi="Arial" w:eastAsia="Arial" w:ascii="Arial"/>
          <w:color w:val="191919"/>
          <w:w w:val="108"/>
          <w:sz w:val="15"/>
          <w:szCs w:val="15"/>
        </w:rPr>
        <w:t>c</w:t>
      </w:r>
      <w:r>
        <w:rPr>
          <w:rFonts w:cs="Arial" w:hAnsi="Arial" w:eastAsia="Arial" w:ascii="Arial"/>
          <w:color w:val="191919"/>
          <w:w w:val="114"/>
          <w:sz w:val="15"/>
          <w:szCs w:val="15"/>
        </w:rPr>
        <w:t>h</w:t>
      </w:r>
      <w:r>
        <w:rPr>
          <w:rFonts w:cs="Arial" w:hAnsi="Arial" w:eastAsia="Arial" w:ascii="Arial"/>
          <w:color w:val="191919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-4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5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191919"/>
          <w:spacing w:val="0"/>
          <w:w w:val="138"/>
          <w:sz w:val="15"/>
          <w:szCs w:val="15"/>
        </w:rPr>
        <w:t>t</w:t>
      </w:r>
      <w:r>
        <w:rPr>
          <w:rFonts w:cs="Arial" w:hAnsi="Arial" w:eastAsia="Arial" w:ascii="Arial"/>
          <w:color w:val="191919"/>
          <w:spacing w:val="0"/>
          <w:w w:val="97"/>
          <w:sz w:val="15"/>
          <w:szCs w:val="15"/>
        </w:rPr>
        <w:t>a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3"/>
        <w:ind w:left="105"/>
      </w:pPr>
      <w:r>
        <w:rPr>
          <w:rFonts w:cs="Arial" w:hAnsi="Arial" w:eastAsia="Arial" w:ascii="Arial"/>
          <w:color w:val="2B2B2B"/>
          <w:w w:val="86"/>
          <w:sz w:val="15"/>
          <w:szCs w:val="15"/>
        </w:rPr>
        <w:t>2</w:t>
      </w:r>
      <w:r>
        <w:rPr>
          <w:rFonts w:cs="Arial" w:hAnsi="Arial" w:eastAsia="Arial" w:ascii="Arial"/>
          <w:color w:val="2B2B2B"/>
          <w:w w:val="103"/>
          <w:sz w:val="15"/>
          <w:szCs w:val="15"/>
        </w:rPr>
        <w:t>6</w:t>
      </w:r>
      <w:r>
        <w:rPr>
          <w:rFonts w:cs="Arial" w:hAnsi="Arial" w:eastAsia="Arial" w:ascii="Arial"/>
          <w:color w:val="3E3E3E"/>
          <w:w w:val="115"/>
          <w:sz w:val="15"/>
          <w:szCs w:val="15"/>
        </w:rPr>
        <w:t>/</w:t>
      </w:r>
      <w:r>
        <w:rPr>
          <w:rFonts w:cs="Arial" w:hAnsi="Arial" w:eastAsia="Arial" w:ascii="Arial"/>
          <w:color w:val="2B2B2B"/>
          <w:w w:val="68"/>
          <w:sz w:val="15"/>
          <w:szCs w:val="15"/>
        </w:rPr>
        <w:t>1</w:t>
      </w:r>
      <w:r>
        <w:rPr>
          <w:rFonts w:cs="Arial" w:hAnsi="Arial" w:eastAsia="Arial" w:ascii="Arial"/>
          <w:color w:val="3E3E3E"/>
          <w:w w:val="91"/>
          <w:sz w:val="15"/>
          <w:szCs w:val="15"/>
        </w:rPr>
        <w:t>1</w:t>
      </w:r>
      <w:r>
        <w:rPr>
          <w:rFonts w:cs="Arial" w:hAnsi="Arial" w:eastAsia="Arial" w:ascii="Arial"/>
          <w:color w:val="3E3E3E"/>
          <w:w w:val="161"/>
          <w:sz w:val="15"/>
          <w:szCs w:val="15"/>
        </w:rPr>
        <w:t>/</w:t>
      </w:r>
      <w:r>
        <w:rPr>
          <w:rFonts w:cs="Arial" w:hAnsi="Arial" w:eastAsia="Arial" w:ascii="Arial"/>
          <w:color w:val="3E3E3E"/>
          <w:w w:val="91"/>
          <w:sz w:val="15"/>
          <w:szCs w:val="15"/>
        </w:rPr>
        <w:t>2</w:t>
      </w:r>
      <w:r>
        <w:rPr>
          <w:rFonts w:cs="Arial" w:hAnsi="Arial" w:eastAsia="Arial" w:ascii="Arial"/>
          <w:color w:val="2B2B2B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3E3E3E"/>
          <w:w w:val="97"/>
          <w:sz w:val="15"/>
          <w:szCs w:val="15"/>
        </w:rPr>
        <w:t>2</w:t>
      </w:r>
      <w:r>
        <w:rPr>
          <w:rFonts w:cs="Arial" w:hAnsi="Arial" w:eastAsia="Arial" w:ascii="Arial"/>
          <w:color w:val="3E3E3E"/>
          <w:w w:val="103"/>
          <w:sz w:val="15"/>
          <w:szCs w:val="15"/>
        </w:rPr>
        <w:t>4</w:t>
      </w:r>
      <w:r>
        <w:rPr>
          <w:rFonts w:cs="Arial" w:hAnsi="Arial" w:eastAsia="Arial" w:ascii="Arial"/>
          <w:color w:val="00000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23" w:lineRule="exact" w:line="120"/>
        <w:ind w:left="100"/>
      </w:pPr>
      <w:r>
        <w:rPr>
          <w:rFonts w:cs="Arial" w:hAnsi="Arial" w:eastAsia="Arial" w:ascii="Arial"/>
          <w:color w:val="191919"/>
          <w:spacing w:val="0"/>
          <w:w w:val="100"/>
          <w:position w:val="-3"/>
          <w:sz w:val="15"/>
          <w:szCs w:val="15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position w:val="-3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-3"/>
          <w:sz w:val="15"/>
          <w:szCs w:val="15"/>
        </w:rPr>
        <w:t>po</w:t>
      </w:r>
      <w:r>
        <w:rPr>
          <w:rFonts w:cs="Arial" w:hAnsi="Arial" w:eastAsia="Arial" w:ascii="Arial"/>
          <w:color w:val="2B2B2B"/>
          <w:spacing w:val="0"/>
          <w:w w:val="100"/>
          <w:position w:val="-3"/>
          <w:sz w:val="15"/>
          <w:szCs w:val="15"/>
        </w:rPr>
        <w:t>:</w:t>
      </w:r>
      <w:r>
        <w:rPr>
          <w:rFonts w:cs="Arial" w:hAnsi="Arial" w:eastAsia="Arial" w:ascii="Arial"/>
          <w:color w:val="2B2B2B"/>
          <w:spacing w:val="0"/>
          <w:w w:val="100"/>
          <w:position w:val="-3"/>
          <w:sz w:val="15"/>
          <w:szCs w:val="15"/>
        </w:rPr>
        <w:t>       </w:t>
      </w:r>
      <w:r>
        <w:rPr>
          <w:rFonts w:cs="Arial" w:hAnsi="Arial" w:eastAsia="Arial" w:ascii="Arial"/>
          <w:color w:val="2B2B2B"/>
          <w:spacing w:val="2"/>
          <w:w w:val="100"/>
          <w:position w:val="-3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position w:val="-3"/>
          <w:sz w:val="15"/>
          <w:szCs w:val="15"/>
        </w:rPr>
        <w:t>5</w:t>
      </w:r>
      <w:r>
        <w:rPr>
          <w:rFonts w:cs="Arial" w:hAnsi="Arial" w:eastAsia="Arial" w:ascii="Arial"/>
          <w:color w:val="3E3E3E"/>
          <w:spacing w:val="-1"/>
          <w:w w:val="100"/>
          <w:position w:val="-3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position w:val="-3"/>
          <w:sz w:val="15"/>
          <w:szCs w:val="15"/>
        </w:rPr>
        <w:t>-</w:t>
      </w:r>
      <w:r>
        <w:rPr>
          <w:rFonts w:cs="Arial" w:hAnsi="Arial" w:eastAsia="Arial" w:ascii="Arial"/>
          <w:color w:val="3E3E3E"/>
          <w:spacing w:val="4"/>
          <w:w w:val="100"/>
          <w:position w:val="-3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86"/>
          <w:position w:val="-3"/>
          <w:sz w:val="15"/>
          <w:szCs w:val="15"/>
        </w:rPr>
        <w:t>S</w:t>
      </w:r>
      <w:r>
        <w:rPr>
          <w:rFonts w:cs="Arial" w:hAnsi="Arial" w:eastAsia="Arial" w:ascii="Arial"/>
          <w:color w:val="3E3E3E"/>
          <w:spacing w:val="0"/>
          <w:w w:val="109"/>
          <w:position w:val="-3"/>
          <w:sz w:val="15"/>
          <w:szCs w:val="15"/>
        </w:rPr>
        <w:t>o</w:t>
      </w:r>
      <w:r>
        <w:rPr>
          <w:rFonts w:cs="Arial" w:hAnsi="Arial" w:eastAsia="Arial" w:ascii="Arial"/>
          <w:color w:val="3E3E3E"/>
          <w:spacing w:val="0"/>
          <w:w w:val="100"/>
          <w:position w:val="-3"/>
          <w:sz w:val="15"/>
          <w:szCs w:val="15"/>
        </w:rPr>
        <w:t>l</w:t>
      </w:r>
      <w:r>
        <w:rPr>
          <w:rFonts w:cs="Arial" w:hAnsi="Arial" w:eastAsia="Arial" w:ascii="Arial"/>
          <w:color w:val="5A5A5B"/>
          <w:spacing w:val="0"/>
          <w:w w:val="86"/>
          <w:position w:val="-3"/>
          <w:sz w:val="15"/>
          <w:szCs w:val="15"/>
        </w:rPr>
        <w:t>i</w:t>
      </w:r>
      <w:r>
        <w:rPr>
          <w:rFonts w:cs="Arial" w:hAnsi="Arial" w:eastAsia="Arial" w:ascii="Arial"/>
          <w:color w:val="3E3E3E"/>
          <w:spacing w:val="0"/>
          <w:w w:val="108"/>
          <w:position w:val="-3"/>
          <w:sz w:val="15"/>
          <w:szCs w:val="15"/>
        </w:rPr>
        <w:t>c</w:t>
      </w:r>
      <w:r>
        <w:rPr>
          <w:rFonts w:cs="Arial" w:hAnsi="Arial" w:eastAsia="Arial" w:ascii="Arial"/>
          <w:color w:val="5A5A5B"/>
          <w:spacing w:val="0"/>
          <w:w w:val="86"/>
          <w:position w:val="-3"/>
          <w:sz w:val="15"/>
          <w:szCs w:val="15"/>
        </w:rPr>
        <w:t>i</w:t>
      </w:r>
      <w:r>
        <w:rPr>
          <w:rFonts w:cs="Arial" w:hAnsi="Arial" w:eastAsia="Arial" w:ascii="Arial"/>
          <w:color w:val="3E3E3E"/>
          <w:spacing w:val="0"/>
          <w:w w:val="115"/>
          <w:position w:val="-3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0"/>
          <w:w w:val="97"/>
          <w:position w:val="-3"/>
          <w:sz w:val="15"/>
          <w:szCs w:val="15"/>
        </w:rPr>
        <w:t>u</w:t>
      </w:r>
      <w:r>
        <w:rPr>
          <w:rFonts w:cs="Arial" w:hAnsi="Arial" w:eastAsia="Arial" w:ascii="Arial"/>
          <w:color w:val="3E3E3E"/>
          <w:spacing w:val="0"/>
          <w:w w:val="103"/>
          <w:position w:val="-3"/>
          <w:sz w:val="15"/>
          <w:szCs w:val="15"/>
        </w:rPr>
        <w:t>de</w:t>
      </w:r>
      <w:r>
        <w:rPr>
          <w:rFonts w:cs="Arial" w:hAnsi="Arial" w:eastAsia="Arial" w:ascii="Arial"/>
          <w:color w:val="191919"/>
          <w:spacing w:val="0"/>
          <w:w w:val="102"/>
          <w:position w:val="-3"/>
          <w:sz w:val="15"/>
          <w:szCs w:val="15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sz w:val="16"/>
          <w:szCs w:val="16"/>
        </w:rPr>
        <w:jc w:val="left"/>
        <w:spacing w:before="6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272"/>
        <w:ind w:right="-26"/>
      </w:pPr>
      <w:r>
        <w:rPr>
          <w:rFonts w:cs="Arial" w:hAnsi="Arial" w:eastAsia="Arial" w:ascii="Arial"/>
          <w:color w:val="191919"/>
          <w:w w:val="94"/>
          <w:sz w:val="15"/>
          <w:szCs w:val="15"/>
        </w:rPr>
        <w:t>O</w:t>
      </w:r>
      <w:r>
        <w:rPr>
          <w:rFonts w:cs="Arial" w:hAnsi="Arial" w:eastAsia="Arial" w:ascii="Arial"/>
          <w:color w:val="191919"/>
          <w:w w:val="150"/>
          <w:sz w:val="15"/>
          <w:szCs w:val="15"/>
        </w:rPr>
        <w:t>f</w:t>
      </w:r>
      <w:r>
        <w:rPr>
          <w:rFonts w:cs="Arial" w:hAnsi="Arial" w:eastAsia="Arial" w:ascii="Arial"/>
          <w:color w:val="2B2B2B"/>
          <w:w w:val="71"/>
          <w:sz w:val="15"/>
          <w:szCs w:val="15"/>
        </w:rPr>
        <w:t>i</w:t>
      </w:r>
      <w:r>
        <w:rPr>
          <w:rFonts w:cs="Arial" w:hAnsi="Arial" w:eastAsia="Arial" w:ascii="Arial"/>
          <w:color w:val="191919"/>
          <w:w w:val="121"/>
          <w:sz w:val="15"/>
          <w:szCs w:val="15"/>
        </w:rPr>
        <w:t>c</w:t>
      </w:r>
      <w:r>
        <w:rPr>
          <w:rFonts w:cs="Arial" w:hAnsi="Arial" w:eastAsia="Arial" w:ascii="Arial"/>
          <w:color w:val="191919"/>
          <w:w w:val="115"/>
          <w:sz w:val="15"/>
          <w:szCs w:val="15"/>
        </w:rPr>
        <w:t>i</w:t>
      </w:r>
      <w:r>
        <w:rPr>
          <w:rFonts w:cs="Arial" w:hAnsi="Arial" w:eastAsia="Arial" w:ascii="Arial"/>
          <w:color w:val="191919"/>
          <w:w w:val="114"/>
          <w:sz w:val="15"/>
          <w:szCs w:val="15"/>
        </w:rPr>
        <w:t>n</w:t>
      </w:r>
      <w:r>
        <w:rPr>
          <w:rFonts w:cs="Arial" w:hAnsi="Arial" w:eastAsia="Arial" w:ascii="Arial"/>
          <w:color w:val="191919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3E3E3E"/>
          <w:w w:val="115"/>
          <w:sz w:val="15"/>
          <w:szCs w:val="15"/>
        </w:rPr>
        <w:t>:</w:t>
      </w:r>
      <w:r>
        <w:rPr>
          <w:rFonts w:cs="Arial" w:hAnsi="Arial" w:eastAsia="Arial" w:ascii="Arial"/>
          <w:color w:val="3E3E3E"/>
          <w:w w:val="115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2B2B2B"/>
          <w:spacing w:val="2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sz w:val="16"/>
          <w:szCs w:val="16"/>
        </w:rPr>
        <w:jc w:val="left"/>
        <w:spacing w:before="2" w:lineRule="exact" w:line="160"/>
      </w:pPr>
      <w:r>
        <w:br w:type="column"/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406"/>
        <w:ind w:right="-26"/>
      </w:pP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Z</w:t>
      </w:r>
      <w:r>
        <w:rPr>
          <w:rFonts w:cs="Arial" w:hAnsi="Arial" w:eastAsia="Arial" w:ascii="Arial"/>
          <w:color w:val="191919"/>
          <w:spacing w:val="2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8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191919"/>
          <w:spacing w:val="2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83"/>
          <w:sz w:val="15"/>
          <w:szCs w:val="15"/>
        </w:rPr>
        <w:t>C</w:t>
      </w:r>
      <w:r>
        <w:rPr>
          <w:rFonts w:cs="Arial" w:hAnsi="Arial" w:eastAsia="Arial" w:ascii="Arial"/>
          <w:color w:val="191919"/>
          <w:spacing w:val="0"/>
          <w:w w:val="119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color w:val="191919"/>
          <w:spacing w:val="0"/>
          <w:w w:val="106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01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102"/>
          <w:sz w:val="15"/>
          <w:szCs w:val="15"/>
        </w:rPr>
        <w:t>O</w:t>
      </w:r>
      <w:r>
        <w:rPr>
          <w:rFonts w:cs="Arial" w:hAnsi="Arial" w:eastAsia="Arial" w:ascii="Arial"/>
          <w:color w:val="191919"/>
          <w:spacing w:val="0"/>
          <w:w w:val="102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191919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M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Q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191919"/>
          <w:spacing w:val="3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91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91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20"/>
          <w:w w:val="91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V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29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0</w:t>
      </w:r>
      <w:r>
        <w:rPr>
          <w:rFonts w:cs="Arial" w:hAnsi="Arial" w:eastAsia="Arial" w:ascii="Arial"/>
          <w:color w:val="191919"/>
          <w:spacing w:val="7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15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color w:val="191919"/>
          <w:spacing w:val="9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81"/>
          <w:sz w:val="15"/>
          <w:szCs w:val="15"/>
        </w:rPr>
        <w:t>P</w:t>
      </w:r>
      <w:r>
        <w:rPr>
          <w:rFonts w:cs="Arial" w:hAnsi="Arial" w:eastAsia="Arial" w:ascii="Arial"/>
          <w:color w:val="191919"/>
          <w:spacing w:val="0"/>
          <w:w w:val="129"/>
          <w:sz w:val="15"/>
          <w:szCs w:val="15"/>
        </w:rPr>
        <w:t>l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3" w:lineRule="exact" w:line="120"/>
      </w:pP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3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3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00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5</w:t>
      </w:r>
      <w:r>
        <w:rPr>
          <w:rFonts w:cs="Arial" w:hAnsi="Arial" w:eastAsia="Arial" w:ascii="Arial"/>
          <w:color w:val="191919"/>
          <w:spacing w:val="9"/>
          <w:w w:val="100"/>
          <w:position w:val="-4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V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O</w:t>
      </w:r>
      <w:r>
        <w:rPr>
          <w:rFonts w:cs="Arial" w:hAnsi="Arial" w:eastAsia="Arial" w:ascii="Arial"/>
          <w:color w:val="191919"/>
          <w:spacing w:val="9"/>
          <w:w w:val="100"/>
          <w:position w:val="-4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AS</w:t>
      </w:r>
      <w:r>
        <w:rPr>
          <w:rFonts w:cs="Arial" w:hAnsi="Arial" w:eastAsia="Arial" w:ascii="Arial"/>
          <w:color w:val="191919"/>
          <w:spacing w:val="0"/>
          <w:w w:val="109"/>
          <w:position w:val="-4"/>
          <w:sz w:val="15"/>
          <w:szCs w:val="15"/>
        </w:rPr>
        <w:t>T</w:t>
      </w:r>
      <w:r>
        <w:rPr>
          <w:rFonts w:cs="Arial" w:hAnsi="Arial" w:eastAsia="Arial" w:ascii="Arial"/>
          <w:color w:val="191919"/>
          <w:spacing w:val="0"/>
          <w:w w:val="97"/>
          <w:position w:val="-4"/>
          <w:sz w:val="15"/>
          <w:szCs w:val="15"/>
        </w:rPr>
        <w:t>U</w:t>
      </w:r>
      <w:r>
        <w:rPr>
          <w:rFonts w:cs="Arial" w:hAnsi="Arial" w:eastAsia="Arial" w:ascii="Arial"/>
          <w:color w:val="191919"/>
          <w:spacing w:val="0"/>
          <w:w w:val="110"/>
          <w:position w:val="-4"/>
          <w:sz w:val="15"/>
          <w:szCs w:val="15"/>
        </w:rPr>
        <w:t>R</w:t>
      </w:r>
      <w:r>
        <w:rPr>
          <w:rFonts w:cs="Arial" w:hAnsi="Arial" w:eastAsia="Arial" w:ascii="Arial"/>
          <w:color w:val="191919"/>
          <w:spacing w:val="0"/>
          <w:w w:val="92"/>
          <w:position w:val="-4"/>
          <w:sz w:val="15"/>
          <w:szCs w:val="15"/>
        </w:rPr>
        <w:t>I</w:t>
      </w:r>
      <w:r>
        <w:rPr>
          <w:rFonts w:cs="Arial" w:hAnsi="Arial" w:eastAsia="Arial" w:ascii="Arial"/>
          <w:color w:val="191919"/>
          <w:spacing w:val="0"/>
          <w:w w:val="115"/>
          <w:position w:val="-4"/>
          <w:sz w:val="15"/>
          <w:szCs w:val="15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position w:val="-4"/>
          <w:sz w:val="15"/>
          <w:szCs w:val="15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43"/>
          <w:szCs w:val="43"/>
        </w:rPr>
        <w:jc w:val="left"/>
        <w:spacing w:before="4"/>
        <w:sectPr>
          <w:type w:val="continuous"/>
          <w:pgSz w:w="11900" w:h="16820"/>
          <w:pgMar w:top="1340" w:bottom="280" w:left="40" w:right="800"/>
          <w:cols w:num="5" w:equalWidth="off">
            <w:col w:w="430" w:space="564"/>
            <w:col w:w="2125" w:space="473"/>
            <w:col w:w="1058" w:space="2114"/>
            <w:col w:w="2996" w:space="19"/>
            <w:col w:w="1281"/>
          </w:cols>
        </w:sectPr>
      </w:pPr>
      <w:r>
        <w:br w:type="column"/>
      </w:r>
      <w:r>
        <w:rPr>
          <w:rFonts w:cs="Times New Roman" w:hAnsi="Times New Roman" w:eastAsia="Times New Roman" w:ascii="Times New Roman"/>
          <w:i/>
          <w:color w:val="6366B6"/>
          <w:spacing w:val="-1"/>
          <w:w w:val="165"/>
          <w:sz w:val="43"/>
          <w:szCs w:val="43"/>
        </w:rPr>
        <w:t>i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93"/>
          <w:sz w:val="43"/>
          <w:szCs w:val="43"/>
        </w:rPr>
        <w:t>(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105"/>
          <w:sz w:val="43"/>
          <w:szCs w:val="43"/>
        </w:rPr>
        <w:t>r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57"/>
          <w:sz w:val="43"/>
          <w:szCs w:val="43"/>
        </w:rPr>
        <w:t>o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50"/>
          <w:sz w:val="43"/>
          <w:szCs w:val="43"/>
        </w:rPr>
        <w:t>J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95"/>
          <w:sz w:val="43"/>
          <w:szCs w:val="43"/>
        </w:rPr>
        <w:t>o</w:t>
      </w:r>
      <w:r>
        <w:rPr>
          <w:rFonts w:cs="Times New Roman" w:hAnsi="Times New Roman" w:eastAsia="Times New Roman" w:ascii="Times New Roman"/>
          <w:i/>
          <w:color w:val="6366B6"/>
          <w:spacing w:val="0"/>
          <w:w w:val="163"/>
          <w:sz w:val="43"/>
          <w:szCs w:val="43"/>
        </w:rPr>
        <w:t>(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43"/>
          <w:szCs w:val="43"/>
        </w:rPr>
      </w:r>
    </w:p>
    <w:p>
      <w:pPr>
        <w:rPr>
          <w:rFonts w:cs="Times New Roman" w:hAnsi="Times New Roman" w:eastAsia="Times New Roman" w:ascii="Times New Roman"/>
          <w:sz w:val="17"/>
          <w:szCs w:val="17"/>
        </w:rPr>
        <w:jc w:val="both"/>
        <w:spacing w:before="59" w:lineRule="auto" w:line="124"/>
        <w:ind w:left="328" w:right="88" w:firstLine="5"/>
      </w:pPr>
      <w:r>
        <w:rPr>
          <w:rFonts w:cs="Times New Roman" w:hAnsi="Times New Roman" w:eastAsia="Times New Roman" w:ascii="Times New Roman"/>
          <w:color w:val="2B2B2B"/>
          <w:spacing w:val="0"/>
          <w:w w:val="68"/>
          <w:sz w:val="18"/>
          <w:szCs w:val="18"/>
        </w:rPr>
        <w:t>-c</w:t>
      </w:r>
      <w:r>
        <w:rPr>
          <w:rFonts w:cs="Times New Roman" w:hAnsi="Times New Roman" w:eastAsia="Times New Roman" w:ascii="Times New Roman"/>
          <w:color w:val="2B2B2B"/>
          <w:spacing w:val="0"/>
          <w:w w:val="68"/>
          <w:sz w:val="18"/>
          <w:szCs w:val="18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sz w:val="21"/>
          <w:szCs w:val="21"/>
        </w:rPr>
        <w:t>u</w:t>
      </w:r>
      <w:r>
        <w:rPr>
          <w:rFonts w:cs="Arial" w:hAnsi="Arial" w:eastAsia="Arial" w:ascii="Arial"/>
          <w:color w:val="3E3E3E"/>
          <w:spacing w:val="0"/>
          <w:w w:val="100"/>
          <w:sz w:val="21"/>
          <w:szCs w:val="21"/>
        </w:rPr>
        <w:t> </w:t>
      </w:r>
      <w:r>
        <w:rPr>
          <w:rFonts w:cs="Times New Roman" w:hAnsi="Times New Roman" w:eastAsia="Times New Roman" w:ascii="Times New Roman"/>
          <w:color w:val="2B2B2B"/>
          <w:spacing w:val="0"/>
          <w:w w:val="83"/>
          <w:sz w:val="17"/>
          <w:szCs w:val="17"/>
        </w:rPr>
        <w:t>a: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17"/>
          <w:szCs w:val="17"/>
        </w:rPr>
      </w:r>
    </w:p>
    <w:p>
      <w:pPr>
        <w:rPr>
          <w:rFonts w:cs="DejaVu Serif" w:hAnsi="DejaVu Serif" w:eastAsia="DejaVu Serif" w:ascii="DejaVu Serif"/>
          <w:sz w:val="19"/>
          <w:szCs w:val="19"/>
        </w:rPr>
        <w:jc w:val="both"/>
        <w:spacing w:lineRule="exact" w:line="180"/>
        <w:ind w:left="328" w:right="-29"/>
      </w:pPr>
      <w:r>
        <w:rPr>
          <w:rFonts w:cs="Times New Roman" w:hAnsi="Times New Roman" w:eastAsia="Times New Roman" w:ascii="Times New Roman"/>
          <w:i/>
          <w:color w:val="2B2B2B"/>
          <w:w w:val="52"/>
          <w:position w:val="-1"/>
          <w:sz w:val="19"/>
          <w:szCs w:val="19"/>
        </w:rPr>
        <w:t>¿§</w:t>
      </w:r>
      <w:r>
        <w:rPr>
          <w:rFonts w:cs="DejaVu Serif" w:hAnsi="DejaVu Serif" w:eastAsia="DejaVu Serif" w:ascii="DejaVu Serif"/>
          <w:color w:val="3E3E3E"/>
          <w:w w:val="63"/>
          <w:position w:val="-1"/>
          <w:sz w:val="19"/>
          <w:szCs w:val="19"/>
        </w:rPr>
        <w:t>�</w:t>
      </w:r>
      <w:r>
        <w:rPr>
          <w:rFonts w:cs="DejaVu Serif" w:hAnsi="DejaVu Serif" w:eastAsia="DejaVu Serif" w:ascii="DejaVu Serif"/>
          <w:color w:val="000000"/>
          <w:w w:val="100"/>
          <w:position w:val="0"/>
          <w:sz w:val="19"/>
          <w:szCs w:val="19"/>
        </w:rPr>
      </w:r>
    </w:p>
    <w:p>
      <w:pPr>
        <w:rPr>
          <w:rFonts w:cs="Times New Roman" w:hAnsi="Times New Roman" w:eastAsia="Times New Roman" w:ascii="Times New Roman"/>
          <w:sz w:val="14"/>
          <w:szCs w:val="14"/>
        </w:rPr>
        <w:jc w:val="both"/>
        <w:spacing w:lineRule="exact" w:line="80"/>
        <w:ind w:left="352" w:right="-20"/>
      </w:pPr>
      <w:r>
        <w:rPr>
          <w:rFonts w:cs="Times New Roman" w:hAnsi="Times New Roman" w:eastAsia="Times New Roman" w:ascii="Times New Roman"/>
          <w:color w:val="3E3E3E"/>
          <w:w w:val="68"/>
          <w:position w:val="-2"/>
          <w:sz w:val="14"/>
          <w:szCs w:val="14"/>
        </w:rPr>
        <w:t>t.:</w:t>
      </w:r>
      <w:r>
        <w:rPr>
          <w:rFonts w:cs="Times New Roman" w:hAnsi="Times New Roman" w:eastAsia="Times New Roman" w:ascii="Times New Roman"/>
          <w:color w:val="3E3E3E"/>
          <w:w w:val="137"/>
          <w:position w:val="-2"/>
          <w:sz w:val="14"/>
          <w:szCs w:val="14"/>
        </w:rPr>
        <w:t>N</w:t>
      </w:r>
      <w:r>
        <w:rPr>
          <w:rFonts w:cs="Times New Roman" w:hAnsi="Times New Roman" w:eastAsia="Times New Roman" w:ascii="Times New Roman"/>
          <w:color w:val="000000"/>
          <w:w w:val="100"/>
          <w:position w:val="0"/>
          <w:sz w:val="14"/>
          <w:szCs w:val="14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before="58"/>
        <w:sectPr>
          <w:type w:val="continuous"/>
          <w:pgSz w:w="11900" w:h="16820"/>
          <w:pgMar w:top="1340" w:bottom="280" w:left="40" w:right="800"/>
          <w:cols w:num="2" w:equalWidth="off">
            <w:col w:w="554" w:space="545"/>
            <w:col w:w="9961"/>
          </w:cols>
        </w:sectPr>
      </w:pPr>
      <w:r>
        <w:br w:type="column"/>
      </w:r>
      <w:r>
        <w:rPr>
          <w:rFonts w:cs="Arial" w:hAnsi="Arial" w:eastAsia="Arial" w:ascii="Arial"/>
          <w:color w:val="191919"/>
          <w:w w:val="86"/>
          <w:sz w:val="15"/>
          <w:szCs w:val="15"/>
        </w:rPr>
        <w:t>S</w:t>
      </w:r>
      <w:r>
        <w:rPr>
          <w:rFonts w:cs="Arial" w:hAnsi="Arial" w:eastAsia="Arial" w:ascii="Arial"/>
          <w:color w:val="191919"/>
          <w:w w:val="109"/>
          <w:sz w:val="15"/>
          <w:szCs w:val="15"/>
        </w:rPr>
        <w:t>u</w:t>
      </w:r>
      <w:r>
        <w:rPr>
          <w:rFonts w:cs="Arial" w:hAnsi="Arial" w:eastAsia="Arial" w:ascii="Arial"/>
          <w:color w:val="191919"/>
          <w:w w:val="114"/>
          <w:sz w:val="15"/>
          <w:szCs w:val="15"/>
        </w:rPr>
        <w:t>b</w:t>
      </w:r>
      <w:r>
        <w:rPr>
          <w:rFonts w:cs="Arial" w:hAnsi="Arial" w:eastAsia="Arial" w:ascii="Arial"/>
          <w:color w:val="191919"/>
          <w:w w:val="127"/>
          <w:sz w:val="15"/>
          <w:szCs w:val="15"/>
        </w:rPr>
        <w:t>t</w:t>
      </w:r>
      <w:r>
        <w:rPr>
          <w:rFonts w:cs="Arial" w:hAnsi="Arial" w:eastAsia="Arial" w:ascii="Arial"/>
          <w:color w:val="2B2B2B"/>
          <w:w w:val="115"/>
          <w:sz w:val="15"/>
          <w:szCs w:val="15"/>
        </w:rPr>
        <w:t>i</w:t>
      </w:r>
      <w:r>
        <w:rPr>
          <w:rFonts w:cs="Arial" w:hAnsi="Arial" w:eastAsia="Arial" w:ascii="Arial"/>
          <w:color w:val="191919"/>
          <w:w w:val="114"/>
          <w:sz w:val="15"/>
          <w:szCs w:val="15"/>
        </w:rPr>
        <w:t>po</w:t>
      </w:r>
      <w:r>
        <w:rPr>
          <w:rFonts w:cs="Arial" w:hAnsi="Arial" w:eastAsia="Arial" w:ascii="Arial"/>
          <w:color w:val="3E3E3E"/>
          <w:w w:val="103"/>
          <w:sz w:val="15"/>
          <w:szCs w:val="15"/>
        </w:rPr>
        <w:t>:</w:t>
      </w:r>
      <w:r>
        <w:rPr>
          <w:rFonts w:cs="Arial" w:hAnsi="Arial" w:eastAsia="Arial" w:ascii="Arial"/>
          <w:color w:val="3E3E3E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-16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-2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color w:val="2B2B2B"/>
          <w:spacing w:val="4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O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r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2B2B2B"/>
          <w:spacing w:val="7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82"/>
          <w:sz w:val="15"/>
          <w:szCs w:val="15"/>
        </w:rPr>
        <w:t>s</w:t>
      </w:r>
      <w:r>
        <w:rPr>
          <w:rFonts w:cs="Arial" w:hAnsi="Arial" w:eastAsia="Arial" w:ascii="Arial"/>
          <w:color w:val="2B2B2B"/>
          <w:spacing w:val="0"/>
          <w:w w:val="109"/>
          <w:sz w:val="15"/>
          <w:szCs w:val="15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2B2B2B"/>
          <w:spacing w:val="0"/>
          <w:w w:val="86"/>
          <w:sz w:val="15"/>
          <w:szCs w:val="15"/>
        </w:rPr>
        <w:t>i</w:t>
      </w:r>
      <w:r>
        <w:rPr>
          <w:rFonts w:cs="Arial" w:hAnsi="Arial" w:eastAsia="Arial" w:ascii="Arial"/>
          <w:color w:val="2B2B2B"/>
          <w:spacing w:val="0"/>
          <w:w w:val="108"/>
          <w:sz w:val="15"/>
          <w:szCs w:val="15"/>
        </w:rPr>
        <w:t>c</w:t>
      </w:r>
      <w:r>
        <w:rPr>
          <w:rFonts w:cs="Arial" w:hAnsi="Arial" w:eastAsia="Arial" w:ascii="Arial"/>
          <w:color w:val="2B2B2B"/>
          <w:spacing w:val="0"/>
          <w:w w:val="86"/>
          <w:sz w:val="15"/>
          <w:szCs w:val="15"/>
        </w:rPr>
        <w:t>i</w:t>
      </w:r>
      <w:r>
        <w:rPr>
          <w:rFonts w:cs="Arial" w:hAnsi="Arial" w:eastAsia="Arial" w:ascii="Arial"/>
          <w:color w:val="2B2B2B"/>
          <w:spacing w:val="0"/>
          <w:w w:val="127"/>
          <w:sz w:val="15"/>
          <w:szCs w:val="15"/>
        </w:rPr>
        <w:t>t</w:t>
      </w:r>
      <w:r>
        <w:rPr>
          <w:rFonts w:cs="Arial" w:hAnsi="Arial" w:eastAsia="Arial" w:ascii="Arial"/>
          <w:color w:val="2B2B2B"/>
          <w:spacing w:val="0"/>
          <w:w w:val="86"/>
          <w:sz w:val="15"/>
          <w:szCs w:val="15"/>
        </w:rPr>
        <w:t>u</w:t>
      </w:r>
      <w:r>
        <w:rPr>
          <w:rFonts w:cs="Arial" w:hAnsi="Arial" w:eastAsia="Arial" w:ascii="Arial"/>
          <w:color w:val="2B2B2B"/>
          <w:spacing w:val="0"/>
          <w:w w:val="109"/>
          <w:sz w:val="15"/>
          <w:szCs w:val="15"/>
        </w:rPr>
        <w:t>d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e</w:t>
      </w:r>
      <w:r>
        <w:rPr>
          <w:rFonts w:cs="Arial" w:hAnsi="Arial" w:eastAsia="Arial" w:ascii="Arial"/>
          <w:color w:val="3E3E3E"/>
          <w:spacing w:val="0"/>
          <w:w w:val="102"/>
          <w:sz w:val="15"/>
          <w:szCs w:val="15"/>
        </w:rPr>
        <w:t>s</w:t>
      </w:r>
      <w:r>
        <w:rPr>
          <w:rFonts w:cs="Arial" w:hAnsi="Arial" w:eastAsia="Arial" w:ascii="Arial"/>
          <w:color w:val="3E3E3E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92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0"/>
          <w:w w:val="114"/>
          <w:sz w:val="15"/>
          <w:szCs w:val="15"/>
        </w:rPr>
        <w:t>r</w:t>
      </w:r>
      <w:r>
        <w:rPr>
          <w:rFonts w:cs="Arial" w:hAnsi="Arial" w:eastAsia="Arial" w:ascii="Arial"/>
          <w:color w:val="3E3E3E"/>
          <w:spacing w:val="0"/>
          <w:w w:val="71"/>
          <w:sz w:val="15"/>
          <w:szCs w:val="15"/>
        </w:rPr>
        <w:t>i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b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u</w:t>
      </w:r>
      <w:r>
        <w:rPr>
          <w:rFonts w:cs="Arial" w:hAnsi="Arial" w:eastAsia="Arial" w:ascii="Arial"/>
          <w:color w:val="3E3E3E"/>
          <w:spacing w:val="0"/>
          <w:w w:val="115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0"/>
          <w:w w:val="97"/>
          <w:sz w:val="15"/>
          <w:szCs w:val="15"/>
        </w:rPr>
        <w:t>ari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a</w:t>
      </w:r>
      <w:r>
        <w:rPr>
          <w:rFonts w:cs="Arial" w:hAnsi="Arial" w:eastAsia="Arial" w:ascii="Arial"/>
          <w:color w:val="3E3E3E"/>
          <w:spacing w:val="0"/>
          <w:w w:val="108"/>
          <w:sz w:val="15"/>
          <w:szCs w:val="15"/>
        </w:rPr>
        <w:t>s</w:t>
      </w:r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9"/>
          <w:szCs w:val="19"/>
        </w:rPr>
        <w:jc w:val="left"/>
        <w:spacing w:lineRule="exact" w:line="160"/>
        <w:ind w:left="352"/>
      </w:pPr>
      <w:r>
        <w:rPr>
          <w:rFonts w:cs="Arial" w:hAnsi="Arial" w:eastAsia="Arial" w:ascii="Arial"/>
          <w:color w:val="3E3E3E"/>
          <w:spacing w:val="0"/>
          <w:w w:val="65"/>
          <w:position w:val="-2"/>
          <w:sz w:val="17"/>
          <w:szCs w:val="17"/>
        </w:rPr>
        <w:t>&amp;.</w:t>
      </w:r>
      <w:r>
        <w:rPr>
          <w:rFonts w:cs="Malgun Gothic" w:hAnsi="Malgun Gothic" w:eastAsia="Malgun Gothic" w:ascii="Malgun Gothic"/>
          <w:color w:val="3E3E3E"/>
          <w:spacing w:val="0"/>
          <w:w w:val="65"/>
          <w:position w:val="-2"/>
          <w:sz w:val="17"/>
          <w:szCs w:val="17"/>
        </w:rPr>
        <w:t>�</w:t>
      </w:r>
      <w:r>
        <w:rPr>
          <w:rFonts w:cs="Malgun Gothic" w:hAnsi="Malgun Gothic" w:eastAsia="Malgun Gothic" w:ascii="Malgun Gothic"/>
          <w:color w:val="3E3E3E"/>
          <w:spacing w:val="0"/>
          <w:w w:val="65"/>
          <w:position w:val="-2"/>
          <w:sz w:val="17"/>
          <w:szCs w:val="17"/>
        </w:rPr>
        <w:t>          </w:t>
      </w:r>
      <w:r>
        <w:rPr>
          <w:rFonts w:cs="Malgun Gothic" w:hAnsi="Malgun Gothic" w:eastAsia="Malgun Gothic" w:ascii="Malgun Gothic"/>
          <w:color w:val="3E3E3E"/>
          <w:spacing w:val="20"/>
          <w:w w:val="65"/>
          <w:position w:val="-2"/>
          <w:sz w:val="17"/>
          <w:szCs w:val="17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J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48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V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: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  </w:t>
      </w:r>
      <w:r>
        <w:rPr>
          <w:rFonts w:cs="Arial" w:hAnsi="Arial" w:eastAsia="Arial" w:ascii="Arial"/>
          <w:color w:val="191919"/>
          <w:spacing w:val="24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G</w:t>
      </w:r>
      <w:r>
        <w:rPr>
          <w:rFonts w:cs="Arial" w:hAnsi="Arial" w:eastAsia="Arial" w:ascii="Arial"/>
          <w:color w:val="191919"/>
          <w:spacing w:val="7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3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30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69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03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0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position w:val="-2"/>
          <w:sz w:val="19"/>
          <w:szCs w:val="19"/>
        </w:rPr>
        <w:t>-</w:t>
      </w:r>
      <w:r>
        <w:rPr>
          <w:rFonts w:cs="Arial" w:hAnsi="Arial" w:eastAsia="Arial" w:ascii="Arial"/>
          <w:color w:val="2B2B2B"/>
          <w:spacing w:val="11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B</w:t>
      </w:r>
      <w:r>
        <w:rPr>
          <w:rFonts w:cs="Arial" w:hAnsi="Arial" w:eastAsia="Arial" w:ascii="Arial"/>
          <w:color w:val="191919"/>
          <w:spacing w:val="40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13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position w:val="-2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"/>
          <w:w w:val="100"/>
          <w:position w:val="-2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2"/>
          <w:position w:val="-2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3"/>
          <w:position w:val="-2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9"/>
          <w:position w:val="-2"/>
          <w:sz w:val="19"/>
          <w:szCs w:val="19"/>
        </w:rPr>
        <w:t>LO</w:t>
      </w:r>
      <w:r>
        <w:rPr>
          <w:rFonts w:cs="Arial" w:hAnsi="Arial" w:eastAsia="Arial" w:ascii="Arial"/>
          <w:color w:val="191919"/>
          <w:spacing w:val="0"/>
          <w:w w:val="106"/>
          <w:position w:val="-2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86"/>
          <w:position w:val="-2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13"/>
          <w:position w:val="-2"/>
          <w:sz w:val="19"/>
          <w:szCs w:val="19"/>
        </w:rPr>
        <w:t>O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13" w:lineRule="auto" w:line="150"/>
        <w:ind w:left="352" w:right="3524" w:hanging="19"/>
      </w:pPr>
      <w:r>
        <w:pict>
          <v:shape type="#_x0000_t202" style="position:absolute;margin-left:18.4218pt;margin-top:11.5167pt;width:4.78488pt;height:20.5625pt;mso-position-horizontal-relative:page;mso-position-vertical-relative:paragraph;z-index:-426" filled="f" stroked="f">
            <v:textbox inset="0,0,0,0">
              <w:txbxContent>
                <w:p>
                  <w:pPr>
                    <w:rPr>
                      <w:rFonts w:cs="Arial" w:hAnsi="Arial" w:eastAsia="Arial" w:ascii="Arial"/>
                      <w:sz w:val="41"/>
                      <w:szCs w:val="41"/>
                    </w:rPr>
                    <w:jc w:val="left"/>
                    <w:spacing w:lineRule="exact" w:line="400"/>
                    <w:ind w:right="-82"/>
                  </w:pPr>
                  <w:r>
                    <w:rPr>
                      <w:rFonts w:cs="Malgun Gothic" w:hAnsi="Malgun Gothic" w:eastAsia="Malgun Gothic" w:ascii="Malgun Gothic"/>
                      <w:color w:val="3E3E3E"/>
                      <w:w w:val="23"/>
                      <w:sz w:val="41"/>
                      <w:szCs w:val="41"/>
                    </w:rPr>
                    <w:t>�</w:t>
                  </w:r>
                  <w:r>
                    <w:rPr>
                      <w:rFonts w:cs="Arial" w:hAnsi="Arial" w:eastAsia="Arial" w:ascii="Arial"/>
                      <w:color w:val="5A5A5B"/>
                      <w:spacing w:val="-135"/>
                      <w:w w:val="96"/>
                      <w:sz w:val="41"/>
                      <w:szCs w:val="41"/>
                    </w:rPr>
                    <w:t>-</w:t>
                  </w:r>
                  <w:r>
                    <w:rPr>
                      <w:rFonts w:cs="Arial" w:hAnsi="Arial" w:eastAsia="Arial" w:ascii="Arial"/>
                      <w:color w:val="000000"/>
                      <w:spacing w:val="0"/>
                      <w:w w:val="100"/>
                      <w:sz w:val="41"/>
                      <w:szCs w:val="41"/>
                    </w:rPr>
                  </w:r>
                </w:p>
              </w:txbxContent>
            </v:textbox>
            <w10:wrap type="none"/>
          </v:shape>
        </w:pict>
      </w:r>
      <w:r>
        <w:rPr>
          <w:rFonts w:cs="Courier New" w:hAnsi="Courier New" w:eastAsia="Courier New" w:ascii="Courier New"/>
          <w:i/>
          <w:color w:val="3E3E3E"/>
          <w:w w:val="101"/>
          <w:sz w:val="16"/>
          <w:szCs w:val="16"/>
        </w:rPr>
        <w:t>2</w:t>
      </w:r>
      <w:r>
        <w:rPr>
          <w:rFonts w:cs="DejaVu Sans Mono" w:hAnsi="DejaVu Sans Mono" w:eastAsia="DejaVu Sans Mono" w:ascii="DejaVu Sans Mono"/>
          <w:color w:val="2B2B2B"/>
          <w:w w:val="143"/>
          <w:sz w:val="16"/>
          <w:szCs w:val="16"/>
        </w:rPr>
        <w:t>�</w:t>
      </w:r>
      <w:r>
        <w:rPr>
          <w:rFonts w:cs="DejaVu Sans Mono" w:hAnsi="DejaVu Sans Mono" w:eastAsia="DejaVu Sans Mono" w:ascii="DejaVu Sans Mono"/>
          <w:color w:val="2B2B2B"/>
          <w:w w:val="143"/>
          <w:sz w:val="16"/>
          <w:szCs w:val="16"/>
        </w:rPr>
        <w:t> </w:t>
      </w:r>
      <w:r>
        <w:rPr>
          <w:rFonts w:cs="Times New Roman" w:hAnsi="Times New Roman" w:eastAsia="Times New Roman" w:ascii="Times New Roman"/>
          <w:i/>
          <w:color w:val="3E3E3E"/>
          <w:spacing w:val="0"/>
          <w:w w:val="100"/>
          <w:sz w:val="11"/>
          <w:szCs w:val="11"/>
        </w:rPr>
        <w:t>e:</w:t>
      </w:r>
      <w:r>
        <w:rPr>
          <w:rFonts w:cs="Times New Roman" w:hAnsi="Times New Roman" w:eastAsia="Times New Roman" w:ascii="Times New Roman"/>
          <w:i/>
          <w:color w:val="3E3E3E"/>
          <w:spacing w:val="-3"/>
          <w:w w:val="100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i/>
          <w:color w:val="3E3E3E"/>
          <w:spacing w:val="0"/>
          <w:w w:val="82"/>
          <w:sz w:val="11"/>
          <w:szCs w:val="11"/>
        </w:rPr>
        <w:t>....</w:t>
      </w:r>
      <w:r>
        <w:rPr>
          <w:rFonts w:cs="Times New Roman" w:hAnsi="Times New Roman" w:eastAsia="Times New Roman" w:ascii="Times New Roman"/>
          <w:i/>
          <w:color w:val="3E3E3E"/>
          <w:spacing w:val="0"/>
          <w:w w:val="82"/>
          <w:sz w:val="11"/>
          <w:szCs w:val="11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26"/>
          <w:szCs w:val="26"/>
        </w:rPr>
        <w:t>ij</w:t>
      </w:r>
      <w:r>
        <w:rPr>
          <w:rFonts w:cs="Arial" w:hAnsi="Arial" w:eastAsia="Arial" w:ascii="Arial"/>
          <w:color w:val="2B2B2B"/>
          <w:spacing w:val="0"/>
          <w:w w:val="100"/>
          <w:sz w:val="26"/>
          <w:szCs w:val="26"/>
        </w:rPr>
        <w:t>                                                 </w:t>
      </w:r>
      <w:r>
        <w:rPr>
          <w:rFonts w:cs="Arial" w:hAnsi="Arial" w:eastAsia="Arial" w:ascii="Arial"/>
          <w:color w:val="2B2B2B"/>
          <w:spacing w:val="39"/>
          <w:w w:val="100"/>
          <w:sz w:val="26"/>
          <w:szCs w:val="26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S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L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C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IT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U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191919"/>
          <w:spacing w:val="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D</w:t>
      </w:r>
      <w:r>
        <w:rPr>
          <w:rFonts w:cs="Arial" w:hAnsi="Arial" w:eastAsia="Arial" w:ascii="Arial"/>
          <w:b/>
          <w:color w:val="191919"/>
          <w:spacing w:val="0"/>
          <w:w w:val="100"/>
          <w:sz w:val="22"/>
          <w:szCs w:val="22"/>
        </w:rPr>
        <w:t>E</w:t>
      </w:r>
      <w:r>
        <w:rPr>
          <w:rFonts w:cs="Arial" w:hAnsi="Arial" w:eastAsia="Arial" w:ascii="Arial"/>
          <w:b/>
          <w:color w:val="191919"/>
          <w:spacing w:val="25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color w:val="191919"/>
          <w:spacing w:val="0"/>
          <w:w w:val="55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spacing w:val="0"/>
          <w:w w:val="102"/>
          <w:sz w:val="22"/>
          <w:szCs w:val="22"/>
        </w:rPr>
        <w:t>N</w:t>
      </w:r>
      <w:r>
        <w:rPr>
          <w:rFonts w:cs="Arial" w:hAnsi="Arial" w:eastAsia="Arial" w:ascii="Arial"/>
          <w:b/>
          <w:color w:val="191919"/>
          <w:spacing w:val="0"/>
          <w:w w:val="110"/>
          <w:sz w:val="22"/>
          <w:szCs w:val="22"/>
        </w:rPr>
        <w:t>F</w:t>
      </w:r>
      <w:r>
        <w:rPr>
          <w:rFonts w:cs="Arial" w:hAnsi="Arial" w:eastAsia="Arial" w:ascii="Arial"/>
          <w:b/>
          <w:color w:val="191919"/>
          <w:spacing w:val="0"/>
          <w:w w:val="103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0"/>
          <w:w w:val="108"/>
          <w:sz w:val="22"/>
          <w:szCs w:val="22"/>
        </w:rPr>
        <w:t>R</w:t>
      </w:r>
      <w:r>
        <w:rPr>
          <w:rFonts w:cs="Arial" w:hAnsi="Arial" w:eastAsia="Arial" w:ascii="Arial"/>
          <w:b/>
          <w:color w:val="191919"/>
          <w:spacing w:val="0"/>
          <w:w w:val="99"/>
          <w:sz w:val="22"/>
          <w:szCs w:val="22"/>
        </w:rPr>
        <w:t>M</w:t>
      </w:r>
      <w:r>
        <w:rPr>
          <w:rFonts w:cs="Arial" w:hAnsi="Arial" w:eastAsia="Arial" w:ascii="Arial"/>
          <w:b/>
          <w:color w:val="191919"/>
          <w:spacing w:val="0"/>
          <w:w w:val="111"/>
          <w:sz w:val="22"/>
          <w:szCs w:val="22"/>
        </w:rPr>
        <w:t>A</w:t>
      </w:r>
      <w:r>
        <w:rPr>
          <w:rFonts w:cs="Arial" w:hAnsi="Arial" w:eastAsia="Arial" w:ascii="Arial"/>
          <w:b/>
          <w:color w:val="191919"/>
          <w:spacing w:val="0"/>
          <w:w w:val="99"/>
          <w:sz w:val="22"/>
          <w:szCs w:val="22"/>
        </w:rPr>
        <w:t>C</w:t>
      </w:r>
      <w:r>
        <w:rPr>
          <w:rFonts w:cs="Arial" w:hAnsi="Arial" w:eastAsia="Arial" w:ascii="Arial"/>
          <w:b/>
          <w:color w:val="191919"/>
          <w:spacing w:val="0"/>
          <w:w w:val="110"/>
          <w:sz w:val="22"/>
          <w:szCs w:val="22"/>
        </w:rPr>
        <w:t>I</w:t>
      </w:r>
      <w:r>
        <w:rPr>
          <w:rFonts w:cs="Arial" w:hAnsi="Arial" w:eastAsia="Arial" w:ascii="Arial"/>
          <w:b/>
          <w:color w:val="191919"/>
          <w:spacing w:val="0"/>
          <w:w w:val="106"/>
          <w:sz w:val="22"/>
          <w:szCs w:val="22"/>
        </w:rPr>
        <w:t>O</w:t>
      </w:r>
      <w:r>
        <w:rPr>
          <w:rFonts w:cs="Arial" w:hAnsi="Arial" w:eastAsia="Arial" w:ascii="Arial"/>
          <w:b/>
          <w:color w:val="191919"/>
          <w:spacing w:val="0"/>
          <w:w w:val="99"/>
          <w:sz w:val="22"/>
          <w:szCs w:val="22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22"/>
          <w:szCs w:val="22"/>
        </w:rPr>
      </w:r>
    </w:p>
    <w:p>
      <w:pPr>
        <w:rPr>
          <w:rFonts w:cs="DejaVu Sans Mono" w:hAnsi="DejaVu Sans Mono" w:eastAsia="DejaVu Sans Mono" w:ascii="DejaVu Sans Mono"/>
          <w:sz w:val="8"/>
          <w:szCs w:val="8"/>
        </w:rPr>
        <w:jc w:val="left"/>
        <w:spacing w:before="87"/>
        <w:ind w:left="352"/>
      </w:pPr>
      <w:r>
        <w:rPr>
          <w:rFonts w:cs="Courier New" w:hAnsi="Courier New" w:eastAsia="Courier New" w:ascii="Courier New"/>
          <w:color w:val="3E3E3E"/>
          <w:w w:val="113"/>
          <w:sz w:val="8"/>
          <w:szCs w:val="8"/>
        </w:rPr>
        <w:t>0,</w:t>
      </w:r>
      <w:r>
        <w:rPr>
          <w:rFonts w:cs="DejaVu Sans Mono" w:hAnsi="DejaVu Sans Mono" w:eastAsia="DejaVu Sans Mono" w:ascii="DejaVu Sans Mono"/>
          <w:color w:val="3E3E3E"/>
          <w:w w:val="249"/>
          <w:sz w:val="8"/>
          <w:szCs w:val="8"/>
        </w:rPr>
        <w:t>�</w:t>
      </w:r>
      <w:r>
        <w:rPr>
          <w:rFonts w:cs="DejaVu Sans Mono" w:hAnsi="DejaVu Sans Mono" w:eastAsia="DejaVu Sans Mono" w:ascii="DejaVu Sans Mono"/>
          <w:color w:val="000000"/>
          <w:w w:val="100"/>
          <w:sz w:val="8"/>
          <w:szCs w:val="8"/>
        </w:rPr>
      </w:r>
    </w:p>
    <w:p>
      <w:pPr>
        <w:rPr>
          <w:rFonts w:cs="Arial" w:hAnsi="Arial" w:eastAsia="Arial" w:ascii="Arial"/>
          <w:sz w:val="19"/>
          <w:szCs w:val="19"/>
        </w:rPr>
        <w:jc w:val="right"/>
        <w:spacing w:before="22" w:lineRule="auto" w:line="224"/>
        <w:ind w:left="297" w:right="368" w:firstLine="675"/>
      </w:pPr>
      <w:r>
        <w:pict>
          <v:shape type="#_x0000_t202" style="position:absolute;margin-left:18.4218pt;margin-top:1.30976pt;width:11.2445pt;height:9.4pt;mso-position-horizontal-relative:page;mso-position-vertical-relative:paragraph;z-index:-425" filled="f" stroked="f">
            <v:textbox inset="0,0,0,0">
              <w:txbxContent>
                <w:p>
                  <w:pPr>
                    <w:rPr>
                      <w:rFonts w:cs="Malgun Gothic" w:hAnsi="Malgun Gothic" w:eastAsia="Malgun Gothic" w:ascii="Malgun Gothic"/>
                      <w:sz w:val="19"/>
                      <w:szCs w:val="19"/>
                    </w:rPr>
                    <w:jc w:val="left"/>
                    <w:spacing w:lineRule="exact" w:line="180"/>
                    <w:ind w:right="-48"/>
                  </w:pPr>
                  <w:r>
                    <w:rPr>
                      <w:rFonts w:cs="Malgun Gothic" w:hAnsi="Malgun Gothic" w:eastAsia="Malgun Gothic" w:ascii="Malgun Gothic"/>
                      <w:color w:val="2B2B2B"/>
                      <w:spacing w:val="0"/>
                      <w:w w:val="62"/>
                      <w:sz w:val="19"/>
                      <w:szCs w:val="19"/>
                    </w:rPr>
                    <w:t>�</w:t>
                  </w:r>
                  <w:r>
                    <w:rPr>
                      <w:rFonts w:cs="Malgun Gothic" w:hAnsi="Malgun Gothic" w:eastAsia="Malgun Gothic" w:ascii="Malgun Gothic"/>
                      <w:color w:val="3E3E3E"/>
                      <w:spacing w:val="0"/>
                      <w:w w:val="62"/>
                      <w:sz w:val="19"/>
                      <w:szCs w:val="19"/>
                    </w:rPr>
                    <w:t>�</w:t>
                  </w:r>
                  <w:r>
                    <w:rPr>
                      <w:rFonts w:cs="Malgun Gothic" w:hAnsi="Malgun Gothic" w:eastAsia="Malgun Gothic" w:ascii="Malgun Gothic"/>
                      <w:color w:val="000000"/>
                      <w:spacing w:val="0"/>
                      <w:w w:val="100"/>
                      <w:sz w:val="19"/>
                      <w:szCs w:val="19"/>
                    </w:rPr>
                  </w:r>
                </w:p>
              </w:txbxContent>
            </v:textbox>
            <w10:wrap type="none"/>
          </v:shape>
        </w:pict>
      </w:r>
      <w:r>
        <w:pict>
          <v:shape type="#_x0000_t202" style="position:absolute;margin-left:18.1825pt;margin-top:14.6163pt;width:7.89505pt;height:17.2244pt;mso-position-horizontal-relative:page;mso-position-vertical-relative:paragraph;z-index:-424" filled="f" stroked="f">
            <v:textbox inset="0,0,0,0">
              <w:txbxContent>
                <w:p>
                  <w:pPr>
                    <w:rPr>
                      <w:rFonts w:cs="DejaVu Serif" w:hAnsi="DejaVu Serif" w:eastAsia="DejaVu Serif" w:ascii="DejaVu Serif"/>
                      <w:sz w:val="34"/>
                      <w:szCs w:val="34"/>
                    </w:rPr>
                    <w:jc w:val="left"/>
                    <w:spacing w:lineRule="exact" w:line="340"/>
                    <w:ind w:right="-72"/>
                  </w:pPr>
                  <w:r>
                    <w:rPr>
                      <w:rFonts w:cs="Times New Roman" w:hAnsi="Times New Roman" w:eastAsia="Times New Roman" w:ascii="Times New Roman"/>
                      <w:color w:val="3E3E3E"/>
                      <w:w w:val="84"/>
                      <w:sz w:val="34"/>
                      <w:szCs w:val="34"/>
                    </w:rPr>
                    <w:t>!</w:t>
                  </w:r>
                  <w:r>
                    <w:rPr>
                      <w:rFonts w:cs="DejaVu Serif" w:hAnsi="DejaVu Serif" w:eastAsia="DejaVu Serif" w:ascii="DejaVu Serif"/>
                      <w:color w:val="3E3E3E"/>
                      <w:spacing w:val="-72"/>
                      <w:w w:val="38"/>
                      <w:sz w:val="34"/>
                      <w:szCs w:val="34"/>
                    </w:rPr>
                    <w:t>�</w:t>
                  </w:r>
                  <w:r>
                    <w:rPr>
                      <w:rFonts w:cs="DejaVu Serif" w:hAnsi="DejaVu Serif" w:eastAsia="DejaVu Serif" w:ascii="DejaVu Serif"/>
                      <w:color w:val="000000"/>
                      <w:spacing w:val="0"/>
                      <w:w w:val="100"/>
                      <w:sz w:val="34"/>
                      <w:szCs w:val="34"/>
                    </w:rPr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9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1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14"/>
          <w:sz w:val="19"/>
          <w:szCs w:val="19"/>
        </w:rPr>
        <w:t>ó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-1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2B2B2B"/>
          <w:spacing w:val="1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9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cr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f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h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4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52"/>
          <w:sz w:val="19"/>
          <w:szCs w:val="19"/>
        </w:rPr>
        <w:t>1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1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1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v</w:t>
      </w:r>
      <w:r>
        <w:rPr>
          <w:rFonts w:cs="Arial" w:hAnsi="Arial" w:eastAsia="Arial" w:ascii="Arial"/>
          <w:color w:val="191919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b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.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4</w:t>
      </w:r>
      <w:r>
        <w:rPr>
          <w:rFonts w:cs="Arial" w:hAnsi="Arial" w:eastAsia="Arial" w:ascii="Arial"/>
          <w:color w:val="5A5A5B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color w:val="5A5A5B"/>
          <w:spacing w:val="3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7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71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v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1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7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47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44"/>
          <w:sz w:val="19"/>
          <w:szCs w:val="19"/>
        </w:rPr>
        <w:t>f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3E3E3E"/>
          <w:spacing w:val="0"/>
          <w:w w:val="98"/>
          <w:sz w:val="19"/>
          <w:szCs w:val="19"/>
        </w:rPr>
        <w:t>m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14"/>
          <w:sz w:val="19"/>
          <w:szCs w:val="19"/>
        </w:rPr>
        <w:t>ó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b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26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2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0"/>
          <w:w w:val="66"/>
          <w:sz w:val="18"/>
          <w:szCs w:val="18"/>
        </w:rPr>
        <w:t>al</w:t>
      </w:r>
      <w:r>
        <w:rPr>
          <w:rFonts w:cs="Arial" w:hAnsi="Arial" w:eastAsia="Arial" w:ascii="Arial"/>
          <w:color w:val="3E3E3E"/>
          <w:spacing w:val="28"/>
          <w:w w:val="66"/>
          <w:sz w:val="18"/>
          <w:szCs w:val="18"/>
        </w:rPr>
        <w:t> </w:t>
      </w:r>
      <w:r>
        <w:rPr>
          <w:rFonts w:cs="Times New Roman" w:hAnsi="Times New Roman" w:eastAsia="Times New Roman" w:ascii="Times New Roman"/>
          <w:color w:val="3E3E3E"/>
          <w:spacing w:val="0"/>
          <w:w w:val="66"/>
          <w:sz w:val="13"/>
          <w:szCs w:val="13"/>
        </w:rPr>
        <w:t>¡,;</w:t>
      </w:r>
      <w:r>
        <w:rPr>
          <w:rFonts w:cs="Times New Roman" w:hAnsi="Times New Roman" w:eastAsia="Times New Roman" w:ascii="Times New Roman"/>
          <w:color w:val="3E3E3E"/>
          <w:spacing w:val="0"/>
          <w:w w:val="66"/>
          <w:sz w:val="13"/>
          <w:szCs w:val="13"/>
        </w:rPr>
        <w:t>                   </w:t>
      </w:r>
      <w:r>
        <w:rPr>
          <w:rFonts w:cs="Times New Roman" w:hAnsi="Times New Roman" w:eastAsia="Times New Roman" w:ascii="Times New Roman"/>
          <w:color w:val="3E3E3E"/>
          <w:spacing w:val="14"/>
          <w:w w:val="66"/>
          <w:sz w:val="13"/>
          <w:szCs w:val="13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ó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  </w:t>
      </w:r>
      <w:r>
        <w:rPr>
          <w:rFonts w:cs="Arial" w:hAnsi="Arial" w:eastAsia="Arial" w:ascii="Arial"/>
          <w:color w:val="3E3E3E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2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46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2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 </w:t>
      </w:r>
      <w:r>
        <w:rPr>
          <w:rFonts w:cs="Arial" w:hAnsi="Arial" w:eastAsia="Arial" w:ascii="Arial"/>
          <w:color w:val="191919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x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ped</w:t>
      </w:r>
      <w:r>
        <w:rPr>
          <w:rFonts w:cs="Arial" w:hAnsi="Arial" w:eastAsia="Arial" w:ascii="Arial"/>
          <w:color w:val="191919"/>
          <w:spacing w:val="0"/>
          <w:w w:val="107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en</w:t>
      </w:r>
      <w:r>
        <w:rPr>
          <w:rFonts w:cs="Arial" w:hAnsi="Arial" w:eastAsia="Arial" w:ascii="Arial"/>
          <w:color w:val="191919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5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ad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y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u</w:t>
      </w:r>
      <w:r>
        <w:rPr>
          <w:rFonts w:cs="Arial" w:hAnsi="Arial" w:eastAsia="Arial" w:ascii="Arial"/>
          <w:color w:val="2B2B2B"/>
          <w:spacing w:val="0"/>
          <w:w w:val="106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m</w:t>
      </w:r>
      <w:r>
        <w:rPr>
          <w:rFonts w:cs="Arial" w:hAnsi="Arial" w:eastAsia="Arial" w:ascii="Arial"/>
          <w:color w:val="2B2B2B"/>
          <w:spacing w:val="0"/>
          <w:w w:val="106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14"/>
          <w:w w:val="106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3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 </w:t>
      </w:r>
      <w:r>
        <w:rPr>
          <w:rFonts w:cs="Arial" w:hAnsi="Arial" w:eastAsia="Arial" w:ascii="Arial"/>
          <w:color w:val="2B2B2B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024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8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 </w:t>
      </w:r>
      <w:r>
        <w:rPr>
          <w:rFonts w:cs="Arial" w:hAnsi="Arial" w:eastAsia="Arial" w:ascii="Arial"/>
          <w:color w:val="2B2B2B"/>
          <w:spacing w:val="1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y</w:t>
      </w:r>
      <w:r>
        <w:rPr>
          <w:rFonts w:cs="Arial" w:hAnsi="Arial" w:eastAsia="Arial" w:ascii="Arial"/>
          <w:color w:val="2B2B2B"/>
          <w:spacing w:val="-7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2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ES</w:t>
      </w:r>
      <w:r>
        <w:rPr>
          <w:rFonts w:cs="Arial" w:hAnsi="Arial" w:eastAsia="Arial" w:ascii="Arial"/>
          <w:color w:val="191919"/>
          <w:spacing w:val="0"/>
          <w:w w:val="125"/>
          <w:sz w:val="19"/>
          <w:szCs w:val="19"/>
        </w:rPr>
        <w:t>/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02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4</w:t>
      </w:r>
      <w:r>
        <w:rPr>
          <w:rFonts w:cs="Arial" w:hAnsi="Arial" w:eastAsia="Arial" w:ascii="Arial"/>
          <w:color w:val="3E3E3E"/>
          <w:spacing w:val="0"/>
          <w:w w:val="134"/>
          <w:sz w:val="19"/>
          <w:szCs w:val="19"/>
        </w:rPr>
        <w:t>/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8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5</w:t>
      </w:r>
      <w:r>
        <w:rPr>
          <w:rFonts w:cs="Arial" w:hAnsi="Arial" w:eastAsia="Arial" w:ascii="Arial"/>
          <w:color w:val="3E3E3E"/>
          <w:spacing w:val="0"/>
          <w:w w:val="96"/>
          <w:sz w:val="19"/>
          <w:szCs w:val="19"/>
        </w:rPr>
        <w:t>,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-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3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6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en</w:t>
      </w:r>
      <w:r>
        <w:rPr>
          <w:rFonts w:cs="Arial" w:hAnsi="Arial" w:eastAsia="Arial" w:ascii="Arial"/>
          <w:color w:val="3E3E3E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3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7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q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color w:val="3E3E3E"/>
          <w:spacing w:val="36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2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47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59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6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3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14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s</w:t>
      </w:r>
      <w:r>
        <w:rPr>
          <w:rFonts w:cs="Arial" w:hAnsi="Arial" w:eastAsia="Arial" w:ascii="Arial"/>
          <w:color w:val="3E3E3E"/>
          <w:spacing w:val="0"/>
          <w:w w:val="10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3E3E3E"/>
          <w:spacing w:val="0"/>
          <w:w w:val="109"/>
          <w:sz w:val="19"/>
          <w:szCs w:val="19"/>
        </w:rPr>
        <w:t>b</w:t>
      </w:r>
      <w:r>
        <w:rPr>
          <w:rFonts w:cs="Arial" w:hAnsi="Arial" w:eastAsia="Arial" w:ascii="Arial"/>
          <w:color w:val="3E3E3E"/>
          <w:spacing w:val="0"/>
          <w:w w:val="10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2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rFonts w:cs="Arial" w:hAnsi="Arial" w:eastAsia="Arial" w:ascii="Arial"/>
          <w:sz w:val="19"/>
          <w:szCs w:val="19"/>
        </w:rPr>
        <w:jc w:val="both"/>
        <w:spacing w:before="7" w:lineRule="exact" w:line="180"/>
        <w:ind w:left="998" w:right="336"/>
      </w:pP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5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8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/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0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3</w:t>
      </w:r>
      <w:r>
        <w:rPr>
          <w:rFonts w:cs="Arial" w:hAnsi="Arial" w:eastAsia="Arial" w:ascii="Arial"/>
          <w:color w:val="5A5A5B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color w:val="5A5A5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5A5A5B"/>
          <w:spacing w:val="1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37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0"/>
          <w:w w:val="52"/>
          <w:sz w:val="19"/>
          <w:szCs w:val="19"/>
        </w:rPr>
        <w:t>1</w:t>
      </w:r>
      <w:r>
        <w:rPr>
          <w:rFonts w:cs="Arial" w:hAnsi="Arial" w:eastAsia="Arial" w:ascii="Arial"/>
          <w:color w:val="2B2B2B"/>
          <w:spacing w:val="0"/>
          <w:w w:val="129"/>
          <w:sz w:val="19"/>
          <w:szCs w:val="19"/>
        </w:rPr>
        <w:t>7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d</w:t>
      </w:r>
      <w:r>
        <w:rPr>
          <w:rFonts w:cs="Arial" w:hAnsi="Arial" w:eastAsia="Arial" w:ascii="Arial"/>
          <w:color w:val="3E3E3E"/>
          <w:spacing w:val="0"/>
          <w:w w:val="107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b</w:t>
      </w:r>
      <w:r>
        <w:rPr>
          <w:rFonts w:cs="Arial" w:hAnsi="Arial" w:eastAsia="Arial" w:ascii="Arial"/>
          <w:color w:val="2B2B2B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5A5A5B"/>
          <w:spacing w:val="0"/>
          <w:w w:val="86"/>
          <w:sz w:val="19"/>
          <w:szCs w:val="19"/>
        </w:rPr>
        <w:t>,</w:t>
      </w:r>
      <w:r>
        <w:rPr>
          <w:rFonts w:cs="Arial" w:hAnsi="Arial" w:eastAsia="Arial" w:ascii="Arial"/>
          <w:color w:val="5A5A5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5A5A5B"/>
          <w:spacing w:val="-1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51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b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71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3E3E3E"/>
          <w:spacing w:val="0"/>
          <w:w w:val="96"/>
          <w:sz w:val="19"/>
          <w:szCs w:val="19"/>
        </w:rPr>
        <w:t>,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-1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7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16"/>
          <w:sz w:val="19"/>
          <w:szCs w:val="19"/>
        </w:rPr>
        <w:t>v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1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h</w:t>
      </w:r>
      <w:r>
        <w:rPr>
          <w:rFonts w:cs="Arial" w:hAnsi="Arial" w:eastAsia="Arial" w:ascii="Arial"/>
          <w:color w:val="191919"/>
          <w:spacing w:val="0"/>
          <w:w w:val="114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1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y</w:t>
      </w:r>
      <w:r>
        <w:rPr>
          <w:rFonts w:cs="Arial" w:hAnsi="Arial" w:eastAsia="Arial" w:ascii="Arial"/>
          <w:color w:val="191919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g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í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41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r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3E3E3E"/>
          <w:spacing w:val="0"/>
          <w:w w:val="105"/>
          <w:sz w:val="19"/>
          <w:szCs w:val="19"/>
        </w:rPr>
        <w:t>b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y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y</w:t>
      </w:r>
      <w:r>
        <w:rPr>
          <w:rFonts w:cs="Arial" w:hAnsi="Arial" w:eastAsia="Arial" w:ascii="Arial"/>
          <w:color w:val="2B2B2B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4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á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4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13"/>
          <w:w w:val="104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rv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2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nd</w:t>
      </w:r>
      <w:r>
        <w:rPr>
          <w:rFonts w:cs="Arial" w:hAnsi="Arial" w:eastAsia="Arial" w:ascii="Arial"/>
          <w:color w:val="191919"/>
          <w:spacing w:val="0"/>
          <w:w w:val="114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16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6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b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71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b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2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-1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od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17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59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-1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ó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5A5A5B"/>
          <w:spacing w:val="0"/>
          <w:w w:val="105"/>
          <w:sz w:val="19"/>
          <w:szCs w:val="19"/>
        </w:rPr>
        <w:t>,</w:t>
      </w:r>
      <w:r>
        <w:rPr>
          <w:rFonts w:cs="Arial" w:hAnsi="Arial" w:eastAsia="Arial" w:ascii="Arial"/>
          <w:color w:val="5A5A5B"/>
          <w:spacing w:val="14"/>
          <w:w w:val="105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y</w:t>
      </w:r>
      <w:r>
        <w:rPr>
          <w:rFonts w:cs="Arial" w:hAnsi="Arial" w:eastAsia="Arial" w:ascii="Arial"/>
          <w:color w:val="2B2B2B"/>
          <w:spacing w:val="-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-6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86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5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97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97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3"/>
          <w:w w:val="97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-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2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é</w:t>
      </w:r>
      <w:r>
        <w:rPr>
          <w:rFonts w:cs="Arial" w:hAnsi="Arial" w:eastAsia="Arial" w:ascii="Arial"/>
          <w:color w:val="191919"/>
          <w:spacing w:val="0"/>
          <w:w w:val="101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g</w:t>
      </w:r>
      <w:r>
        <w:rPr>
          <w:rFonts w:cs="Arial" w:hAnsi="Arial" w:eastAsia="Arial" w:ascii="Arial"/>
          <w:color w:val="3E3E3E"/>
          <w:spacing w:val="0"/>
          <w:w w:val="115"/>
          <w:sz w:val="19"/>
          <w:szCs w:val="19"/>
        </w:rPr>
        <w:t>ít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m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h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3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3E3E3E"/>
          <w:spacing w:val="0"/>
          <w:w w:val="47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44"/>
          <w:sz w:val="19"/>
          <w:szCs w:val="19"/>
        </w:rPr>
        <w:t>f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0"/>
          <w:w w:val="98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22"/>
          <w:sz w:val="19"/>
          <w:szCs w:val="19"/>
        </w:rPr>
        <w:t>c</w:t>
      </w:r>
      <w:r>
        <w:rPr>
          <w:rFonts w:cs="Arial" w:hAnsi="Arial" w:eastAsia="Arial" w:ascii="Arial"/>
          <w:color w:val="2B2B2B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09"/>
          <w:sz w:val="19"/>
          <w:szCs w:val="19"/>
        </w:rPr>
        <w:t>ó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n</w:t>
      </w:r>
      <w:r>
        <w:rPr>
          <w:rFonts w:cs="Arial" w:hAnsi="Arial" w:eastAsia="Arial" w:ascii="Arial"/>
          <w:color w:val="5A5A5B"/>
          <w:spacing w:val="0"/>
          <w:w w:val="96"/>
          <w:sz w:val="19"/>
          <w:szCs w:val="19"/>
        </w:rPr>
        <w:t>,</w:t>
      </w:r>
      <w:r>
        <w:rPr>
          <w:rFonts w:cs="Arial" w:hAnsi="Arial" w:eastAsia="Arial" w:ascii="Arial"/>
          <w:color w:val="5A5A5B"/>
          <w:spacing w:val="0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5A5A5B"/>
          <w:spacing w:val="-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3"/>
          <w:sz w:val="19"/>
          <w:szCs w:val="19"/>
        </w:rPr>
        <w:t>p</w:t>
      </w:r>
      <w:r>
        <w:rPr>
          <w:rFonts w:cs="Arial" w:hAnsi="Arial" w:eastAsia="Arial" w:ascii="Arial"/>
          <w:color w:val="2B2B2B"/>
          <w:spacing w:val="0"/>
          <w:w w:val="103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9"/>
          <w:w w:val="103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2B2B2B"/>
          <w:spacing w:val="32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1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47"/>
          <w:sz w:val="19"/>
          <w:szCs w:val="19"/>
        </w:rPr>
        <w:t>l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o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l</w:t>
      </w:r>
      <w:r>
        <w:rPr>
          <w:rFonts w:cs="Arial" w:hAnsi="Arial" w:eastAsia="Arial" w:ascii="Arial"/>
          <w:color w:val="3E3E3E"/>
          <w:spacing w:val="0"/>
          <w:w w:val="107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11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2B2B2B"/>
          <w:spacing w:val="0"/>
          <w:w w:val="134"/>
          <w:sz w:val="19"/>
          <w:szCs w:val="19"/>
        </w:rPr>
        <w:t>t</w:t>
      </w:r>
      <w:r>
        <w:rPr>
          <w:rFonts w:cs="Arial" w:hAnsi="Arial" w:eastAsia="Arial" w:ascii="Arial"/>
          <w:color w:val="2B2B2B"/>
          <w:spacing w:val="0"/>
          <w:w w:val="95"/>
          <w:sz w:val="19"/>
          <w:szCs w:val="19"/>
        </w:rPr>
        <w:t>u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2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19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en</w:t>
      </w:r>
      <w:r>
        <w:rPr>
          <w:rFonts w:cs="Arial" w:hAnsi="Arial" w:eastAsia="Arial" w:ascii="Arial"/>
          <w:color w:val="191919"/>
          <w:spacing w:val="0"/>
          <w:w w:val="125"/>
          <w:sz w:val="19"/>
          <w:szCs w:val="19"/>
        </w:rPr>
        <w:t>t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14"/>
          <w:szCs w:val="14"/>
        </w:rPr>
        <w:jc w:val="left"/>
        <w:spacing w:before="10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9"/>
          <w:szCs w:val="19"/>
        </w:rPr>
        <w:jc w:val="center"/>
        <w:ind w:left="3735" w:right="3123"/>
      </w:pPr>
      <w:r>
        <w:rPr>
          <w:rFonts w:cs="Arial" w:hAnsi="Arial" w:eastAsia="Arial" w:ascii="Arial"/>
          <w:color w:val="191919"/>
          <w:spacing w:val="0"/>
          <w:w w:val="93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93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28"/>
          <w:w w:val="93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an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g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191919"/>
          <w:spacing w:val="48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7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97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7"/>
          <w:w w:val="97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n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í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s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,</w:t>
      </w:r>
      <w:r>
        <w:rPr>
          <w:rFonts w:cs="Arial" w:hAnsi="Arial" w:eastAsia="Arial" w:ascii="Arial"/>
          <w:color w:val="3E3E3E"/>
          <w:spacing w:val="3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2</w:t>
      </w:r>
      <w:r>
        <w:rPr>
          <w:rFonts w:cs="Arial" w:hAnsi="Arial" w:eastAsia="Arial" w:ascii="Arial"/>
          <w:color w:val="3E3E3E"/>
          <w:spacing w:val="0"/>
          <w:w w:val="100"/>
          <w:sz w:val="19"/>
          <w:szCs w:val="19"/>
        </w:rPr>
        <w:t>6</w:t>
      </w:r>
      <w:r>
        <w:rPr>
          <w:rFonts w:cs="Arial" w:hAnsi="Arial" w:eastAsia="Arial" w:ascii="Arial"/>
          <w:color w:val="3E3E3E"/>
          <w:spacing w:val="3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4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14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11"/>
          <w:sz w:val="19"/>
          <w:szCs w:val="19"/>
        </w:rPr>
        <w:t>v</w:t>
      </w:r>
      <w:r>
        <w:rPr>
          <w:rFonts w:cs="Arial" w:hAnsi="Arial" w:eastAsia="Arial" w:ascii="Arial"/>
          <w:color w:val="191919"/>
          <w:spacing w:val="0"/>
          <w:w w:val="83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8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5"/>
          <w:sz w:val="19"/>
          <w:szCs w:val="19"/>
        </w:rPr>
        <w:t>b</w:t>
      </w:r>
      <w:r>
        <w:rPr>
          <w:rFonts w:cs="Arial" w:hAnsi="Arial" w:eastAsia="Arial" w:ascii="Arial"/>
          <w:color w:val="2B2B2B"/>
          <w:spacing w:val="0"/>
          <w:w w:val="127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4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0"/>
          <w:sz w:val="19"/>
          <w:szCs w:val="19"/>
        </w:rPr>
        <w:t>2</w:t>
      </w:r>
      <w:r>
        <w:rPr>
          <w:rFonts w:cs="Arial" w:hAnsi="Arial" w:eastAsia="Arial" w:ascii="Arial"/>
          <w:color w:val="191919"/>
          <w:spacing w:val="0"/>
          <w:w w:val="109"/>
          <w:sz w:val="19"/>
          <w:szCs w:val="19"/>
        </w:rPr>
        <w:t>0</w:t>
      </w:r>
      <w:r>
        <w:rPr>
          <w:rFonts w:cs="Arial" w:hAnsi="Arial" w:eastAsia="Arial" w:ascii="Arial"/>
          <w:color w:val="2B2B2B"/>
          <w:spacing w:val="0"/>
          <w:w w:val="105"/>
          <w:sz w:val="19"/>
          <w:szCs w:val="19"/>
        </w:rPr>
        <w:t>24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rFonts w:cs="Arial" w:hAnsi="Arial" w:eastAsia="Arial" w:ascii="Arial"/>
          <w:sz w:val="19"/>
          <w:szCs w:val="19"/>
        </w:rPr>
        <w:jc w:val="center"/>
        <w:spacing w:before="85"/>
        <w:ind w:left="4285" w:right="3678"/>
      </w:pP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P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2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94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0"/>
          <w:w w:val="94"/>
          <w:sz w:val="19"/>
          <w:szCs w:val="19"/>
        </w:rPr>
        <w:t>L</w:t>
      </w:r>
      <w:r>
        <w:rPr>
          <w:rFonts w:cs="Arial" w:hAnsi="Arial" w:eastAsia="Arial" w:ascii="Arial"/>
          <w:color w:val="2B2B2B"/>
          <w:spacing w:val="10"/>
          <w:w w:val="94"/>
          <w:sz w:val="19"/>
          <w:szCs w:val="19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9"/>
          <w:szCs w:val="19"/>
        </w:rPr>
        <w:t>Á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36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8"/>
          <w:sz w:val="19"/>
          <w:szCs w:val="19"/>
        </w:rPr>
        <w:t>D</w:t>
      </w:r>
      <w:r>
        <w:rPr>
          <w:rFonts w:cs="Arial" w:hAnsi="Arial" w:eastAsia="Arial" w:ascii="Arial"/>
          <w:color w:val="2B2B2B"/>
          <w:spacing w:val="0"/>
          <w:w w:val="103"/>
          <w:sz w:val="19"/>
          <w:szCs w:val="19"/>
        </w:rPr>
        <w:t>E</w:t>
      </w:r>
      <w:r>
        <w:rPr>
          <w:rFonts w:cs="Arial" w:hAnsi="Arial" w:eastAsia="Arial" w:ascii="Arial"/>
          <w:color w:val="2B2B2B"/>
          <w:spacing w:val="19"/>
          <w:w w:val="10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92"/>
          <w:sz w:val="19"/>
          <w:szCs w:val="19"/>
        </w:rPr>
        <w:t>R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6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11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95"/>
          <w:sz w:val="19"/>
          <w:szCs w:val="19"/>
        </w:rPr>
        <w:t>U</w:t>
      </w:r>
      <w:r>
        <w:rPr>
          <w:rFonts w:cs="Arial" w:hAnsi="Arial" w:eastAsia="Arial" w:ascii="Arial"/>
          <w:color w:val="191919"/>
          <w:spacing w:val="0"/>
          <w:w w:val="11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15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0"/>
          <w:w w:val="99"/>
          <w:sz w:val="19"/>
          <w:szCs w:val="19"/>
        </w:rPr>
        <w:t>C</w:t>
      </w:r>
      <w:r>
        <w:rPr>
          <w:rFonts w:cs="Arial" w:hAnsi="Arial" w:eastAsia="Arial" w:ascii="Arial"/>
          <w:color w:val="191919"/>
          <w:spacing w:val="0"/>
          <w:w w:val="96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13"/>
          <w:sz w:val="19"/>
          <w:szCs w:val="19"/>
        </w:rPr>
        <w:t>Ó</w:t>
      </w:r>
      <w:r>
        <w:rPr>
          <w:rFonts w:cs="Arial" w:hAnsi="Arial" w:eastAsia="Arial" w:ascii="Arial"/>
          <w:color w:val="191919"/>
          <w:spacing w:val="0"/>
          <w:w w:val="103"/>
          <w:sz w:val="19"/>
          <w:szCs w:val="19"/>
        </w:rPr>
        <w:t>N</w:t>
      </w:r>
      <w:r>
        <w:rPr>
          <w:rFonts w:cs="Arial" w:hAnsi="Arial" w:eastAsia="Arial" w:ascii="Arial"/>
          <w:color w:val="000000"/>
          <w:spacing w:val="0"/>
          <w:w w:val="100"/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9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9"/>
          <w:szCs w:val="19"/>
        </w:rPr>
        <w:jc w:val="center"/>
        <w:ind w:left="-20" w:right="3928"/>
      </w:pPr>
      <w:r>
        <w:pict>
          <v:shape type="#_x0000_t75" style="width:5.74186pt;height:75.5848pt">
            <v:imagedata o:title="" r:id="rId12"/>
          </v:shape>
        </w:pict>
      </w:r>
      <w:r>
        <w:rPr>
          <w:rFonts w:cs="Times New Roman" w:hAnsi="Times New Roman" w:eastAsia="Times New Roman" w:ascii="Times New Roman"/>
          <w:position w:val="0"/>
          <w:sz w:val="20"/>
          <w:szCs w:val="20"/>
        </w:rPr>
        <w:t>                                                                                         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RA</w:t>
      </w:r>
      <w:r>
        <w:rPr>
          <w:rFonts w:cs="Arial" w:hAnsi="Arial" w:eastAsia="Arial" w:ascii="Arial"/>
          <w:color w:val="2B2B2B"/>
          <w:spacing w:val="0"/>
          <w:w w:val="100"/>
          <w:position w:val="0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O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40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G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A</w:t>
      </w:r>
      <w:r>
        <w:rPr>
          <w:rFonts w:cs="Arial" w:hAnsi="Arial" w:eastAsia="Arial" w:ascii="Arial"/>
          <w:color w:val="2B2B2B"/>
          <w:spacing w:val="0"/>
          <w:w w:val="100"/>
          <w:position w:val="0"/>
          <w:sz w:val="19"/>
          <w:szCs w:val="19"/>
        </w:rPr>
        <w:t>R</w:t>
      </w:r>
      <w:r>
        <w:rPr>
          <w:rFonts w:cs="Arial" w:hAnsi="Arial" w:eastAsia="Arial" w:ascii="Arial"/>
          <w:color w:val="3E3E3E"/>
          <w:spacing w:val="0"/>
          <w:w w:val="100"/>
          <w:position w:val="0"/>
          <w:sz w:val="19"/>
          <w:szCs w:val="19"/>
        </w:rPr>
        <w:t>C</w:t>
      </w:r>
      <w:r>
        <w:rPr>
          <w:rFonts w:cs="Arial" w:hAnsi="Arial" w:eastAsia="Arial" w:ascii="Arial"/>
          <w:color w:val="3E3E3E"/>
          <w:spacing w:val="0"/>
          <w:w w:val="100"/>
          <w:position w:val="0"/>
          <w:sz w:val="19"/>
          <w:szCs w:val="19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position w:val="0"/>
          <w:sz w:val="19"/>
          <w:szCs w:val="19"/>
        </w:rPr>
        <w:t>A</w:t>
      </w:r>
      <w:r>
        <w:rPr>
          <w:rFonts w:cs="Arial" w:hAnsi="Arial" w:eastAsia="Arial" w:ascii="Arial"/>
          <w:color w:val="191919"/>
          <w:spacing w:val="30"/>
          <w:w w:val="100"/>
          <w:position w:val="0"/>
          <w:sz w:val="19"/>
          <w:szCs w:val="19"/>
        </w:rPr>
        <w:t> </w:t>
      </w:r>
      <w:r>
        <w:rPr>
          <w:rFonts w:cs="Arial" w:hAnsi="Arial" w:eastAsia="Arial" w:ascii="Arial"/>
          <w:color w:val="191919"/>
          <w:spacing w:val="0"/>
          <w:w w:val="89"/>
          <w:position w:val="0"/>
          <w:sz w:val="19"/>
          <w:szCs w:val="19"/>
        </w:rPr>
        <w:t>M</w:t>
      </w:r>
      <w:r>
        <w:rPr>
          <w:rFonts w:cs="Arial" w:hAnsi="Arial" w:eastAsia="Arial" w:ascii="Arial"/>
          <w:color w:val="191919"/>
          <w:spacing w:val="0"/>
          <w:w w:val="107"/>
          <w:position w:val="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3"/>
          <w:position w:val="0"/>
          <w:sz w:val="19"/>
          <w:szCs w:val="19"/>
        </w:rPr>
        <w:t>N</w:t>
      </w:r>
      <w:r>
        <w:rPr>
          <w:rFonts w:cs="Arial" w:hAnsi="Arial" w:eastAsia="Arial" w:ascii="Arial"/>
          <w:color w:val="191919"/>
          <w:spacing w:val="0"/>
          <w:w w:val="110"/>
          <w:position w:val="0"/>
          <w:sz w:val="19"/>
          <w:szCs w:val="19"/>
        </w:rPr>
        <w:t>D</w:t>
      </w:r>
      <w:r>
        <w:rPr>
          <w:rFonts w:cs="Arial" w:hAnsi="Arial" w:eastAsia="Arial" w:ascii="Arial"/>
          <w:color w:val="191919"/>
          <w:spacing w:val="0"/>
          <w:w w:val="111"/>
          <w:position w:val="0"/>
          <w:sz w:val="19"/>
          <w:szCs w:val="19"/>
        </w:rPr>
        <w:t>E</w:t>
      </w:r>
      <w:r>
        <w:rPr>
          <w:rFonts w:cs="Arial" w:hAnsi="Arial" w:eastAsia="Arial" w:ascii="Arial"/>
          <w:color w:val="191919"/>
          <w:spacing w:val="0"/>
          <w:w w:val="109"/>
          <w:position w:val="0"/>
          <w:sz w:val="19"/>
          <w:szCs w:val="19"/>
        </w:rPr>
        <w:t>Z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16"/>
          <w:szCs w:val="16"/>
        </w:rPr>
        <w:jc w:val="left"/>
        <w:spacing w:before="5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5"/>
          <w:szCs w:val="15"/>
        </w:rPr>
        <w:jc w:val="left"/>
        <w:spacing w:lineRule="auto" w:line="266"/>
        <w:ind w:left="5061" w:right="2409" w:hanging="1775"/>
      </w:pP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P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z</w:t>
      </w:r>
      <w:r>
        <w:rPr>
          <w:rFonts w:cs="Arial" w:hAnsi="Arial" w:eastAsia="Arial" w:ascii="Arial"/>
          <w:color w:val="3E3E3E"/>
          <w:spacing w:val="3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d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e</w:t>
      </w:r>
      <w:r>
        <w:rPr>
          <w:rFonts w:cs="Arial" w:hAnsi="Arial" w:eastAsia="Arial" w:ascii="Arial"/>
          <w:color w:val="2B2B2B"/>
          <w:spacing w:val="20"/>
          <w:w w:val="96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C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am</w:t>
      </w:r>
      <w:r>
        <w:rPr>
          <w:rFonts w:cs="Arial" w:hAnsi="Arial" w:eastAsia="Arial" w:ascii="Arial"/>
          <w:color w:val="5A5A5B"/>
          <w:spacing w:val="0"/>
          <w:w w:val="96"/>
          <w:sz w:val="15"/>
          <w:szCs w:val="15"/>
        </w:rPr>
        <w:t>i</w:t>
      </w:r>
      <w:r>
        <w:rPr>
          <w:rFonts w:cs="Arial" w:hAnsi="Arial" w:eastAsia="Arial" w:ascii="Arial"/>
          <w:color w:val="3E3E3E"/>
          <w:spacing w:val="0"/>
          <w:w w:val="96"/>
          <w:sz w:val="15"/>
          <w:szCs w:val="15"/>
        </w:rPr>
        <w:t>l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a</w:t>
      </w:r>
      <w:r>
        <w:rPr>
          <w:rFonts w:cs="Arial" w:hAnsi="Arial" w:eastAsia="Arial" w:ascii="Arial"/>
          <w:color w:val="2B2B2B"/>
          <w:spacing w:val="37"/>
          <w:w w:val="96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96"/>
          <w:sz w:val="15"/>
          <w:szCs w:val="15"/>
        </w:rPr>
        <w:t>B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e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c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eñ</w:t>
      </w:r>
      <w:r>
        <w:rPr>
          <w:rFonts w:cs="Arial" w:hAnsi="Arial" w:eastAsia="Arial" w:ascii="Arial"/>
          <w:color w:val="2B2B2B"/>
          <w:spacing w:val="0"/>
          <w:w w:val="96"/>
          <w:sz w:val="15"/>
          <w:szCs w:val="15"/>
        </w:rPr>
        <w:t>a</w:t>
      </w:r>
      <w:r>
        <w:rPr>
          <w:rFonts w:cs="Arial" w:hAnsi="Arial" w:eastAsia="Arial" w:ascii="Arial"/>
          <w:color w:val="3E3E3E"/>
          <w:spacing w:val="0"/>
          <w:w w:val="96"/>
          <w:sz w:val="15"/>
          <w:szCs w:val="15"/>
        </w:rPr>
        <w:t>,</w:t>
      </w:r>
      <w:r>
        <w:rPr>
          <w:rFonts w:cs="Arial" w:hAnsi="Arial" w:eastAsia="Arial" w:ascii="Arial"/>
          <w:color w:val="3E3E3E"/>
          <w:spacing w:val="33"/>
          <w:w w:val="96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º</w:t>
      </w:r>
      <w:r>
        <w:rPr>
          <w:rFonts w:cs="Arial" w:hAnsi="Arial" w:eastAsia="Arial" w:ascii="Arial"/>
          <w:color w:val="3E3E3E"/>
          <w:spacing w:val="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2</w:t>
      </w:r>
      <w:r>
        <w:rPr>
          <w:rFonts w:cs="Arial" w:hAnsi="Arial" w:eastAsia="Arial" w:ascii="Arial"/>
          <w:color w:val="2B2B2B"/>
          <w:spacing w:val="18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51"/>
          <w:sz w:val="15"/>
          <w:szCs w:val="15"/>
        </w:rPr>
        <w:t>1</w:t>
      </w:r>
      <w:r>
        <w:rPr>
          <w:rFonts w:cs="Arial" w:hAnsi="Arial" w:eastAsia="Arial" w:ascii="Arial"/>
          <w:color w:val="5A5A5B"/>
          <w:spacing w:val="0"/>
          <w:w w:val="128"/>
          <w:sz w:val="15"/>
          <w:szCs w:val="15"/>
        </w:rPr>
        <w:t>°</w:t>
      </w:r>
      <w:r>
        <w:rPr>
          <w:rFonts w:cs="Arial" w:hAnsi="Arial" w:eastAsia="Arial" w:ascii="Arial"/>
          <w:color w:val="5A5A5B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5A5A5B"/>
          <w:spacing w:val="0"/>
          <w:w w:val="76"/>
          <w:sz w:val="15"/>
          <w:szCs w:val="15"/>
        </w:rPr>
        <w:t>(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33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55</w:t>
      </w:r>
      <w:r>
        <w:rPr>
          <w:rFonts w:cs="Arial" w:hAnsi="Arial" w:eastAsia="Arial" w:ascii="Arial"/>
          <w:color w:val="2B2B2B"/>
          <w:spacing w:val="0"/>
          <w:w w:val="97"/>
          <w:sz w:val="15"/>
          <w:szCs w:val="15"/>
        </w:rPr>
        <w:t>0</w:t>
      </w:r>
      <w:r>
        <w:rPr>
          <w:rFonts w:cs="Arial" w:hAnsi="Arial" w:eastAsia="Arial" w:ascii="Arial"/>
          <w:color w:val="5A5A5B"/>
          <w:spacing w:val="0"/>
          <w:w w:val="95"/>
          <w:sz w:val="15"/>
          <w:szCs w:val="15"/>
        </w:rPr>
        <w:t>)</w:t>
      </w:r>
      <w:r>
        <w:rPr>
          <w:rFonts w:cs="Arial" w:hAnsi="Arial" w:eastAsia="Arial" w:ascii="Arial"/>
          <w:color w:val="5A5A5B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2B2B2B"/>
          <w:spacing w:val="0"/>
          <w:w w:val="100"/>
          <w:sz w:val="15"/>
          <w:szCs w:val="15"/>
        </w:rPr>
        <w:t>C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5A5A5B"/>
          <w:spacing w:val="0"/>
          <w:w w:val="100"/>
          <w:sz w:val="15"/>
          <w:szCs w:val="15"/>
        </w:rPr>
        <w:t>n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g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a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s</w:t>
      </w:r>
      <w:r>
        <w:rPr>
          <w:rFonts w:cs="Arial" w:hAnsi="Arial" w:eastAsia="Arial" w:ascii="Arial"/>
          <w:color w:val="3E3E3E"/>
          <w:spacing w:val="14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D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e</w:t>
      </w:r>
      <w:r>
        <w:rPr>
          <w:rFonts w:cs="Arial" w:hAnsi="Arial" w:eastAsia="Arial" w:ascii="Arial"/>
          <w:color w:val="3E3E3E"/>
          <w:spacing w:val="5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90"/>
          <w:sz w:val="15"/>
          <w:szCs w:val="15"/>
        </w:rPr>
        <w:t>O</w:t>
      </w:r>
      <w:r>
        <w:rPr>
          <w:rFonts w:cs="Arial" w:hAnsi="Arial" w:eastAsia="Arial" w:ascii="Arial"/>
          <w:color w:val="5A5A5B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color w:val="5A5A5B"/>
          <w:spacing w:val="0"/>
          <w:w w:val="158"/>
          <w:sz w:val="15"/>
          <w:szCs w:val="15"/>
        </w:rPr>
        <w:t>i</w:t>
      </w:r>
      <w:r>
        <w:rPr>
          <w:rFonts w:cs="Arial" w:hAnsi="Arial" w:eastAsia="Arial" w:ascii="Arial"/>
          <w:color w:val="3E3E3E"/>
          <w:spacing w:val="0"/>
          <w:w w:val="95"/>
          <w:sz w:val="15"/>
          <w:szCs w:val="15"/>
        </w:rPr>
        <w:t>s</w:t>
      </w:r>
      <w:r>
        <w:rPr>
          <w:rFonts w:cs="Arial" w:hAnsi="Arial" w:eastAsia="Arial" w:ascii="Arial"/>
          <w:color w:val="3E3E3E"/>
          <w:spacing w:val="1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5"/>
          <w:szCs w:val="15"/>
        </w:rPr>
        <w:t>-</w:t>
      </w:r>
      <w:r>
        <w:rPr>
          <w:rFonts w:cs="Arial" w:hAnsi="Arial" w:eastAsia="Arial" w:ascii="Arial"/>
          <w:color w:val="191919"/>
          <w:spacing w:val="-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99"/>
          <w:sz w:val="15"/>
          <w:szCs w:val="15"/>
        </w:rPr>
        <w:t>T</w:t>
      </w:r>
      <w:r>
        <w:rPr>
          <w:rFonts w:cs="Arial" w:hAnsi="Arial" w:eastAsia="Arial" w:ascii="Arial"/>
          <w:color w:val="3E3E3E"/>
          <w:spacing w:val="0"/>
          <w:w w:val="74"/>
          <w:sz w:val="15"/>
          <w:szCs w:val="15"/>
        </w:rPr>
        <w:t>e</w:t>
      </w:r>
      <w:r>
        <w:rPr>
          <w:rFonts w:cs="Arial" w:hAnsi="Arial" w:eastAsia="Arial" w:ascii="Arial"/>
          <w:color w:val="3E3E3E"/>
          <w:spacing w:val="0"/>
          <w:w w:val="100"/>
          <w:sz w:val="15"/>
          <w:szCs w:val="15"/>
        </w:rPr>
        <w:t>l</w:t>
      </w:r>
      <w:r>
        <w:rPr>
          <w:rFonts w:cs="Arial" w:hAnsi="Arial" w:eastAsia="Arial" w:ascii="Arial"/>
          <w:color w:val="3E3E3E"/>
          <w:spacing w:val="0"/>
          <w:w w:val="103"/>
          <w:sz w:val="15"/>
          <w:szCs w:val="15"/>
        </w:rPr>
        <w:t>é</w:t>
      </w:r>
      <w:r>
        <w:rPr>
          <w:rFonts w:cs="Arial" w:hAnsi="Arial" w:eastAsia="Arial" w:ascii="Arial"/>
          <w:color w:val="3E3E3E"/>
          <w:spacing w:val="0"/>
          <w:w w:val="138"/>
          <w:sz w:val="15"/>
          <w:szCs w:val="15"/>
        </w:rPr>
        <w:t>f</w:t>
      </w:r>
      <w:r>
        <w:rPr>
          <w:rFonts w:cs="Arial" w:hAnsi="Arial" w:eastAsia="Arial" w:ascii="Arial"/>
          <w:color w:val="3E3E3E"/>
          <w:spacing w:val="0"/>
          <w:w w:val="91"/>
          <w:sz w:val="15"/>
          <w:szCs w:val="15"/>
        </w:rPr>
        <w:t>o</w:t>
      </w:r>
      <w:r>
        <w:rPr>
          <w:rFonts w:cs="Arial" w:hAnsi="Arial" w:eastAsia="Arial" w:ascii="Arial"/>
          <w:color w:val="3E3E3E"/>
          <w:spacing w:val="0"/>
          <w:w w:val="97"/>
          <w:sz w:val="15"/>
          <w:szCs w:val="15"/>
        </w:rPr>
        <w:t>n</w:t>
      </w:r>
      <w:r>
        <w:rPr>
          <w:rFonts w:cs="Arial" w:hAnsi="Arial" w:eastAsia="Arial" w:ascii="Arial"/>
          <w:color w:val="3E3E3E"/>
          <w:spacing w:val="0"/>
          <w:w w:val="109"/>
          <w:sz w:val="15"/>
          <w:szCs w:val="15"/>
        </w:rPr>
        <w:t>o</w:t>
      </w:r>
      <w:r>
        <w:rPr>
          <w:rFonts w:cs="Arial" w:hAnsi="Arial" w:eastAsia="Arial" w:ascii="Arial"/>
          <w:color w:val="747474"/>
          <w:spacing w:val="0"/>
          <w:w w:val="80"/>
          <w:sz w:val="15"/>
          <w:szCs w:val="15"/>
        </w:rPr>
        <w:t>:</w:t>
      </w:r>
      <w:r>
        <w:rPr>
          <w:rFonts w:cs="Arial" w:hAnsi="Arial" w:eastAsia="Arial" w:ascii="Arial"/>
          <w:color w:val="747474"/>
          <w:spacing w:val="21"/>
          <w:w w:val="100"/>
          <w:sz w:val="15"/>
          <w:szCs w:val="15"/>
        </w:rPr>
        <w:t> </w:t>
      </w:r>
      <w:r>
        <w:rPr>
          <w:rFonts w:cs="Arial" w:hAnsi="Arial" w:eastAsia="Arial" w:ascii="Arial"/>
          <w:color w:val="3E3E3E"/>
          <w:spacing w:val="0"/>
          <w:w w:val="86"/>
          <w:sz w:val="15"/>
          <w:szCs w:val="15"/>
        </w:rPr>
        <w:t>9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8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5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6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6</w:t>
      </w:r>
      <w:r>
        <w:rPr>
          <w:rFonts w:cs="Arial" w:hAnsi="Arial" w:eastAsia="Arial" w:ascii="Arial"/>
          <w:color w:val="2B2B2B"/>
          <w:spacing w:val="0"/>
          <w:w w:val="103"/>
          <w:sz w:val="15"/>
          <w:szCs w:val="15"/>
        </w:rPr>
        <w:t>87</w:t>
      </w:r>
      <w:r>
        <w:rPr>
          <w:rFonts w:cs="Arial" w:hAnsi="Arial" w:eastAsia="Arial" w:ascii="Arial"/>
          <w:color w:val="191919"/>
          <w:spacing w:val="0"/>
          <w:w w:val="103"/>
          <w:sz w:val="15"/>
          <w:szCs w:val="15"/>
        </w:rPr>
        <w:t>0</w:t>
      </w:r>
      <w:r>
        <w:rPr>
          <w:rFonts w:cs="Arial" w:hAnsi="Arial" w:eastAsia="Arial" w:ascii="Arial"/>
          <w:color w:val="2B2B2B"/>
          <w:spacing w:val="0"/>
          <w:w w:val="109"/>
          <w:sz w:val="15"/>
          <w:szCs w:val="15"/>
        </w:rPr>
        <w:t>0</w:t>
      </w:r>
      <w:r>
        <w:rPr>
          <w:rFonts w:cs="Arial" w:hAnsi="Arial" w:eastAsia="Arial" w:ascii="Arial"/>
          <w:color w:val="2B2B2B"/>
          <w:spacing w:val="0"/>
          <w:w w:val="109"/>
          <w:sz w:val="15"/>
          <w:szCs w:val="15"/>
        </w:rPr>
        <w:t> </w:t>
      </w:r>
      <w:hyperlink r:id="rId13">
        <w:r>
          <w:rPr>
            <w:rFonts w:cs="Arial" w:hAnsi="Arial" w:eastAsia="Arial" w:ascii="Arial"/>
            <w:color w:val="3E3E3E"/>
            <w:spacing w:val="0"/>
            <w:w w:val="103"/>
            <w:sz w:val="15"/>
            <w:szCs w:val="15"/>
          </w:rPr>
          <w:t>www</w:t>
        </w:r>
        <w:r>
          <w:rPr>
            <w:rFonts w:cs="Arial" w:hAnsi="Arial" w:eastAsia="Arial" w:ascii="Arial"/>
            <w:color w:val="747474"/>
            <w:spacing w:val="0"/>
            <w:w w:val="57"/>
            <w:sz w:val="15"/>
            <w:szCs w:val="15"/>
          </w:rPr>
          <w:t>.</w:t>
        </w:r>
        <w:r>
          <w:rPr>
            <w:rFonts w:cs="Arial" w:hAnsi="Arial" w:eastAsia="Arial" w:ascii="Arial"/>
            <w:color w:val="5A5A5B"/>
            <w:spacing w:val="0"/>
            <w:w w:val="127"/>
            <w:sz w:val="15"/>
            <w:szCs w:val="15"/>
          </w:rPr>
          <w:t>t</w:t>
        </w:r>
        <w:r>
          <w:rPr>
            <w:rFonts w:cs="Arial" w:hAnsi="Arial" w:eastAsia="Arial" w:ascii="Arial"/>
            <w:color w:val="3E3E3E"/>
            <w:spacing w:val="0"/>
            <w:w w:val="105"/>
            <w:sz w:val="15"/>
            <w:szCs w:val="15"/>
          </w:rPr>
          <w:t>r</w:t>
        </w:r>
        <w:r>
          <w:rPr>
            <w:rFonts w:cs="Arial" w:hAnsi="Arial" w:eastAsia="Arial" w:ascii="Arial"/>
            <w:color w:val="5A5A5B"/>
            <w:spacing w:val="0"/>
            <w:w w:val="71"/>
            <w:sz w:val="15"/>
            <w:szCs w:val="15"/>
          </w:rPr>
          <w:t>i</w:t>
        </w:r>
        <w:r>
          <w:rPr>
            <w:rFonts w:cs="Arial" w:hAnsi="Arial" w:eastAsia="Arial" w:ascii="Arial"/>
            <w:color w:val="3E3E3E"/>
            <w:spacing w:val="0"/>
            <w:w w:val="109"/>
            <w:sz w:val="15"/>
            <w:szCs w:val="15"/>
          </w:rPr>
          <w:t>b</w:t>
        </w:r>
        <w:r>
          <w:rPr>
            <w:rFonts w:cs="Arial" w:hAnsi="Arial" w:eastAsia="Arial" w:ascii="Arial"/>
            <w:color w:val="2B2B2B"/>
            <w:spacing w:val="0"/>
            <w:w w:val="91"/>
            <w:sz w:val="15"/>
            <w:szCs w:val="15"/>
          </w:rPr>
          <w:t>u</w:t>
        </w:r>
        <w:r>
          <w:rPr>
            <w:rFonts w:cs="Arial" w:hAnsi="Arial" w:eastAsia="Arial" w:ascii="Arial"/>
            <w:color w:val="3E3E3E"/>
            <w:spacing w:val="0"/>
            <w:w w:val="127"/>
            <w:sz w:val="15"/>
            <w:szCs w:val="15"/>
          </w:rPr>
          <w:t>t</w:t>
        </w:r>
        <w:r>
          <w:rPr>
            <w:rFonts w:cs="Arial" w:hAnsi="Arial" w:eastAsia="Arial" w:ascii="Arial"/>
            <w:color w:val="191919"/>
            <w:spacing w:val="0"/>
            <w:w w:val="91"/>
            <w:sz w:val="15"/>
            <w:szCs w:val="15"/>
          </w:rPr>
          <w:t>a</w:t>
        </w:r>
        <w:r>
          <w:rPr>
            <w:rFonts w:cs="Arial" w:hAnsi="Arial" w:eastAsia="Arial" w:ascii="Arial"/>
            <w:color w:val="2B2B2B"/>
            <w:spacing w:val="0"/>
            <w:w w:val="95"/>
            <w:sz w:val="15"/>
            <w:szCs w:val="15"/>
          </w:rPr>
          <w:t>s</w:t>
        </w:r>
        <w:r>
          <w:rPr>
            <w:rFonts w:cs="Arial" w:hAnsi="Arial" w:eastAsia="Arial" w:ascii="Arial"/>
            <w:color w:val="3E3E3E"/>
            <w:spacing w:val="0"/>
            <w:w w:val="103"/>
            <w:sz w:val="15"/>
            <w:szCs w:val="15"/>
          </w:rPr>
          <w:t>e</w:t>
        </w:r>
        <w:r>
          <w:rPr>
            <w:rFonts w:cs="Arial" w:hAnsi="Arial" w:eastAsia="Arial" w:ascii="Arial"/>
            <w:color w:val="5A5A5B"/>
            <w:spacing w:val="0"/>
            <w:w w:val="103"/>
            <w:sz w:val="15"/>
            <w:szCs w:val="15"/>
          </w:rPr>
          <w:t>n</w:t>
        </w:r>
        <w:r>
          <w:rPr>
            <w:rFonts w:cs="Arial" w:hAnsi="Arial" w:eastAsia="Arial" w:ascii="Arial"/>
            <w:color w:val="3E3E3E"/>
            <w:spacing w:val="0"/>
            <w:w w:val="97"/>
            <w:sz w:val="15"/>
            <w:szCs w:val="15"/>
          </w:rPr>
          <w:t>a</w:t>
        </w:r>
        <w:r>
          <w:rPr>
            <w:rFonts w:cs="Arial" w:hAnsi="Arial" w:eastAsia="Arial" w:ascii="Arial"/>
            <w:color w:val="3E3E3E"/>
            <w:spacing w:val="0"/>
            <w:w w:val="108"/>
            <w:sz w:val="15"/>
            <w:szCs w:val="15"/>
          </w:rPr>
          <w:t>s</w:t>
        </w:r>
        <w:r>
          <w:rPr>
            <w:rFonts w:cs="Arial" w:hAnsi="Arial" w:eastAsia="Arial" w:ascii="Arial"/>
            <w:color w:val="5A5A5B"/>
            <w:spacing w:val="0"/>
            <w:w w:val="103"/>
            <w:sz w:val="15"/>
            <w:szCs w:val="15"/>
          </w:rPr>
          <w:t>t</w:t>
        </w:r>
        <w:r>
          <w:rPr>
            <w:rFonts w:cs="Arial" w:hAnsi="Arial" w:eastAsia="Arial" w:ascii="Arial"/>
            <w:color w:val="3E3E3E"/>
            <w:spacing w:val="0"/>
            <w:w w:val="97"/>
            <w:sz w:val="15"/>
            <w:szCs w:val="15"/>
          </w:rPr>
          <w:t>u</w:t>
        </w:r>
        <w:r>
          <w:rPr>
            <w:rFonts w:cs="Arial" w:hAnsi="Arial" w:eastAsia="Arial" w:ascii="Arial"/>
            <w:color w:val="3E3E3E"/>
            <w:spacing w:val="0"/>
            <w:w w:val="124"/>
            <w:sz w:val="15"/>
            <w:szCs w:val="15"/>
          </w:rPr>
          <w:t>r</w:t>
        </w:r>
        <w:r>
          <w:rPr>
            <w:rFonts w:cs="Arial" w:hAnsi="Arial" w:eastAsia="Arial" w:ascii="Arial"/>
            <w:color w:val="747474"/>
            <w:spacing w:val="0"/>
            <w:w w:val="71"/>
            <w:sz w:val="15"/>
            <w:szCs w:val="15"/>
          </w:rPr>
          <w:t>i</w:t>
        </w:r>
        <w:r>
          <w:rPr>
            <w:rFonts w:cs="Arial" w:hAnsi="Arial" w:eastAsia="Arial" w:ascii="Arial"/>
            <w:color w:val="3E3E3E"/>
            <w:spacing w:val="0"/>
            <w:w w:val="103"/>
            <w:sz w:val="15"/>
            <w:szCs w:val="15"/>
          </w:rPr>
          <w:t>a</w:t>
        </w:r>
        <w:r>
          <w:rPr>
            <w:rFonts w:cs="Arial" w:hAnsi="Arial" w:eastAsia="Arial" w:ascii="Arial"/>
            <w:color w:val="3E3E3E"/>
            <w:spacing w:val="0"/>
            <w:w w:val="108"/>
            <w:sz w:val="15"/>
            <w:szCs w:val="15"/>
          </w:rPr>
          <w:t>s</w:t>
        </w:r>
        <w:r>
          <w:rPr>
            <w:rFonts w:cs="Arial" w:hAnsi="Arial" w:eastAsia="Arial" w:ascii="Arial"/>
            <w:color w:val="747474"/>
            <w:spacing w:val="0"/>
            <w:w w:val="92"/>
            <w:sz w:val="15"/>
            <w:szCs w:val="15"/>
          </w:rPr>
          <w:t>.</w:t>
        </w:r>
        <w:r>
          <w:rPr>
            <w:rFonts w:cs="Arial" w:hAnsi="Arial" w:eastAsia="Arial" w:ascii="Arial"/>
            <w:color w:val="2B2B2B"/>
            <w:spacing w:val="0"/>
            <w:w w:val="109"/>
            <w:sz w:val="15"/>
            <w:szCs w:val="15"/>
          </w:rPr>
          <w:t>e</w:t>
        </w:r>
        <w:r>
          <w:rPr>
            <w:rFonts w:cs="Arial" w:hAnsi="Arial" w:eastAsia="Arial" w:ascii="Arial"/>
            <w:color w:val="3E3E3E"/>
            <w:spacing w:val="0"/>
            <w:w w:val="102"/>
            <w:sz w:val="15"/>
            <w:szCs w:val="15"/>
          </w:rPr>
          <w:t>s</w:t>
        </w:r>
      </w:hyperlink>
      <w:r>
        <w:rPr>
          <w:rFonts w:cs="Arial" w:hAnsi="Arial" w:eastAsia="Arial" w:ascii="Arial"/>
          <w:color w:val="000000"/>
          <w:spacing w:val="0"/>
          <w:w w:val="100"/>
          <w:sz w:val="15"/>
          <w:szCs w:val="15"/>
        </w:rPr>
      </w:r>
    </w:p>
    <w:p>
      <w:pPr>
        <w:rPr>
          <w:rFonts w:cs="Arial" w:hAnsi="Arial" w:eastAsia="Arial" w:ascii="Arial"/>
          <w:sz w:val="17"/>
          <w:szCs w:val="17"/>
        </w:rPr>
        <w:jc w:val="center"/>
        <w:spacing w:before="24"/>
        <w:ind w:left="1219" w:right="665"/>
      </w:pPr>
      <w:r>
        <w:rPr>
          <w:rFonts w:cs="Arial" w:hAnsi="Arial" w:eastAsia="Arial" w:ascii="Arial"/>
          <w:color w:val="191919"/>
          <w:spacing w:val="0"/>
          <w:w w:val="100"/>
          <w:sz w:val="17"/>
          <w:szCs w:val="17"/>
        </w:rPr>
        <w:t>C</w:t>
      </w:r>
      <w:r>
        <w:rPr>
          <w:rFonts w:cs="Arial" w:hAnsi="Arial" w:eastAsia="Arial" w:ascii="Arial"/>
          <w:color w:val="2B2B2B"/>
          <w:spacing w:val="0"/>
          <w:w w:val="100"/>
          <w:sz w:val="17"/>
          <w:szCs w:val="17"/>
        </w:rPr>
        <w:t>ó</w:t>
      </w:r>
      <w:r>
        <w:rPr>
          <w:rFonts w:cs="Arial" w:hAnsi="Arial" w:eastAsia="Arial" w:ascii="Arial"/>
          <w:color w:val="191919"/>
          <w:spacing w:val="0"/>
          <w:w w:val="100"/>
          <w:sz w:val="17"/>
          <w:szCs w:val="17"/>
        </w:rPr>
        <w:t>d</w:t>
      </w:r>
      <w:r>
        <w:rPr>
          <w:rFonts w:cs="Arial" w:hAnsi="Arial" w:eastAsia="Arial" w:ascii="Arial"/>
          <w:color w:val="2B2B2B"/>
          <w:spacing w:val="0"/>
          <w:w w:val="100"/>
          <w:sz w:val="17"/>
          <w:szCs w:val="17"/>
        </w:rPr>
        <w:t>i</w:t>
      </w:r>
      <w:r>
        <w:rPr>
          <w:rFonts w:cs="Arial" w:hAnsi="Arial" w:eastAsia="Arial" w:ascii="Arial"/>
          <w:color w:val="191919"/>
          <w:spacing w:val="0"/>
          <w:w w:val="100"/>
          <w:sz w:val="17"/>
          <w:szCs w:val="17"/>
        </w:rPr>
        <w:t>g</w:t>
      </w:r>
      <w:r>
        <w:rPr>
          <w:rFonts w:cs="Arial" w:hAnsi="Arial" w:eastAsia="Arial" w:ascii="Arial"/>
          <w:color w:val="2B2B2B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2B2B2B"/>
          <w:spacing w:val="3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91919"/>
          <w:spacing w:val="0"/>
          <w:w w:val="100"/>
          <w:sz w:val="17"/>
          <w:szCs w:val="17"/>
        </w:rPr>
        <w:t>S</w:t>
      </w:r>
      <w:r>
        <w:rPr>
          <w:rFonts w:cs="Arial" w:hAnsi="Arial" w:eastAsia="Arial" w:ascii="Arial"/>
          <w:color w:val="2B2B2B"/>
          <w:spacing w:val="0"/>
          <w:w w:val="100"/>
          <w:sz w:val="17"/>
          <w:szCs w:val="17"/>
        </w:rPr>
        <w:t>eg</w:t>
      </w:r>
      <w:r>
        <w:rPr>
          <w:rFonts w:cs="Arial" w:hAnsi="Arial" w:eastAsia="Arial" w:ascii="Arial"/>
          <w:color w:val="3E3E3E"/>
          <w:spacing w:val="0"/>
          <w:w w:val="100"/>
          <w:sz w:val="17"/>
          <w:szCs w:val="17"/>
        </w:rPr>
        <w:t>u</w:t>
      </w:r>
      <w:r>
        <w:rPr>
          <w:rFonts w:cs="Arial" w:hAnsi="Arial" w:eastAsia="Arial" w:ascii="Arial"/>
          <w:color w:val="3E3E3E"/>
          <w:spacing w:val="0"/>
          <w:w w:val="100"/>
          <w:sz w:val="17"/>
          <w:szCs w:val="17"/>
        </w:rPr>
        <w:t>r</w:t>
      </w:r>
      <w:r>
        <w:rPr>
          <w:rFonts w:cs="Arial" w:hAnsi="Arial" w:eastAsia="Arial" w:ascii="Arial"/>
          <w:color w:val="3E3E3E"/>
          <w:spacing w:val="0"/>
          <w:w w:val="100"/>
          <w:sz w:val="17"/>
          <w:szCs w:val="17"/>
        </w:rPr>
        <w:t>o</w:t>
      </w:r>
      <w:r>
        <w:rPr>
          <w:rFonts w:cs="Arial" w:hAnsi="Arial" w:eastAsia="Arial" w:ascii="Arial"/>
          <w:color w:val="3E3E3E"/>
          <w:spacing w:val="33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E3E3E"/>
          <w:spacing w:val="0"/>
          <w:w w:val="98"/>
          <w:sz w:val="17"/>
          <w:szCs w:val="17"/>
        </w:rPr>
        <w:t>V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e</w:t>
      </w:r>
      <w:r>
        <w:rPr>
          <w:rFonts w:cs="Arial" w:hAnsi="Arial" w:eastAsia="Arial" w:ascii="Arial"/>
          <w:color w:val="2B2B2B"/>
          <w:spacing w:val="0"/>
          <w:w w:val="116"/>
          <w:sz w:val="17"/>
          <w:szCs w:val="17"/>
        </w:rPr>
        <w:t>r</w:t>
      </w:r>
      <w:r>
        <w:rPr>
          <w:rFonts w:cs="Arial" w:hAnsi="Arial" w:eastAsia="Arial" w:ascii="Arial"/>
          <w:color w:val="191919"/>
          <w:spacing w:val="0"/>
          <w:w w:val="94"/>
          <w:sz w:val="17"/>
          <w:szCs w:val="17"/>
        </w:rPr>
        <w:t>i</w:t>
      </w:r>
      <w:r>
        <w:rPr>
          <w:rFonts w:cs="Arial" w:hAnsi="Arial" w:eastAsia="Arial" w:ascii="Arial"/>
          <w:color w:val="2B2B2B"/>
          <w:spacing w:val="0"/>
          <w:w w:val="102"/>
          <w:sz w:val="17"/>
          <w:szCs w:val="17"/>
        </w:rPr>
        <w:t>fi</w:t>
      </w:r>
      <w:r>
        <w:rPr>
          <w:rFonts w:cs="Arial" w:hAnsi="Arial" w:eastAsia="Arial" w:ascii="Arial"/>
          <w:color w:val="2B2B2B"/>
          <w:spacing w:val="0"/>
          <w:w w:val="119"/>
          <w:sz w:val="17"/>
          <w:szCs w:val="17"/>
        </w:rPr>
        <w:t>c</w:t>
      </w:r>
      <w:r>
        <w:rPr>
          <w:rFonts w:cs="Arial" w:hAnsi="Arial" w:eastAsia="Arial" w:ascii="Arial"/>
          <w:color w:val="2B2B2B"/>
          <w:spacing w:val="0"/>
          <w:w w:val="96"/>
          <w:sz w:val="17"/>
          <w:szCs w:val="17"/>
        </w:rPr>
        <w:t>a</w:t>
      </w:r>
      <w:r>
        <w:rPr>
          <w:rFonts w:cs="Arial" w:hAnsi="Arial" w:eastAsia="Arial" w:ascii="Arial"/>
          <w:color w:val="2B2B2B"/>
          <w:spacing w:val="0"/>
          <w:w w:val="119"/>
          <w:sz w:val="17"/>
          <w:szCs w:val="17"/>
        </w:rPr>
        <w:t>c</w:t>
      </w:r>
      <w:r>
        <w:rPr>
          <w:rFonts w:cs="Arial" w:hAnsi="Arial" w:eastAsia="Arial" w:ascii="Arial"/>
          <w:color w:val="3E3E3E"/>
          <w:spacing w:val="0"/>
          <w:w w:val="80"/>
          <w:sz w:val="17"/>
          <w:szCs w:val="17"/>
        </w:rPr>
        <w:t>i</w:t>
      </w:r>
      <w:r>
        <w:rPr>
          <w:rFonts w:cs="Arial" w:hAnsi="Arial" w:eastAsia="Arial" w:ascii="Arial"/>
          <w:color w:val="3E3E3E"/>
          <w:spacing w:val="0"/>
          <w:w w:val="112"/>
          <w:sz w:val="17"/>
          <w:szCs w:val="17"/>
        </w:rPr>
        <w:t>ó</w:t>
      </w:r>
      <w:r>
        <w:rPr>
          <w:rFonts w:cs="Arial" w:hAnsi="Arial" w:eastAsia="Arial" w:ascii="Arial"/>
          <w:color w:val="3E3E3E"/>
          <w:spacing w:val="0"/>
          <w:w w:val="107"/>
          <w:sz w:val="17"/>
          <w:szCs w:val="17"/>
        </w:rPr>
        <w:t>n</w:t>
      </w:r>
      <w:r>
        <w:rPr>
          <w:rFonts w:cs="Arial" w:hAnsi="Arial" w:eastAsia="Arial" w:ascii="Arial"/>
          <w:color w:val="5A5A5B"/>
          <w:spacing w:val="0"/>
          <w:w w:val="97"/>
          <w:sz w:val="17"/>
          <w:szCs w:val="17"/>
        </w:rPr>
        <w:t>:</w:t>
      </w:r>
      <w:r>
        <w:rPr>
          <w:rFonts w:cs="Arial" w:hAnsi="Arial" w:eastAsia="Arial" w:ascii="Arial"/>
          <w:color w:val="5A5A5B"/>
          <w:spacing w:val="20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A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0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300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5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8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5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3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-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9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D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8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633E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B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F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4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G8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2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3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E</w:t>
      </w:r>
      <w:r>
        <w:rPr>
          <w:rFonts w:cs="Arial" w:hAnsi="Arial" w:eastAsia="Arial" w:ascii="Arial"/>
          <w:color w:val="191919"/>
          <w:spacing w:val="0"/>
          <w:w w:val="108"/>
          <w:sz w:val="17"/>
          <w:szCs w:val="17"/>
        </w:rPr>
        <w:t>A</w:t>
      </w:r>
      <w:r>
        <w:rPr>
          <w:rFonts w:cs="Arial" w:hAnsi="Arial" w:eastAsia="Arial" w:ascii="Arial"/>
          <w:color w:val="191919"/>
          <w:spacing w:val="29"/>
          <w:w w:val="108"/>
          <w:sz w:val="17"/>
          <w:szCs w:val="17"/>
        </w:rPr>
        <w:t> </w:t>
      </w:r>
      <w:r>
        <w:rPr>
          <w:rFonts w:cs="Arial" w:hAnsi="Arial" w:eastAsia="Arial" w:ascii="Arial"/>
          <w:color w:val="5A5A5B"/>
          <w:spacing w:val="0"/>
          <w:w w:val="43"/>
          <w:sz w:val="17"/>
          <w:szCs w:val="17"/>
        </w:rPr>
        <w:t>.</w:t>
      </w:r>
      <w:r>
        <w:rPr>
          <w:rFonts w:cs="Arial" w:hAnsi="Arial" w:eastAsia="Arial" w:ascii="Arial"/>
          <w:color w:val="5A5A5B"/>
          <w:spacing w:val="0"/>
          <w:w w:val="43"/>
          <w:sz w:val="17"/>
          <w:szCs w:val="17"/>
        </w:rPr>
        <w:t>  </w:t>
      </w:r>
      <w:r>
        <w:rPr>
          <w:rFonts w:cs="Arial" w:hAnsi="Arial" w:eastAsia="Arial" w:ascii="Arial"/>
          <w:color w:val="5A5A5B"/>
          <w:spacing w:val="1"/>
          <w:w w:val="43"/>
          <w:sz w:val="17"/>
          <w:szCs w:val="17"/>
        </w:rPr>
        <w:t> </w:t>
      </w:r>
      <w:r>
        <w:rPr>
          <w:rFonts w:cs="Arial" w:hAnsi="Arial" w:eastAsia="Arial" w:ascii="Arial"/>
          <w:color w:val="3E3E3E"/>
          <w:spacing w:val="0"/>
          <w:w w:val="103"/>
          <w:sz w:val="17"/>
          <w:szCs w:val="17"/>
        </w:rPr>
        <w:t>A</w:t>
      </w:r>
      <w:r>
        <w:rPr>
          <w:rFonts w:cs="Arial" w:hAnsi="Arial" w:eastAsia="Arial" w:ascii="Arial"/>
          <w:color w:val="3E3E3E"/>
          <w:spacing w:val="0"/>
          <w:w w:val="102"/>
          <w:sz w:val="17"/>
          <w:szCs w:val="17"/>
        </w:rPr>
        <w:t>u</w:t>
      </w:r>
      <w:r>
        <w:rPr>
          <w:rFonts w:cs="Arial" w:hAnsi="Arial" w:eastAsia="Arial" w:ascii="Arial"/>
          <w:color w:val="5A5A5B"/>
          <w:spacing w:val="0"/>
          <w:w w:val="129"/>
          <w:sz w:val="17"/>
          <w:szCs w:val="17"/>
        </w:rPr>
        <w:t>t</w:t>
      </w:r>
      <w:r>
        <w:rPr>
          <w:rFonts w:cs="Arial" w:hAnsi="Arial" w:eastAsia="Arial" w:ascii="Arial"/>
          <w:color w:val="3E3E3E"/>
          <w:spacing w:val="0"/>
          <w:w w:val="102"/>
          <w:sz w:val="17"/>
          <w:szCs w:val="17"/>
        </w:rPr>
        <w:t>en</w:t>
      </w:r>
      <w:r>
        <w:rPr>
          <w:rFonts w:cs="Arial" w:hAnsi="Arial" w:eastAsia="Arial" w:ascii="Arial"/>
          <w:color w:val="3E3E3E"/>
          <w:spacing w:val="0"/>
          <w:w w:val="140"/>
          <w:sz w:val="17"/>
          <w:szCs w:val="17"/>
        </w:rPr>
        <w:t>t</w:t>
      </w:r>
      <w:r>
        <w:rPr>
          <w:rFonts w:cs="Arial" w:hAnsi="Arial" w:eastAsia="Arial" w:ascii="Arial"/>
          <w:color w:val="5A5A5B"/>
          <w:spacing w:val="0"/>
          <w:w w:val="80"/>
          <w:sz w:val="17"/>
          <w:szCs w:val="17"/>
        </w:rPr>
        <w:t>i</w:t>
      </w:r>
      <w:r>
        <w:rPr>
          <w:rFonts w:cs="Arial" w:hAnsi="Arial" w:eastAsia="Arial" w:ascii="Arial"/>
          <w:color w:val="3E3E3E"/>
          <w:spacing w:val="0"/>
          <w:w w:val="119"/>
          <w:sz w:val="17"/>
          <w:szCs w:val="17"/>
        </w:rPr>
        <w:t>c</w:t>
      </w:r>
      <w:r>
        <w:rPr>
          <w:rFonts w:cs="Arial" w:hAnsi="Arial" w:eastAsia="Arial" w:ascii="Arial"/>
          <w:color w:val="5A5A5B"/>
          <w:spacing w:val="0"/>
          <w:w w:val="80"/>
          <w:sz w:val="17"/>
          <w:szCs w:val="17"/>
        </w:rPr>
        <w:t>i</w:t>
      </w:r>
      <w:r>
        <w:rPr>
          <w:rFonts w:cs="Arial" w:hAnsi="Arial" w:eastAsia="Arial" w:ascii="Arial"/>
          <w:color w:val="3E3E3E"/>
          <w:spacing w:val="0"/>
          <w:w w:val="107"/>
          <w:sz w:val="17"/>
          <w:szCs w:val="17"/>
        </w:rPr>
        <w:t>dad</w:t>
      </w:r>
      <w:r>
        <w:rPr>
          <w:rFonts w:cs="Arial" w:hAnsi="Arial" w:eastAsia="Arial" w:ascii="Arial"/>
          <w:color w:val="3E3E3E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3E3E3E"/>
          <w:spacing w:val="0"/>
          <w:w w:val="101"/>
          <w:sz w:val="17"/>
          <w:szCs w:val="17"/>
        </w:rPr>
        <w:t>v</w:t>
      </w:r>
      <w:r>
        <w:rPr>
          <w:rFonts w:cs="Arial" w:hAnsi="Arial" w:eastAsia="Arial" w:ascii="Arial"/>
          <w:color w:val="2B2B2B"/>
          <w:spacing w:val="0"/>
          <w:w w:val="102"/>
          <w:sz w:val="17"/>
          <w:szCs w:val="17"/>
        </w:rPr>
        <w:t>e</w:t>
      </w:r>
      <w:r>
        <w:rPr>
          <w:rFonts w:cs="Arial" w:hAnsi="Arial" w:eastAsia="Arial" w:ascii="Arial"/>
          <w:color w:val="3E3E3E"/>
          <w:spacing w:val="0"/>
          <w:w w:val="125"/>
          <w:sz w:val="17"/>
          <w:szCs w:val="17"/>
        </w:rPr>
        <w:t>r</w:t>
      </w:r>
      <w:r>
        <w:rPr>
          <w:rFonts w:cs="Arial" w:hAnsi="Arial" w:eastAsia="Arial" w:ascii="Arial"/>
          <w:color w:val="3E3E3E"/>
          <w:spacing w:val="0"/>
          <w:w w:val="80"/>
          <w:sz w:val="17"/>
          <w:szCs w:val="17"/>
        </w:rPr>
        <w:t>i</w:t>
      </w:r>
      <w:r>
        <w:rPr>
          <w:rFonts w:cs="Arial" w:hAnsi="Arial" w:eastAsia="Arial" w:ascii="Arial"/>
          <w:color w:val="2B2B2B"/>
          <w:spacing w:val="0"/>
          <w:w w:val="108"/>
          <w:sz w:val="17"/>
          <w:szCs w:val="17"/>
        </w:rPr>
        <w:t>fi</w:t>
      </w:r>
      <w:r>
        <w:rPr>
          <w:rFonts w:cs="Arial" w:hAnsi="Arial" w:eastAsia="Arial" w:ascii="Arial"/>
          <w:color w:val="2B2B2B"/>
          <w:spacing w:val="0"/>
          <w:w w:val="119"/>
          <w:sz w:val="17"/>
          <w:szCs w:val="17"/>
        </w:rPr>
        <w:t>c</w:t>
      </w:r>
      <w:r>
        <w:rPr>
          <w:rFonts w:cs="Arial" w:hAnsi="Arial" w:eastAsia="Arial" w:ascii="Arial"/>
          <w:color w:val="191919"/>
          <w:spacing w:val="0"/>
          <w:w w:val="96"/>
          <w:sz w:val="17"/>
          <w:szCs w:val="17"/>
        </w:rPr>
        <w:t>a</w:t>
      </w:r>
      <w:r>
        <w:rPr>
          <w:rFonts w:cs="Arial" w:hAnsi="Arial" w:eastAsia="Arial" w:ascii="Arial"/>
          <w:color w:val="2B2B2B"/>
          <w:spacing w:val="0"/>
          <w:w w:val="118"/>
          <w:sz w:val="17"/>
          <w:szCs w:val="17"/>
        </w:rPr>
        <w:t>b</w:t>
      </w:r>
      <w:r>
        <w:rPr>
          <w:rFonts w:cs="Arial" w:hAnsi="Arial" w:eastAsia="Arial" w:ascii="Arial"/>
          <w:color w:val="191919"/>
          <w:spacing w:val="0"/>
          <w:w w:val="94"/>
          <w:sz w:val="17"/>
          <w:szCs w:val="17"/>
        </w:rPr>
        <w:t>l</w:t>
      </w:r>
      <w:r>
        <w:rPr>
          <w:rFonts w:cs="Arial" w:hAnsi="Arial" w:eastAsia="Arial" w:ascii="Arial"/>
          <w:color w:val="191919"/>
          <w:spacing w:val="0"/>
          <w:w w:val="107"/>
          <w:sz w:val="17"/>
          <w:szCs w:val="17"/>
        </w:rPr>
        <w:t>e</w:t>
      </w:r>
      <w:r>
        <w:rPr>
          <w:rFonts w:cs="Arial" w:hAnsi="Arial" w:eastAsia="Arial" w:ascii="Arial"/>
          <w:color w:val="191919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191919"/>
          <w:spacing w:val="0"/>
          <w:w w:val="96"/>
          <w:sz w:val="17"/>
          <w:szCs w:val="17"/>
        </w:rPr>
        <w:t>e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n</w:t>
      </w:r>
      <w:r>
        <w:rPr>
          <w:rFonts w:cs="Arial" w:hAnsi="Arial" w:eastAsia="Arial" w:ascii="Arial"/>
          <w:color w:val="2B2B2B"/>
          <w:spacing w:val="15"/>
          <w:w w:val="100"/>
          <w:sz w:val="17"/>
          <w:szCs w:val="17"/>
        </w:rPr>
        <w:t> </w:t>
      </w:r>
      <w:r>
        <w:rPr>
          <w:rFonts w:cs="Arial" w:hAnsi="Arial" w:eastAsia="Arial" w:ascii="Arial"/>
          <w:color w:val="2B2B2B"/>
          <w:spacing w:val="0"/>
          <w:w w:val="95"/>
          <w:sz w:val="17"/>
          <w:szCs w:val="17"/>
        </w:rPr>
        <w:t>s</w:t>
      </w:r>
      <w:r>
        <w:rPr>
          <w:rFonts w:cs="Arial" w:hAnsi="Arial" w:eastAsia="Arial" w:ascii="Arial"/>
          <w:color w:val="191919"/>
          <w:spacing w:val="0"/>
          <w:w w:val="107"/>
          <w:sz w:val="17"/>
          <w:szCs w:val="17"/>
        </w:rPr>
        <w:t>e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d</w:t>
      </w:r>
      <w:r>
        <w:rPr>
          <w:rFonts w:cs="Arial" w:hAnsi="Arial" w:eastAsia="Arial" w:ascii="Arial"/>
          <w:color w:val="191919"/>
          <w:spacing w:val="0"/>
          <w:w w:val="107"/>
          <w:sz w:val="17"/>
          <w:szCs w:val="17"/>
        </w:rPr>
        <w:t>e</w:t>
      </w:r>
      <w:r>
        <w:rPr>
          <w:rFonts w:cs="Arial" w:hAnsi="Arial" w:eastAsia="Arial" w:ascii="Arial"/>
          <w:color w:val="5A5A5B"/>
          <w:spacing w:val="0"/>
          <w:w w:val="97"/>
          <w:sz w:val="17"/>
          <w:szCs w:val="17"/>
        </w:rPr>
        <w:t>.</w:t>
      </w:r>
      <w:r>
        <w:rPr>
          <w:rFonts w:cs="Arial" w:hAnsi="Arial" w:eastAsia="Arial" w:ascii="Arial"/>
          <w:color w:val="3E3E3E"/>
          <w:spacing w:val="0"/>
          <w:w w:val="140"/>
          <w:sz w:val="17"/>
          <w:szCs w:val="17"/>
        </w:rPr>
        <w:t>t</w:t>
      </w:r>
      <w:r>
        <w:rPr>
          <w:rFonts w:cs="Arial" w:hAnsi="Arial" w:eastAsia="Arial" w:ascii="Arial"/>
          <w:color w:val="3E3E3E"/>
          <w:spacing w:val="0"/>
          <w:w w:val="107"/>
          <w:sz w:val="17"/>
          <w:szCs w:val="17"/>
        </w:rPr>
        <w:t>r</w:t>
      </w:r>
      <w:r>
        <w:rPr>
          <w:rFonts w:cs="Arial" w:hAnsi="Arial" w:eastAsia="Arial" w:ascii="Arial"/>
          <w:color w:val="3E3E3E"/>
          <w:spacing w:val="0"/>
          <w:w w:val="80"/>
          <w:sz w:val="17"/>
          <w:szCs w:val="17"/>
        </w:rPr>
        <w:t>i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b</w:t>
      </w:r>
      <w:r>
        <w:rPr>
          <w:rFonts w:cs="Arial" w:hAnsi="Arial" w:eastAsia="Arial" w:ascii="Arial"/>
          <w:color w:val="2B2B2B"/>
          <w:spacing w:val="0"/>
          <w:w w:val="102"/>
          <w:sz w:val="17"/>
          <w:szCs w:val="17"/>
        </w:rPr>
        <w:t>u</w:t>
      </w:r>
      <w:r>
        <w:rPr>
          <w:rFonts w:cs="Arial" w:hAnsi="Arial" w:eastAsia="Arial" w:ascii="Arial"/>
          <w:color w:val="191919"/>
          <w:spacing w:val="0"/>
          <w:w w:val="140"/>
          <w:sz w:val="17"/>
          <w:szCs w:val="17"/>
        </w:rPr>
        <w:t>t</w:t>
      </w:r>
      <w:r>
        <w:rPr>
          <w:rFonts w:cs="Arial" w:hAnsi="Arial" w:eastAsia="Arial" w:ascii="Arial"/>
          <w:color w:val="191919"/>
          <w:spacing w:val="0"/>
          <w:w w:val="96"/>
          <w:sz w:val="17"/>
          <w:szCs w:val="17"/>
        </w:rPr>
        <w:t>a</w:t>
      </w:r>
      <w:r>
        <w:rPr>
          <w:rFonts w:cs="Arial" w:hAnsi="Arial" w:eastAsia="Arial" w:ascii="Arial"/>
          <w:color w:val="191919"/>
          <w:spacing w:val="0"/>
          <w:w w:val="113"/>
          <w:sz w:val="17"/>
          <w:szCs w:val="17"/>
        </w:rPr>
        <w:t>s</w:t>
      </w:r>
      <w:r>
        <w:rPr>
          <w:rFonts w:cs="Arial" w:hAnsi="Arial" w:eastAsia="Arial" w:ascii="Arial"/>
          <w:color w:val="191919"/>
          <w:spacing w:val="0"/>
          <w:w w:val="107"/>
          <w:sz w:val="17"/>
          <w:szCs w:val="17"/>
        </w:rPr>
        <w:t>ena</w:t>
      </w:r>
      <w:r>
        <w:rPr>
          <w:rFonts w:cs="Arial" w:hAnsi="Arial" w:eastAsia="Arial" w:ascii="Arial"/>
          <w:color w:val="2B2B2B"/>
          <w:spacing w:val="0"/>
          <w:w w:val="113"/>
          <w:sz w:val="17"/>
          <w:szCs w:val="17"/>
        </w:rPr>
        <w:t>s</w:t>
      </w:r>
      <w:r>
        <w:rPr>
          <w:rFonts w:cs="Arial" w:hAnsi="Arial" w:eastAsia="Arial" w:ascii="Arial"/>
          <w:color w:val="2B2B2B"/>
          <w:spacing w:val="0"/>
          <w:w w:val="119"/>
          <w:sz w:val="17"/>
          <w:szCs w:val="17"/>
        </w:rPr>
        <w:t>t</w:t>
      </w:r>
      <w:r>
        <w:rPr>
          <w:rFonts w:cs="Arial" w:hAnsi="Arial" w:eastAsia="Arial" w:ascii="Arial"/>
          <w:color w:val="2B2B2B"/>
          <w:spacing w:val="0"/>
          <w:w w:val="96"/>
          <w:sz w:val="17"/>
          <w:szCs w:val="17"/>
        </w:rPr>
        <w:t>u</w:t>
      </w:r>
      <w:r>
        <w:rPr>
          <w:rFonts w:cs="Arial" w:hAnsi="Arial" w:eastAsia="Arial" w:ascii="Arial"/>
          <w:color w:val="3E3E3E"/>
          <w:spacing w:val="0"/>
          <w:w w:val="134"/>
          <w:sz w:val="17"/>
          <w:szCs w:val="17"/>
        </w:rPr>
        <w:t>r</w:t>
      </w:r>
      <w:r>
        <w:rPr>
          <w:rFonts w:cs="Arial" w:hAnsi="Arial" w:eastAsia="Arial" w:ascii="Arial"/>
          <w:color w:val="3E3E3E"/>
          <w:spacing w:val="0"/>
          <w:w w:val="67"/>
          <w:sz w:val="17"/>
          <w:szCs w:val="17"/>
        </w:rPr>
        <w:t>i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a</w:t>
      </w:r>
      <w:r>
        <w:rPr>
          <w:rFonts w:cs="Arial" w:hAnsi="Arial" w:eastAsia="Arial" w:ascii="Arial"/>
          <w:color w:val="191919"/>
          <w:spacing w:val="0"/>
          <w:w w:val="107"/>
          <w:sz w:val="17"/>
          <w:szCs w:val="17"/>
        </w:rPr>
        <w:t>s</w:t>
      </w:r>
      <w:r>
        <w:rPr>
          <w:rFonts w:cs="Arial" w:hAnsi="Arial" w:eastAsia="Arial" w:ascii="Arial"/>
          <w:color w:val="5A5A5B"/>
          <w:spacing w:val="0"/>
          <w:w w:val="108"/>
          <w:sz w:val="17"/>
          <w:szCs w:val="17"/>
        </w:rPr>
        <w:t>.</w:t>
      </w:r>
      <w:r>
        <w:rPr>
          <w:rFonts w:cs="Arial" w:hAnsi="Arial" w:eastAsia="Arial" w:ascii="Arial"/>
          <w:color w:val="2B2B2B"/>
          <w:spacing w:val="0"/>
          <w:w w:val="107"/>
          <w:sz w:val="17"/>
          <w:szCs w:val="17"/>
        </w:rPr>
        <w:t>es</w:t>
      </w:r>
      <w:r>
        <w:rPr>
          <w:rFonts w:cs="Arial" w:hAnsi="Arial" w:eastAsia="Arial" w:ascii="Arial"/>
          <w:color w:val="3E3E3E"/>
          <w:spacing w:val="0"/>
          <w:w w:val="97"/>
          <w:sz w:val="17"/>
          <w:szCs w:val="17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17"/>
          <w:szCs w:val="17"/>
        </w:rPr>
      </w:r>
    </w:p>
    <w:sectPr>
      <w:type w:val="continuous"/>
      <w:pgSz w:w="11900" w:h="16820"/>
      <w:pgMar w:top="1340" w:bottom="280" w:left="40" w:right="8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salgadoarchitect@gmail.com" TargetMode="External"/><Relationship Id="rId5" Type="http://schemas.openxmlformats.org/officeDocument/2006/relationships/image" Target="media\image1.jpg"/><Relationship Id="rId6" Type="http://schemas.openxmlformats.org/officeDocument/2006/relationships/hyperlink" Target="mailto:Cl@ve" TargetMode="External"/><Relationship Id="rId7" Type="http://schemas.openxmlformats.org/officeDocument/2006/relationships/image" Target="media\image2.png"/><Relationship Id="rId8" Type="http://schemas.openxmlformats.org/officeDocument/2006/relationships/image" Target="media\image1.jpg"/><Relationship Id="rId9" Type="http://schemas.openxmlformats.org/officeDocument/2006/relationships/image" Target="media\image3.png"/><Relationship Id="rId10" Type="http://schemas.openxmlformats.org/officeDocument/2006/relationships/image" Target="media\image4.jpg"/><Relationship Id="rId11" Type="http://schemas.openxmlformats.org/officeDocument/2006/relationships/image" Target="media\image5.jpg"/><Relationship Id="rId12" Type="http://schemas.openxmlformats.org/officeDocument/2006/relationships/image" Target="media\image6.jpg"/><Relationship Id="rId13" Type="http://schemas.openxmlformats.org/officeDocument/2006/relationships/hyperlink" Target="http://www.tributasenasturias.es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