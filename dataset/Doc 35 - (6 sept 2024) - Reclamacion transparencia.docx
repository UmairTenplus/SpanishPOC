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Default Extension="jpg" ContentType="image/jpg"/>
  <Default Extension="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</Types>
</file>

<file path=_rels/.rels><?xml version="1.0" encoding="UTF-8" standalone="yes"?>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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rPr>
          <w:sz w:val="24"/>
          <w:szCs w:val="24"/>
        </w:rPr>
        <w:jc w:val="left"/>
        <w:spacing w:before="8" w:lineRule="exact" w:line="240"/>
      </w:pPr>
      <w:r>
        <w:rPr>
          <w:sz w:val="24"/>
          <w:szCs w:val="24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before="35"/>
        <w:ind w:left="3100"/>
      </w:pPr>
      <w:r>
        <w:rPr>
          <w:rFonts w:cs="Gill Sans MT" w:hAnsi="Gill Sans MT" w:eastAsia="Gill Sans MT" w:ascii="Gill Sans MT"/>
          <w:b/>
          <w:color w:val="2E3E4C"/>
          <w:spacing w:val="0"/>
          <w:w w:val="87"/>
          <w:sz w:val="18"/>
          <w:szCs w:val="18"/>
        </w:rPr>
        <w:t>CONSEJO</w:t>
      </w:r>
      <w:r>
        <w:rPr>
          <w:rFonts w:cs="Gill Sans MT" w:hAnsi="Gill Sans MT" w:eastAsia="Gill Sans MT" w:ascii="Gill Sans MT"/>
          <w:b/>
          <w:color w:val="2E3E4C"/>
          <w:spacing w:val="28"/>
          <w:w w:val="87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color w:val="2E3E4C"/>
          <w:spacing w:val="0"/>
          <w:w w:val="87"/>
          <w:sz w:val="18"/>
          <w:szCs w:val="18"/>
        </w:rPr>
        <w:t>DE</w:t>
      </w:r>
      <w:r>
        <w:rPr>
          <w:rFonts w:cs="Gill Sans MT" w:hAnsi="Gill Sans MT" w:eastAsia="Gill Sans MT" w:ascii="Gill Sans MT"/>
          <w:b/>
          <w:color w:val="2E3E4C"/>
          <w:spacing w:val="-6"/>
          <w:w w:val="87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color w:val="2E3E4C"/>
          <w:spacing w:val="0"/>
          <w:w w:val="87"/>
          <w:sz w:val="18"/>
          <w:szCs w:val="18"/>
        </w:rPr>
        <w:t>TRANSPARENCIA</w:t>
      </w:r>
      <w:r>
        <w:rPr>
          <w:rFonts w:cs="Gill Sans MT" w:hAnsi="Gill Sans MT" w:eastAsia="Gill Sans MT" w:ascii="Gill Sans MT"/>
          <w:b/>
          <w:color w:val="2E3E4C"/>
          <w:spacing w:val="34"/>
          <w:w w:val="87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color w:val="2E3E4C"/>
          <w:spacing w:val="0"/>
          <w:w w:val="87"/>
          <w:sz w:val="18"/>
          <w:szCs w:val="18"/>
        </w:rPr>
        <w:t>Y</w:t>
      </w:r>
      <w:r>
        <w:rPr>
          <w:rFonts w:cs="Gill Sans MT" w:hAnsi="Gill Sans MT" w:eastAsia="Gill Sans MT" w:ascii="Gill Sans MT"/>
          <w:b/>
          <w:color w:val="2E3E4C"/>
          <w:spacing w:val="1"/>
          <w:w w:val="87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color w:val="2E3E4C"/>
          <w:spacing w:val="0"/>
          <w:w w:val="87"/>
          <w:sz w:val="18"/>
          <w:szCs w:val="18"/>
        </w:rPr>
        <w:t>BUEN</w:t>
      </w:r>
      <w:r>
        <w:rPr>
          <w:rFonts w:cs="Gill Sans MT" w:hAnsi="Gill Sans MT" w:eastAsia="Gill Sans MT" w:ascii="Gill Sans MT"/>
          <w:b/>
          <w:color w:val="2E3E4C"/>
          <w:spacing w:val="-9"/>
          <w:w w:val="87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color w:val="2E3E4C"/>
          <w:spacing w:val="0"/>
          <w:w w:val="100"/>
          <w:sz w:val="18"/>
          <w:szCs w:val="18"/>
        </w:rPr>
        <w:t>GOBIERNO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sz w:val="11"/>
          <w:szCs w:val="11"/>
        </w:rPr>
        <w:jc w:val="left"/>
        <w:spacing w:before="3" w:lineRule="exact" w:line="100"/>
      </w:pPr>
      <w:r>
        <w:rPr>
          <w:sz w:val="11"/>
          <w:szCs w:val="11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lineRule="exact" w:line="200"/>
        <w:ind w:left="3100"/>
      </w:pPr>
      <w:r>
        <w:pict>
          <v:shape type="#_x0000_t75" style="position:absolute;margin-left:60pt;margin-top:24pt;width:112.5pt;height:36.7875pt;mso-position-horizontal-relative:page;mso-position-vertical-relative:page;z-index:-711">
            <v:imagedata o:title="" r:id="rId5"/>
          </v:shape>
        </w:pict>
      </w:r>
      <w:r>
        <w:pict>
          <v:group style="position:absolute;margin-left:187.45pt;margin-top:-23.2997pt;width:0.85pt;height:38.35pt;mso-position-horizontal-relative:page;mso-position-vertical-relative:paragraph;z-index:-697" coordorigin="3749,-466" coordsize="17,767">
            <v:shape style="position:absolute;left:3758;top:-457;width:0;height:750" coordorigin="3758,-457" coordsize="0,750" path="m3758,-457l3758,293e" filled="f" stroked="t" strokeweight="0.85pt" strokecolor="#54708B">
              <v:path arrowok="t"/>
            </v:shape>
            <v:shape style="position:absolute;left:3758;top:-457;width:0;height:750" coordorigin="3758,-457" coordsize="0,750" path="m3758,-457l3758,293e" filled="f" stroked="t" strokeweight="0.85pt" strokecolor="#54708B">
              <v:path arrowok="t"/>
            </v:shape>
            <w10:wrap type="none"/>
          </v:group>
        </w:pict>
      </w:r>
      <w:r>
        <w:rPr>
          <w:rFonts w:cs="Gill Sans MT" w:hAnsi="Gill Sans MT" w:eastAsia="Gill Sans MT" w:ascii="Gill Sans MT"/>
          <w:color w:val="54708B"/>
          <w:spacing w:val="0"/>
          <w:w w:val="100"/>
          <w:sz w:val="18"/>
          <w:szCs w:val="18"/>
        </w:rPr>
        <w:t>Calle</w:t>
      </w:r>
      <w:r>
        <w:rPr>
          <w:rFonts w:cs="Gill Sans MT" w:hAnsi="Gill Sans MT" w:eastAsia="Gill Sans MT" w:ascii="Gill Sans MT"/>
          <w:color w:val="54708B"/>
          <w:spacing w:val="2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54708B"/>
          <w:spacing w:val="0"/>
          <w:w w:val="119"/>
          <w:sz w:val="18"/>
          <w:szCs w:val="18"/>
        </w:rPr>
        <w:t>José</w:t>
      </w:r>
      <w:r>
        <w:rPr>
          <w:rFonts w:cs="Gill Sans MT" w:hAnsi="Gill Sans MT" w:eastAsia="Gill Sans MT" w:ascii="Gill Sans MT"/>
          <w:color w:val="54708B"/>
          <w:spacing w:val="18"/>
          <w:w w:val="119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54708B"/>
          <w:spacing w:val="0"/>
          <w:w w:val="119"/>
          <w:sz w:val="18"/>
          <w:szCs w:val="18"/>
        </w:rPr>
        <w:t>Abascal</w:t>
      </w:r>
      <w:r>
        <w:rPr>
          <w:rFonts w:cs="Gill Sans MT" w:hAnsi="Gill Sans MT" w:eastAsia="Gill Sans MT" w:ascii="Gill Sans MT"/>
          <w:color w:val="54708B"/>
          <w:spacing w:val="-25"/>
          <w:w w:val="119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54708B"/>
          <w:spacing w:val="0"/>
          <w:w w:val="100"/>
          <w:sz w:val="18"/>
          <w:szCs w:val="18"/>
        </w:rPr>
        <w:t>2.</w:t>
      </w:r>
      <w:r>
        <w:rPr>
          <w:rFonts w:cs="Gill Sans MT" w:hAnsi="Gill Sans MT" w:eastAsia="Gill Sans MT" w:ascii="Gill Sans MT"/>
          <w:color w:val="54708B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54708B"/>
          <w:spacing w:val="0"/>
          <w:w w:val="100"/>
          <w:sz w:val="18"/>
          <w:szCs w:val="18"/>
        </w:rPr>
        <w:t>Madrid.</w:t>
      </w:r>
      <w:r>
        <w:rPr>
          <w:rFonts w:cs="Gill Sans MT" w:hAnsi="Gill Sans MT" w:eastAsia="Gill Sans MT" w:ascii="Gill Sans MT"/>
          <w:color w:val="54708B"/>
          <w:spacing w:val="0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54708B"/>
          <w:spacing w:val="0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54708B"/>
          <w:spacing w:val="0"/>
          <w:w w:val="112"/>
          <w:sz w:val="18"/>
          <w:szCs w:val="18"/>
        </w:rPr>
        <w:t>28003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sz w:val="12"/>
          <w:szCs w:val="12"/>
        </w:rPr>
        <w:jc w:val="left"/>
        <w:spacing w:before="5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Gill Sans MT" w:hAnsi="Gill Sans MT" w:eastAsia="Gill Sans MT" w:ascii="Gill Sans MT"/>
          <w:sz w:val="39"/>
          <w:szCs w:val="39"/>
        </w:rPr>
        <w:jc w:val="left"/>
        <w:spacing w:before="13"/>
        <w:ind w:left="100"/>
      </w:pPr>
      <w:r>
        <w:rPr>
          <w:rFonts w:cs="Gill Sans MT" w:hAnsi="Gill Sans MT" w:eastAsia="Gill Sans MT" w:ascii="Gill Sans MT"/>
          <w:b/>
          <w:color w:val="2E3E4C"/>
          <w:spacing w:val="0"/>
          <w:w w:val="100"/>
          <w:sz w:val="39"/>
          <w:szCs w:val="39"/>
        </w:rPr>
        <w:t>Reclamaciones</w:t>
      </w:r>
      <w:r>
        <w:rPr>
          <w:rFonts w:cs="Gill Sans MT" w:hAnsi="Gill Sans MT" w:eastAsia="Gill Sans MT" w:ascii="Gill Sans MT"/>
          <w:b/>
          <w:color w:val="2E3E4C"/>
          <w:spacing w:val="-12"/>
          <w:w w:val="100"/>
          <w:sz w:val="39"/>
          <w:szCs w:val="39"/>
        </w:rPr>
        <w:t> </w:t>
      </w:r>
      <w:r>
        <w:rPr>
          <w:rFonts w:cs="Gill Sans MT" w:hAnsi="Gill Sans MT" w:eastAsia="Gill Sans MT" w:ascii="Gill Sans MT"/>
          <w:b/>
          <w:color w:val="2E3E4C"/>
          <w:spacing w:val="0"/>
          <w:w w:val="100"/>
          <w:sz w:val="39"/>
          <w:szCs w:val="39"/>
        </w:rPr>
        <w:t>de</w:t>
      </w:r>
      <w:r>
        <w:rPr>
          <w:rFonts w:cs="Gill Sans MT" w:hAnsi="Gill Sans MT" w:eastAsia="Gill Sans MT" w:ascii="Gill Sans MT"/>
          <w:b/>
          <w:color w:val="2E3E4C"/>
          <w:spacing w:val="-16"/>
          <w:w w:val="100"/>
          <w:sz w:val="39"/>
          <w:szCs w:val="39"/>
        </w:rPr>
        <w:t> </w:t>
      </w:r>
      <w:r>
        <w:rPr>
          <w:rFonts w:cs="Gill Sans MT" w:hAnsi="Gill Sans MT" w:eastAsia="Gill Sans MT" w:ascii="Gill Sans MT"/>
          <w:b/>
          <w:color w:val="2E3E4C"/>
          <w:spacing w:val="0"/>
          <w:w w:val="95"/>
          <w:sz w:val="39"/>
          <w:szCs w:val="39"/>
        </w:rPr>
        <w:t>ámbito</w:t>
      </w:r>
      <w:r>
        <w:rPr>
          <w:rFonts w:cs="Gill Sans MT" w:hAnsi="Gill Sans MT" w:eastAsia="Gill Sans MT" w:ascii="Gill Sans MT"/>
          <w:b/>
          <w:color w:val="2E3E4C"/>
          <w:spacing w:val="-7"/>
          <w:w w:val="95"/>
          <w:sz w:val="39"/>
          <w:szCs w:val="39"/>
        </w:rPr>
        <w:t> </w:t>
      </w:r>
      <w:r>
        <w:rPr>
          <w:rFonts w:cs="Gill Sans MT" w:hAnsi="Gill Sans MT" w:eastAsia="Gill Sans MT" w:ascii="Gill Sans MT"/>
          <w:b/>
          <w:color w:val="2E3E4C"/>
          <w:spacing w:val="0"/>
          <w:w w:val="95"/>
          <w:sz w:val="39"/>
          <w:szCs w:val="39"/>
        </w:rPr>
        <w:t>autonómico</w:t>
      </w:r>
      <w:r>
        <w:rPr>
          <w:rFonts w:cs="Gill Sans MT" w:hAnsi="Gill Sans MT" w:eastAsia="Gill Sans MT" w:ascii="Gill Sans MT"/>
          <w:b/>
          <w:color w:val="2E3E4C"/>
          <w:spacing w:val="15"/>
          <w:w w:val="95"/>
          <w:sz w:val="39"/>
          <w:szCs w:val="39"/>
        </w:rPr>
        <w:t> </w:t>
      </w:r>
      <w:r>
        <w:rPr>
          <w:rFonts w:cs="Gill Sans MT" w:hAnsi="Gill Sans MT" w:eastAsia="Gill Sans MT" w:ascii="Gill Sans MT"/>
          <w:b/>
          <w:color w:val="2E3E4C"/>
          <w:spacing w:val="0"/>
          <w:w w:val="100"/>
          <w:sz w:val="39"/>
          <w:szCs w:val="39"/>
        </w:rPr>
        <w:t>y</w:t>
      </w:r>
      <w:r>
        <w:rPr>
          <w:rFonts w:cs="Gill Sans MT" w:hAnsi="Gill Sans MT" w:eastAsia="Gill Sans MT" w:ascii="Gill Sans MT"/>
          <w:b/>
          <w:color w:val="2E3E4C"/>
          <w:spacing w:val="-12"/>
          <w:w w:val="100"/>
          <w:sz w:val="39"/>
          <w:szCs w:val="39"/>
        </w:rPr>
        <w:t> </w:t>
      </w:r>
      <w:r>
        <w:rPr>
          <w:rFonts w:cs="Gill Sans MT" w:hAnsi="Gill Sans MT" w:eastAsia="Gill Sans MT" w:ascii="Gill Sans MT"/>
          <w:b/>
          <w:color w:val="2E3E4C"/>
          <w:spacing w:val="0"/>
          <w:w w:val="101"/>
          <w:sz w:val="39"/>
          <w:szCs w:val="39"/>
        </w:rPr>
        <w:t>local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39"/>
          <w:szCs w:val="39"/>
        </w:rPr>
      </w:r>
    </w:p>
    <w:p>
      <w:pPr>
        <w:rPr>
          <w:sz w:val="14"/>
          <w:szCs w:val="14"/>
        </w:rPr>
        <w:jc w:val="left"/>
        <w:spacing w:before="7" w:lineRule="exact" w:line="140"/>
      </w:pPr>
      <w:r>
        <w:rPr>
          <w:sz w:val="14"/>
          <w:szCs w:val="14"/>
        </w:rPr>
      </w:r>
    </w:p>
    <w:p>
      <w:pPr>
        <w:rPr>
          <w:rFonts w:cs="Gill Sans MT" w:hAnsi="Gill Sans MT" w:eastAsia="Gill Sans MT" w:ascii="Gill Sans MT"/>
          <w:sz w:val="27"/>
          <w:szCs w:val="27"/>
        </w:rPr>
        <w:jc w:val="left"/>
        <w:ind w:left="100"/>
      </w:pPr>
      <w:r>
        <w:rPr>
          <w:rFonts w:cs="Gill Sans MT" w:hAnsi="Gill Sans MT" w:eastAsia="Gill Sans MT" w:ascii="Gill Sans MT"/>
          <w:color w:val="54708B"/>
          <w:spacing w:val="0"/>
          <w:w w:val="100"/>
          <w:sz w:val="27"/>
          <w:szCs w:val="27"/>
        </w:rPr>
        <w:t>DIR3</w:t>
      </w:r>
      <w:r>
        <w:rPr>
          <w:rFonts w:cs="Gill Sans MT" w:hAnsi="Gill Sans MT" w:eastAsia="Gill Sans MT" w:ascii="Gill Sans MT"/>
          <w:color w:val="54708B"/>
          <w:spacing w:val="-8"/>
          <w:w w:val="100"/>
          <w:sz w:val="27"/>
          <w:szCs w:val="27"/>
        </w:rPr>
        <w:t> </w:t>
      </w:r>
      <w:r>
        <w:rPr>
          <w:rFonts w:cs="Gill Sans MT" w:hAnsi="Gill Sans MT" w:eastAsia="Gill Sans MT" w:ascii="Gill Sans MT"/>
          <w:color w:val="54708B"/>
          <w:spacing w:val="0"/>
          <w:w w:val="110"/>
          <w:sz w:val="27"/>
          <w:szCs w:val="27"/>
        </w:rPr>
        <w:t>EA0040111</w:t>
      </w:r>
      <w:r>
        <w:rPr>
          <w:rFonts w:cs="Gill Sans MT" w:hAnsi="Gill Sans MT" w:eastAsia="Gill Sans MT" w:ascii="Gill Sans MT"/>
          <w:color w:val="54708B"/>
          <w:spacing w:val="0"/>
          <w:w w:val="110"/>
          <w:sz w:val="27"/>
          <w:szCs w:val="27"/>
        </w:rPr>
        <w:t>   </w:t>
      </w:r>
      <w:r>
        <w:rPr>
          <w:rFonts w:cs="Gill Sans MT" w:hAnsi="Gill Sans MT" w:eastAsia="Gill Sans MT" w:ascii="Gill Sans MT"/>
          <w:color w:val="54708B"/>
          <w:spacing w:val="77"/>
          <w:w w:val="110"/>
          <w:sz w:val="27"/>
          <w:szCs w:val="27"/>
        </w:rPr>
        <w:t> </w:t>
      </w:r>
      <w:r>
        <w:rPr>
          <w:rFonts w:cs="Gill Sans MT" w:hAnsi="Gill Sans MT" w:eastAsia="Gill Sans MT" w:ascii="Gill Sans MT"/>
          <w:color w:val="54708B"/>
          <w:spacing w:val="0"/>
          <w:w w:val="100"/>
          <w:sz w:val="27"/>
          <w:szCs w:val="27"/>
        </w:rPr>
        <w:t>SIA</w:t>
      </w:r>
      <w:r>
        <w:rPr>
          <w:rFonts w:cs="Gill Sans MT" w:hAnsi="Gill Sans MT" w:eastAsia="Gill Sans MT" w:ascii="Gill Sans MT"/>
          <w:color w:val="54708B"/>
          <w:spacing w:val="29"/>
          <w:w w:val="100"/>
          <w:sz w:val="27"/>
          <w:szCs w:val="27"/>
        </w:rPr>
        <w:t> </w:t>
      </w:r>
      <w:r>
        <w:rPr>
          <w:rFonts w:cs="Gill Sans MT" w:hAnsi="Gill Sans MT" w:eastAsia="Gill Sans MT" w:ascii="Gill Sans MT"/>
          <w:color w:val="54708B"/>
          <w:spacing w:val="0"/>
          <w:w w:val="112"/>
          <w:sz w:val="27"/>
          <w:szCs w:val="27"/>
        </w:rPr>
        <w:t>2986890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27"/>
          <w:szCs w:val="2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5" w:lineRule="exact" w:line="240"/>
      </w:pPr>
      <w:r>
        <w:rPr>
          <w:sz w:val="24"/>
          <w:szCs w:val="24"/>
        </w:rPr>
      </w:r>
    </w:p>
    <w:p>
      <w:pPr>
        <w:rPr>
          <w:rFonts w:cs="Gill Sans MT" w:hAnsi="Gill Sans MT" w:eastAsia="Gill Sans MT" w:ascii="Gill Sans MT"/>
          <w:sz w:val="27"/>
          <w:szCs w:val="27"/>
        </w:rPr>
        <w:jc w:val="left"/>
        <w:spacing w:lineRule="exact" w:line="300"/>
        <w:ind w:left="100"/>
      </w:pPr>
      <w:r>
        <w:pict>
          <v:group style="position:absolute;margin-left:60pt;margin-top:22.0692pt;width:471.525pt;height:0pt;mso-position-horizontal-relative:page;mso-position-vertical-relative:paragraph;z-index:-716" coordorigin="1200,441" coordsize="9431,0">
            <v:shape style="position:absolute;left:1200;top:441;width:9431;height:0" coordorigin="1200,441" coordsize="9431,0" path="m1200,441l10631,441e" filled="f" stroked="t" strokeweight="0.85pt" strokecolor="#54708B">
              <v:path arrowok="t"/>
            </v:shape>
            <w10:wrap type="none"/>
          </v:group>
        </w:pict>
      </w:r>
      <w:r>
        <w:rPr>
          <w:rFonts w:cs="Gill Sans MT" w:hAnsi="Gill Sans MT" w:eastAsia="Gill Sans MT" w:ascii="Gill Sans MT"/>
          <w:b/>
          <w:color w:val="2E3E4C"/>
          <w:spacing w:val="0"/>
          <w:w w:val="94"/>
          <w:position w:val="-1"/>
          <w:sz w:val="27"/>
          <w:szCs w:val="27"/>
        </w:rPr>
        <w:t>Datos</w:t>
      </w:r>
      <w:r>
        <w:rPr>
          <w:rFonts w:cs="Gill Sans MT" w:hAnsi="Gill Sans MT" w:eastAsia="Gill Sans MT" w:ascii="Gill Sans MT"/>
          <w:b/>
          <w:color w:val="2E3E4C"/>
          <w:spacing w:val="-3"/>
          <w:w w:val="94"/>
          <w:position w:val="-1"/>
          <w:sz w:val="27"/>
          <w:szCs w:val="27"/>
        </w:rPr>
        <w:t> </w:t>
      </w:r>
      <w:r>
        <w:rPr>
          <w:rFonts w:cs="Gill Sans MT" w:hAnsi="Gill Sans MT" w:eastAsia="Gill Sans MT" w:ascii="Gill Sans MT"/>
          <w:b/>
          <w:color w:val="2E3E4C"/>
          <w:spacing w:val="0"/>
          <w:w w:val="100"/>
          <w:position w:val="-1"/>
          <w:sz w:val="27"/>
          <w:szCs w:val="27"/>
        </w:rPr>
        <w:t>del</w:t>
      </w:r>
      <w:r>
        <w:rPr>
          <w:rFonts w:cs="Gill Sans MT" w:hAnsi="Gill Sans MT" w:eastAsia="Gill Sans MT" w:ascii="Gill Sans MT"/>
          <w:b/>
          <w:color w:val="2E3E4C"/>
          <w:spacing w:val="-19"/>
          <w:w w:val="100"/>
          <w:position w:val="-1"/>
          <w:sz w:val="27"/>
          <w:szCs w:val="27"/>
        </w:rPr>
        <w:t> </w:t>
      </w:r>
      <w:r>
        <w:rPr>
          <w:rFonts w:cs="Gill Sans MT" w:hAnsi="Gill Sans MT" w:eastAsia="Gill Sans MT" w:ascii="Gill Sans MT"/>
          <w:b/>
          <w:color w:val="2E3E4C"/>
          <w:spacing w:val="0"/>
          <w:w w:val="100"/>
          <w:position w:val="-1"/>
          <w:sz w:val="27"/>
          <w:szCs w:val="27"/>
        </w:rPr>
        <w:t>interesado</w:t>
      </w:r>
      <w:r>
        <w:rPr>
          <w:rFonts w:cs="Gill Sans MT" w:hAnsi="Gill Sans MT" w:eastAsia="Gill Sans MT" w:ascii="Gill Sans MT"/>
          <w:color w:val="000000"/>
          <w:spacing w:val="0"/>
          <w:w w:val="100"/>
          <w:position w:val="0"/>
          <w:sz w:val="27"/>
          <w:szCs w:val="2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9" w:lineRule="exact" w:line="220"/>
        <w:sectPr>
          <w:pgMar w:footer="1080" w:header="0" w:top="360" w:bottom="280" w:left="1100" w:right="440"/>
          <w:footerReference w:type="default" r:id="rId4"/>
          <w:pgSz w:w="11920" w:h="16840"/>
        </w:sectPr>
      </w:pPr>
      <w:r>
        <w:rPr>
          <w:sz w:val="22"/>
          <w:szCs w:val="22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before="35" w:lineRule="exact" w:line="200"/>
        <w:ind w:left="100" w:right="-47"/>
      </w:pPr>
      <w:r>
        <w:rPr>
          <w:rFonts w:cs="Gill Sans MT" w:hAnsi="Gill Sans MT" w:eastAsia="Gill Sans MT" w:ascii="Gill Sans MT"/>
          <w:color w:val="54708B"/>
          <w:spacing w:val="0"/>
          <w:w w:val="100"/>
          <w:sz w:val="18"/>
          <w:szCs w:val="18"/>
        </w:rPr>
        <w:t>Tipo</w:t>
      </w:r>
      <w:r>
        <w:rPr>
          <w:rFonts w:cs="Gill Sans MT" w:hAnsi="Gill Sans MT" w:eastAsia="Gill Sans MT" w:ascii="Gill Sans MT"/>
          <w:color w:val="54708B"/>
          <w:spacing w:val="12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54708B"/>
          <w:spacing w:val="0"/>
          <w:w w:val="100"/>
          <w:sz w:val="18"/>
          <w:szCs w:val="18"/>
        </w:rPr>
        <w:t>de</w:t>
      </w:r>
      <w:r>
        <w:rPr>
          <w:rFonts w:cs="Gill Sans MT" w:hAnsi="Gill Sans MT" w:eastAsia="Gill Sans MT" w:ascii="Gill Sans MT"/>
          <w:color w:val="54708B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54708B"/>
          <w:spacing w:val="0"/>
          <w:w w:val="111"/>
          <w:sz w:val="18"/>
          <w:szCs w:val="18"/>
        </w:rPr>
        <w:t>persona</w:t>
      </w:r>
      <w:r>
        <w:rPr>
          <w:rFonts w:cs="Gill Sans MT" w:hAnsi="Gill Sans MT" w:eastAsia="Gill Sans MT" w:ascii="Gill Sans MT"/>
          <w:color w:val="54708B"/>
          <w:spacing w:val="3"/>
          <w:w w:val="111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54708B"/>
          <w:spacing w:val="0"/>
          <w:w w:val="100"/>
          <w:sz w:val="18"/>
          <w:szCs w:val="18"/>
        </w:rPr>
        <w:t>Nº</w:t>
      </w:r>
      <w:r>
        <w:rPr>
          <w:rFonts w:cs="Gill Sans MT" w:hAnsi="Gill Sans MT" w:eastAsia="Gill Sans MT" w:ascii="Gill Sans MT"/>
          <w:color w:val="54708B"/>
          <w:spacing w:val="-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54708B"/>
          <w:spacing w:val="0"/>
          <w:w w:val="100"/>
          <w:sz w:val="18"/>
          <w:szCs w:val="18"/>
        </w:rPr>
        <w:t>de</w:t>
      </w:r>
      <w:r>
        <w:rPr>
          <w:rFonts w:cs="Gill Sans MT" w:hAnsi="Gill Sans MT" w:eastAsia="Gill Sans MT" w:ascii="Gill Sans MT"/>
          <w:color w:val="54708B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54708B"/>
          <w:spacing w:val="0"/>
          <w:w w:val="108"/>
          <w:sz w:val="18"/>
          <w:szCs w:val="18"/>
        </w:rPr>
        <w:t>identificación</w:t>
      </w:r>
      <w:r>
        <w:rPr>
          <w:rFonts w:cs="Gill Sans MT" w:hAnsi="Gill Sans MT" w:eastAsia="Gill Sans MT" w:ascii="Gill Sans MT"/>
          <w:color w:val="54708B"/>
          <w:spacing w:val="0"/>
          <w:w w:val="108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54708B"/>
          <w:spacing w:val="29"/>
          <w:w w:val="108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54708B"/>
          <w:spacing w:val="0"/>
          <w:w w:val="108"/>
          <w:sz w:val="18"/>
          <w:szCs w:val="18"/>
        </w:rPr>
        <w:t>Nombre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before="35" w:lineRule="exact" w:line="200"/>
        <w:ind w:right="-47"/>
      </w:pPr>
      <w:r>
        <w:br w:type="column"/>
      </w:r>
      <w:r>
        <w:rPr>
          <w:rFonts w:cs="Gill Sans MT" w:hAnsi="Gill Sans MT" w:eastAsia="Gill Sans MT" w:ascii="Gill Sans MT"/>
          <w:color w:val="54708B"/>
          <w:spacing w:val="0"/>
          <w:w w:val="100"/>
          <w:sz w:val="18"/>
          <w:szCs w:val="18"/>
        </w:rPr>
        <w:t>Primer</w:t>
      </w:r>
      <w:r>
        <w:rPr>
          <w:rFonts w:cs="Gill Sans MT" w:hAnsi="Gill Sans MT" w:eastAsia="Gill Sans MT" w:ascii="Gill Sans MT"/>
          <w:color w:val="54708B"/>
          <w:spacing w:val="25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54708B"/>
          <w:spacing w:val="0"/>
          <w:w w:val="112"/>
          <w:sz w:val="18"/>
          <w:szCs w:val="18"/>
        </w:rPr>
        <w:t>apellido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before="35" w:lineRule="exact" w:line="200"/>
        <w:sectPr>
          <w:type w:val="continuous"/>
          <w:pgSz w:w="11920" w:h="16840"/>
          <w:pgMar w:top="360" w:bottom="280" w:left="1100" w:right="440"/>
          <w:cols w:num="3" w:equalWidth="off">
            <w:col w:w="3762" w:space="1358"/>
            <w:col w:w="1207" w:space="998"/>
            <w:col w:w="3055"/>
          </w:cols>
        </w:sectPr>
      </w:pPr>
      <w:r>
        <w:br w:type="column"/>
      </w:r>
      <w:r>
        <w:rPr>
          <w:rFonts w:cs="Gill Sans MT" w:hAnsi="Gill Sans MT" w:eastAsia="Gill Sans MT" w:ascii="Gill Sans MT"/>
          <w:color w:val="54708B"/>
          <w:spacing w:val="0"/>
          <w:w w:val="113"/>
          <w:sz w:val="18"/>
          <w:szCs w:val="18"/>
        </w:rPr>
        <w:t>Segundo</w:t>
      </w:r>
      <w:r>
        <w:rPr>
          <w:rFonts w:cs="Gill Sans MT" w:hAnsi="Gill Sans MT" w:eastAsia="Gill Sans MT" w:ascii="Gill Sans MT"/>
          <w:color w:val="54708B"/>
          <w:spacing w:val="-5"/>
          <w:w w:val="113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54708B"/>
          <w:spacing w:val="0"/>
          <w:w w:val="113"/>
          <w:sz w:val="18"/>
          <w:szCs w:val="18"/>
        </w:rPr>
        <w:t>apellido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sz w:val="14"/>
          <w:szCs w:val="14"/>
        </w:rPr>
        <w:jc w:val="left"/>
        <w:spacing w:before="2" w:lineRule="exact" w:line="140"/>
        <w:sectPr>
          <w:type w:val="continuous"/>
          <w:pgSz w:w="11920" w:h="16840"/>
          <w:pgMar w:top="360" w:bottom="280" w:left="1100" w:right="440"/>
        </w:sectPr>
      </w:pPr>
      <w:r>
        <w:rPr>
          <w:sz w:val="14"/>
          <w:szCs w:val="14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before="35" w:lineRule="exact" w:line="200"/>
        <w:ind w:left="183" w:right="-47"/>
      </w:pPr>
      <w:r>
        <w:pict>
          <v:group style="position:absolute;margin-left:60.5125pt;margin-top:-2.79975pt;width:470.5pt;height:18.85pt;mso-position-horizontal-relative:page;mso-position-vertical-relative:paragraph;z-index:-715" coordorigin="1210,-56" coordsize="9410,377">
            <v:shape style="position:absolute;left:1215;top:-51;width:1320;height:0" coordorigin="1215,-51" coordsize="1320,0" path="m1215,-51l2535,-51e" filled="f" stroked="t" strokeweight="0.475pt" strokecolor="#54708B">
              <v:path arrowok="t"/>
            </v:shape>
            <v:shape style="position:absolute;left:1215;top:316;width:1320;height:0" coordorigin="1215,316" coordsize="1320,0" path="m1215,316l2535,316e" filled="f" stroked="t" strokeweight="0.475pt" strokecolor="#54708B">
              <v:path arrowok="t"/>
            </v:shape>
            <v:shape style="position:absolute;left:1215;top:-55;width:8;height:375" coordorigin="1215,-55" coordsize="8,375" path="m1215,320l1223,313,1223,-47,1215,-55,1215,320xe" filled="t" fillcolor="#54708B" stroked="f">
              <v:path arrowok="t"/>
              <v:fill/>
            </v:shape>
            <v:shape style="position:absolute;left:2528;top:-55;width:8;height:375" coordorigin="2528,-55" coordsize="8,375" path="m2535,-55l2528,-47,2528,313,2535,320,2535,-55xe" filled="t" fillcolor="#54708B" stroked="f">
              <v:path arrowok="t"/>
              <v:fill/>
            </v:shape>
            <v:shape style="position:absolute;left:2565;top:-51;width:1636;height:0" coordorigin="2565,-51" coordsize="1636,0" path="m2565,-51l4201,-51e" filled="f" stroked="t" strokeweight="0.475pt" strokecolor="#54708B">
              <v:path arrowok="t"/>
            </v:shape>
            <v:shape style="position:absolute;left:2565;top:316;width:1636;height:0" coordorigin="2565,316" coordsize="1636,0" path="m2565,316l4201,316e" filled="f" stroked="t" strokeweight="0.475pt" strokecolor="#54708B">
              <v:path arrowok="t"/>
            </v:shape>
            <v:shape style="position:absolute;left:2565;top:-55;width:8;height:375" coordorigin="2565,-55" coordsize="8,375" path="m2565,320l2573,313,2573,-47,2565,-55,2565,320xe" filled="t" fillcolor="#54708B" stroked="f">
              <v:path arrowok="t"/>
              <v:fill/>
            </v:shape>
            <v:shape style="position:absolute;left:4193;top:-55;width:8;height:375" coordorigin="4193,-55" coordsize="8,375" path="m4201,-55l4193,-47,4193,313,4201,320,4201,-55xe" filled="t" fillcolor="#54708B" stroked="f">
              <v:path arrowok="t"/>
              <v:fill/>
            </v:shape>
            <v:shape style="position:absolute;left:4231;top:-51;width:1974;height:0" coordorigin="4231,-51" coordsize="1974,0" path="m4231,-51l6205,-51e" filled="f" stroked="t" strokeweight="0.475pt" strokecolor="#54708B">
              <v:path arrowok="t"/>
            </v:shape>
            <v:shape style="position:absolute;left:4231;top:316;width:1974;height:0" coordorigin="4231,316" coordsize="1974,0" path="m4231,316l6205,316e" filled="f" stroked="t" strokeweight="0.475pt" strokecolor="#54708B">
              <v:path arrowok="t"/>
            </v:shape>
            <v:shape style="position:absolute;left:4231;top:-55;width:8;height:375" coordorigin="4231,-55" coordsize="8,375" path="m4231,320l4238,313,4238,-47,4231,-55,4231,320xe" filled="t" fillcolor="#54708B" stroked="f">
              <v:path arrowok="t"/>
              <v:fill/>
            </v:shape>
            <v:shape style="position:absolute;left:6197;top:-55;width:8;height:375" coordorigin="6197,-55" coordsize="8,375" path="m6205,-55l6197,-47,6197,313,6205,320,6205,-55xe" filled="t" fillcolor="#54708B" stroked="f">
              <v:path arrowok="t"/>
              <v:fill/>
            </v:shape>
            <v:shape style="position:absolute;left:6235;top:-51;width:2175;height:0" coordorigin="6235,-51" coordsize="2175,0" path="m6235,-51l8410,-51e" filled="f" stroked="t" strokeweight="0.475pt" strokecolor="#54708B">
              <v:path arrowok="t"/>
            </v:shape>
            <v:shape style="position:absolute;left:6235;top:316;width:2175;height:0" coordorigin="6235,316" coordsize="2175,0" path="m6235,316l8410,316e" filled="f" stroked="t" strokeweight="0.475pt" strokecolor="#54708B">
              <v:path arrowok="t"/>
            </v:shape>
            <v:shape style="position:absolute;left:6235;top:-55;width:8;height:375" coordorigin="6235,-55" coordsize="8,375" path="m6235,320l6242,313,6242,-47,6235,-55,6235,320xe" filled="t" fillcolor="#54708B" stroked="f">
              <v:path arrowok="t"/>
              <v:fill/>
            </v:shape>
            <v:shape style="position:absolute;left:8402;top:-55;width:8;height:375" coordorigin="8402,-55" coordsize="8,375" path="m8410,-55l8402,-47,8402,313,8410,320,8410,-55xe" filled="t" fillcolor="#54708B" stroked="f">
              <v:path arrowok="t"/>
              <v:fill/>
            </v:shape>
            <v:shape style="position:absolute;left:8440;top:-51;width:2176;height:0" coordorigin="8440,-51" coordsize="2176,0" path="m8440,-51l10616,-51e" filled="f" stroked="t" strokeweight="0.475pt" strokecolor="#54708B">
              <v:path arrowok="t"/>
            </v:shape>
            <v:shape style="position:absolute;left:8440;top:316;width:2176;height:0" coordorigin="8440,316" coordsize="2176,0" path="m8440,316l10616,316e" filled="f" stroked="t" strokeweight="0.475pt" strokecolor="#54708B">
              <v:path arrowok="t"/>
            </v:shape>
            <v:shape style="position:absolute;left:8440;top:-55;width:8;height:375" coordorigin="8440,-55" coordsize="8,375" path="m8440,320l8447,313,8447,-47,8440,-55,8440,320xe" filled="t" fillcolor="#54708B" stroked="f">
              <v:path arrowok="t"/>
              <v:fill/>
            </v:shape>
            <v:shape style="position:absolute;left:10608;top:-55;width:8;height:375" coordorigin="10608,-55" coordsize="8,375" path="m10616,-55l10608,-47,10608,313,10616,320,10616,-55xe" filled="t" fillcolor="#54708B" stroked="f">
              <v:path arrowok="t"/>
              <v:fill/>
            </v:shape>
            <w10:wrap type="none"/>
          </v:group>
        </w:pict>
      </w:r>
      <w:r>
        <w:rPr>
          <w:rFonts w:cs="Gill Sans MT" w:hAnsi="Gill Sans MT" w:eastAsia="Gill Sans MT" w:ascii="Gill Sans MT"/>
          <w:color w:val="2E3E4C"/>
          <w:spacing w:val="0"/>
          <w:w w:val="121"/>
          <w:sz w:val="18"/>
          <w:szCs w:val="18"/>
        </w:rPr>
        <w:t>Física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before="35" w:lineRule="exact" w:line="200"/>
        <w:ind w:right="-47"/>
      </w:pPr>
      <w:r>
        <w:br w:type="column"/>
      </w:r>
      <w:r>
        <w:rPr>
          <w:rFonts w:cs="Gill Sans MT" w:hAnsi="Gill Sans MT" w:eastAsia="Gill Sans MT" w:ascii="Gill Sans MT"/>
          <w:color w:val="2E3E4C"/>
          <w:spacing w:val="0"/>
          <w:w w:val="109"/>
          <w:sz w:val="18"/>
          <w:szCs w:val="18"/>
        </w:rPr>
        <w:t>09391472C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before="35" w:lineRule="exact" w:line="200"/>
        <w:ind w:right="-47"/>
      </w:pPr>
      <w:r>
        <w:br w:type="column"/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RAUL</w:t>
      </w:r>
      <w:r>
        <w:rPr>
          <w:rFonts w:cs="Gill Sans MT" w:hAnsi="Gill Sans MT" w:eastAsia="Gill Sans MT" w:ascii="Gill Sans MT"/>
          <w:color w:val="2E3E4C"/>
          <w:spacing w:val="-9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90"/>
          <w:sz w:val="18"/>
          <w:szCs w:val="18"/>
        </w:rPr>
        <w:t>CANDIDO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before="35" w:lineRule="exact" w:line="200"/>
        <w:ind w:right="-47"/>
      </w:pPr>
      <w:r>
        <w:br w:type="column"/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GUTIERREZ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before="35" w:lineRule="exact" w:line="200"/>
        <w:sectPr>
          <w:type w:val="continuous"/>
          <w:pgSz w:w="11920" w:h="16840"/>
          <w:pgMar w:top="360" w:bottom="280" w:left="1100" w:right="440"/>
          <w:cols w:num="5" w:equalWidth="off">
            <w:col w:w="656" w:space="877"/>
            <w:col w:w="927" w:space="739"/>
            <w:col w:w="1259" w:space="745"/>
            <w:col w:w="930" w:space="1275"/>
            <w:col w:w="2972"/>
          </w:cols>
        </w:sectPr>
      </w:pPr>
      <w:r>
        <w:br w:type="column"/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SALGADO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sz w:val="17"/>
          <w:szCs w:val="17"/>
        </w:rPr>
        <w:jc w:val="left"/>
        <w:spacing w:before="6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Gill Sans MT" w:hAnsi="Gill Sans MT" w:eastAsia="Gill Sans MT" w:ascii="Gill Sans MT"/>
          <w:sz w:val="27"/>
          <w:szCs w:val="27"/>
        </w:rPr>
        <w:jc w:val="left"/>
        <w:spacing w:before="23" w:lineRule="exact" w:line="300"/>
        <w:ind w:left="100"/>
      </w:pPr>
      <w:r>
        <w:pict>
          <v:group style="position:absolute;margin-left:60pt;margin-top:23.2192pt;width:471.525pt;height:0pt;mso-position-horizontal-relative:page;mso-position-vertical-relative:paragraph;z-index:-714" coordorigin="1200,464" coordsize="9431,0">
            <v:shape style="position:absolute;left:1200;top:464;width:9431;height:0" coordorigin="1200,464" coordsize="9431,0" path="m1200,464l10631,464e" filled="f" stroked="t" strokeweight="0.85pt" strokecolor="#54708B">
              <v:path arrowok="t"/>
            </v:shape>
            <w10:wrap type="none"/>
          </v:group>
        </w:pict>
      </w:r>
      <w:r>
        <w:rPr>
          <w:rFonts w:cs="Gill Sans MT" w:hAnsi="Gill Sans MT" w:eastAsia="Gill Sans MT" w:ascii="Gill Sans MT"/>
          <w:b/>
          <w:color w:val="2E3E4C"/>
          <w:spacing w:val="0"/>
          <w:w w:val="94"/>
          <w:position w:val="-1"/>
          <w:sz w:val="27"/>
          <w:szCs w:val="27"/>
        </w:rPr>
        <w:t>Datos</w:t>
      </w:r>
      <w:r>
        <w:rPr>
          <w:rFonts w:cs="Gill Sans MT" w:hAnsi="Gill Sans MT" w:eastAsia="Gill Sans MT" w:ascii="Gill Sans MT"/>
          <w:b/>
          <w:color w:val="2E3E4C"/>
          <w:spacing w:val="-3"/>
          <w:w w:val="94"/>
          <w:position w:val="-1"/>
          <w:sz w:val="27"/>
          <w:szCs w:val="27"/>
        </w:rPr>
        <w:t> </w:t>
      </w:r>
      <w:r>
        <w:rPr>
          <w:rFonts w:cs="Gill Sans MT" w:hAnsi="Gill Sans MT" w:eastAsia="Gill Sans MT" w:ascii="Gill Sans MT"/>
          <w:b/>
          <w:color w:val="2E3E4C"/>
          <w:spacing w:val="0"/>
          <w:w w:val="100"/>
          <w:position w:val="-1"/>
          <w:sz w:val="27"/>
          <w:szCs w:val="27"/>
        </w:rPr>
        <w:t>a</w:t>
      </w:r>
      <w:r>
        <w:rPr>
          <w:rFonts w:cs="Gill Sans MT" w:hAnsi="Gill Sans MT" w:eastAsia="Gill Sans MT" w:ascii="Gill Sans MT"/>
          <w:b/>
          <w:color w:val="2E3E4C"/>
          <w:spacing w:val="-7"/>
          <w:w w:val="100"/>
          <w:position w:val="-1"/>
          <w:sz w:val="27"/>
          <w:szCs w:val="27"/>
        </w:rPr>
        <w:t> </w:t>
      </w:r>
      <w:r>
        <w:rPr>
          <w:rFonts w:cs="Gill Sans MT" w:hAnsi="Gill Sans MT" w:eastAsia="Gill Sans MT" w:ascii="Gill Sans MT"/>
          <w:b/>
          <w:color w:val="2E3E4C"/>
          <w:spacing w:val="0"/>
          <w:w w:val="100"/>
          <w:position w:val="-1"/>
          <w:sz w:val="27"/>
          <w:szCs w:val="27"/>
        </w:rPr>
        <w:t>efectos</w:t>
      </w:r>
      <w:r>
        <w:rPr>
          <w:rFonts w:cs="Gill Sans MT" w:hAnsi="Gill Sans MT" w:eastAsia="Gill Sans MT" w:ascii="Gill Sans MT"/>
          <w:b/>
          <w:color w:val="2E3E4C"/>
          <w:spacing w:val="1"/>
          <w:w w:val="100"/>
          <w:position w:val="-1"/>
          <w:sz w:val="27"/>
          <w:szCs w:val="27"/>
        </w:rPr>
        <w:t> </w:t>
      </w:r>
      <w:r>
        <w:rPr>
          <w:rFonts w:cs="Gill Sans MT" w:hAnsi="Gill Sans MT" w:eastAsia="Gill Sans MT" w:ascii="Gill Sans MT"/>
          <w:b/>
          <w:color w:val="2E3E4C"/>
          <w:spacing w:val="0"/>
          <w:w w:val="100"/>
          <w:position w:val="-1"/>
          <w:sz w:val="27"/>
          <w:szCs w:val="27"/>
        </w:rPr>
        <w:t>de</w:t>
      </w:r>
      <w:r>
        <w:rPr>
          <w:rFonts w:cs="Gill Sans MT" w:hAnsi="Gill Sans MT" w:eastAsia="Gill Sans MT" w:ascii="Gill Sans MT"/>
          <w:b/>
          <w:color w:val="2E3E4C"/>
          <w:spacing w:val="-17"/>
          <w:w w:val="100"/>
          <w:position w:val="-1"/>
          <w:sz w:val="27"/>
          <w:szCs w:val="27"/>
        </w:rPr>
        <w:t> </w:t>
      </w:r>
      <w:r>
        <w:rPr>
          <w:rFonts w:cs="Gill Sans MT" w:hAnsi="Gill Sans MT" w:eastAsia="Gill Sans MT" w:ascii="Gill Sans MT"/>
          <w:b/>
          <w:color w:val="2E3E4C"/>
          <w:spacing w:val="0"/>
          <w:w w:val="100"/>
          <w:position w:val="-1"/>
          <w:sz w:val="27"/>
          <w:szCs w:val="27"/>
        </w:rPr>
        <w:t>notificaciones</w:t>
      </w:r>
      <w:r>
        <w:rPr>
          <w:rFonts w:cs="Gill Sans MT" w:hAnsi="Gill Sans MT" w:eastAsia="Gill Sans MT" w:ascii="Gill Sans MT"/>
          <w:color w:val="000000"/>
          <w:spacing w:val="0"/>
          <w:w w:val="100"/>
          <w:position w:val="0"/>
          <w:sz w:val="27"/>
          <w:szCs w:val="2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9" w:lineRule="exact" w:line="220"/>
        <w:sectPr>
          <w:type w:val="continuous"/>
          <w:pgSz w:w="11920" w:h="16840"/>
          <w:pgMar w:top="360" w:bottom="280" w:left="1100" w:right="440"/>
        </w:sectPr>
      </w:pPr>
      <w:r>
        <w:rPr>
          <w:sz w:val="22"/>
          <w:szCs w:val="22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before="35"/>
        <w:ind w:left="100" w:right="-47"/>
      </w:pPr>
      <w:r>
        <w:rPr>
          <w:rFonts w:cs="Gill Sans MT" w:hAnsi="Gill Sans MT" w:eastAsia="Gill Sans MT" w:ascii="Gill Sans MT"/>
          <w:color w:val="54708B"/>
          <w:spacing w:val="0"/>
          <w:w w:val="100"/>
          <w:sz w:val="18"/>
          <w:szCs w:val="18"/>
        </w:rPr>
        <w:t>Medio</w:t>
      </w:r>
      <w:r>
        <w:rPr>
          <w:rFonts w:cs="Gill Sans MT" w:hAnsi="Gill Sans MT" w:eastAsia="Gill Sans MT" w:ascii="Gill Sans MT"/>
          <w:color w:val="54708B"/>
          <w:spacing w:val="36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54708B"/>
          <w:spacing w:val="0"/>
          <w:w w:val="100"/>
          <w:sz w:val="18"/>
          <w:szCs w:val="18"/>
        </w:rPr>
        <w:t>de</w:t>
      </w:r>
      <w:r>
        <w:rPr>
          <w:rFonts w:cs="Gill Sans MT" w:hAnsi="Gill Sans MT" w:eastAsia="Gill Sans MT" w:ascii="Gill Sans MT"/>
          <w:color w:val="54708B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54708B"/>
          <w:spacing w:val="0"/>
          <w:w w:val="112"/>
          <w:sz w:val="18"/>
          <w:szCs w:val="18"/>
        </w:rPr>
        <w:t>notificación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sz w:val="17"/>
          <w:szCs w:val="17"/>
        </w:rPr>
        <w:jc w:val="left"/>
        <w:spacing w:before="3" w:lineRule="exact" w:line="160"/>
      </w:pPr>
      <w:r>
        <w:rPr>
          <w:sz w:val="17"/>
          <w:szCs w:val="17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lineRule="exact" w:line="200"/>
        <w:ind w:left="183"/>
      </w:pPr>
      <w:r>
        <w:rPr>
          <w:rFonts w:cs="Gill Sans MT" w:hAnsi="Gill Sans MT" w:eastAsia="Gill Sans MT" w:ascii="Gill Sans MT"/>
          <w:color w:val="2E3E4C"/>
          <w:spacing w:val="0"/>
          <w:w w:val="110"/>
          <w:sz w:val="18"/>
          <w:szCs w:val="18"/>
        </w:rPr>
        <w:t>Electrónica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before="35"/>
      </w:pPr>
      <w:r>
        <w:br w:type="column"/>
      </w:r>
      <w:r>
        <w:rPr>
          <w:rFonts w:cs="Gill Sans MT" w:hAnsi="Gill Sans MT" w:eastAsia="Gill Sans MT" w:ascii="Gill Sans MT"/>
          <w:color w:val="54708B"/>
          <w:spacing w:val="0"/>
          <w:w w:val="115"/>
          <w:sz w:val="18"/>
          <w:szCs w:val="18"/>
        </w:rPr>
        <w:t>Email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sz w:val="17"/>
          <w:szCs w:val="17"/>
        </w:rPr>
        <w:jc w:val="left"/>
        <w:spacing w:before="3" w:lineRule="exact" w:line="160"/>
      </w:pPr>
      <w:r>
        <w:rPr>
          <w:sz w:val="17"/>
          <w:szCs w:val="17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lineRule="exact" w:line="200"/>
        <w:ind w:left="83" w:right="-47"/>
      </w:pPr>
      <w:r>
        <w:pict>
          <v:group style="position:absolute;margin-left:60.5125pt;margin-top:-4.5497pt;width:470.5pt;height:18.85pt;mso-position-horizontal-relative:page;mso-position-vertical-relative:paragraph;z-index:-713" coordorigin="1210,-91" coordsize="9410,377">
            <v:shape style="position:absolute;left:1215;top:-86;width:2238;height:0" coordorigin="1215,-86" coordsize="2238,0" path="m1215,-86l3453,-86e" filled="f" stroked="t" strokeweight="0.475pt" strokecolor="#54708B">
              <v:path arrowok="t"/>
            </v:shape>
            <v:shape style="position:absolute;left:1215;top:281;width:2238;height:0" coordorigin="1215,281" coordsize="2238,0" path="m1215,281l3453,281e" filled="f" stroked="t" strokeweight="0.475pt" strokecolor="#54708B">
              <v:path arrowok="t"/>
            </v:shape>
            <v:shape style="position:absolute;left:1215;top:-90;width:8;height:375" coordorigin="1215,-90" coordsize="8,375" path="m1215,285l1223,278,1223,-82,1215,-90,1215,285xe" filled="t" fillcolor="#54708B" stroked="f">
              <v:path arrowok="t"/>
              <v:fill/>
            </v:shape>
            <v:shape style="position:absolute;left:3446;top:-90;width:8;height:375" coordorigin="3446,-90" coordsize="8,375" path="m3453,-90l3446,-82,3446,278,3453,285,3453,-90xe" filled="t" fillcolor="#54708B" stroked="f">
              <v:path arrowok="t"/>
              <v:fill/>
            </v:shape>
            <v:shape style="position:absolute;left:3483;top:-86;width:5179;height:0" coordorigin="3483,-86" coordsize="5179,0" path="m3483,-86l8662,-86e" filled="f" stroked="t" strokeweight="0.475pt" strokecolor="#54708B">
              <v:path arrowok="t"/>
            </v:shape>
            <v:shape style="position:absolute;left:3483;top:281;width:5179;height:0" coordorigin="3483,281" coordsize="5179,0" path="m3483,281l8662,281e" filled="f" stroked="t" strokeweight="0.475pt" strokecolor="#54708B">
              <v:path arrowok="t"/>
            </v:shape>
            <v:shape style="position:absolute;left:3483;top:-90;width:8;height:375" coordorigin="3483,-90" coordsize="8,375" path="m3483,285l3491,278,3491,-82,3483,-90,3483,285xe" filled="t" fillcolor="#54708B" stroked="f">
              <v:path arrowok="t"/>
              <v:fill/>
            </v:shape>
            <v:shape style="position:absolute;left:8654;top:-90;width:8;height:375" coordorigin="8654,-90" coordsize="8,375" path="m8662,-90l8654,-82,8654,278,8662,285,8662,-90xe" filled="t" fillcolor="#54708B" stroked="f">
              <v:path arrowok="t"/>
              <v:fill/>
            </v:shape>
            <v:shape style="position:absolute;left:8692;top:-86;width:1924;height:0" coordorigin="8692,-86" coordsize="1924,0" path="m8692,-86l10616,-86e" filled="f" stroked="t" strokeweight="0.475pt" strokecolor="#54708B">
              <v:path arrowok="t"/>
            </v:shape>
            <v:shape style="position:absolute;left:8692;top:281;width:1924;height:0" coordorigin="8692,281" coordsize="1924,0" path="m8692,281l10616,281e" filled="f" stroked="t" strokeweight="0.475pt" strokecolor="#54708B">
              <v:path arrowok="t"/>
            </v:shape>
            <v:shape style="position:absolute;left:8692;top:-90;width:8;height:375" coordorigin="8692,-90" coordsize="8,375" path="m8692,285l8699,278,8699,-82,8692,-90,8692,285xe" filled="t" fillcolor="#54708B" stroked="f">
              <v:path arrowok="t"/>
              <v:fill/>
            </v:shape>
            <v:shape style="position:absolute;left:10608;top:-90;width:8;height:375" coordorigin="10608,-90" coordsize="8,375" path="m10616,-90l10608,-82,10608,278,10616,285,10616,-90xe" filled="t" fillcolor="#54708B" stroked="f">
              <v:path arrowok="t"/>
              <v:fill/>
            </v:shape>
            <w10:wrap type="none"/>
          </v:group>
        </w:pict>
      </w:r>
      <w:hyperlink r:id="rId6">
        <w:r>
          <w:rPr>
            <w:rFonts w:cs="Gill Sans MT" w:hAnsi="Gill Sans MT" w:eastAsia="Gill Sans MT" w:ascii="Gill Sans MT"/>
            <w:color w:val="2E3E4C"/>
            <w:spacing w:val="0"/>
            <w:w w:val="112"/>
            <w:sz w:val="18"/>
            <w:szCs w:val="18"/>
          </w:rPr>
          <w:t>salgadoarchitect@gmail.com</w:t>
        </w:r>
        <w:r>
          <w:rPr>
            <w:rFonts w:cs="Gill Sans MT" w:hAnsi="Gill Sans MT" w:eastAsia="Gill Sans MT" w:ascii="Gill Sans MT"/>
            <w:color w:val="000000"/>
            <w:spacing w:val="0"/>
            <w:w w:val="100"/>
            <w:sz w:val="18"/>
            <w:szCs w:val="18"/>
          </w:rPr>
        </w:r>
      </w:hyperlink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before="35"/>
      </w:pPr>
      <w:r>
        <w:br w:type="column"/>
      </w:r>
      <w:r>
        <w:rPr>
          <w:rFonts w:cs="Gill Sans MT" w:hAnsi="Gill Sans MT" w:eastAsia="Gill Sans MT" w:ascii="Gill Sans MT"/>
          <w:color w:val="54708B"/>
          <w:spacing w:val="0"/>
          <w:w w:val="109"/>
          <w:sz w:val="18"/>
          <w:szCs w:val="18"/>
        </w:rPr>
        <w:t>Móvil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sz w:val="17"/>
          <w:szCs w:val="17"/>
        </w:rPr>
        <w:jc w:val="left"/>
        <w:spacing w:before="3" w:lineRule="exact" w:line="160"/>
      </w:pPr>
      <w:r>
        <w:rPr>
          <w:sz w:val="17"/>
          <w:szCs w:val="17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lineRule="exact" w:line="200"/>
        <w:ind w:left="83"/>
        <w:sectPr>
          <w:type w:val="continuous"/>
          <w:pgSz w:w="11920" w:h="16840"/>
          <w:pgMar w:top="360" w:bottom="280" w:left="1100" w:right="440"/>
          <w:cols w:num="3" w:equalWidth="off">
            <w:col w:w="1830" w:space="538"/>
            <w:col w:w="2431" w:space="2778"/>
            <w:col w:w="2803"/>
          </w:cols>
        </w:sectPr>
      </w:pPr>
      <w:r>
        <w:rPr>
          <w:rFonts w:cs="Gill Sans MT" w:hAnsi="Gill Sans MT" w:eastAsia="Gill Sans MT" w:ascii="Gill Sans MT"/>
          <w:color w:val="2E3E4C"/>
          <w:spacing w:val="0"/>
          <w:w w:val="112"/>
          <w:sz w:val="18"/>
          <w:szCs w:val="18"/>
        </w:rPr>
        <w:t>620070182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sz w:val="17"/>
          <w:szCs w:val="17"/>
        </w:rPr>
        <w:jc w:val="left"/>
        <w:spacing w:before="6" w:lineRule="exact" w:line="160"/>
      </w:pPr>
      <w:r>
        <w:pict>
          <v:group style="position:absolute;margin-left:20pt;margin-top:109.995pt;width:29pt;height:230.63pt;mso-position-horizontal-relative:page;mso-position-vertical-relative:page;z-index:-695" coordorigin="400,2200" coordsize="580,4613">
            <v:shape style="position:absolute;left:400;top:2200;width:580;height:4613" coordorigin="400,2200" coordsize="580,4613" path="m400,6813l980,6813,980,2200,400,2200,400,6813xe" filled="f" stroked="t" strokeweight="0.5pt" strokecolor="#7F7F7F">
              <v:path arrowok="t"/>
            </v:shape>
            <w10:wrap type="none"/>
          </v:group>
        </w:pict>
      </w: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Gill Sans MT" w:hAnsi="Gill Sans MT" w:eastAsia="Gill Sans MT" w:ascii="Gill Sans MT"/>
          <w:sz w:val="27"/>
          <w:szCs w:val="27"/>
        </w:rPr>
        <w:jc w:val="left"/>
        <w:spacing w:before="23"/>
        <w:ind w:left="100"/>
      </w:pPr>
      <w:r>
        <w:pict>
          <v:group style="position:absolute;margin-left:60pt;margin-top:23.2192pt;width:471.525pt;height:0pt;mso-position-horizontal-relative:page;mso-position-vertical-relative:paragraph;z-index:-712" coordorigin="1200,464" coordsize="9431,0">
            <v:shape style="position:absolute;left:1200;top:464;width:9431;height:0" coordorigin="1200,464" coordsize="9431,0" path="m1200,464l10631,464e" filled="f" stroked="t" strokeweight="0.85pt" strokecolor="#54708B">
              <v:path arrowok="t"/>
            </v:shape>
            <w10:wrap type="none"/>
          </v:group>
        </w:pict>
      </w:r>
      <w:r>
        <w:rPr>
          <w:rFonts w:cs="Gill Sans MT" w:hAnsi="Gill Sans MT" w:eastAsia="Gill Sans MT" w:ascii="Gill Sans MT"/>
          <w:b/>
          <w:color w:val="2E3E4C"/>
          <w:spacing w:val="0"/>
          <w:w w:val="100"/>
          <w:sz w:val="27"/>
          <w:szCs w:val="27"/>
        </w:rPr>
        <w:t>Expone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27"/>
          <w:szCs w:val="27"/>
        </w:rPr>
      </w:r>
    </w:p>
    <w:p>
      <w:pPr>
        <w:rPr>
          <w:sz w:val="15"/>
          <w:szCs w:val="15"/>
        </w:rPr>
        <w:jc w:val="left"/>
        <w:spacing w:before="2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ind w:left="175"/>
      </w:pPr>
      <w:r>
        <w:rPr>
          <w:rFonts w:cs="Gill Sans MT" w:hAnsi="Gill Sans MT" w:eastAsia="Gill Sans MT" w:ascii="Gill Sans MT"/>
          <w:b/>
          <w:color w:val="2E3E4C"/>
          <w:spacing w:val="0"/>
          <w:w w:val="100"/>
          <w:sz w:val="18"/>
          <w:szCs w:val="18"/>
        </w:rPr>
        <w:t>I.</w:t>
      </w:r>
      <w:r>
        <w:rPr>
          <w:rFonts w:cs="Gill Sans MT" w:hAnsi="Gill Sans MT" w:eastAsia="Gill Sans MT" w:ascii="Gill Sans MT"/>
          <w:b/>
          <w:color w:val="2E3E4C"/>
          <w:spacing w:val="-9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color w:val="2E3E4C"/>
          <w:spacing w:val="0"/>
          <w:w w:val="85"/>
          <w:sz w:val="18"/>
          <w:szCs w:val="18"/>
        </w:rPr>
        <w:t>DATOS</w:t>
      </w:r>
      <w:r>
        <w:rPr>
          <w:rFonts w:cs="Gill Sans MT" w:hAnsi="Gill Sans MT" w:eastAsia="Gill Sans MT" w:ascii="Gill Sans MT"/>
          <w:b/>
          <w:color w:val="2E3E4C"/>
          <w:spacing w:val="2"/>
          <w:w w:val="85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color w:val="2E3E4C"/>
          <w:spacing w:val="0"/>
          <w:w w:val="85"/>
          <w:sz w:val="18"/>
          <w:szCs w:val="18"/>
        </w:rPr>
        <w:t>DE</w:t>
      </w:r>
      <w:r>
        <w:rPr>
          <w:rFonts w:cs="Gill Sans MT" w:hAnsi="Gill Sans MT" w:eastAsia="Gill Sans MT" w:ascii="Gill Sans MT"/>
          <w:b/>
          <w:color w:val="2E3E4C"/>
          <w:spacing w:val="0"/>
          <w:w w:val="85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color w:val="2E3E4C"/>
          <w:spacing w:val="0"/>
          <w:w w:val="85"/>
          <w:sz w:val="18"/>
          <w:szCs w:val="18"/>
        </w:rPr>
        <w:t>LA</w:t>
      </w:r>
      <w:r>
        <w:rPr>
          <w:rFonts w:cs="Gill Sans MT" w:hAnsi="Gill Sans MT" w:eastAsia="Gill Sans MT" w:ascii="Gill Sans MT"/>
          <w:b/>
          <w:color w:val="2E3E4C"/>
          <w:spacing w:val="8"/>
          <w:w w:val="85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color w:val="2E3E4C"/>
          <w:spacing w:val="0"/>
          <w:w w:val="100"/>
          <w:sz w:val="18"/>
          <w:szCs w:val="18"/>
        </w:rPr>
        <w:t>RECLAMACIÓN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7" w:lineRule="exact" w:line="240"/>
      </w:pPr>
      <w:r>
        <w:rPr>
          <w:sz w:val="24"/>
          <w:szCs w:val="24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ind w:left="175"/>
      </w:pP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A.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95"/>
          <w:sz w:val="18"/>
          <w:szCs w:val="18"/>
        </w:rPr>
        <w:t>ENTIDAD</w:t>
      </w:r>
      <w:r>
        <w:rPr>
          <w:rFonts w:cs="Gill Sans MT" w:hAnsi="Gill Sans MT" w:eastAsia="Gill Sans MT" w:ascii="Gill Sans MT"/>
          <w:color w:val="2E3E4C"/>
          <w:spacing w:val="-3"/>
          <w:w w:val="95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RECLAMADA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7" w:lineRule="exact" w:line="240"/>
      </w:pPr>
      <w:r>
        <w:rPr>
          <w:sz w:val="24"/>
          <w:szCs w:val="24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ind w:left="175"/>
      </w:pPr>
      <w:r>
        <w:pict>
          <v:group style="position:absolute;margin-left:178.975pt;margin-top:-1.14347pt;width:116.988pt;height:12.7812pt;mso-position-horizontal-relative:page;mso-position-vertical-relative:paragraph;z-index:-710" coordorigin="3580,-23" coordsize="2340,256">
            <v:shape style="position:absolute;left:3588;top:-22;width:2323;height:239" coordorigin="3588,-22" coordsize="2323,239" path="m3588,-22l3588,217,5911,217,5911,-22,3588,-22xe" filled="t" fillcolor="#EBF0F2" stroked="f">
              <v:path arrowok="t"/>
              <v:fill/>
            </v:shape>
            <v:shape style="position:absolute;left:3588;top:224;width:2323;height:0" coordorigin="3588,224" coordsize="2323,0" path="m3588,224l5911,224e" filled="f" stroked="t" strokeweight="0.85pt" strokecolor="#8CA3B8">
              <v:path arrowok="t"/>
            </v:shape>
            <w10:wrap type="none"/>
          </v:group>
        </w:pic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Indique</w:t>
      </w:r>
      <w:r>
        <w:rPr>
          <w:rFonts w:cs="Gill Sans MT" w:hAnsi="Gill Sans MT" w:eastAsia="Gill Sans MT" w:ascii="Gill Sans MT"/>
          <w:color w:val="2E3E4C"/>
          <w:spacing w:val="48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la</w:t>
      </w:r>
      <w:r>
        <w:rPr>
          <w:rFonts w:cs="Gill Sans MT" w:hAnsi="Gill Sans MT" w:eastAsia="Gill Sans MT" w:ascii="Gill Sans MT"/>
          <w:color w:val="2E3E4C"/>
          <w:spacing w:val="2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entidad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4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3"/>
          <w:sz w:val="18"/>
          <w:szCs w:val="18"/>
        </w:rPr>
        <w:t>reclamad</w:t>
      </w:r>
      <w:r>
        <w:rPr>
          <w:rFonts w:cs="Gill Sans MT" w:hAnsi="Gill Sans MT" w:eastAsia="Gill Sans MT" w:ascii="Gill Sans MT"/>
          <w:color w:val="2E3E4C"/>
          <w:spacing w:val="2"/>
          <w:w w:val="103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000000"/>
          <w:spacing w:val="0"/>
          <w:w w:val="103"/>
          <w:sz w:val="18"/>
          <w:szCs w:val="18"/>
        </w:rPr>
        <w:t>AYUNTAMIENTO</w:t>
      </w:r>
      <w:r>
        <w:rPr>
          <w:rFonts w:cs="Gill Sans MT" w:hAnsi="Gill Sans MT" w:eastAsia="Gill Sans MT" w:ascii="Gill Sans MT"/>
          <w:color w:val="000000"/>
          <w:spacing w:val="-2"/>
          <w:w w:val="103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  <w:t>DE</w:t>
      </w:r>
      <w:r>
        <w:rPr>
          <w:rFonts w:cs="Gill Sans MT" w:hAnsi="Gill Sans MT" w:eastAsia="Gill Sans MT" w:ascii="Gill Sans MT"/>
          <w:color w:val="000000"/>
          <w:spacing w:val="-12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000000"/>
          <w:spacing w:val="0"/>
          <w:w w:val="106"/>
          <w:sz w:val="18"/>
          <w:szCs w:val="18"/>
        </w:rPr>
        <w:t>LLANES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sz w:val="18"/>
          <w:szCs w:val="18"/>
        </w:rPr>
        <w:jc w:val="left"/>
        <w:spacing w:before="7" w:lineRule="exact" w:line="180"/>
      </w:pPr>
      <w:r>
        <w:rPr>
          <w:sz w:val="18"/>
          <w:szCs w:val="18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ind w:left="175"/>
      </w:pPr>
      <w:r>
        <w:pict>
          <v:group style="position:absolute;margin-left:276.325pt;margin-top:-1.14345pt;width:91.3375pt;height:12.7813pt;mso-position-horizontal-relative:page;mso-position-vertical-relative:paragraph;z-index:-709" coordorigin="5527,-23" coordsize="1827,256">
            <v:shape style="position:absolute;left:5535;top:-22;width:1810;height:239" coordorigin="5535,-22" coordsize="1810,239" path="m5535,-22l5535,217,7345,217,7345,-22,5535,-22xe" filled="t" fillcolor="#EBF0F2" stroked="f">
              <v:path arrowok="t"/>
              <v:fill/>
            </v:shape>
            <v:shape style="position:absolute;left:5535;top:224;width:1810;height:0" coordorigin="5535,224" coordsize="1810,0" path="m5535,224l7345,224e" filled="f" stroked="t" strokeweight="0.85pt" strokecolor="#8CA3B8">
              <v:path arrowok="t"/>
            </v:shape>
            <w10:wrap type="none"/>
          </v:group>
        </w:pic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Indique,</w:t>
      </w:r>
      <w:r>
        <w:rPr>
          <w:rFonts w:cs="Gill Sans MT" w:hAnsi="Gill Sans MT" w:eastAsia="Gill Sans MT" w:ascii="Gill Sans MT"/>
          <w:color w:val="2E3E4C"/>
          <w:spacing w:val="46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la</w:t>
      </w:r>
      <w:r>
        <w:rPr>
          <w:rFonts w:cs="Gill Sans MT" w:hAnsi="Gill Sans MT" w:eastAsia="Gill Sans MT" w:ascii="Gill Sans MT"/>
          <w:color w:val="2E3E4C"/>
          <w:spacing w:val="2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9"/>
          <w:sz w:val="18"/>
          <w:szCs w:val="18"/>
        </w:rPr>
        <w:t>Comunidad</w:t>
      </w:r>
      <w:r>
        <w:rPr>
          <w:rFonts w:cs="Gill Sans MT" w:hAnsi="Gill Sans MT" w:eastAsia="Gill Sans MT" w:ascii="Gill Sans MT"/>
          <w:color w:val="2E3E4C"/>
          <w:spacing w:val="-9"/>
          <w:w w:val="109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9"/>
          <w:sz w:val="18"/>
          <w:szCs w:val="18"/>
        </w:rPr>
        <w:t>Autónoma</w:t>
      </w:r>
      <w:r>
        <w:rPr>
          <w:rFonts w:cs="Gill Sans MT" w:hAnsi="Gill Sans MT" w:eastAsia="Gill Sans MT" w:ascii="Gill Sans MT"/>
          <w:color w:val="2E3E4C"/>
          <w:spacing w:val="-17"/>
          <w:w w:val="109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9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4"/>
          <w:w w:val="109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la</w:t>
      </w:r>
      <w:r>
        <w:rPr>
          <w:rFonts w:cs="Gill Sans MT" w:hAnsi="Gill Sans MT" w:eastAsia="Gill Sans MT" w:ascii="Gill Sans MT"/>
          <w:color w:val="2E3E4C"/>
          <w:spacing w:val="2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que</w:t>
      </w:r>
      <w:r>
        <w:rPr>
          <w:rFonts w:cs="Gill Sans MT" w:hAnsi="Gill Sans MT" w:eastAsia="Gill Sans MT" w:ascii="Gill Sans MT"/>
          <w:color w:val="2E3E4C"/>
          <w:spacing w:val="24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9"/>
          <w:sz w:val="18"/>
          <w:szCs w:val="18"/>
        </w:rPr>
        <w:t>pertenece:</w:t>
      </w:r>
      <w:r>
        <w:rPr>
          <w:rFonts w:cs="Gill Sans MT" w:hAnsi="Gill Sans MT" w:eastAsia="Gill Sans MT" w:ascii="Gill Sans MT"/>
          <w:color w:val="2E3E4C"/>
          <w:spacing w:val="-14"/>
          <w:w w:val="109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000000"/>
          <w:spacing w:val="0"/>
          <w:w w:val="109"/>
          <w:sz w:val="18"/>
          <w:szCs w:val="18"/>
        </w:rPr>
        <w:t>Principado</w:t>
      </w:r>
      <w:r>
        <w:rPr>
          <w:rFonts w:cs="Gill Sans MT" w:hAnsi="Gill Sans MT" w:eastAsia="Gill Sans MT" w:ascii="Gill Sans MT"/>
          <w:color w:val="000000"/>
          <w:spacing w:val="6"/>
          <w:w w:val="109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  <w:t>de</w:t>
      </w:r>
      <w:r>
        <w:rPr>
          <w:rFonts w:cs="Gill Sans MT" w:hAnsi="Gill Sans MT" w:eastAsia="Gill Sans MT" w:ascii="Gill Sans MT"/>
          <w:color w:val="000000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000000"/>
          <w:spacing w:val="0"/>
          <w:w w:val="111"/>
          <w:sz w:val="18"/>
          <w:szCs w:val="18"/>
        </w:rPr>
        <w:t>Asturias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sz w:val="18"/>
          <w:szCs w:val="18"/>
        </w:rPr>
        <w:jc w:val="left"/>
        <w:spacing w:before="7" w:lineRule="exact" w:line="180"/>
      </w:pPr>
      <w:r>
        <w:rPr>
          <w:sz w:val="18"/>
          <w:szCs w:val="18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ind w:left="175"/>
      </w:pPr>
      <w:r>
        <w:pict>
          <v:group style="position:absolute;margin-left:345.325pt;margin-top:-1.14345pt;width:59.725pt;height:12.7813pt;mso-position-horizontal-relative:page;mso-position-vertical-relative:paragraph;z-index:-708" coordorigin="6907,-23" coordsize="1195,256">
            <v:shape style="position:absolute;left:6915;top:-22;width:1178;height:239" coordorigin="6915,-22" coordsize="1178,239" path="m6915,-22l6915,217,8093,217,8093,-22,6915,-22xe" filled="t" fillcolor="#EBF0F2" stroked="f">
              <v:path arrowok="t"/>
              <v:fill/>
            </v:shape>
            <v:shape style="position:absolute;left:6915;top:224;width:1178;height:0" coordorigin="6915,224" coordsize="1178,0" path="m6915,224l8093,224e" filled="f" stroked="t" strokeweight="0.85pt" strokecolor="#8CA3B8">
              <v:path arrowok="t"/>
            </v:shape>
            <w10:wrap type="none"/>
          </v:group>
        </w:pic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En</w:t>
      </w:r>
      <w:r>
        <w:rPr>
          <w:rFonts w:cs="Gill Sans MT" w:hAnsi="Gill Sans MT" w:eastAsia="Gill Sans MT" w:ascii="Gill Sans MT"/>
          <w:color w:val="2E3E4C"/>
          <w:spacing w:val="17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su</w:t>
      </w:r>
      <w:r>
        <w:rPr>
          <w:rFonts w:cs="Gill Sans MT" w:hAnsi="Gill Sans MT" w:eastAsia="Gill Sans MT" w:ascii="Gill Sans MT"/>
          <w:color w:val="2E3E4C"/>
          <w:spacing w:val="27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caso,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Nº</w:t>
      </w:r>
      <w:r>
        <w:rPr>
          <w:rFonts w:cs="Gill Sans MT" w:hAnsi="Gill Sans MT" w:eastAsia="Gill Sans MT" w:ascii="Gill Sans MT"/>
          <w:color w:val="2E3E4C"/>
          <w:spacing w:val="-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8"/>
          <w:sz w:val="18"/>
          <w:szCs w:val="18"/>
        </w:rPr>
        <w:t>expediente</w:t>
      </w:r>
      <w:r>
        <w:rPr>
          <w:rFonts w:cs="Gill Sans MT" w:hAnsi="Gill Sans MT" w:eastAsia="Gill Sans MT" w:ascii="Gill Sans MT"/>
          <w:color w:val="2E3E4C"/>
          <w:spacing w:val="-9"/>
          <w:w w:val="108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de</w:t>
      </w:r>
      <w:r>
        <w:rPr>
          <w:rFonts w:cs="Gill Sans MT" w:hAnsi="Gill Sans MT" w:eastAsia="Gill Sans MT" w:ascii="Gill Sans MT"/>
          <w:color w:val="2E3E4C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la</w:t>
      </w:r>
      <w:r>
        <w:rPr>
          <w:rFonts w:cs="Gill Sans MT" w:hAnsi="Gill Sans MT" w:eastAsia="Gill Sans MT" w:ascii="Gill Sans MT"/>
          <w:color w:val="2E3E4C"/>
          <w:spacing w:val="2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2"/>
          <w:sz w:val="18"/>
          <w:szCs w:val="18"/>
        </w:rPr>
        <w:t>solicitud</w:t>
      </w:r>
      <w:r>
        <w:rPr>
          <w:rFonts w:cs="Gill Sans MT" w:hAnsi="Gill Sans MT" w:eastAsia="Gill Sans MT" w:ascii="Gill Sans MT"/>
          <w:color w:val="2E3E4C"/>
          <w:spacing w:val="-11"/>
          <w:w w:val="112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que</w:t>
      </w:r>
      <w:r>
        <w:rPr>
          <w:rFonts w:cs="Gill Sans MT" w:hAnsi="Gill Sans MT" w:eastAsia="Gill Sans MT" w:ascii="Gill Sans MT"/>
          <w:color w:val="2E3E4C"/>
          <w:spacing w:val="24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origina</w:t>
      </w:r>
      <w:r>
        <w:rPr>
          <w:rFonts w:cs="Gill Sans MT" w:hAnsi="Gill Sans MT" w:eastAsia="Gill Sans MT" w:ascii="Gill Sans MT"/>
          <w:color w:val="2E3E4C"/>
          <w:spacing w:val="49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esta</w:t>
      </w:r>
      <w:r>
        <w:rPr>
          <w:rFonts w:cs="Gill Sans MT" w:hAnsi="Gill Sans MT" w:eastAsia="Gill Sans MT" w:ascii="Gill Sans MT"/>
          <w:color w:val="2E3E4C"/>
          <w:spacing w:val="48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2"/>
          <w:sz w:val="18"/>
          <w:szCs w:val="18"/>
        </w:rPr>
        <w:t>reclamación</w:t>
      </w:r>
      <w:r>
        <w:rPr>
          <w:rFonts w:cs="Gill Sans MT" w:hAnsi="Gill Sans MT" w:eastAsia="Gill Sans MT" w:ascii="Gill Sans MT"/>
          <w:color w:val="2E3E4C"/>
          <w:spacing w:val="-6"/>
          <w:w w:val="112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000000"/>
          <w:spacing w:val="0"/>
          <w:w w:val="116"/>
          <w:sz w:val="18"/>
          <w:szCs w:val="18"/>
        </w:rPr>
        <w:t>RES/2020/235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7" w:lineRule="exact" w:line="240"/>
      </w:pPr>
      <w:r>
        <w:rPr>
          <w:sz w:val="24"/>
          <w:szCs w:val="24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ind w:left="175"/>
      </w:pP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B.</w:t>
      </w:r>
      <w:r>
        <w:rPr>
          <w:rFonts w:cs="Gill Sans MT" w:hAnsi="Gill Sans MT" w:eastAsia="Gill Sans MT" w:ascii="Gill Sans MT"/>
          <w:color w:val="2E3E4C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9"/>
          <w:sz w:val="18"/>
          <w:szCs w:val="18"/>
        </w:rPr>
        <w:t>RESPUESTA</w:t>
      </w:r>
      <w:r>
        <w:rPr>
          <w:rFonts w:cs="Gill Sans MT" w:hAnsi="Gill Sans MT" w:eastAsia="Gill Sans MT" w:ascii="Gill Sans MT"/>
          <w:color w:val="2E3E4C"/>
          <w:spacing w:val="-9"/>
          <w:w w:val="109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-9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SU</w:t>
      </w:r>
      <w:r>
        <w:rPr>
          <w:rFonts w:cs="Gill Sans MT" w:hAnsi="Gill Sans MT" w:eastAsia="Gill Sans MT" w:ascii="Gill Sans MT"/>
          <w:color w:val="2E3E4C"/>
          <w:spacing w:val="8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SOLICITUD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7" w:lineRule="exact" w:line="240"/>
      </w:pPr>
      <w:r>
        <w:rPr>
          <w:sz w:val="24"/>
          <w:szCs w:val="24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ind w:left="175"/>
      </w:pPr>
      <w:r>
        <w:pict>
          <v:group style="position:absolute;margin-left:200.913pt;margin-top:-1.14348pt;width:153.512pt;height:12.7813pt;mso-position-horizontal-relative:page;mso-position-vertical-relative:paragraph;z-index:-707" coordorigin="4018,-23" coordsize="3070,256">
            <v:shape style="position:absolute;left:4027;top:-22;width:3053;height:239" coordorigin="4027,-22" coordsize="3053,239" path="m4027,-22l4027,217,7080,217,7080,-22,4027,-22xe" filled="t" fillcolor="#EBF0F2" stroked="f">
              <v:path arrowok="t"/>
              <v:fill/>
            </v:shape>
            <v:shape style="position:absolute;left:4027;top:224;width:3053;height:0" coordorigin="4027,224" coordsize="3053,0" path="m4027,224l7080,224e" filled="f" stroked="t" strokeweight="0.85pt" strokecolor="#8CA3B8">
              <v:path arrowok="t"/>
            </v:shape>
            <w10:wrap type="none"/>
          </v:group>
        </w:pict>
      </w:r>
      <w:r>
        <w:rPr>
          <w:rFonts w:cs="Gill Sans MT" w:hAnsi="Gill Sans MT" w:eastAsia="Gill Sans MT" w:ascii="Gill Sans MT"/>
          <w:color w:val="2E3E4C"/>
          <w:spacing w:val="0"/>
          <w:w w:val="116"/>
          <w:sz w:val="18"/>
          <w:szCs w:val="18"/>
        </w:rPr>
        <w:t>Señale</w:t>
      </w:r>
      <w:r>
        <w:rPr>
          <w:rFonts w:cs="Gill Sans MT" w:hAnsi="Gill Sans MT" w:eastAsia="Gill Sans MT" w:ascii="Gill Sans MT"/>
          <w:color w:val="2E3E4C"/>
          <w:spacing w:val="-13"/>
          <w:w w:val="116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la</w:t>
      </w:r>
      <w:r>
        <w:rPr>
          <w:rFonts w:cs="Gill Sans MT" w:hAnsi="Gill Sans MT" w:eastAsia="Gill Sans MT" w:ascii="Gill Sans MT"/>
          <w:color w:val="2E3E4C"/>
          <w:spacing w:val="2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opción</w:t>
      </w:r>
      <w:r>
        <w:rPr>
          <w:rFonts w:cs="Gill Sans MT" w:hAnsi="Gill Sans MT" w:eastAsia="Gill Sans MT" w:ascii="Gill Sans MT"/>
          <w:color w:val="2E3E4C"/>
          <w:spacing w:val="40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8"/>
          <w:sz w:val="18"/>
          <w:szCs w:val="18"/>
        </w:rPr>
        <w:t>correspondiente:</w:t>
      </w:r>
      <w:r>
        <w:rPr>
          <w:rFonts w:cs="Gill Sans MT" w:hAnsi="Gill Sans MT" w:eastAsia="Gill Sans MT" w:ascii="Gill Sans MT"/>
          <w:color w:val="2E3E4C"/>
          <w:spacing w:val="-7"/>
          <w:w w:val="108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  <w:t>No</w:t>
      </w:r>
      <w:r>
        <w:rPr>
          <w:rFonts w:cs="Gill Sans MT" w:hAnsi="Gill Sans MT" w:eastAsia="Gill Sans MT" w:ascii="Gill Sans MT"/>
          <w:color w:val="000000"/>
          <w:spacing w:val="-15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  <w:t>he</w:t>
      </w:r>
      <w:r>
        <w:rPr>
          <w:rFonts w:cs="Gill Sans MT" w:hAnsi="Gill Sans MT" w:eastAsia="Gill Sans MT" w:ascii="Gill Sans MT"/>
          <w:color w:val="000000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  <w:t>recibido</w:t>
      </w:r>
      <w:r>
        <w:rPr>
          <w:rFonts w:cs="Gill Sans MT" w:hAnsi="Gill Sans MT" w:eastAsia="Gill Sans MT" w:ascii="Gill Sans MT"/>
          <w:color w:val="000000"/>
          <w:spacing w:val="37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000000"/>
          <w:spacing w:val="0"/>
          <w:w w:val="115"/>
          <w:sz w:val="18"/>
          <w:szCs w:val="18"/>
        </w:rPr>
        <w:t>respuesta</w:t>
      </w:r>
      <w:r>
        <w:rPr>
          <w:rFonts w:cs="Gill Sans MT" w:hAnsi="Gill Sans MT" w:eastAsia="Gill Sans MT" w:ascii="Gill Sans MT"/>
          <w:color w:val="000000"/>
          <w:spacing w:val="-26"/>
          <w:w w:val="115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000000"/>
          <w:spacing w:val="0"/>
          <w:w w:val="115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000000"/>
          <w:spacing w:val="-3"/>
          <w:w w:val="115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  <w:t>la</w:t>
      </w:r>
      <w:r>
        <w:rPr>
          <w:rFonts w:cs="Gill Sans MT" w:hAnsi="Gill Sans MT" w:eastAsia="Gill Sans MT" w:ascii="Gill Sans MT"/>
          <w:color w:val="000000"/>
          <w:spacing w:val="2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000000"/>
          <w:spacing w:val="0"/>
          <w:w w:val="112"/>
          <w:sz w:val="18"/>
          <w:szCs w:val="18"/>
        </w:rPr>
        <w:t>solicitud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7" w:lineRule="exact" w:line="240"/>
      </w:pPr>
      <w:r>
        <w:rPr>
          <w:sz w:val="24"/>
          <w:szCs w:val="24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lineRule="exact" w:line="200"/>
        <w:ind w:left="175"/>
      </w:pPr>
      <w:r>
        <w:rPr>
          <w:rFonts w:cs="Gill Sans MT" w:hAnsi="Gill Sans MT" w:eastAsia="Gill Sans MT" w:ascii="Gill Sans MT"/>
          <w:color w:val="2E3E4C"/>
          <w:spacing w:val="0"/>
          <w:w w:val="109"/>
          <w:sz w:val="18"/>
          <w:szCs w:val="18"/>
        </w:rPr>
        <w:t>Exponga</w:t>
      </w:r>
      <w:r>
        <w:rPr>
          <w:rFonts w:cs="Gill Sans MT" w:hAnsi="Gill Sans MT" w:eastAsia="Gill Sans MT" w:ascii="Gill Sans MT"/>
          <w:color w:val="2E3E4C"/>
          <w:spacing w:val="15"/>
          <w:w w:val="109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9"/>
          <w:sz w:val="18"/>
          <w:szCs w:val="18"/>
        </w:rPr>
        <w:t>brevemente</w:t>
      </w:r>
      <w:r>
        <w:rPr>
          <w:rFonts w:cs="Gill Sans MT" w:hAnsi="Gill Sans MT" w:eastAsia="Gill Sans MT" w:ascii="Gill Sans MT"/>
          <w:color w:val="2E3E4C"/>
          <w:spacing w:val="-18"/>
          <w:w w:val="109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los</w:t>
      </w:r>
      <w:r>
        <w:rPr>
          <w:rFonts w:cs="Gill Sans MT" w:hAnsi="Gill Sans MT" w:eastAsia="Gill Sans MT" w:ascii="Gill Sans MT"/>
          <w:color w:val="2E3E4C"/>
          <w:spacing w:val="26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motivos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4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por</w:t>
      </w:r>
      <w:r>
        <w:rPr>
          <w:rFonts w:cs="Gill Sans MT" w:hAnsi="Gill Sans MT" w:eastAsia="Gill Sans MT" w:ascii="Gill Sans MT"/>
          <w:color w:val="2E3E4C"/>
          <w:spacing w:val="-2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los</w:t>
      </w:r>
      <w:r>
        <w:rPr>
          <w:rFonts w:cs="Gill Sans MT" w:hAnsi="Gill Sans MT" w:eastAsia="Gill Sans MT" w:ascii="Gill Sans MT"/>
          <w:color w:val="2E3E4C"/>
          <w:spacing w:val="26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que</w:t>
      </w:r>
      <w:r>
        <w:rPr>
          <w:rFonts w:cs="Gill Sans MT" w:hAnsi="Gill Sans MT" w:eastAsia="Gill Sans MT" w:ascii="Gill Sans MT"/>
          <w:color w:val="2E3E4C"/>
          <w:spacing w:val="24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1"/>
          <w:sz w:val="18"/>
          <w:szCs w:val="18"/>
        </w:rPr>
        <w:t>presenta</w:t>
      </w:r>
      <w:r>
        <w:rPr>
          <w:rFonts w:cs="Gill Sans MT" w:hAnsi="Gill Sans MT" w:eastAsia="Gill Sans MT" w:ascii="Gill Sans MT"/>
          <w:color w:val="2E3E4C"/>
          <w:spacing w:val="-10"/>
          <w:w w:val="111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la</w:t>
      </w:r>
      <w:r>
        <w:rPr>
          <w:rFonts w:cs="Gill Sans MT" w:hAnsi="Gill Sans MT" w:eastAsia="Gill Sans MT" w:ascii="Gill Sans MT"/>
          <w:color w:val="2E3E4C"/>
          <w:spacing w:val="2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2"/>
          <w:sz w:val="18"/>
          <w:szCs w:val="18"/>
        </w:rPr>
        <w:t>reclamación: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sz w:val="15"/>
          <w:szCs w:val="15"/>
        </w:rPr>
        <w:jc w:val="left"/>
        <w:spacing w:before="6" w:lineRule="exact" w:line="140"/>
      </w:pPr>
      <w:r>
        <w:rPr>
          <w:sz w:val="15"/>
          <w:szCs w:val="15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before="35" w:lineRule="exact" w:line="200"/>
        <w:ind w:left="175"/>
      </w:pPr>
      <w:r>
        <w:pict>
          <v:group style="position:absolute;margin-left:63.325pt;margin-top:0.606553pt;width:452.2pt;height:12.7812pt;mso-position-horizontal-relative:page;mso-position-vertical-relative:paragraph;z-index:-706" coordorigin="1267,12" coordsize="9044,256">
            <v:shape style="position:absolute;left:1275;top:13;width:9027;height:239" coordorigin="1275,13" coordsize="9027,239" path="m1275,13l1275,252,10302,252,10302,13,1275,13xe" filled="t" fillcolor="#EBF0F2" stroked="f">
              <v:path arrowok="t"/>
              <v:fill/>
            </v:shape>
            <v:shape style="position:absolute;left:1275;top:259;width:9027;height:0" coordorigin="1275,259" coordsize="9027,0" path="m1275,259l10302,259e" filled="f" stroked="t" strokeweight="0.85pt" strokecolor="#8CA3B8">
              <v:path arrowok="t"/>
            </v:shape>
            <w10:wrap type="none"/>
          </v:group>
        </w:pict>
      </w:r>
      <w:r>
        <w:pict>
          <v:shape type="#_x0000_t202" style="position:absolute;margin-left:555.068pt;margin-top:2.99114pt;width:8pt;height:153.734pt;mso-position-horizontal-relative:page;mso-position-vertical-relative:paragraph;z-index:-693" filled="f" stroked="f">
            <v:textbox inset="0,0,0,0" style="layout-flow:vertical;mso-layout-flow-alt:bottom-to-top">
              <w:txbxContent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spacing w:before="4"/>
                    <w:ind w:left="20"/>
                  </w:pPr>
                  <w:r>
                    <w:rPr>
                      <w:rFonts w:cs="Arial" w:hAnsi="Arial" w:eastAsia="Arial" w:ascii="Arial"/>
                      <w:spacing w:val="-7"/>
                      <w:w w:val="100"/>
                      <w:sz w:val="12"/>
                      <w:szCs w:val="12"/>
                    </w:rPr>
                    <w:t>V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erificación: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https://sede.consejodetransparencia.gob.es/</w:t>
                  </w:r>
                </w:p>
              </w:txbxContent>
            </v:textbox>
            <w10:wrap type="none"/>
          </v:shape>
        </w:pict>
      </w:r>
      <w:r>
        <w:rPr>
          <w:rFonts w:cs="Gill Sans MT" w:hAnsi="Gill Sans MT" w:eastAsia="Gill Sans MT" w:ascii="Gill Sans MT"/>
          <w:spacing w:val="0"/>
          <w:w w:val="112"/>
          <w:sz w:val="18"/>
          <w:szCs w:val="18"/>
        </w:rPr>
        <w:t>Estimados</w:t>
      </w:r>
      <w:r>
        <w:rPr>
          <w:rFonts w:cs="Gill Sans MT" w:hAnsi="Gill Sans MT" w:eastAsia="Gill Sans MT" w:ascii="Gill Sans MT"/>
          <w:spacing w:val="11"/>
          <w:w w:val="112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2"/>
          <w:sz w:val="18"/>
          <w:szCs w:val="18"/>
        </w:rPr>
        <w:t>Señores,</w:t>
      </w:r>
      <w:r>
        <w:rPr>
          <w:rFonts w:cs="Gill Sans MT" w:hAnsi="Gill Sans MT" w:eastAsia="Gill Sans MT" w:ascii="Gill Sans MT"/>
          <w:spacing w:val="-23"/>
          <w:w w:val="112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Por</w:t>
      </w:r>
      <w:r>
        <w:rPr>
          <w:rFonts w:cs="Gill Sans MT" w:hAnsi="Gill Sans MT" w:eastAsia="Gill Sans MT" w:ascii="Gill Sans MT"/>
          <w:spacing w:val="8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medio</w:t>
      </w:r>
      <w:r>
        <w:rPr>
          <w:rFonts w:cs="Gill Sans MT" w:hAnsi="Gill Sans MT" w:eastAsia="Gill Sans MT" w:ascii="Gill Sans MT"/>
          <w:spacing w:val="40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de</w:t>
      </w:r>
      <w:r>
        <w:rPr>
          <w:rFonts w:cs="Gill Sans MT" w:hAnsi="Gill Sans MT" w:eastAsia="Gill Sans MT" w:ascii="Gill Sans MT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la</w:t>
      </w:r>
      <w:r>
        <w:rPr>
          <w:rFonts w:cs="Gill Sans MT" w:hAnsi="Gill Sans MT" w:eastAsia="Gill Sans MT" w:ascii="Gill Sans MT"/>
          <w:spacing w:val="2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presente,</w:t>
      </w:r>
      <w:r>
        <w:rPr>
          <w:rFonts w:cs="Gill Sans MT" w:hAnsi="Gill Sans MT" w:eastAsia="Gill Sans MT" w:ascii="Gill Sans MT"/>
          <w:spacing w:val="49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me</w:t>
      </w:r>
      <w:r>
        <w:rPr>
          <w:rFonts w:cs="Gill Sans MT" w:hAnsi="Gill Sans MT" w:eastAsia="Gill Sans MT" w:ascii="Gill Sans MT"/>
          <w:spacing w:val="22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dirijo</w:t>
      </w:r>
      <w:r>
        <w:rPr>
          <w:rFonts w:cs="Gill Sans MT" w:hAnsi="Gill Sans MT" w:eastAsia="Gill Sans MT" w:ascii="Gill Sans MT"/>
          <w:spacing w:val="10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7"/>
          <w:sz w:val="18"/>
          <w:szCs w:val="18"/>
        </w:rPr>
        <w:t>a</w:t>
      </w:r>
      <w:r>
        <w:rPr>
          <w:rFonts w:cs="Gill Sans MT" w:hAnsi="Gill Sans MT" w:eastAsia="Gill Sans MT" w:ascii="Gill Sans MT"/>
          <w:spacing w:val="-6"/>
          <w:w w:val="117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7"/>
          <w:sz w:val="18"/>
          <w:szCs w:val="18"/>
        </w:rPr>
        <w:t>ustedes</w:t>
      </w:r>
      <w:r>
        <w:rPr>
          <w:rFonts w:cs="Gill Sans MT" w:hAnsi="Gill Sans MT" w:eastAsia="Gill Sans MT" w:ascii="Gill Sans MT"/>
          <w:spacing w:val="-25"/>
          <w:w w:val="117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para</w:t>
      </w:r>
      <w:r>
        <w:rPr>
          <w:rFonts w:cs="Gill Sans MT" w:hAnsi="Gill Sans MT" w:eastAsia="Gill Sans MT" w:ascii="Gill Sans MT"/>
          <w:spacing w:val="36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1"/>
          <w:sz w:val="18"/>
          <w:szCs w:val="18"/>
        </w:rPr>
        <w:t>solicitar</w:t>
      </w:r>
      <w:r>
        <w:rPr>
          <w:rFonts w:cs="Gill Sans MT" w:hAnsi="Gill Sans MT" w:eastAsia="Gill Sans MT" w:ascii="Gill Sans MT"/>
          <w:spacing w:val="-10"/>
          <w:w w:val="111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su</w:t>
      </w:r>
      <w:r>
        <w:rPr>
          <w:rFonts w:cs="Gill Sans MT" w:hAnsi="Gill Sans MT" w:eastAsia="Gill Sans MT" w:ascii="Gill Sans MT"/>
          <w:spacing w:val="27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7"/>
          <w:sz w:val="18"/>
          <w:szCs w:val="18"/>
        </w:rPr>
        <w:t>intervención</w:t>
      </w:r>
      <w:r>
        <w:rPr>
          <w:rFonts w:cs="Gill Sans MT" w:hAnsi="Gill Sans MT" w:eastAsia="Gill Sans MT" w:ascii="Gill Sans MT"/>
          <w:spacing w:val="-8"/>
          <w:w w:val="107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en</w:t>
      </w:r>
      <w:r>
        <w:rPr>
          <w:rFonts w:cs="Gill Sans MT" w:hAnsi="Gill Sans MT" w:eastAsia="Gill Sans MT" w:ascii="Gill Sans MT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el</w:t>
      </w:r>
      <w:r>
        <w:rPr>
          <w:rFonts w:cs="Gill Sans MT" w:hAnsi="Gill Sans MT" w:eastAsia="Gill Sans MT" w:ascii="Gill Sans MT"/>
          <w:spacing w:val="8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marco</w:t>
      </w:r>
      <w:r>
        <w:rPr>
          <w:rFonts w:cs="Gill Sans MT" w:hAnsi="Gill Sans MT" w:eastAsia="Gill Sans MT" w:ascii="Gill Sans MT"/>
          <w:spacing w:val="4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de</w:t>
      </w:r>
      <w:r>
        <w:rPr>
          <w:rFonts w:cs="Gill Sans MT" w:hAnsi="Gill Sans MT" w:eastAsia="Gill Sans MT" w:ascii="Gill Sans MT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22"/>
          <w:sz w:val="18"/>
          <w:szCs w:val="18"/>
        </w:rPr>
        <w:t>la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</w:r>
    </w:p>
    <w:p>
      <w:pPr>
        <w:rPr>
          <w:sz w:val="15"/>
          <w:szCs w:val="15"/>
        </w:rPr>
        <w:jc w:val="left"/>
        <w:spacing w:before="6" w:lineRule="exact" w:line="140"/>
      </w:pPr>
      <w:r>
        <w:rPr>
          <w:sz w:val="15"/>
          <w:szCs w:val="15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before="35" w:lineRule="exact" w:line="200"/>
        <w:ind w:left="175"/>
      </w:pPr>
      <w:r>
        <w:pict>
          <v:group style="position:absolute;margin-left:63.325pt;margin-top:0.606533pt;width:444.663pt;height:12.7813pt;mso-position-horizontal-relative:page;mso-position-vertical-relative:paragraph;z-index:-705" coordorigin="1267,12" coordsize="8893,256">
            <v:shape style="position:absolute;left:1275;top:13;width:8876;height:239" coordorigin="1275,13" coordsize="8876,239" path="m1275,13l1275,252,10151,252,10151,13,1275,13xe" filled="t" fillcolor="#EBF0F2" stroked="f">
              <v:path arrowok="t"/>
              <v:fill/>
            </v:shape>
            <v:shape style="position:absolute;left:1275;top:259;width:8876;height:0" coordorigin="1275,259" coordsize="8876,0" path="m1275,259l10151,259e" filled="f" stroked="t" strokeweight="0.85pt" strokecolor="#8CA3B8">
              <v:path arrowok="t"/>
            </v:shape>
            <w10:wrap type="none"/>
          </v:group>
        </w:pic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Ley</w:t>
      </w:r>
      <w:r>
        <w:rPr>
          <w:rFonts w:cs="Gill Sans MT" w:hAnsi="Gill Sans MT" w:eastAsia="Gill Sans MT" w:ascii="Gill Sans MT"/>
          <w:spacing w:val="18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3"/>
          <w:sz w:val="18"/>
          <w:szCs w:val="18"/>
        </w:rPr>
        <w:t>19/2013,</w:t>
      </w:r>
      <w:r>
        <w:rPr>
          <w:rFonts w:cs="Gill Sans MT" w:hAnsi="Gill Sans MT" w:eastAsia="Gill Sans MT" w:ascii="Gill Sans MT"/>
          <w:spacing w:val="-11"/>
          <w:w w:val="113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de</w:t>
      </w:r>
      <w:r>
        <w:rPr>
          <w:rFonts w:cs="Gill Sans MT" w:hAnsi="Gill Sans MT" w:eastAsia="Gill Sans MT" w:ascii="Gill Sans MT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9</w:t>
      </w:r>
      <w:r>
        <w:rPr>
          <w:rFonts w:cs="Gill Sans MT" w:hAnsi="Gill Sans MT" w:eastAsia="Gill Sans MT" w:ascii="Gill Sans MT"/>
          <w:spacing w:val="6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de</w:t>
      </w:r>
      <w:r>
        <w:rPr>
          <w:rFonts w:cs="Gill Sans MT" w:hAnsi="Gill Sans MT" w:eastAsia="Gill Sans MT" w:ascii="Gill Sans MT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8"/>
          <w:sz w:val="18"/>
          <w:szCs w:val="18"/>
        </w:rPr>
        <w:t>diciembre,</w:t>
      </w:r>
      <w:r>
        <w:rPr>
          <w:rFonts w:cs="Gill Sans MT" w:hAnsi="Gill Sans MT" w:eastAsia="Gill Sans MT" w:ascii="Gill Sans MT"/>
          <w:spacing w:val="-9"/>
          <w:w w:val="108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de</w:t>
      </w:r>
      <w:r>
        <w:rPr>
          <w:rFonts w:cs="Gill Sans MT" w:hAnsi="Gill Sans MT" w:eastAsia="Gill Sans MT" w:ascii="Gill Sans MT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2"/>
          <w:sz w:val="18"/>
          <w:szCs w:val="18"/>
        </w:rPr>
        <w:t>transparencia,</w:t>
      </w:r>
      <w:r>
        <w:rPr>
          <w:rFonts w:cs="Gill Sans MT" w:hAnsi="Gill Sans MT" w:eastAsia="Gill Sans MT" w:ascii="Gill Sans MT"/>
          <w:spacing w:val="-21"/>
          <w:w w:val="112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2"/>
          <w:sz w:val="18"/>
          <w:szCs w:val="18"/>
        </w:rPr>
        <w:t>acceso</w:t>
      </w:r>
      <w:r>
        <w:rPr>
          <w:rFonts w:cs="Gill Sans MT" w:hAnsi="Gill Sans MT" w:eastAsia="Gill Sans MT" w:ascii="Gill Sans MT"/>
          <w:spacing w:val="18"/>
          <w:w w:val="112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2"/>
          <w:sz w:val="18"/>
          <w:szCs w:val="18"/>
        </w:rPr>
        <w:t>a</w:t>
      </w:r>
      <w:r>
        <w:rPr>
          <w:rFonts w:cs="Gill Sans MT" w:hAnsi="Gill Sans MT" w:eastAsia="Gill Sans MT" w:ascii="Gill Sans MT"/>
          <w:spacing w:val="1"/>
          <w:w w:val="112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la</w:t>
      </w:r>
      <w:r>
        <w:rPr>
          <w:rFonts w:cs="Gill Sans MT" w:hAnsi="Gill Sans MT" w:eastAsia="Gill Sans MT" w:ascii="Gill Sans MT"/>
          <w:spacing w:val="2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2"/>
          <w:sz w:val="18"/>
          <w:szCs w:val="18"/>
        </w:rPr>
        <w:t>información</w:t>
      </w:r>
      <w:r>
        <w:rPr>
          <w:rFonts w:cs="Gill Sans MT" w:hAnsi="Gill Sans MT" w:eastAsia="Gill Sans MT" w:ascii="Gill Sans MT"/>
          <w:spacing w:val="-20"/>
          <w:w w:val="112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2"/>
          <w:sz w:val="18"/>
          <w:szCs w:val="18"/>
        </w:rPr>
        <w:t>pública</w:t>
      </w:r>
      <w:r>
        <w:rPr>
          <w:rFonts w:cs="Gill Sans MT" w:hAnsi="Gill Sans MT" w:eastAsia="Gill Sans MT" w:ascii="Gill Sans MT"/>
          <w:spacing w:val="4"/>
          <w:w w:val="112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y</w:t>
      </w:r>
      <w:r>
        <w:rPr>
          <w:rFonts w:cs="Gill Sans MT" w:hAnsi="Gill Sans MT" w:eastAsia="Gill Sans MT" w:ascii="Gill Sans MT"/>
          <w:spacing w:val="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buen</w:t>
      </w:r>
      <w:r>
        <w:rPr>
          <w:rFonts w:cs="Gill Sans MT" w:hAnsi="Gill Sans MT" w:eastAsia="Gill Sans MT" w:ascii="Gill Sans MT"/>
          <w:spacing w:val="3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gobierno,</w:t>
      </w:r>
      <w:r>
        <w:rPr>
          <w:rFonts w:cs="Gill Sans MT" w:hAnsi="Gill Sans MT" w:eastAsia="Gill Sans MT" w:ascii="Gill Sans MT"/>
          <w:spacing w:val="4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debido</w:t>
      </w:r>
      <w:r>
        <w:rPr>
          <w:rFonts w:cs="Gill Sans MT" w:hAnsi="Gill Sans MT" w:eastAsia="Gill Sans MT" w:ascii="Gill Sans MT"/>
          <w:spacing w:val="40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24"/>
          <w:sz w:val="18"/>
          <w:szCs w:val="18"/>
        </w:rPr>
        <w:t>a</w:t>
      </w:r>
      <w:r>
        <w:rPr>
          <w:rFonts w:cs="Gill Sans MT" w:hAnsi="Gill Sans MT" w:eastAsia="Gill Sans MT" w:ascii="Gill Sans MT"/>
          <w:spacing w:val="-15"/>
          <w:w w:val="124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24"/>
          <w:sz w:val="18"/>
          <w:szCs w:val="18"/>
        </w:rPr>
        <w:t>la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</w:r>
    </w:p>
    <w:p>
      <w:pPr>
        <w:rPr>
          <w:sz w:val="15"/>
          <w:szCs w:val="15"/>
        </w:rPr>
        <w:jc w:val="left"/>
        <w:spacing w:before="6" w:lineRule="exact" w:line="140"/>
      </w:pPr>
      <w:r>
        <w:rPr>
          <w:sz w:val="15"/>
          <w:szCs w:val="15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before="35" w:lineRule="exact" w:line="200"/>
        <w:ind w:left="175"/>
      </w:pPr>
      <w:r>
        <w:pict>
          <v:group style="position:absolute;margin-left:63.325pt;margin-top:0.606523pt;width:457.75pt;height:12.7813pt;mso-position-horizontal-relative:page;mso-position-vertical-relative:paragraph;z-index:-704" coordorigin="1267,12" coordsize="9155,256">
            <v:shape style="position:absolute;left:1275;top:13;width:9138;height:239" coordorigin="1275,13" coordsize="9138,239" path="m1275,13l1275,252,10413,252,10413,13,1275,13xe" filled="t" fillcolor="#EBF0F2" stroked="f">
              <v:path arrowok="t"/>
              <v:fill/>
            </v:shape>
            <v:shape style="position:absolute;left:1275;top:259;width:9138;height:0" coordorigin="1275,259" coordsize="9138,0" path="m1275,259l10413,259e" filled="f" stroked="t" strokeweight="0.85pt" strokecolor="#8CA3B8">
              <v:path arrowok="t"/>
            </v:shape>
            <w10:wrap type="none"/>
          </v:group>
        </w:pict>
      </w:r>
      <w:r>
        <w:rPr>
          <w:rFonts w:cs="Gill Sans MT" w:hAnsi="Gill Sans MT" w:eastAsia="Gill Sans MT" w:ascii="Gill Sans MT"/>
          <w:spacing w:val="0"/>
          <w:w w:val="116"/>
          <w:sz w:val="18"/>
          <w:szCs w:val="18"/>
        </w:rPr>
        <w:t>negativa</w:t>
      </w:r>
      <w:r>
        <w:rPr>
          <w:rFonts w:cs="Gill Sans MT" w:hAnsi="Gill Sans MT" w:eastAsia="Gill Sans MT" w:ascii="Gill Sans MT"/>
          <w:spacing w:val="-13"/>
          <w:w w:val="116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o</w:t>
      </w:r>
      <w:r>
        <w:rPr>
          <w:rFonts w:cs="Gill Sans MT" w:hAnsi="Gill Sans MT" w:eastAsia="Gill Sans MT" w:ascii="Gill Sans MT"/>
          <w:spacing w:val="-2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3"/>
          <w:sz w:val="18"/>
          <w:szCs w:val="18"/>
        </w:rPr>
        <w:t>dilación</w:t>
      </w:r>
      <w:r>
        <w:rPr>
          <w:rFonts w:cs="Gill Sans MT" w:hAnsi="Gill Sans MT" w:eastAsia="Gill Sans MT" w:ascii="Gill Sans MT"/>
          <w:spacing w:val="-11"/>
          <w:w w:val="113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por</w:t>
      </w:r>
      <w:r>
        <w:rPr>
          <w:rFonts w:cs="Gill Sans MT" w:hAnsi="Gill Sans MT" w:eastAsia="Gill Sans MT" w:ascii="Gill Sans MT"/>
          <w:spacing w:val="-2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parte</w:t>
      </w:r>
      <w:r>
        <w:rPr>
          <w:rFonts w:cs="Gill Sans MT" w:hAnsi="Gill Sans MT" w:eastAsia="Gill Sans MT" w:ascii="Gill Sans MT"/>
          <w:spacing w:val="22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del</w:t>
      </w:r>
      <w:r>
        <w:rPr>
          <w:rFonts w:cs="Gill Sans MT" w:hAnsi="Gill Sans MT" w:eastAsia="Gill Sans MT" w:ascii="Gill Sans MT"/>
          <w:spacing w:val="17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8"/>
          <w:sz w:val="18"/>
          <w:szCs w:val="18"/>
        </w:rPr>
        <w:t>Ayuntamiento</w:t>
      </w:r>
      <w:r>
        <w:rPr>
          <w:rFonts w:cs="Gill Sans MT" w:hAnsi="Gill Sans MT" w:eastAsia="Gill Sans MT" w:ascii="Gill Sans MT"/>
          <w:spacing w:val="-9"/>
          <w:w w:val="108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de</w:t>
      </w:r>
      <w:r>
        <w:rPr>
          <w:rFonts w:cs="Gill Sans MT" w:hAnsi="Gill Sans MT" w:eastAsia="Gill Sans MT" w:ascii="Gill Sans MT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7"/>
          <w:sz w:val="18"/>
          <w:szCs w:val="18"/>
        </w:rPr>
        <w:t>Llanes</w:t>
      </w:r>
      <w:r>
        <w:rPr>
          <w:rFonts w:cs="Gill Sans MT" w:hAnsi="Gill Sans MT" w:eastAsia="Gill Sans MT" w:ascii="Gill Sans MT"/>
          <w:spacing w:val="-13"/>
          <w:w w:val="117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en</w:t>
      </w:r>
      <w:r>
        <w:rPr>
          <w:rFonts w:cs="Gill Sans MT" w:hAnsi="Gill Sans MT" w:eastAsia="Gill Sans MT" w:ascii="Gill Sans MT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6"/>
          <w:sz w:val="18"/>
          <w:szCs w:val="18"/>
        </w:rPr>
        <w:t>proporcionarme</w:t>
      </w:r>
      <w:r>
        <w:rPr>
          <w:rFonts w:cs="Gill Sans MT" w:hAnsi="Gill Sans MT" w:eastAsia="Gill Sans MT" w:ascii="Gill Sans MT"/>
          <w:spacing w:val="-8"/>
          <w:w w:val="106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la</w:t>
      </w:r>
      <w:r>
        <w:rPr>
          <w:rFonts w:cs="Gill Sans MT" w:hAnsi="Gill Sans MT" w:eastAsia="Gill Sans MT" w:ascii="Gill Sans MT"/>
          <w:spacing w:val="2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1"/>
          <w:sz w:val="18"/>
          <w:szCs w:val="18"/>
        </w:rPr>
        <w:t>información</w:t>
      </w:r>
      <w:r>
        <w:rPr>
          <w:rFonts w:cs="Gill Sans MT" w:hAnsi="Gill Sans MT" w:eastAsia="Gill Sans MT" w:ascii="Gill Sans MT"/>
          <w:spacing w:val="-10"/>
          <w:w w:val="111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4"/>
          <w:sz w:val="18"/>
          <w:szCs w:val="18"/>
        </w:rPr>
        <w:t>solicitada</w:t>
      </w:r>
      <w:r>
        <w:rPr>
          <w:rFonts w:cs="Gill Sans MT" w:hAnsi="Gill Sans MT" w:eastAsia="Gill Sans MT" w:ascii="Gill Sans MT"/>
          <w:spacing w:val="-5"/>
          <w:w w:val="114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4"/>
          <w:sz w:val="18"/>
          <w:szCs w:val="18"/>
        </w:rPr>
        <w:t>relacionada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</w:r>
    </w:p>
    <w:p>
      <w:pPr>
        <w:rPr>
          <w:sz w:val="15"/>
          <w:szCs w:val="15"/>
        </w:rPr>
        <w:jc w:val="left"/>
        <w:spacing w:before="6" w:lineRule="exact" w:line="140"/>
      </w:pPr>
      <w:r>
        <w:rPr>
          <w:sz w:val="15"/>
          <w:szCs w:val="15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before="35" w:lineRule="exact" w:line="200"/>
        <w:ind w:left="175"/>
      </w:pPr>
      <w:r>
        <w:pict>
          <v:group style="position:absolute;margin-left:63.325pt;margin-top:0.606513pt;width:453.925pt;height:12.7813pt;mso-position-horizontal-relative:page;mso-position-vertical-relative:paragraph;z-index:-703" coordorigin="1267,12" coordsize="9079,256">
            <v:shape style="position:absolute;left:1275;top:13;width:9062;height:239" coordorigin="1275,13" coordsize="9062,239" path="m1275,13l1275,252,10337,252,10337,13,1275,13xe" filled="t" fillcolor="#EBF0F2" stroked="f">
              <v:path arrowok="t"/>
              <v:fill/>
            </v:shape>
            <v:shape style="position:absolute;left:1275;top:259;width:9062;height:0" coordorigin="1275,259" coordsize="9062,0" path="m1275,259l10337,259e" filled="f" stroked="t" strokeweight="0.85pt" strokecolor="#8CA3B8">
              <v:path arrowok="t"/>
            </v:shape>
            <w10:wrap type="none"/>
          </v:group>
        </w:pic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con</w:t>
      </w:r>
      <w:r>
        <w:rPr>
          <w:rFonts w:cs="Gill Sans MT" w:hAnsi="Gill Sans MT" w:eastAsia="Gill Sans MT" w:ascii="Gill Sans MT"/>
          <w:spacing w:val="22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el</w:t>
      </w:r>
      <w:r>
        <w:rPr>
          <w:rFonts w:cs="Gill Sans MT" w:hAnsi="Gill Sans MT" w:eastAsia="Gill Sans MT" w:ascii="Gill Sans MT"/>
          <w:spacing w:val="8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8"/>
          <w:sz w:val="18"/>
          <w:szCs w:val="18"/>
        </w:rPr>
        <w:t>expediente</w:t>
      </w:r>
      <w:r>
        <w:rPr>
          <w:rFonts w:cs="Gill Sans MT" w:hAnsi="Gill Sans MT" w:eastAsia="Gill Sans MT" w:ascii="Gill Sans MT"/>
          <w:spacing w:val="-9"/>
          <w:w w:val="108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6"/>
          <w:sz w:val="18"/>
          <w:szCs w:val="18"/>
        </w:rPr>
        <w:t>RES/2020/235.</w:t>
      </w:r>
      <w:r>
        <w:rPr>
          <w:rFonts w:cs="Gill Sans MT" w:hAnsi="Gill Sans MT" w:eastAsia="Gill Sans MT" w:ascii="Gill Sans MT"/>
          <w:spacing w:val="-13"/>
          <w:w w:val="116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En</w:t>
      </w:r>
      <w:r>
        <w:rPr>
          <w:rFonts w:cs="Gill Sans MT" w:hAnsi="Gill Sans MT" w:eastAsia="Gill Sans MT" w:ascii="Gill Sans MT"/>
          <w:spacing w:val="17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concreto,</w:t>
      </w:r>
      <w:r>
        <w:rPr>
          <w:rFonts w:cs="Gill Sans MT" w:hAnsi="Gill Sans MT" w:eastAsia="Gill Sans MT" w:ascii="Gill Sans MT"/>
          <w:spacing w:val="30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he</w:t>
      </w:r>
      <w:r>
        <w:rPr>
          <w:rFonts w:cs="Gill Sans MT" w:hAnsi="Gill Sans MT" w:eastAsia="Gill Sans MT" w:ascii="Gill Sans MT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requerido</w:t>
      </w:r>
      <w:r>
        <w:rPr>
          <w:rFonts w:cs="Gill Sans MT" w:hAnsi="Gill Sans MT" w:eastAsia="Gill Sans MT" w:ascii="Gill Sans MT"/>
          <w:spacing w:val="3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al</w:t>
      </w:r>
      <w:r>
        <w:rPr>
          <w:rFonts w:cs="Gill Sans MT" w:hAnsi="Gill Sans MT" w:eastAsia="Gill Sans MT" w:ascii="Gill Sans MT"/>
          <w:spacing w:val="2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8"/>
          <w:sz w:val="18"/>
          <w:szCs w:val="18"/>
        </w:rPr>
        <w:t>Ayuntamiento</w:t>
      </w:r>
      <w:r>
        <w:rPr>
          <w:rFonts w:cs="Gill Sans MT" w:hAnsi="Gill Sans MT" w:eastAsia="Gill Sans MT" w:ascii="Gill Sans MT"/>
          <w:spacing w:val="-9"/>
          <w:w w:val="108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una</w:t>
      </w:r>
      <w:r>
        <w:rPr>
          <w:rFonts w:cs="Gill Sans MT" w:hAnsi="Gill Sans MT" w:eastAsia="Gill Sans MT" w:ascii="Gill Sans MT"/>
          <w:spacing w:val="3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copia</w:t>
      </w:r>
      <w:r>
        <w:rPr>
          <w:rFonts w:cs="Gill Sans MT" w:hAnsi="Gill Sans MT" w:eastAsia="Gill Sans MT" w:ascii="Gill Sans MT"/>
          <w:spacing w:val="49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del</w:t>
      </w:r>
      <w:r>
        <w:rPr>
          <w:rFonts w:cs="Gill Sans MT" w:hAnsi="Gill Sans MT" w:eastAsia="Gill Sans MT" w:ascii="Gill Sans MT"/>
          <w:spacing w:val="17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9"/>
          <w:sz w:val="18"/>
          <w:szCs w:val="18"/>
        </w:rPr>
        <w:t>comprobante</w:t>
      </w:r>
      <w:r>
        <w:rPr>
          <w:rFonts w:cs="Gill Sans MT" w:hAnsi="Gill Sans MT" w:eastAsia="Gill Sans MT" w:ascii="Gill Sans MT"/>
          <w:spacing w:val="-9"/>
          <w:w w:val="109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de</w:t>
      </w:r>
      <w:r>
        <w:rPr>
          <w:rFonts w:cs="Gill Sans MT" w:hAnsi="Gill Sans MT" w:eastAsia="Gill Sans MT" w:ascii="Gill Sans MT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7"/>
          <w:sz w:val="18"/>
          <w:szCs w:val="18"/>
        </w:rPr>
        <w:t>pago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</w:r>
    </w:p>
    <w:p>
      <w:pPr>
        <w:rPr>
          <w:sz w:val="15"/>
          <w:szCs w:val="15"/>
        </w:rPr>
        <w:jc w:val="left"/>
        <w:spacing w:before="6" w:lineRule="exact" w:line="140"/>
      </w:pPr>
      <w:r>
        <w:rPr>
          <w:sz w:val="15"/>
          <w:szCs w:val="15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before="35" w:lineRule="exact" w:line="200"/>
        <w:ind w:left="175"/>
      </w:pPr>
      <w:r>
        <w:pict>
          <v:group style="position:absolute;margin-left:63.325pt;margin-top:0.606563pt;width:443.688pt;height:12.7812pt;mso-position-horizontal-relative:page;mso-position-vertical-relative:paragraph;z-index:-702" coordorigin="1267,12" coordsize="8874,256">
            <v:shape style="position:absolute;left:1275;top:13;width:8857;height:239" coordorigin="1275,13" coordsize="8857,239" path="m1275,13l1275,252,10132,252,10132,13,1275,13xe" filled="t" fillcolor="#EBF0F2" stroked="f">
              <v:path arrowok="t"/>
              <v:fill/>
            </v:shape>
            <v:shape style="position:absolute;left:1275;top:259;width:8857;height:0" coordorigin="1275,259" coordsize="8857,0" path="m1275,259l10132,259e" filled="f" stroked="t" strokeweight="0.85pt" strokecolor="#8CA3B8">
              <v:path arrowok="t"/>
            </v:shape>
            <w10:wrap type="none"/>
          </v:group>
        </w:pic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de</w:t>
      </w:r>
      <w:r>
        <w:rPr>
          <w:rFonts w:cs="Gill Sans MT" w:hAnsi="Gill Sans MT" w:eastAsia="Gill Sans MT" w:ascii="Gill Sans MT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la</w:t>
      </w:r>
      <w:r>
        <w:rPr>
          <w:rFonts w:cs="Gill Sans MT" w:hAnsi="Gill Sans MT" w:eastAsia="Gill Sans MT" w:ascii="Gill Sans MT"/>
          <w:spacing w:val="2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5"/>
          <w:sz w:val="18"/>
          <w:szCs w:val="18"/>
        </w:rPr>
        <w:t>sanción</w:t>
      </w:r>
      <w:r>
        <w:rPr>
          <w:rFonts w:cs="Gill Sans MT" w:hAnsi="Gill Sans MT" w:eastAsia="Gill Sans MT" w:ascii="Gill Sans MT"/>
          <w:spacing w:val="-7"/>
          <w:w w:val="115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5"/>
          <w:sz w:val="18"/>
          <w:szCs w:val="18"/>
        </w:rPr>
        <w:t>impuesta</w:t>
      </w:r>
      <w:r>
        <w:rPr>
          <w:rFonts w:cs="Gill Sans MT" w:hAnsi="Gill Sans MT" w:eastAsia="Gill Sans MT" w:ascii="Gill Sans MT"/>
          <w:spacing w:val="-19"/>
          <w:w w:val="115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al</w:t>
      </w:r>
      <w:r>
        <w:rPr>
          <w:rFonts w:cs="Gill Sans MT" w:hAnsi="Gill Sans MT" w:eastAsia="Gill Sans MT" w:ascii="Gill Sans MT"/>
          <w:spacing w:val="2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Club</w:t>
      </w:r>
      <w:r>
        <w:rPr>
          <w:rFonts w:cs="Gill Sans MT" w:hAnsi="Gill Sans MT" w:eastAsia="Gill Sans MT" w:ascii="Gill Sans MT"/>
          <w:spacing w:val="9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Marítimo</w:t>
      </w:r>
      <w:r>
        <w:rPr>
          <w:rFonts w:cs="Gill Sans MT" w:hAnsi="Gill Sans MT" w:eastAsia="Gill Sans MT" w:ascii="Gill Sans MT"/>
          <w:spacing w:val="48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de</w:t>
      </w:r>
      <w:r>
        <w:rPr>
          <w:rFonts w:cs="Gill Sans MT" w:hAnsi="Gill Sans MT" w:eastAsia="Gill Sans MT" w:ascii="Gill Sans MT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Celorio</w:t>
      </w:r>
      <w:r>
        <w:rPr>
          <w:rFonts w:cs="Gill Sans MT" w:hAnsi="Gill Sans MT" w:eastAsia="Gill Sans MT" w:ascii="Gill Sans MT"/>
          <w:spacing w:val="-5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y</w:t>
      </w:r>
      <w:r>
        <w:rPr>
          <w:rFonts w:cs="Gill Sans MT" w:hAnsi="Gill Sans MT" w:eastAsia="Gill Sans MT" w:ascii="Gill Sans MT"/>
          <w:spacing w:val="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27"/>
          <w:sz w:val="18"/>
          <w:szCs w:val="18"/>
        </w:rPr>
        <w:t>a</w:t>
      </w:r>
      <w:r>
        <w:rPr>
          <w:rFonts w:cs="Gill Sans MT" w:hAnsi="Gill Sans MT" w:eastAsia="Gill Sans MT" w:ascii="Gill Sans MT"/>
          <w:spacing w:val="-18"/>
          <w:w w:val="127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Don</w:t>
      </w:r>
      <w:r>
        <w:rPr>
          <w:rFonts w:cs="Gill Sans MT" w:hAnsi="Gill Sans MT" w:eastAsia="Gill Sans MT" w:ascii="Gill Sans MT"/>
          <w:spacing w:val="-1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Carlos</w:t>
      </w:r>
      <w:r>
        <w:rPr>
          <w:rFonts w:cs="Gill Sans MT" w:hAnsi="Gill Sans MT" w:eastAsia="Gill Sans MT" w:ascii="Gill Sans MT"/>
          <w:spacing w:val="24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8"/>
          <w:sz w:val="18"/>
          <w:szCs w:val="18"/>
        </w:rPr>
        <w:t>Mallada</w:t>
      </w:r>
      <w:r>
        <w:rPr>
          <w:rFonts w:cs="Gill Sans MT" w:hAnsi="Gill Sans MT" w:eastAsia="Gill Sans MT" w:ascii="Gill Sans MT"/>
          <w:spacing w:val="-14"/>
          <w:w w:val="118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Prieto,</w:t>
      </w:r>
      <w:r>
        <w:rPr>
          <w:rFonts w:cs="Gill Sans MT" w:hAnsi="Gill Sans MT" w:eastAsia="Gill Sans MT" w:ascii="Gill Sans MT"/>
          <w:spacing w:val="14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sin</w:t>
      </w:r>
      <w:r>
        <w:rPr>
          <w:rFonts w:cs="Gill Sans MT" w:hAnsi="Gill Sans MT" w:eastAsia="Gill Sans MT" w:ascii="Gill Sans MT"/>
          <w:spacing w:val="3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haber</w:t>
      </w:r>
      <w:r>
        <w:rPr>
          <w:rFonts w:cs="Gill Sans MT" w:hAnsi="Gill Sans MT" w:eastAsia="Gill Sans MT" w:ascii="Gill Sans MT"/>
          <w:spacing w:val="32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recibido</w:t>
      </w:r>
      <w:r>
        <w:rPr>
          <w:rFonts w:cs="Gill Sans MT" w:hAnsi="Gill Sans MT" w:eastAsia="Gill Sans MT" w:ascii="Gill Sans MT"/>
          <w:spacing w:val="37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3"/>
          <w:sz w:val="18"/>
          <w:szCs w:val="18"/>
        </w:rPr>
        <w:t>respuesta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</w:r>
    </w:p>
    <w:p>
      <w:pPr>
        <w:rPr>
          <w:sz w:val="15"/>
          <w:szCs w:val="15"/>
        </w:rPr>
        <w:jc w:val="left"/>
        <w:spacing w:before="6" w:lineRule="exact" w:line="140"/>
      </w:pPr>
      <w:r>
        <w:rPr>
          <w:sz w:val="15"/>
          <w:szCs w:val="15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before="35" w:lineRule="exact" w:line="200"/>
        <w:ind w:left="175"/>
      </w:pPr>
      <w:r>
        <w:pict>
          <v:group style="position:absolute;margin-left:63.325pt;margin-top:0.606543pt;width:431.538pt;height:12.7812pt;mso-position-horizontal-relative:page;mso-position-vertical-relative:paragraph;z-index:-701" coordorigin="1267,12" coordsize="8631,256">
            <v:shape style="position:absolute;left:1275;top:13;width:8614;height:239" coordorigin="1275,13" coordsize="8614,239" path="m1275,13l1275,252,9889,252,9889,13,1275,13xe" filled="t" fillcolor="#EBF0F2" stroked="f">
              <v:path arrowok="t"/>
              <v:fill/>
            </v:shape>
            <v:shape style="position:absolute;left:1275;top:259;width:8614;height:0" coordorigin="1275,259" coordsize="8614,0" path="m1275,259l9889,259e" filled="f" stroked="t" strokeweight="0.85pt" strokecolor="#8CA3B8">
              <v:path arrowok="t"/>
            </v:shape>
            <w10:wrap type="none"/>
          </v:group>
        </w:pict>
      </w:r>
      <w:r>
        <w:rPr>
          <w:rFonts w:cs="Gill Sans MT" w:hAnsi="Gill Sans MT" w:eastAsia="Gill Sans MT" w:ascii="Gill Sans MT"/>
          <w:spacing w:val="0"/>
          <w:w w:val="119"/>
          <w:sz w:val="18"/>
          <w:szCs w:val="18"/>
        </w:rPr>
        <w:t>alguna</w:t>
      </w:r>
      <w:r>
        <w:rPr>
          <w:rFonts w:cs="Gill Sans MT" w:hAnsi="Gill Sans MT" w:eastAsia="Gill Sans MT" w:ascii="Gill Sans MT"/>
          <w:spacing w:val="-14"/>
          <w:w w:val="119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en</w:t>
      </w:r>
      <w:r>
        <w:rPr>
          <w:rFonts w:cs="Gill Sans MT" w:hAnsi="Gill Sans MT" w:eastAsia="Gill Sans MT" w:ascii="Gill Sans MT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el</w:t>
      </w:r>
      <w:r>
        <w:rPr>
          <w:rFonts w:cs="Gill Sans MT" w:hAnsi="Gill Sans MT" w:eastAsia="Gill Sans MT" w:ascii="Gill Sans MT"/>
          <w:spacing w:val="8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plazo</w:t>
      </w:r>
      <w:r>
        <w:rPr>
          <w:rFonts w:cs="Gill Sans MT" w:hAnsi="Gill Sans MT" w:eastAsia="Gill Sans MT" w:ascii="Gill Sans MT"/>
          <w:spacing w:val="48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3"/>
          <w:sz w:val="18"/>
          <w:szCs w:val="18"/>
        </w:rPr>
        <w:t>establecido</w:t>
      </w:r>
      <w:r>
        <w:rPr>
          <w:rFonts w:cs="Gill Sans MT" w:hAnsi="Gill Sans MT" w:eastAsia="Gill Sans MT" w:ascii="Gill Sans MT"/>
          <w:spacing w:val="-11"/>
          <w:w w:val="113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por</w:t>
      </w:r>
      <w:r>
        <w:rPr>
          <w:rFonts w:cs="Gill Sans MT" w:hAnsi="Gill Sans MT" w:eastAsia="Gill Sans MT" w:ascii="Gill Sans MT"/>
          <w:spacing w:val="-2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la</w:t>
      </w:r>
      <w:r>
        <w:rPr>
          <w:rFonts w:cs="Gill Sans MT" w:hAnsi="Gill Sans MT" w:eastAsia="Gill Sans MT" w:ascii="Gill Sans MT"/>
          <w:spacing w:val="2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6"/>
          <w:sz w:val="18"/>
          <w:szCs w:val="18"/>
        </w:rPr>
        <w:t>citada</w:t>
      </w:r>
      <w:r>
        <w:rPr>
          <w:rFonts w:cs="Gill Sans MT" w:hAnsi="Gill Sans MT" w:eastAsia="Gill Sans MT" w:ascii="Gill Sans MT"/>
          <w:spacing w:val="-13"/>
          <w:w w:val="116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Ley.</w:t>
      </w:r>
      <w:r>
        <w:rPr>
          <w:rFonts w:cs="Gill Sans MT" w:hAnsi="Gill Sans MT" w:eastAsia="Gill Sans MT" w:ascii="Gill Sans MT"/>
          <w:spacing w:val="27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Esta</w:t>
      </w:r>
      <w:r>
        <w:rPr>
          <w:rFonts w:cs="Gill Sans MT" w:hAnsi="Gill Sans MT" w:eastAsia="Gill Sans MT" w:ascii="Gill Sans MT"/>
          <w:spacing w:val="48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4"/>
          <w:sz w:val="18"/>
          <w:szCs w:val="18"/>
        </w:rPr>
        <w:t>situación</w:t>
      </w:r>
      <w:r>
        <w:rPr>
          <w:rFonts w:cs="Gill Sans MT" w:hAnsi="Gill Sans MT" w:eastAsia="Gill Sans MT" w:ascii="Gill Sans MT"/>
          <w:spacing w:val="-12"/>
          <w:w w:val="114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se</w:t>
      </w:r>
      <w:r>
        <w:rPr>
          <w:rFonts w:cs="Gill Sans MT" w:hAnsi="Gill Sans MT" w:eastAsia="Gill Sans MT" w:ascii="Gill Sans MT"/>
          <w:spacing w:val="28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8"/>
          <w:sz w:val="18"/>
          <w:szCs w:val="18"/>
        </w:rPr>
        <w:t>agrava</w:t>
      </w:r>
      <w:r>
        <w:rPr>
          <w:rFonts w:cs="Gill Sans MT" w:hAnsi="Gill Sans MT" w:eastAsia="Gill Sans MT" w:ascii="Gill Sans MT"/>
          <w:spacing w:val="-14"/>
          <w:w w:val="118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al</w:t>
      </w:r>
      <w:r>
        <w:rPr>
          <w:rFonts w:cs="Gill Sans MT" w:hAnsi="Gill Sans MT" w:eastAsia="Gill Sans MT" w:ascii="Gill Sans MT"/>
          <w:spacing w:val="2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tener</w:t>
      </w:r>
      <w:r>
        <w:rPr>
          <w:rFonts w:cs="Gill Sans MT" w:hAnsi="Gill Sans MT" w:eastAsia="Gill Sans MT" w:ascii="Gill Sans MT"/>
          <w:spacing w:val="1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9"/>
          <w:sz w:val="18"/>
          <w:szCs w:val="18"/>
        </w:rPr>
        <w:t>conocimiento</w:t>
      </w:r>
      <w:r>
        <w:rPr>
          <w:rFonts w:cs="Gill Sans MT" w:hAnsi="Gill Sans MT" w:eastAsia="Gill Sans MT" w:ascii="Gill Sans MT"/>
          <w:spacing w:val="-9"/>
          <w:w w:val="109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de</w:t>
      </w:r>
      <w:r>
        <w:rPr>
          <w:rFonts w:cs="Gill Sans MT" w:hAnsi="Gill Sans MT" w:eastAsia="Gill Sans MT" w:ascii="Gill Sans MT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que</w:t>
      </w:r>
      <w:r>
        <w:rPr>
          <w:rFonts w:cs="Gill Sans MT" w:hAnsi="Gill Sans MT" w:eastAsia="Gill Sans MT" w:ascii="Gill Sans MT"/>
          <w:spacing w:val="24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3"/>
          <w:sz w:val="18"/>
          <w:szCs w:val="18"/>
        </w:rPr>
        <w:t>este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</w:r>
    </w:p>
    <w:p>
      <w:pPr>
        <w:rPr>
          <w:sz w:val="15"/>
          <w:szCs w:val="15"/>
        </w:rPr>
        <w:jc w:val="left"/>
        <w:spacing w:before="6" w:lineRule="exact" w:line="140"/>
      </w:pPr>
      <w:r>
        <w:rPr>
          <w:sz w:val="15"/>
          <w:szCs w:val="15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before="35" w:lineRule="exact" w:line="200"/>
        <w:ind w:left="175"/>
      </w:pPr>
      <w:r>
        <w:pict>
          <v:group style="position:absolute;margin-left:63.325pt;margin-top:0.606533pt;width:463.675pt;height:12.7813pt;mso-position-horizontal-relative:page;mso-position-vertical-relative:paragraph;z-index:-700" coordorigin="1267,12" coordsize="9274,256">
            <v:shape style="position:absolute;left:1275;top:13;width:9257;height:239" coordorigin="1275,13" coordsize="9257,239" path="m1275,13l1275,252,10532,252,10532,13,1275,13xe" filled="t" fillcolor="#EBF0F2" stroked="f">
              <v:path arrowok="t"/>
              <v:fill/>
            </v:shape>
            <v:shape style="position:absolute;left:1275;top:259;width:9257;height:0" coordorigin="1275,259" coordsize="9257,0" path="m1275,259l10532,259e" filled="f" stroked="t" strokeweight="0.85pt" strokecolor="#8CA3B8">
              <v:path arrowok="t"/>
            </v:shape>
            <w10:wrap type="none"/>
          </v:group>
        </w:pict>
      </w:r>
      <w:r>
        <w:pict>
          <v:shape type="#_x0000_t75" style="position:absolute;margin-left:532.93pt;margin-top:777.875pt;width:35pt;height:35pt;mso-position-horizontal-relative:page;mso-position-vertical-relative:page;z-index:-696">
            <v:imagedata o:title="" r:id="rId7"/>
          </v:shape>
        </w:pict>
      </w:r>
      <w:r>
        <w:pict>
          <v:shape type="#_x0000_t202" style="position:absolute;margin-left:549.068pt;margin-top:-213.28pt;width:20pt;height:251.205pt;mso-position-horizontal-relative:page;mso-position-vertical-relative:paragraph;z-index:-694" filled="f" stroked="f">
            <v:textbox inset="0,0,0,0" style="layout-flow:vertical;mso-layout-flow-alt:bottom-to-top">
              <w:txbxContent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spacing w:before="4"/>
                    <w:ind w:left="20"/>
                  </w:pP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Cód.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-9"/>
                      <w:w w:val="100"/>
                      <w:sz w:val="12"/>
                      <w:szCs w:val="12"/>
                    </w:rPr>
                    <w:t>V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alidación:</w:t>
                  </w:r>
                  <w:r>
                    <w:rPr>
                      <w:rFonts w:cs="Arial" w:hAnsi="Arial" w:eastAsia="Arial" w:ascii="Arial"/>
                      <w:spacing w:val="-7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AGM3RAKES7HMETLP</w:t>
                  </w:r>
                  <w:r>
                    <w:rPr>
                      <w:rFonts w:cs="Arial" w:hAnsi="Arial" w:eastAsia="Arial" w:ascii="Arial"/>
                      <w:spacing w:val="-10"/>
                      <w:w w:val="100"/>
                      <w:sz w:val="12"/>
                      <w:szCs w:val="12"/>
                    </w:rPr>
                    <w:t>L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YMX66RPK</w:t>
                  </w:r>
                </w:p>
                <w:p>
                  <w:pPr>
                    <w:rPr>
                      <w:sz w:val="10"/>
                      <w:szCs w:val="10"/>
                    </w:rPr>
                    <w:jc w:val="left"/>
                    <w:spacing w:before="2" w:lineRule="exact" w:line="100"/>
                  </w:pPr>
                  <w:r>
                    <w:rPr>
                      <w:sz w:val="10"/>
                      <w:szCs w:val="10"/>
                    </w:rPr>
                  </w:r>
                </w:p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ind w:left="20"/>
                  </w:pP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Documento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firmado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electrónicamente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desde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la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plataforma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esPublico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Gestiona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|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Página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1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rFonts w:cs="Gill Sans MT" w:hAnsi="Gill Sans MT" w:eastAsia="Gill Sans MT" w:ascii="Gill Sans MT"/>
          <w:spacing w:val="0"/>
          <w:w w:val="109"/>
          <w:sz w:val="18"/>
          <w:szCs w:val="18"/>
        </w:rPr>
        <w:t>Ayuntamiento</w:t>
      </w:r>
      <w:r>
        <w:rPr>
          <w:rFonts w:cs="Gill Sans MT" w:hAnsi="Gill Sans MT" w:eastAsia="Gill Sans MT" w:ascii="Gill Sans MT"/>
          <w:spacing w:val="-20"/>
          <w:w w:val="109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9"/>
          <w:sz w:val="18"/>
          <w:szCs w:val="18"/>
        </w:rPr>
        <w:t>figura</w:t>
      </w:r>
      <w:r>
        <w:rPr>
          <w:rFonts w:cs="Gill Sans MT" w:hAnsi="Gill Sans MT" w:eastAsia="Gill Sans MT" w:ascii="Gill Sans MT"/>
          <w:spacing w:val="18"/>
          <w:w w:val="109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en</w:t>
      </w:r>
      <w:r>
        <w:rPr>
          <w:rFonts w:cs="Gill Sans MT" w:hAnsi="Gill Sans MT" w:eastAsia="Gill Sans MT" w:ascii="Gill Sans MT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la</w:t>
      </w:r>
      <w:r>
        <w:rPr>
          <w:rFonts w:cs="Gill Sans MT" w:hAnsi="Gill Sans MT" w:eastAsia="Gill Sans MT" w:ascii="Gill Sans MT"/>
          <w:spacing w:val="2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lista</w:t>
      </w:r>
      <w:r>
        <w:rPr>
          <w:rFonts w:cs="Gill Sans MT" w:hAnsi="Gill Sans MT" w:eastAsia="Gill Sans MT" w:ascii="Gill Sans MT"/>
          <w:spacing w:val="46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de</w:t>
      </w:r>
      <w:r>
        <w:rPr>
          <w:rFonts w:cs="Gill Sans MT" w:hAnsi="Gill Sans MT" w:eastAsia="Gill Sans MT" w:ascii="Gill Sans MT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8"/>
          <w:sz w:val="18"/>
          <w:szCs w:val="18"/>
        </w:rPr>
        <w:t>ayuntamientos</w:t>
      </w:r>
      <w:r>
        <w:rPr>
          <w:rFonts w:cs="Gill Sans MT" w:hAnsi="Gill Sans MT" w:eastAsia="Gill Sans MT" w:ascii="Gill Sans MT"/>
          <w:spacing w:val="33"/>
          <w:w w:val="108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8"/>
          <w:sz w:val="18"/>
          <w:szCs w:val="18"/>
        </w:rPr>
        <w:t>entorpecedores</w:t>
      </w:r>
      <w:r>
        <w:rPr>
          <w:rFonts w:cs="Gill Sans MT" w:hAnsi="Gill Sans MT" w:eastAsia="Gill Sans MT" w:ascii="Gill Sans MT"/>
          <w:spacing w:val="-21"/>
          <w:w w:val="108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en</w:t>
      </w:r>
      <w:r>
        <w:rPr>
          <w:rFonts w:cs="Gill Sans MT" w:hAnsi="Gill Sans MT" w:eastAsia="Gill Sans MT" w:ascii="Gill Sans MT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cuanto</w:t>
      </w:r>
      <w:r>
        <w:rPr>
          <w:rFonts w:cs="Gill Sans MT" w:hAnsi="Gill Sans MT" w:eastAsia="Gill Sans MT" w:ascii="Gill Sans MT"/>
          <w:spacing w:val="49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27"/>
          <w:sz w:val="18"/>
          <w:szCs w:val="18"/>
        </w:rPr>
        <w:t>a</w:t>
      </w:r>
      <w:r>
        <w:rPr>
          <w:rFonts w:cs="Gill Sans MT" w:hAnsi="Gill Sans MT" w:eastAsia="Gill Sans MT" w:ascii="Gill Sans MT"/>
          <w:spacing w:val="-18"/>
          <w:w w:val="127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la</w:t>
      </w:r>
      <w:r>
        <w:rPr>
          <w:rFonts w:cs="Gill Sans MT" w:hAnsi="Gill Sans MT" w:eastAsia="Gill Sans MT" w:ascii="Gill Sans MT"/>
          <w:spacing w:val="2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1"/>
          <w:sz w:val="18"/>
          <w:szCs w:val="18"/>
        </w:rPr>
        <w:t>transparencia,</w:t>
      </w:r>
      <w:r>
        <w:rPr>
          <w:rFonts w:cs="Gill Sans MT" w:hAnsi="Gill Sans MT" w:eastAsia="Gill Sans MT" w:ascii="Gill Sans MT"/>
          <w:spacing w:val="-10"/>
          <w:w w:val="111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lo</w:t>
      </w:r>
      <w:r>
        <w:rPr>
          <w:rFonts w:cs="Gill Sans MT" w:hAnsi="Gill Sans MT" w:eastAsia="Gill Sans MT" w:ascii="Gill Sans MT"/>
          <w:spacing w:val="2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que</w:t>
      </w:r>
      <w:r>
        <w:rPr>
          <w:rFonts w:cs="Gill Sans MT" w:hAnsi="Gill Sans MT" w:eastAsia="Gill Sans MT" w:ascii="Gill Sans MT"/>
          <w:spacing w:val="24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0"/>
          <w:sz w:val="18"/>
          <w:szCs w:val="18"/>
        </w:rPr>
        <w:t>constituye</w:t>
      </w:r>
      <w:r>
        <w:rPr>
          <w:rFonts w:cs="Gill Sans MT" w:hAnsi="Gill Sans MT" w:eastAsia="Gill Sans MT" w:ascii="Gill Sans MT"/>
          <w:spacing w:val="-10"/>
          <w:w w:val="11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0"/>
          <w:sz w:val="18"/>
          <w:szCs w:val="18"/>
        </w:rPr>
        <w:t>un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</w:r>
    </w:p>
    <w:p>
      <w:pPr>
        <w:rPr>
          <w:sz w:val="15"/>
          <w:szCs w:val="15"/>
        </w:rPr>
        <w:jc w:val="left"/>
        <w:spacing w:before="6" w:lineRule="exact" w:line="140"/>
      </w:pPr>
      <w:r>
        <w:rPr>
          <w:sz w:val="15"/>
          <w:szCs w:val="15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before="35"/>
        <w:ind w:left="175"/>
        <w:sectPr>
          <w:type w:val="continuous"/>
          <w:pgSz w:w="11920" w:h="16840"/>
          <w:pgMar w:top="360" w:bottom="280" w:left="1100" w:right="440"/>
        </w:sectPr>
      </w:pPr>
      <w:r>
        <w:pict>
          <v:group style="position:absolute;margin-left:63.325pt;margin-top:0.606523pt;width:439.45pt;height:12.7813pt;mso-position-horizontal-relative:page;mso-position-vertical-relative:paragraph;z-index:-699" coordorigin="1267,12" coordsize="8789,256">
            <v:shape style="position:absolute;left:1275;top:13;width:8772;height:239" coordorigin="1275,13" coordsize="8772,239" path="m1275,13l1275,252,10047,252,10047,13,1275,13xe" filled="t" fillcolor="#EBF0F2" stroked="f">
              <v:path arrowok="t"/>
              <v:fill/>
            </v:shape>
            <v:shape style="position:absolute;left:1275;top:259;width:8772;height:0" coordorigin="1275,259" coordsize="8772,0" path="m1275,259l10047,259e" filled="f" stroked="t" strokeweight="0.85pt" strokecolor="#8CA3B8">
              <v:path arrowok="t"/>
            </v:shape>
            <w10:wrap type="none"/>
          </v:group>
        </w:pict>
      </w:r>
      <w:r>
        <w:pict>
          <v:group style="position:absolute;margin-left:63.325pt;margin-top:20.4066pt;width:457.225pt;height:12.7812pt;mso-position-horizontal-relative:page;mso-position-vertical-relative:paragraph;z-index:-698" coordorigin="1267,408" coordsize="9145,256">
            <v:shape style="position:absolute;left:1275;top:409;width:9128;height:239" coordorigin="1275,409" coordsize="9128,239" path="m1275,409l1275,648,10403,648,10403,409,1275,409xe" filled="t" fillcolor="#EBF0F2" stroked="f">
              <v:path arrowok="t"/>
              <v:fill/>
            </v:shape>
            <v:shape style="position:absolute;left:1275;top:655;width:9128;height:0" coordorigin="1275,655" coordsize="9128,0" path="m1275,655l10403,655e" filled="f" stroked="t" strokeweight="0.85pt" strokecolor="#8CA3B8">
              <v:path arrowok="t"/>
            </v:shape>
            <w10:wrap type="none"/>
          </v:group>
        </w:pic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motivo</w:t>
      </w:r>
      <w:r>
        <w:rPr>
          <w:rFonts w:cs="Gill Sans MT" w:hAnsi="Gill Sans MT" w:eastAsia="Gill Sans MT" w:ascii="Gill Sans MT"/>
          <w:spacing w:val="3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4"/>
          <w:sz w:val="18"/>
          <w:szCs w:val="18"/>
        </w:rPr>
        <w:t>adicional</w:t>
      </w:r>
      <w:r>
        <w:rPr>
          <w:rFonts w:cs="Gill Sans MT" w:hAnsi="Gill Sans MT" w:eastAsia="Gill Sans MT" w:ascii="Gill Sans MT"/>
          <w:spacing w:val="-12"/>
          <w:w w:val="114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para</w:t>
      </w:r>
      <w:r>
        <w:rPr>
          <w:rFonts w:cs="Gill Sans MT" w:hAnsi="Gill Sans MT" w:eastAsia="Gill Sans MT" w:ascii="Gill Sans MT"/>
          <w:spacing w:val="36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que</w:t>
      </w:r>
      <w:r>
        <w:rPr>
          <w:rFonts w:cs="Gill Sans MT" w:hAnsi="Gill Sans MT" w:eastAsia="Gill Sans MT" w:ascii="Gill Sans MT"/>
          <w:spacing w:val="24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se</w:t>
      </w:r>
      <w:r>
        <w:rPr>
          <w:rFonts w:cs="Gill Sans MT" w:hAnsi="Gill Sans MT" w:eastAsia="Gill Sans MT" w:ascii="Gill Sans MT"/>
          <w:spacing w:val="28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3"/>
          <w:sz w:val="18"/>
          <w:szCs w:val="18"/>
        </w:rPr>
        <w:t>supervise</w:t>
      </w:r>
      <w:r>
        <w:rPr>
          <w:rFonts w:cs="Gill Sans MT" w:hAnsi="Gill Sans MT" w:eastAsia="Gill Sans MT" w:ascii="Gill Sans MT"/>
          <w:spacing w:val="-11"/>
          <w:w w:val="113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su</w:t>
      </w:r>
      <w:r>
        <w:rPr>
          <w:rFonts w:cs="Gill Sans MT" w:hAnsi="Gill Sans MT" w:eastAsia="Gill Sans MT" w:ascii="Gill Sans MT"/>
          <w:spacing w:val="27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proceder</w:t>
      </w:r>
      <w:r>
        <w:rPr>
          <w:rFonts w:cs="Gill Sans MT" w:hAnsi="Gill Sans MT" w:eastAsia="Gill Sans MT" w:ascii="Gill Sans MT"/>
          <w:spacing w:val="29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en</w:t>
      </w:r>
      <w:r>
        <w:rPr>
          <w:rFonts w:cs="Gill Sans MT" w:hAnsi="Gill Sans MT" w:eastAsia="Gill Sans MT" w:ascii="Gill Sans MT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esta</w:t>
      </w:r>
      <w:r>
        <w:rPr>
          <w:rFonts w:cs="Gill Sans MT" w:hAnsi="Gill Sans MT" w:eastAsia="Gill Sans MT" w:ascii="Gill Sans MT"/>
          <w:spacing w:val="48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2"/>
          <w:sz w:val="18"/>
          <w:szCs w:val="18"/>
        </w:rPr>
        <w:t>materia.</w:t>
      </w:r>
      <w:r>
        <w:rPr>
          <w:rFonts w:cs="Gill Sans MT" w:hAnsi="Gill Sans MT" w:eastAsia="Gill Sans MT" w:ascii="Gill Sans MT"/>
          <w:spacing w:val="-11"/>
          <w:w w:val="112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Considero</w:t>
      </w:r>
      <w:r>
        <w:rPr>
          <w:rFonts w:cs="Gill Sans MT" w:hAnsi="Gill Sans MT" w:eastAsia="Gill Sans MT" w:ascii="Gill Sans MT"/>
          <w:spacing w:val="34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que</w:t>
      </w:r>
      <w:r>
        <w:rPr>
          <w:rFonts w:cs="Gill Sans MT" w:hAnsi="Gill Sans MT" w:eastAsia="Gill Sans MT" w:ascii="Gill Sans MT"/>
          <w:spacing w:val="24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la</w:t>
      </w:r>
      <w:r>
        <w:rPr>
          <w:rFonts w:cs="Gill Sans MT" w:hAnsi="Gill Sans MT" w:eastAsia="Gill Sans MT" w:ascii="Gill Sans MT"/>
          <w:spacing w:val="2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21"/>
          <w:sz w:val="18"/>
          <w:szCs w:val="18"/>
        </w:rPr>
        <w:t>falta</w:t>
      </w:r>
      <w:r>
        <w:rPr>
          <w:rFonts w:cs="Gill Sans MT" w:hAnsi="Gill Sans MT" w:eastAsia="Gill Sans MT" w:ascii="Gill Sans MT"/>
          <w:spacing w:val="-15"/>
          <w:w w:val="121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de</w:t>
      </w:r>
      <w:r>
        <w:rPr>
          <w:rFonts w:cs="Gill Sans MT" w:hAnsi="Gill Sans MT" w:eastAsia="Gill Sans MT" w:ascii="Gill Sans MT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20"/>
          <w:sz w:val="18"/>
          <w:szCs w:val="18"/>
        </w:rPr>
        <w:t>acceso</w:t>
      </w:r>
      <w:r>
        <w:rPr>
          <w:rFonts w:cs="Gill Sans MT" w:hAnsi="Gill Sans MT" w:eastAsia="Gill Sans MT" w:ascii="Gill Sans MT"/>
          <w:spacing w:val="-25"/>
          <w:w w:val="12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20"/>
          <w:sz w:val="18"/>
          <w:szCs w:val="18"/>
        </w:rPr>
        <w:t>a</w:t>
      </w:r>
      <w:r>
        <w:rPr>
          <w:rFonts w:cs="Gill Sans MT" w:hAnsi="Gill Sans MT" w:eastAsia="Gill Sans MT" w:ascii="Gill Sans MT"/>
          <w:spacing w:val="-10"/>
          <w:w w:val="12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20"/>
          <w:sz w:val="18"/>
          <w:szCs w:val="18"/>
        </w:rPr>
        <w:t>dicha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before="83" w:lineRule="exact" w:line="200"/>
        <w:ind w:left="175"/>
      </w:pPr>
      <w:r>
        <w:pict>
          <v:group style="position:absolute;margin-left:63.325pt;margin-top:3.00655pt;width:442.225pt;height:12.7813pt;mso-position-horizontal-relative:page;mso-position-vertical-relative:paragraph;z-index:-686" coordorigin="1267,60" coordsize="8845,256">
            <v:shape style="position:absolute;left:1275;top:61;width:8828;height:239" coordorigin="1275,61" coordsize="8828,239" path="m1275,61l1275,300,10103,300,10103,61,1275,61xe" filled="t" fillcolor="#EBF0F2" stroked="f">
              <v:path arrowok="t"/>
              <v:fill/>
            </v:shape>
            <v:shape style="position:absolute;left:1275;top:307;width:8828;height:0" coordorigin="1275,307" coordsize="8828,0" path="m1275,307l10103,307e" filled="f" stroked="t" strokeweight="0.85pt" strokecolor="#8CA3B8">
              <v:path arrowok="t"/>
            </v:shape>
            <w10:wrap type="none"/>
          </v:group>
        </w:pic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Por</w:t>
      </w:r>
      <w:r>
        <w:rPr>
          <w:rFonts w:cs="Gill Sans MT" w:hAnsi="Gill Sans MT" w:eastAsia="Gill Sans MT" w:ascii="Gill Sans MT"/>
          <w:spacing w:val="8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ello,</w:t>
      </w:r>
      <w:r>
        <w:rPr>
          <w:rFonts w:cs="Gill Sans MT" w:hAnsi="Gill Sans MT" w:eastAsia="Gill Sans MT" w:ascii="Gill Sans MT"/>
          <w:spacing w:val="10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solicito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3"/>
          <w:sz w:val="18"/>
          <w:szCs w:val="18"/>
        </w:rPr>
        <w:t>amablemente</w:t>
      </w:r>
      <w:r>
        <w:rPr>
          <w:rFonts w:cs="Gill Sans MT" w:hAnsi="Gill Sans MT" w:eastAsia="Gill Sans MT" w:ascii="Gill Sans MT"/>
          <w:spacing w:val="-11"/>
          <w:w w:val="113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que</w:t>
      </w:r>
      <w:r>
        <w:rPr>
          <w:rFonts w:cs="Gill Sans MT" w:hAnsi="Gill Sans MT" w:eastAsia="Gill Sans MT" w:ascii="Gill Sans MT"/>
          <w:spacing w:val="24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se</w:t>
      </w:r>
      <w:r>
        <w:rPr>
          <w:rFonts w:cs="Gill Sans MT" w:hAnsi="Gill Sans MT" w:eastAsia="Gill Sans MT" w:ascii="Gill Sans MT"/>
          <w:spacing w:val="28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tomen</w:t>
      </w:r>
      <w:r>
        <w:rPr>
          <w:rFonts w:cs="Gill Sans MT" w:hAnsi="Gill Sans MT" w:eastAsia="Gill Sans MT" w:ascii="Gill Sans MT"/>
          <w:spacing w:val="3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8"/>
          <w:sz w:val="18"/>
          <w:szCs w:val="18"/>
        </w:rPr>
        <w:t>las</w:t>
      </w:r>
      <w:r>
        <w:rPr>
          <w:rFonts w:cs="Gill Sans MT" w:hAnsi="Gill Sans MT" w:eastAsia="Gill Sans MT" w:ascii="Gill Sans MT"/>
          <w:spacing w:val="1"/>
          <w:w w:val="118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8"/>
          <w:sz w:val="18"/>
          <w:szCs w:val="18"/>
        </w:rPr>
        <w:t>medidas</w:t>
      </w:r>
      <w:r>
        <w:rPr>
          <w:rFonts w:cs="Gill Sans MT" w:hAnsi="Gill Sans MT" w:eastAsia="Gill Sans MT" w:ascii="Gill Sans MT"/>
          <w:spacing w:val="-26"/>
          <w:w w:val="118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8"/>
          <w:sz w:val="18"/>
          <w:szCs w:val="18"/>
        </w:rPr>
        <w:t>necesarias</w:t>
      </w:r>
      <w:r>
        <w:rPr>
          <w:rFonts w:cs="Gill Sans MT" w:hAnsi="Gill Sans MT" w:eastAsia="Gill Sans MT" w:ascii="Gill Sans MT"/>
          <w:spacing w:val="-21"/>
          <w:w w:val="118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para</w:t>
      </w:r>
      <w:r>
        <w:rPr>
          <w:rFonts w:cs="Gill Sans MT" w:hAnsi="Gill Sans MT" w:eastAsia="Gill Sans MT" w:ascii="Gill Sans MT"/>
          <w:spacing w:val="36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obligar</w:t>
      </w:r>
      <w:r>
        <w:rPr>
          <w:rFonts w:cs="Gill Sans MT" w:hAnsi="Gill Sans MT" w:eastAsia="Gill Sans MT" w:ascii="Gill Sans MT"/>
          <w:spacing w:val="49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al</w:t>
      </w:r>
      <w:r>
        <w:rPr>
          <w:rFonts w:cs="Gill Sans MT" w:hAnsi="Gill Sans MT" w:eastAsia="Gill Sans MT" w:ascii="Gill Sans MT"/>
          <w:spacing w:val="2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8"/>
          <w:sz w:val="18"/>
          <w:szCs w:val="18"/>
        </w:rPr>
        <w:t>Ayuntamiento</w:t>
      </w:r>
      <w:r>
        <w:rPr>
          <w:rFonts w:cs="Gill Sans MT" w:hAnsi="Gill Sans MT" w:eastAsia="Gill Sans MT" w:ascii="Gill Sans MT"/>
          <w:spacing w:val="-9"/>
          <w:w w:val="108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de</w:t>
      </w:r>
      <w:r>
        <w:rPr>
          <w:rFonts w:cs="Gill Sans MT" w:hAnsi="Gill Sans MT" w:eastAsia="Gill Sans MT" w:ascii="Gill Sans MT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7"/>
          <w:sz w:val="18"/>
          <w:szCs w:val="18"/>
        </w:rPr>
        <w:t>Llanes</w:t>
      </w:r>
      <w:r>
        <w:rPr>
          <w:rFonts w:cs="Gill Sans MT" w:hAnsi="Gill Sans MT" w:eastAsia="Gill Sans MT" w:ascii="Gill Sans MT"/>
          <w:spacing w:val="-13"/>
          <w:w w:val="117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27"/>
          <w:sz w:val="18"/>
          <w:szCs w:val="18"/>
        </w:rPr>
        <w:t>a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</w:r>
    </w:p>
    <w:p>
      <w:pPr>
        <w:rPr>
          <w:sz w:val="15"/>
          <w:szCs w:val="15"/>
        </w:rPr>
        <w:jc w:val="left"/>
        <w:spacing w:before="6" w:lineRule="exact" w:line="140"/>
      </w:pPr>
      <w:r>
        <w:rPr>
          <w:sz w:val="15"/>
          <w:szCs w:val="15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before="35" w:lineRule="exact" w:line="200"/>
        <w:ind w:left="175"/>
      </w:pPr>
      <w:r>
        <w:pict>
          <v:group style="position:absolute;margin-left:63.325pt;margin-top:0.606553pt;width:435.55pt;height:12.7813pt;mso-position-horizontal-relative:page;mso-position-vertical-relative:paragraph;z-index:-685" coordorigin="1267,12" coordsize="8711,256">
            <v:shape style="position:absolute;left:1275;top:13;width:8694;height:239" coordorigin="1275,13" coordsize="8694,239" path="m1275,13l1275,252,9969,252,9969,13,1275,13xe" filled="t" fillcolor="#EBF0F2" stroked="f">
              <v:path arrowok="t"/>
              <v:fill/>
            </v:shape>
            <v:shape style="position:absolute;left:1275;top:259;width:8694;height:0" coordorigin="1275,259" coordsize="8694,0" path="m1275,259l9969,259e" filled="f" stroked="t" strokeweight="0.85pt" strokecolor="#8CA3B8">
              <v:path arrowok="t"/>
            </v:shape>
            <w10:wrap type="none"/>
          </v:group>
        </w:pict>
      </w:r>
      <w:r>
        <w:rPr>
          <w:rFonts w:cs="Gill Sans MT" w:hAnsi="Gill Sans MT" w:eastAsia="Gill Sans MT" w:ascii="Gill Sans MT"/>
          <w:spacing w:val="0"/>
          <w:w w:val="106"/>
          <w:sz w:val="18"/>
          <w:szCs w:val="18"/>
        </w:rPr>
        <w:t>proporcionarme</w:t>
      </w:r>
      <w:r>
        <w:rPr>
          <w:rFonts w:cs="Gill Sans MT" w:hAnsi="Gill Sans MT" w:eastAsia="Gill Sans MT" w:ascii="Gill Sans MT"/>
          <w:spacing w:val="-8"/>
          <w:w w:val="106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la</w:t>
      </w:r>
      <w:r>
        <w:rPr>
          <w:rFonts w:cs="Gill Sans MT" w:hAnsi="Gill Sans MT" w:eastAsia="Gill Sans MT" w:ascii="Gill Sans MT"/>
          <w:spacing w:val="2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1"/>
          <w:sz w:val="18"/>
          <w:szCs w:val="18"/>
        </w:rPr>
        <w:t>documentación</w:t>
      </w:r>
      <w:r>
        <w:rPr>
          <w:rFonts w:cs="Gill Sans MT" w:hAnsi="Gill Sans MT" w:eastAsia="Gill Sans MT" w:ascii="Gill Sans MT"/>
          <w:spacing w:val="-10"/>
          <w:w w:val="111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requerida,</w:t>
      </w:r>
      <w:r>
        <w:rPr>
          <w:rFonts w:cs="Gill Sans MT" w:hAnsi="Gill Sans MT" w:eastAsia="Gill Sans MT" w:ascii="Gill Sans MT"/>
          <w:spacing w:val="39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de</w:t>
      </w:r>
      <w:r>
        <w:rPr>
          <w:rFonts w:cs="Gill Sans MT" w:hAnsi="Gill Sans MT" w:eastAsia="Gill Sans MT" w:ascii="Gill Sans MT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acuerdo</w:t>
      </w:r>
      <w:r>
        <w:rPr>
          <w:rFonts w:cs="Gill Sans MT" w:hAnsi="Gill Sans MT" w:eastAsia="Gill Sans MT" w:ascii="Gill Sans MT"/>
          <w:spacing w:val="48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con</w:t>
      </w:r>
      <w:r>
        <w:rPr>
          <w:rFonts w:cs="Gill Sans MT" w:hAnsi="Gill Sans MT" w:eastAsia="Gill Sans MT" w:ascii="Gill Sans MT"/>
          <w:spacing w:val="22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los</w:t>
      </w:r>
      <w:r>
        <w:rPr>
          <w:rFonts w:cs="Gill Sans MT" w:hAnsi="Gill Sans MT" w:eastAsia="Gill Sans MT" w:ascii="Gill Sans MT"/>
          <w:spacing w:val="26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7"/>
          <w:sz w:val="18"/>
          <w:szCs w:val="18"/>
        </w:rPr>
        <w:t>plazos</w:t>
      </w:r>
      <w:r>
        <w:rPr>
          <w:rFonts w:cs="Gill Sans MT" w:hAnsi="Gill Sans MT" w:eastAsia="Gill Sans MT" w:ascii="Gill Sans MT"/>
          <w:spacing w:val="-13"/>
          <w:w w:val="117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y</w:t>
      </w:r>
      <w:r>
        <w:rPr>
          <w:rFonts w:cs="Gill Sans MT" w:hAnsi="Gill Sans MT" w:eastAsia="Gill Sans MT" w:ascii="Gill Sans MT"/>
          <w:spacing w:val="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0"/>
          <w:sz w:val="18"/>
          <w:szCs w:val="18"/>
        </w:rPr>
        <w:t>procedimientos</w:t>
      </w:r>
      <w:r>
        <w:rPr>
          <w:rFonts w:cs="Gill Sans MT" w:hAnsi="Gill Sans MT" w:eastAsia="Gill Sans MT" w:ascii="Gill Sans MT"/>
          <w:spacing w:val="-21"/>
          <w:w w:val="11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0"/>
          <w:sz w:val="18"/>
          <w:szCs w:val="18"/>
        </w:rPr>
        <w:t>establecidos</w:t>
      </w:r>
      <w:r>
        <w:rPr>
          <w:rFonts w:cs="Gill Sans MT" w:hAnsi="Gill Sans MT" w:eastAsia="Gill Sans MT" w:ascii="Gill Sans MT"/>
          <w:spacing w:val="34"/>
          <w:w w:val="11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en</w:t>
      </w:r>
      <w:r>
        <w:rPr>
          <w:rFonts w:cs="Gill Sans MT" w:hAnsi="Gill Sans MT" w:eastAsia="Gill Sans MT" w:ascii="Gill Sans MT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22"/>
          <w:sz w:val="18"/>
          <w:szCs w:val="18"/>
        </w:rPr>
        <w:t>la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</w:r>
    </w:p>
    <w:p>
      <w:pPr>
        <w:rPr>
          <w:sz w:val="15"/>
          <w:szCs w:val="15"/>
        </w:rPr>
        <w:jc w:val="left"/>
        <w:spacing w:before="6" w:lineRule="exact" w:line="140"/>
      </w:pPr>
      <w:r>
        <w:rPr>
          <w:sz w:val="15"/>
          <w:szCs w:val="15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before="35" w:lineRule="exact" w:line="200"/>
        <w:ind w:left="175"/>
      </w:pPr>
      <w:r>
        <w:pict>
          <v:group style="position:absolute;margin-left:63.325pt;margin-top:0.606503pt;width:445.6pt;height:12.7813pt;mso-position-horizontal-relative:page;mso-position-vertical-relative:paragraph;z-index:-684" coordorigin="1267,12" coordsize="8912,256">
            <v:shape style="position:absolute;left:1275;top:13;width:8895;height:239" coordorigin="1275,13" coordsize="8895,239" path="m1275,13l1275,252,10170,252,10170,13,1275,13xe" filled="t" fillcolor="#EBF0F2" stroked="f">
              <v:path arrowok="t"/>
              <v:fill/>
            </v:shape>
            <v:shape style="position:absolute;left:1275;top:259;width:8895;height:0" coordorigin="1275,259" coordsize="8895,0" path="m1275,259l10170,259e" filled="f" stroked="t" strokeweight="0.85pt" strokecolor="#8CA3B8">
              <v:path arrowok="t"/>
            </v:shape>
            <w10:wrap type="none"/>
          </v:group>
        </w:pict>
      </w:r>
      <w:r>
        <w:rPr>
          <w:rFonts w:cs="Gill Sans MT" w:hAnsi="Gill Sans MT" w:eastAsia="Gill Sans MT" w:ascii="Gill Sans MT"/>
          <w:spacing w:val="0"/>
          <w:w w:val="111"/>
          <w:sz w:val="18"/>
          <w:szCs w:val="18"/>
        </w:rPr>
        <w:t>normativa</w:t>
      </w:r>
      <w:r>
        <w:rPr>
          <w:rFonts w:cs="Gill Sans MT" w:hAnsi="Gill Sans MT" w:eastAsia="Gill Sans MT" w:ascii="Gill Sans MT"/>
          <w:spacing w:val="-18"/>
          <w:w w:val="111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1"/>
          <w:sz w:val="18"/>
          <w:szCs w:val="18"/>
        </w:rPr>
        <w:t>vigente.</w:t>
      </w:r>
      <w:r>
        <w:rPr>
          <w:rFonts w:cs="Gill Sans MT" w:hAnsi="Gill Sans MT" w:eastAsia="Gill Sans MT" w:ascii="Gill Sans MT"/>
          <w:spacing w:val="-5"/>
          <w:w w:val="111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Adjunto</w:t>
      </w:r>
      <w:r>
        <w:rPr>
          <w:rFonts w:cs="Gill Sans MT" w:hAnsi="Gill Sans MT" w:eastAsia="Gill Sans MT" w:ascii="Gill Sans MT"/>
          <w:spacing w:val="24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2"/>
          <w:sz w:val="18"/>
          <w:szCs w:val="18"/>
        </w:rPr>
        <w:t>solicitud</w:t>
      </w:r>
      <w:r>
        <w:rPr>
          <w:rFonts w:cs="Gill Sans MT" w:hAnsi="Gill Sans MT" w:eastAsia="Gill Sans MT" w:ascii="Gill Sans MT"/>
          <w:spacing w:val="-11"/>
          <w:w w:val="112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al</w:t>
      </w:r>
      <w:r>
        <w:rPr>
          <w:rFonts w:cs="Gill Sans MT" w:hAnsi="Gill Sans MT" w:eastAsia="Gill Sans MT" w:ascii="Gill Sans MT"/>
          <w:spacing w:val="2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1"/>
          <w:sz w:val="18"/>
          <w:szCs w:val="18"/>
        </w:rPr>
        <w:t>ayuntamiento</w:t>
      </w:r>
      <w:r>
        <w:rPr>
          <w:rFonts w:cs="Gill Sans MT" w:hAnsi="Gill Sans MT" w:eastAsia="Gill Sans MT" w:ascii="Gill Sans MT"/>
          <w:spacing w:val="-10"/>
          <w:w w:val="111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con</w:t>
      </w:r>
      <w:r>
        <w:rPr>
          <w:rFonts w:cs="Gill Sans MT" w:hAnsi="Gill Sans MT" w:eastAsia="Gill Sans MT" w:ascii="Gill Sans MT"/>
          <w:spacing w:val="22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9"/>
          <w:sz w:val="18"/>
          <w:szCs w:val="18"/>
        </w:rPr>
        <w:t>fecha</w:t>
      </w:r>
      <w:r>
        <w:rPr>
          <w:rFonts w:cs="Gill Sans MT" w:hAnsi="Gill Sans MT" w:eastAsia="Gill Sans MT" w:ascii="Gill Sans MT"/>
          <w:spacing w:val="-14"/>
          <w:w w:val="119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18</w:t>
      </w:r>
      <w:r>
        <w:rPr>
          <w:rFonts w:cs="Gill Sans MT" w:hAnsi="Gill Sans MT" w:eastAsia="Gill Sans MT" w:ascii="Gill Sans MT"/>
          <w:spacing w:val="17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de</w:t>
      </w:r>
      <w:r>
        <w:rPr>
          <w:rFonts w:cs="Gill Sans MT" w:hAnsi="Gill Sans MT" w:eastAsia="Gill Sans MT" w:ascii="Gill Sans MT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julio</w:t>
      </w:r>
      <w:r>
        <w:rPr>
          <w:rFonts w:cs="Gill Sans MT" w:hAnsi="Gill Sans MT" w:eastAsia="Gill Sans MT" w:ascii="Gill Sans MT"/>
          <w:spacing w:val="20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de</w:t>
      </w:r>
      <w:r>
        <w:rPr>
          <w:rFonts w:cs="Gill Sans MT" w:hAnsi="Gill Sans MT" w:eastAsia="Gill Sans MT" w:ascii="Gill Sans MT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2024.</w:t>
      </w:r>
      <w:r>
        <w:rPr>
          <w:rFonts w:cs="Gill Sans MT" w:hAnsi="Gill Sans MT" w:eastAsia="Gill Sans MT" w:ascii="Gill Sans MT"/>
          <w:spacing w:val="47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0"/>
          <w:sz w:val="18"/>
          <w:szCs w:val="18"/>
        </w:rPr>
        <w:t>Agradezco</w:t>
      </w:r>
      <w:r>
        <w:rPr>
          <w:rFonts w:cs="Gill Sans MT" w:hAnsi="Gill Sans MT" w:eastAsia="Gill Sans MT" w:ascii="Gill Sans MT"/>
          <w:spacing w:val="-10"/>
          <w:w w:val="11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su</w:t>
      </w:r>
      <w:r>
        <w:rPr>
          <w:rFonts w:cs="Gill Sans MT" w:hAnsi="Gill Sans MT" w:eastAsia="Gill Sans MT" w:ascii="Gill Sans MT"/>
          <w:spacing w:val="27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1"/>
          <w:sz w:val="18"/>
          <w:szCs w:val="18"/>
        </w:rPr>
        <w:t>atención</w:t>
      </w:r>
      <w:r>
        <w:rPr>
          <w:rFonts w:cs="Gill Sans MT" w:hAnsi="Gill Sans MT" w:eastAsia="Gill Sans MT" w:ascii="Gill Sans MT"/>
          <w:spacing w:val="-10"/>
          <w:w w:val="111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24"/>
          <w:sz w:val="18"/>
          <w:szCs w:val="18"/>
        </w:rPr>
        <w:t>a</w:t>
      </w:r>
      <w:r>
        <w:rPr>
          <w:rFonts w:cs="Gill Sans MT" w:hAnsi="Gill Sans MT" w:eastAsia="Gill Sans MT" w:ascii="Gill Sans MT"/>
          <w:spacing w:val="-15"/>
          <w:w w:val="124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24"/>
          <w:sz w:val="18"/>
          <w:szCs w:val="18"/>
        </w:rPr>
        <w:t>la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</w:r>
    </w:p>
    <w:p>
      <w:pPr>
        <w:rPr>
          <w:sz w:val="15"/>
          <w:szCs w:val="15"/>
        </w:rPr>
        <w:jc w:val="left"/>
        <w:spacing w:before="6" w:lineRule="exact" w:line="140"/>
      </w:pPr>
      <w:r>
        <w:rPr>
          <w:sz w:val="15"/>
          <w:szCs w:val="15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before="35"/>
        <w:ind w:left="175"/>
      </w:pPr>
      <w:r>
        <w:pict>
          <v:group style="position:absolute;margin-left:63.325pt;margin-top:0.606553pt;width:445.525pt;height:12.7812pt;mso-position-horizontal-relative:page;mso-position-vertical-relative:paragraph;z-index:-683" coordorigin="1267,12" coordsize="8911,256">
            <v:shape style="position:absolute;left:1275;top:13;width:8894;height:239" coordorigin="1275,13" coordsize="8894,239" path="m1275,13l1275,252,10169,252,10169,13,1275,13xe" filled="t" fillcolor="#EBF0F2" stroked="f">
              <v:path arrowok="t"/>
              <v:fill/>
            </v:shape>
            <v:shape style="position:absolute;left:1275;top:259;width:8894;height:0" coordorigin="1275,259" coordsize="8894,0" path="m1275,259l10169,259e" filled="f" stroked="t" strokeweight="0.85pt" strokecolor="#8CA3B8">
              <v:path arrowok="t"/>
            </v:shape>
            <w10:wrap type="none"/>
          </v:group>
        </w:pic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presente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2"/>
          <w:sz w:val="18"/>
          <w:szCs w:val="18"/>
        </w:rPr>
        <w:t>solicitud</w:t>
      </w:r>
      <w:r>
        <w:rPr>
          <w:rFonts w:cs="Gill Sans MT" w:hAnsi="Gill Sans MT" w:eastAsia="Gill Sans MT" w:ascii="Gill Sans MT"/>
          <w:spacing w:val="-11"/>
          <w:w w:val="112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y</w:t>
      </w:r>
      <w:r>
        <w:rPr>
          <w:rFonts w:cs="Gill Sans MT" w:hAnsi="Gill Sans MT" w:eastAsia="Gill Sans MT" w:ascii="Gill Sans MT"/>
          <w:spacing w:val="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quedo</w:t>
      </w:r>
      <w:r>
        <w:rPr>
          <w:rFonts w:cs="Gill Sans MT" w:hAnsi="Gill Sans MT" w:eastAsia="Gill Sans MT" w:ascii="Gill Sans MT"/>
          <w:spacing w:val="36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27"/>
          <w:sz w:val="18"/>
          <w:szCs w:val="18"/>
        </w:rPr>
        <w:t>a</w:t>
      </w:r>
      <w:r>
        <w:rPr>
          <w:rFonts w:cs="Gill Sans MT" w:hAnsi="Gill Sans MT" w:eastAsia="Gill Sans MT" w:ascii="Gill Sans MT"/>
          <w:spacing w:val="-18"/>
          <w:w w:val="127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la</w:t>
      </w:r>
      <w:r>
        <w:rPr>
          <w:rFonts w:cs="Gill Sans MT" w:hAnsi="Gill Sans MT" w:eastAsia="Gill Sans MT" w:ascii="Gill Sans MT"/>
          <w:spacing w:val="2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3"/>
          <w:sz w:val="18"/>
          <w:szCs w:val="18"/>
        </w:rPr>
        <w:t>espera</w:t>
      </w:r>
      <w:r>
        <w:rPr>
          <w:rFonts w:cs="Gill Sans MT" w:hAnsi="Gill Sans MT" w:eastAsia="Gill Sans MT" w:ascii="Gill Sans MT"/>
          <w:spacing w:val="-11"/>
          <w:w w:val="113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de</w:t>
      </w:r>
      <w:r>
        <w:rPr>
          <w:rFonts w:cs="Gill Sans MT" w:hAnsi="Gill Sans MT" w:eastAsia="Gill Sans MT" w:ascii="Gill Sans MT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su</w:t>
      </w:r>
      <w:r>
        <w:rPr>
          <w:rFonts w:cs="Gill Sans MT" w:hAnsi="Gill Sans MT" w:eastAsia="Gill Sans MT" w:ascii="Gill Sans MT"/>
          <w:spacing w:val="27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pronta</w:t>
      </w:r>
      <w:r>
        <w:rPr>
          <w:rFonts w:cs="Gill Sans MT" w:hAnsi="Gill Sans MT" w:eastAsia="Gill Sans MT" w:ascii="Gill Sans MT"/>
          <w:spacing w:val="24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13"/>
          <w:sz w:val="18"/>
          <w:szCs w:val="18"/>
        </w:rPr>
        <w:t>respuesta</w:t>
      </w:r>
      <w:r>
        <w:rPr>
          <w:rFonts w:cs="Gill Sans MT" w:hAnsi="Gill Sans MT" w:eastAsia="Gill Sans MT" w:ascii="Gill Sans MT"/>
          <w:spacing w:val="-11"/>
          <w:w w:val="113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y</w:t>
      </w:r>
      <w:r>
        <w:rPr>
          <w:rFonts w:cs="Gill Sans MT" w:hAnsi="Gill Sans MT" w:eastAsia="Gill Sans MT" w:ascii="Gill Sans MT"/>
          <w:spacing w:val="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8"/>
          <w:sz w:val="18"/>
          <w:szCs w:val="18"/>
        </w:rPr>
        <w:t>actuación.</w:t>
      </w:r>
      <w:r>
        <w:rPr>
          <w:rFonts w:cs="Gill Sans MT" w:hAnsi="Gill Sans MT" w:eastAsia="Gill Sans MT" w:ascii="Gill Sans MT"/>
          <w:spacing w:val="35"/>
          <w:w w:val="108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8"/>
          <w:sz w:val="18"/>
          <w:szCs w:val="18"/>
        </w:rPr>
        <w:t>Atentamente,</w:t>
      </w:r>
      <w:r>
        <w:rPr>
          <w:rFonts w:cs="Gill Sans MT" w:hAnsi="Gill Sans MT" w:eastAsia="Gill Sans MT" w:ascii="Gill Sans MT"/>
          <w:spacing w:val="-19"/>
          <w:w w:val="108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Raúl</w:t>
      </w:r>
      <w:r>
        <w:rPr>
          <w:rFonts w:cs="Gill Sans MT" w:hAnsi="Gill Sans MT" w:eastAsia="Gill Sans MT" w:ascii="Gill Sans MT"/>
          <w:spacing w:val="30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  <w:t>Gutiérrez</w:t>
      </w:r>
      <w:r>
        <w:rPr>
          <w:rFonts w:cs="Gill Sans MT" w:hAnsi="Gill Sans MT" w:eastAsia="Gill Sans MT" w:ascii="Gill Sans MT"/>
          <w:spacing w:val="2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20"/>
          <w:sz w:val="18"/>
          <w:szCs w:val="18"/>
        </w:rPr>
        <w:t>Salgado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5" w:lineRule="exact" w:line="200"/>
      </w:pPr>
      <w:r>
        <w:rPr>
          <w:sz w:val="20"/>
          <w:szCs w:val="20"/>
        </w:rPr>
      </w:r>
    </w:p>
    <w:p>
      <w:pPr>
        <w:rPr>
          <w:rFonts w:cs="Gill Sans MT" w:hAnsi="Gill Sans MT" w:eastAsia="Gill Sans MT" w:ascii="Gill Sans MT"/>
          <w:sz w:val="27"/>
          <w:szCs w:val="27"/>
        </w:rPr>
        <w:jc w:val="left"/>
        <w:ind w:left="100"/>
      </w:pPr>
      <w:r>
        <w:pict>
          <v:group style="position:absolute;margin-left:60pt;margin-top:22.0692pt;width:471.525pt;height:0pt;mso-position-horizontal-relative:page;mso-position-vertical-relative:paragraph;z-index:-692" coordorigin="1200,441" coordsize="9431,0">
            <v:shape style="position:absolute;left:1200;top:441;width:9431;height:0" coordorigin="1200,441" coordsize="9431,0" path="m1200,441l10631,441e" filled="f" stroked="t" strokeweight="0.85pt" strokecolor="#54708B">
              <v:path arrowok="t"/>
            </v:shape>
            <w10:wrap type="none"/>
          </v:group>
        </w:pict>
      </w:r>
      <w:r>
        <w:rPr>
          <w:rFonts w:cs="Gill Sans MT" w:hAnsi="Gill Sans MT" w:eastAsia="Gill Sans MT" w:ascii="Gill Sans MT"/>
          <w:b/>
          <w:color w:val="2E3E4C"/>
          <w:spacing w:val="0"/>
          <w:w w:val="100"/>
          <w:sz w:val="27"/>
          <w:szCs w:val="27"/>
        </w:rPr>
        <w:t>Solicita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27"/>
          <w:szCs w:val="27"/>
        </w:rPr>
      </w:r>
    </w:p>
    <w:p>
      <w:pPr>
        <w:rPr>
          <w:sz w:val="15"/>
          <w:szCs w:val="15"/>
        </w:rPr>
        <w:jc w:val="left"/>
        <w:spacing w:before="2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ind w:left="175"/>
      </w:pP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Sea</w:t>
      </w:r>
      <w:r>
        <w:rPr>
          <w:rFonts w:cs="Gill Sans MT" w:hAnsi="Gill Sans MT" w:eastAsia="Gill Sans MT" w:ascii="Gill Sans MT"/>
          <w:color w:val="2E3E4C"/>
          <w:spacing w:val="49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3"/>
          <w:sz w:val="18"/>
          <w:szCs w:val="18"/>
        </w:rPr>
        <w:t>atendida</w:t>
      </w:r>
      <w:r>
        <w:rPr>
          <w:rFonts w:cs="Gill Sans MT" w:hAnsi="Gill Sans MT" w:eastAsia="Gill Sans MT" w:ascii="Gill Sans MT"/>
          <w:color w:val="2E3E4C"/>
          <w:spacing w:val="-11"/>
          <w:w w:val="113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la</w:t>
      </w:r>
      <w:r>
        <w:rPr>
          <w:rFonts w:cs="Gill Sans MT" w:hAnsi="Gill Sans MT" w:eastAsia="Gill Sans MT" w:ascii="Gill Sans MT"/>
          <w:color w:val="2E3E4C"/>
          <w:spacing w:val="2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presente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2"/>
          <w:sz w:val="18"/>
          <w:szCs w:val="18"/>
        </w:rPr>
        <w:t>solicitud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5" w:lineRule="exact" w:line="200"/>
      </w:pPr>
      <w:r>
        <w:rPr>
          <w:sz w:val="20"/>
          <w:szCs w:val="20"/>
        </w:rPr>
      </w:r>
    </w:p>
    <w:p>
      <w:pPr>
        <w:rPr>
          <w:rFonts w:cs="Gill Sans MT" w:hAnsi="Gill Sans MT" w:eastAsia="Gill Sans MT" w:ascii="Gill Sans MT"/>
          <w:sz w:val="27"/>
          <w:szCs w:val="27"/>
        </w:rPr>
        <w:jc w:val="left"/>
        <w:ind w:left="100"/>
      </w:pPr>
      <w:r>
        <w:pict>
          <v:group style="position:absolute;margin-left:60pt;margin-top:22.0691pt;width:471.525pt;height:0pt;mso-position-horizontal-relative:page;mso-position-vertical-relative:paragraph;z-index:-691" coordorigin="1200,441" coordsize="9431,0">
            <v:shape style="position:absolute;left:1200;top:441;width:9431;height:0" coordorigin="1200,441" coordsize="9431,0" path="m1200,441l10631,441e" filled="f" stroked="t" strokeweight="0.85pt" strokecolor="#54708B">
              <v:path arrowok="t"/>
            </v:shape>
            <w10:wrap type="none"/>
          </v:group>
        </w:pict>
      </w:r>
      <w:r>
        <w:rPr>
          <w:rFonts w:cs="Gill Sans MT" w:hAnsi="Gill Sans MT" w:eastAsia="Gill Sans MT" w:ascii="Gill Sans MT"/>
          <w:b/>
          <w:color w:val="2E3E4C"/>
          <w:spacing w:val="0"/>
          <w:w w:val="95"/>
          <w:sz w:val="27"/>
          <w:szCs w:val="27"/>
        </w:rPr>
        <w:t>Información</w:t>
      </w:r>
      <w:r>
        <w:rPr>
          <w:rFonts w:cs="Gill Sans MT" w:hAnsi="Gill Sans MT" w:eastAsia="Gill Sans MT" w:ascii="Gill Sans MT"/>
          <w:b/>
          <w:color w:val="2E3E4C"/>
          <w:spacing w:val="-4"/>
          <w:w w:val="95"/>
          <w:sz w:val="27"/>
          <w:szCs w:val="27"/>
        </w:rPr>
        <w:t> </w:t>
      </w:r>
      <w:r>
        <w:rPr>
          <w:rFonts w:cs="Gill Sans MT" w:hAnsi="Gill Sans MT" w:eastAsia="Gill Sans MT" w:ascii="Gill Sans MT"/>
          <w:b/>
          <w:color w:val="2E3E4C"/>
          <w:spacing w:val="0"/>
          <w:w w:val="100"/>
          <w:sz w:val="27"/>
          <w:szCs w:val="27"/>
        </w:rPr>
        <w:t>adicional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27"/>
          <w:szCs w:val="27"/>
        </w:rPr>
      </w:r>
    </w:p>
    <w:p>
      <w:pPr>
        <w:rPr>
          <w:sz w:val="15"/>
          <w:szCs w:val="15"/>
        </w:rPr>
        <w:jc w:val="left"/>
        <w:spacing w:before="2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lineRule="auto" w:line="765"/>
        <w:ind w:left="175" w:right="4125"/>
      </w:pPr>
      <w:r>
        <w:pict>
          <v:group style="position:absolute;margin-left:87.925pt;margin-top:32.1566pt;width:10.975pt;height:12.7812pt;mso-position-horizontal-relative:page;mso-position-vertical-relative:paragraph;z-index:-682" coordorigin="1759,643" coordsize="220,256">
            <v:shape style="position:absolute;left:1767;top:644;width:203;height:239" coordorigin="1767,644" coordsize="203,239" path="m1767,644l1767,883,1970,883,1970,644,1767,644xe" filled="t" fillcolor="#EBF0F2" stroked="f">
              <v:path arrowok="t"/>
              <v:fill/>
            </v:shape>
            <v:shape style="position:absolute;left:1767;top:890;width:203;height:0" coordorigin="1767,890" coordsize="203,0" path="m1767,890l1970,890e" filled="f" stroked="t" strokeweight="0.85pt" strokecolor="#8CA3B8">
              <v:path arrowok="t"/>
            </v:shape>
            <w10:wrap type="none"/>
          </v:group>
        </w:pict>
      </w:r>
      <w:r>
        <w:pict>
          <v:group style="position:absolute;margin-left:87.4375pt;margin-top:65.4566pt;width:33.175pt;height:12.7812pt;mso-position-horizontal-relative:page;mso-position-vertical-relative:paragraph;z-index:-681" coordorigin="1749,1309" coordsize="664,256">
            <v:shape style="position:absolute;left:1757;top:1310;width:647;height:239" coordorigin="1757,1310" coordsize="647,239" path="m1757,1310l1757,1549,2404,1549,2404,1310,1757,1310xe" filled="t" fillcolor="#EBF0F2" stroked="f">
              <v:path arrowok="t"/>
              <v:fill/>
            </v:shape>
            <v:shape style="position:absolute;left:1757;top:1556;width:647;height:0" coordorigin="1757,1556" coordsize="647,0" path="m1757,1556l2404,1556e" filled="f" stroked="t" strokeweight="0.85pt" strokecolor="#8CA3B8">
              <v:path arrowok="t"/>
            </v:shape>
            <w10:wrap type="none"/>
          </v:group>
        </w:pic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-9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4"/>
          <w:sz w:val="18"/>
          <w:szCs w:val="18"/>
        </w:rPr>
        <w:t>efectos</w:t>
      </w:r>
      <w:r>
        <w:rPr>
          <w:rFonts w:cs="Gill Sans MT" w:hAnsi="Gill Sans MT" w:eastAsia="Gill Sans MT" w:ascii="Gill Sans MT"/>
          <w:color w:val="2E3E4C"/>
          <w:spacing w:val="-12"/>
          <w:w w:val="114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4"/>
          <w:sz w:val="18"/>
          <w:szCs w:val="18"/>
        </w:rPr>
        <w:t>estadísticos,</w:t>
      </w:r>
      <w:r>
        <w:rPr>
          <w:rFonts w:cs="Gill Sans MT" w:hAnsi="Gill Sans MT" w:eastAsia="Gill Sans MT" w:ascii="Gill Sans MT"/>
          <w:color w:val="2E3E4C"/>
          <w:spacing w:val="-3"/>
          <w:w w:val="114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si</w:t>
      </w:r>
      <w:r>
        <w:rPr>
          <w:rFonts w:cs="Gill Sans MT" w:hAnsi="Gill Sans MT" w:eastAsia="Gill Sans MT" w:ascii="Gill Sans MT"/>
          <w:color w:val="2E3E4C"/>
          <w:spacing w:val="22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lo</w:t>
      </w:r>
      <w:r>
        <w:rPr>
          <w:rFonts w:cs="Gill Sans MT" w:hAnsi="Gill Sans MT" w:eastAsia="Gill Sans MT" w:ascii="Gill Sans MT"/>
          <w:color w:val="2E3E4C"/>
          <w:spacing w:val="2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5"/>
          <w:sz w:val="18"/>
          <w:szCs w:val="18"/>
        </w:rPr>
        <w:t>desea,</w:t>
      </w:r>
      <w:r>
        <w:rPr>
          <w:rFonts w:cs="Gill Sans MT" w:hAnsi="Gill Sans MT" w:eastAsia="Gill Sans MT" w:ascii="Gill Sans MT"/>
          <w:color w:val="2E3E4C"/>
          <w:spacing w:val="-12"/>
          <w:w w:val="115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puede</w:t>
      </w:r>
      <w:r>
        <w:rPr>
          <w:rFonts w:cs="Gill Sans MT" w:hAnsi="Gill Sans MT" w:eastAsia="Gill Sans MT" w:ascii="Gill Sans MT"/>
          <w:color w:val="2E3E4C"/>
          <w:spacing w:val="39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9"/>
          <w:sz w:val="18"/>
          <w:szCs w:val="18"/>
        </w:rPr>
        <w:t>completar</w:t>
      </w:r>
      <w:r>
        <w:rPr>
          <w:rFonts w:cs="Gill Sans MT" w:hAnsi="Gill Sans MT" w:eastAsia="Gill Sans MT" w:ascii="Gill Sans MT"/>
          <w:color w:val="2E3E4C"/>
          <w:spacing w:val="-9"/>
          <w:w w:val="109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los</w:t>
      </w:r>
      <w:r>
        <w:rPr>
          <w:rFonts w:cs="Gill Sans MT" w:hAnsi="Gill Sans MT" w:eastAsia="Gill Sans MT" w:ascii="Gill Sans MT"/>
          <w:color w:val="2E3E4C"/>
          <w:spacing w:val="26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6"/>
          <w:sz w:val="18"/>
          <w:szCs w:val="18"/>
        </w:rPr>
        <w:t>siguientes</w:t>
      </w:r>
      <w:r>
        <w:rPr>
          <w:rFonts w:cs="Gill Sans MT" w:hAnsi="Gill Sans MT" w:eastAsia="Gill Sans MT" w:ascii="Gill Sans MT"/>
          <w:color w:val="2E3E4C"/>
          <w:spacing w:val="-13"/>
          <w:w w:val="116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6"/>
          <w:sz w:val="18"/>
          <w:szCs w:val="18"/>
        </w:rPr>
        <w:t>campos:</w:t>
      </w:r>
      <w:r>
        <w:rPr>
          <w:rFonts w:cs="Gill Sans MT" w:hAnsi="Gill Sans MT" w:eastAsia="Gill Sans MT" w:ascii="Gill Sans MT"/>
          <w:color w:val="2E3E4C"/>
          <w:spacing w:val="0"/>
          <w:w w:val="116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Edad:</w:t>
      </w:r>
      <w:r>
        <w:rPr>
          <w:rFonts w:cs="Gill Sans MT" w:hAnsi="Gill Sans MT" w:eastAsia="Gill Sans MT" w:ascii="Gill Sans MT"/>
          <w:color w:val="2E3E4C"/>
          <w:spacing w:val="49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000000"/>
          <w:spacing w:val="0"/>
          <w:w w:val="112"/>
          <w:sz w:val="18"/>
          <w:szCs w:val="18"/>
        </w:rPr>
        <w:t>55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ind w:left="175"/>
      </w:pP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Sexo:</w:t>
      </w:r>
      <w:r>
        <w:rPr>
          <w:rFonts w:cs="Gill Sans MT" w:hAnsi="Gill Sans MT" w:eastAsia="Gill Sans MT" w:ascii="Gill Sans MT"/>
          <w:color w:val="2E3E4C"/>
          <w:spacing w:val="35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000000"/>
          <w:spacing w:val="0"/>
          <w:w w:val="104"/>
          <w:sz w:val="18"/>
          <w:szCs w:val="18"/>
        </w:rPr>
        <w:t>Hombre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10" w:lineRule="exact" w:line="280"/>
      </w:pPr>
      <w:r>
        <w:rPr>
          <w:sz w:val="28"/>
          <w:szCs w:val="28"/>
        </w:rPr>
      </w:r>
    </w:p>
    <w:p>
      <w:pPr>
        <w:rPr>
          <w:rFonts w:cs="Gill Sans MT" w:hAnsi="Gill Sans MT" w:eastAsia="Gill Sans MT" w:ascii="Gill Sans MT"/>
          <w:sz w:val="27"/>
          <w:szCs w:val="27"/>
        </w:rPr>
        <w:jc w:val="left"/>
        <w:ind w:left="100"/>
      </w:pPr>
      <w:r>
        <w:pict>
          <v:group style="position:absolute;margin-left:60pt;margin-top:22.0692pt;width:471.525pt;height:0pt;mso-position-horizontal-relative:page;mso-position-vertical-relative:paragraph;z-index:-690" coordorigin="1200,441" coordsize="9431,0">
            <v:shape style="position:absolute;left:1200;top:441;width:9431;height:0" coordorigin="1200,441" coordsize="9431,0" path="m1200,441l10631,441e" filled="f" stroked="t" strokeweight="0.85pt" strokecolor="#54708B">
              <v:path arrowok="t"/>
            </v:shape>
            <w10:wrap type="none"/>
          </v:group>
        </w:pict>
      </w:r>
      <w:r>
        <w:rPr>
          <w:rFonts w:cs="Gill Sans MT" w:hAnsi="Gill Sans MT" w:eastAsia="Gill Sans MT" w:ascii="Gill Sans MT"/>
          <w:b/>
          <w:color w:val="2E3E4C"/>
          <w:spacing w:val="0"/>
          <w:w w:val="94"/>
          <w:sz w:val="27"/>
          <w:szCs w:val="27"/>
        </w:rPr>
        <w:t>Documentación</w:t>
      </w:r>
      <w:r>
        <w:rPr>
          <w:rFonts w:cs="Gill Sans MT" w:hAnsi="Gill Sans MT" w:eastAsia="Gill Sans MT" w:ascii="Gill Sans MT"/>
          <w:b/>
          <w:color w:val="2E3E4C"/>
          <w:spacing w:val="-3"/>
          <w:w w:val="94"/>
          <w:sz w:val="27"/>
          <w:szCs w:val="27"/>
        </w:rPr>
        <w:t> </w:t>
      </w:r>
      <w:r>
        <w:rPr>
          <w:rFonts w:cs="Gill Sans MT" w:hAnsi="Gill Sans MT" w:eastAsia="Gill Sans MT" w:ascii="Gill Sans MT"/>
          <w:b/>
          <w:color w:val="2E3E4C"/>
          <w:spacing w:val="0"/>
          <w:w w:val="100"/>
          <w:sz w:val="27"/>
          <w:szCs w:val="27"/>
        </w:rPr>
        <w:t>Obligatoria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27"/>
          <w:szCs w:val="2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3" w:lineRule="exact" w:line="220"/>
      </w:pPr>
      <w:r>
        <w:rPr>
          <w:sz w:val="22"/>
          <w:szCs w:val="22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lineRule="exact" w:line="200"/>
        <w:ind w:left="520"/>
      </w:pPr>
      <w:r>
        <w:rPr>
          <w:rFonts w:cs="Gill Sans MT" w:hAnsi="Gill Sans MT" w:eastAsia="Gill Sans MT" w:ascii="Gill Sans MT"/>
          <w:b/>
          <w:spacing w:val="0"/>
          <w:w w:val="97"/>
          <w:sz w:val="18"/>
          <w:szCs w:val="18"/>
        </w:rPr>
        <w:t>Solicitud</w:t>
      </w:r>
      <w:r>
        <w:rPr>
          <w:rFonts w:cs="Gill Sans MT" w:hAnsi="Gill Sans MT" w:eastAsia="Gill Sans MT" w:ascii="Gill Sans MT"/>
          <w:b/>
          <w:spacing w:val="-3"/>
          <w:w w:val="97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spacing w:val="0"/>
          <w:w w:val="100"/>
          <w:sz w:val="18"/>
          <w:szCs w:val="18"/>
        </w:rPr>
        <w:t>de</w:t>
      </w:r>
      <w:r>
        <w:rPr>
          <w:rFonts w:cs="Gill Sans MT" w:hAnsi="Gill Sans MT" w:eastAsia="Gill Sans MT" w:ascii="Gill Sans MT"/>
          <w:b/>
          <w:spacing w:val="-1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spacing w:val="0"/>
          <w:w w:val="100"/>
          <w:sz w:val="18"/>
          <w:szCs w:val="18"/>
        </w:rPr>
        <w:t>información</w:t>
      </w:r>
      <w:r>
        <w:rPr>
          <w:rFonts w:cs="Gill Sans MT" w:hAnsi="Gill Sans MT" w:eastAsia="Gill Sans MT" w:ascii="Gill Sans MT"/>
          <w:b/>
          <w:spacing w:val="0"/>
          <w:w w:val="100"/>
          <w:sz w:val="18"/>
          <w:szCs w:val="18"/>
        </w:rPr>
        <w:t>   </w:t>
      </w:r>
      <w:r>
        <w:rPr>
          <w:rFonts w:cs="Gill Sans MT" w:hAnsi="Gill Sans MT" w:eastAsia="Gill Sans MT" w:ascii="Gill Sans MT"/>
          <w:b/>
          <w:spacing w:val="3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spacing w:val="0"/>
          <w:w w:val="104"/>
          <w:sz w:val="18"/>
          <w:szCs w:val="18"/>
        </w:rPr>
        <w:t>Obligatorio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</w:r>
    </w:p>
    <w:p>
      <w:pPr>
        <w:rPr>
          <w:sz w:val="17"/>
          <w:szCs w:val="17"/>
        </w:rPr>
        <w:jc w:val="left"/>
        <w:spacing w:before="4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before="35"/>
        <w:ind w:left="296"/>
      </w:pPr>
      <w:r>
        <w:pict>
          <v:shape type="#_x0000_t202" style="position:absolute;margin-left:549.068pt;margin-top:522.67pt;width:20pt;height:251.205pt;mso-position-horizontal-relative:page;mso-position-vertical-relative:page;z-index:-679" filled="f" stroked="f">
            <v:textbox inset="0,0,0,0" style="layout-flow:vertical;mso-layout-flow-alt:bottom-to-top">
              <w:txbxContent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spacing w:before="4"/>
                    <w:ind w:left="20"/>
                  </w:pP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Cód.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-9"/>
                      <w:w w:val="100"/>
                      <w:sz w:val="12"/>
                      <w:szCs w:val="12"/>
                    </w:rPr>
                    <w:t>V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alidación:</w:t>
                  </w:r>
                  <w:r>
                    <w:rPr>
                      <w:rFonts w:cs="Arial" w:hAnsi="Arial" w:eastAsia="Arial" w:ascii="Arial"/>
                      <w:spacing w:val="-7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AGM3RAKES7HMETLP</w:t>
                  </w:r>
                  <w:r>
                    <w:rPr>
                      <w:rFonts w:cs="Arial" w:hAnsi="Arial" w:eastAsia="Arial" w:ascii="Arial"/>
                      <w:spacing w:val="-10"/>
                      <w:w w:val="100"/>
                      <w:sz w:val="12"/>
                      <w:szCs w:val="12"/>
                    </w:rPr>
                    <w:t>L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YMX66RPK</w:t>
                  </w:r>
                </w:p>
                <w:p>
                  <w:pPr>
                    <w:rPr>
                      <w:sz w:val="10"/>
                      <w:szCs w:val="10"/>
                    </w:rPr>
                    <w:jc w:val="left"/>
                    <w:spacing w:before="2" w:lineRule="exact" w:line="100"/>
                  </w:pPr>
                  <w:r>
                    <w:rPr>
                      <w:sz w:val="10"/>
                      <w:szCs w:val="10"/>
                    </w:rPr>
                  </w:r>
                </w:p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ind w:left="20"/>
                  </w:pP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Documento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firmado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electrónicamente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desde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la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plataforma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esPublico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Gestiona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|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Página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2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Forma</w:t>
      </w:r>
      <w:r>
        <w:rPr>
          <w:rFonts w:cs="Gill Sans MT" w:hAnsi="Gill Sans MT" w:eastAsia="Gill Sans MT" w:ascii="Gill Sans MT"/>
          <w:color w:val="2E3E4C"/>
          <w:spacing w:val="42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de</w:t>
      </w:r>
      <w:r>
        <w:rPr>
          <w:rFonts w:cs="Gill Sans MT" w:hAnsi="Gill Sans MT" w:eastAsia="Gill Sans MT" w:ascii="Gill Sans MT"/>
          <w:color w:val="2E3E4C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6"/>
          <w:sz w:val="18"/>
          <w:szCs w:val="18"/>
        </w:rPr>
        <w:t>Aportación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sz w:val="11"/>
          <w:szCs w:val="11"/>
        </w:rPr>
        <w:jc w:val="left"/>
        <w:spacing w:before="3" w:lineRule="exact" w:line="100"/>
      </w:pPr>
      <w:r>
        <w:rPr>
          <w:sz w:val="11"/>
          <w:szCs w:val="11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lineRule="exact" w:line="200"/>
        <w:ind w:left="378"/>
      </w:pPr>
      <w:r>
        <w:pict>
          <v:group style="position:absolute;margin-left:59.575pt;margin-top:-62.5997pt;width:472.375pt;height:151.6pt;mso-position-horizontal-relative:page;mso-position-vertical-relative:paragraph;z-index:-689" coordorigin="1192,-1252" coordsize="9448,3032">
            <v:shape style="position:absolute;left:1200;top:-1236;width:9431;height:0" coordorigin="1200,-1236" coordsize="9431,0" path="m1200,-1236l10631,-1236e" filled="f" stroked="t" strokeweight="0.85pt" strokecolor="#9BABB9">
              <v:path arrowok="t"/>
            </v:shape>
            <v:shape style="position:absolute;left:1200;top:1764;width:9431;height:0" coordorigin="1200,1764" coordsize="9431,0" path="m1200,1764l10631,1764e" filled="f" stroked="t" strokeweight="0.85pt" strokecolor="#9BABB9">
              <v:path arrowok="t"/>
            </v:shape>
            <v:shape style="position:absolute;left:1208;top:-1243;width:0;height:3015" coordorigin="1208,-1243" coordsize="0,3015" path="m1208,-1243l1208,1772e" filled="f" stroked="t" strokeweight="0.85pt" strokecolor="#9BABB9">
              <v:path arrowok="t"/>
            </v:shape>
            <v:shape style="position:absolute;left:10623;top:-1243;width:0;height:3015" coordorigin="10623,-1243" coordsize="0,3015" path="m10623,-1243l10623,1772e" filled="f" stroked="t" strokeweight="0.85pt" strokecolor="#9BABB9">
              <v:path arrowok="t"/>
            </v:shape>
            <v:shape style="position:absolute;left:1216;top:-532;width:9400;height:0" coordorigin="1216,-532" coordsize="9400,0" path="m1216,-532l10616,-532e" filled="f" stroked="t" strokeweight="0.85pt" strokecolor="#9BABB9">
              <v:path arrowok="t"/>
            </v:shape>
            <v:shape style="position:absolute;left:1411;top:-86;width:9010;height:0" coordorigin="1411,-86" coordsize="9010,0" path="m1411,-86l10421,-86e" filled="f" stroked="t" strokeweight="0.475pt" strokecolor="#54708B">
              <v:path arrowok="t"/>
            </v:shape>
            <v:shape style="position:absolute;left:1411;top:281;width:9010;height:0" coordorigin="1411,281" coordsize="9010,0" path="m1411,281l10421,281e" filled="f" stroked="t" strokeweight="0.475pt" strokecolor="#54708B">
              <v:path arrowok="t"/>
            </v:shape>
            <v:shape style="position:absolute;left:1411;top:-90;width:8;height:375" coordorigin="1411,-90" coordsize="8,375" path="m1411,285l1418,278,1418,-82,1411,-90,1411,285xe" filled="t" fillcolor="#54708B" stroked="f">
              <v:path arrowok="t"/>
              <v:fill/>
            </v:shape>
            <v:shape style="position:absolute;left:10413;top:-90;width:8;height:375" coordorigin="10413,-90" coordsize="8,375" path="m10421,-90l10413,-82,10413,278,10421,285,10421,-90xe" filled="t" fillcolor="#54708B" stroked="f">
              <v:path arrowok="t"/>
              <v:fill/>
            </v:shape>
            <v:shape style="position:absolute;left:1576;top:480;width:834;height:348" coordorigin="1576,480" coordsize="834,348" path="m1579,813l1584,818,1590,824,1598,827,2387,827,2409,805,2409,502,2406,495,2400,489,2395,483,2387,480,1598,480,1590,483,1585,489,1579,494,1576,502,1576,805,1579,813xe" filled="t" fillcolor="#BFF7EB" stroked="f">
              <v:path arrowok="t"/>
              <v:fill/>
            </v:shape>
            <v:shape type="#_x0000_t75" style="position:absolute;left:1395;top:-928;width:180;height:180">
              <v:imagedata o:title="" r:id="rId9"/>
            </v:shape>
            <v:shape style="position:absolute;left:3823;top:-1013;width:971;height:348" coordorigin="3823,-1013" coordsize="971,348" path="m3826,-680l3832,-674,3838,-668,3845,-665,4772,-665,4794,-990,4791,-998,4785,-1004,4780,-1009,4772,-1012,3846,-1013,3838,-1010,3832,-1004,3827,-998,3824,-991,3823,-688,3826,-680xe" filled="t" fillcolor="#FFEBE5" stroked="f">
              <v:path arrowok="t"/>
              <v:fill/>
            </v:shape>
            <w10:wrap type="none"/>
          </v:group>
        </w:pic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Decido</w:t>
      </w:r>
      <w:r>
        <w:rPr>
          <w:rFonts w:cs="Gill Sans MT" w:hAnsi="Gill Sans MT" w:eastAsia="Gill Sans MT" w:ascii="Gill Sans MT"/>
          <w:color w:val="2E3E4C"/>
          <w:spacing w:val="16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aportarlo</w:t>
      </w:r>
      <w:r>
        <w:rPr>
          <w:rFonts w:cs="Gill Sans MT" w:hAnsi="Gill Sans MT" w:eastAsia="Gill Sans MT" w:ascii="Gill Sans MT"/>
          <w:color w:val="2E3E4C"/>
          <w:spacing w:val="36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yo</w:t>
      </w:r>
      <w:r>
        <w:rPr>
          <w:rFonts w:cs="Gill Sans MT" w:hAnsi="Gill Sans MT" w:eastAsia="Gill Sans MT" w:ascii="Gill Sans MT"/>
          <w:color w:val="2E3E4C"/>
          <w:spacing w:val="4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4"/>
          <w:sz w:val="18"/>
          <w:szCs w:val="18"/>
        </w:rPr>
        <w:t>mismo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sz w:val="11"/>
          <w:szCs w:val="11"/>
        </w:rPr>
        <w:jc w:val="left"/>
        <w:spacing w:before="7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  <w:sectPr>
          <w:pgMar w:footer="1080" w:header="0" w:top="1200" w:bottom="280" w:left="1100" w:right="440"/>
          <w:footerReference w:type="default" r:id="rId8"/>
          <w:pgSz w:w="11920" w:h="16840"/>
        </w:sectPr>
      </w:pPr>
      <w:r>
        <w:rPr>
          <w:sz w:val="20"/>
          <w:szCs w:val="20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before="35" w:lineRule="exact" w:line="200"/>
        <w:ind w:left="521" w:right="-47"/>
      </w:pPr>
      <w:r>
        <w:rPr>
          <w:rFonts w:cs="Gill Sans MT" w:hAnsi="Gill Sans MT" w:eastAsia="Gill Sans MT" w:ascii="Gill Sans MT"/>
          <w:color w:val="007F00"/>
          <w:spacing w:val="0"/>
          <w:w w:val="104"/>
          <w:sz w:val="18"/>
          <w:szCs w:val="18"/>
        </w:rPr>
        <w:t>Aportado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before="35" w:lineRule="exact" w:line="200"/>
        <w:sectPr>
          <w:type w:val="continuous"/>
          <w:pgSz w:w="11920" w:h="16840"/>
          <w:pgMar w:top="360" w:bottom="280" w:left="1100" w:right="440"/>
          <w:cols w:num="2" w:equalWidth="off">
            <w:col w:w="1264" w:space="170"/>
            <w:col w:w="8946"/>
          </w:cols>
        </w:sectPr>
      </w:pPr>
      <w:r>
        <w:br w:type="column"/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36</w:t>
      </w:r>
      <w:r>
        <w:rPr>
          <w:rFonts w:cs="Gill Sans MT" w:hAnsi="Gill Sans MT" w:eastAsia="Gill Sans MT" w:ascii="Gill Sans MT"/>
          <w:color w:val="2E3E4C"/>
          <w:spacing w:val="17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1"/>
          <w:sz w:val="18"/>
          <w:szCs w:val="18"/>
        </w:rPr>
        <w:t>Solicitud</w:t>
      </w:r>
      <w:r>
        <w:rPr>
          <w:rFonts w:cs="Gill Sans MT" w:hAnsi="Gill Sans MT" w:eastAsia="Gill Sans MT" w:ascii="Gill Sans MT"/>
          <w:color w:val="2E3E4C"/>
          <w:spacing w:val="-10"/>
          <w:w w:val="111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-</w:t>
      </w:r>
      <w:r>
        <w:rPr>
          <w:rFonts w:cs="Gill Sans MT" w:hAnsi="Gill Sans MT" w:eastAsia="Gill Sans MT" w:ascii="Gill Sans MT"/>
          <w:color w:val="2E3E4C"/>
          <w:spacing w:val="-14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18</w:t>
      </w:r>
      <w:r>
        <w:rPr>
          <w:rFonts w:cs="Gill Sans MT" w:hAnsi="Gill Sans MT" w:eastAsia="Gill Sans MT" w:ascii="Gill Sans MT"/>
          <w:color w:val="2E3E4C"/>
          <w:spacing w:val="17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jul</w:t>
      </w:r>
      <w:r>
        <w:rPr>
          <w:rFonts w:cs="Gill Sans MT" w:hAnsi="Gill Sans MT" w:eastAsia="Gill Sans MT" w:ascii="Gill Sans MT"/>
          <w:color w:val="2E3E4C"/>
          <w:spacing w:val="12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2"/>
          <w:sz w:val="18"/>
          <w:szCs w:val="18"/>
        </w:rPr>
        <w:t>24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sz w:val="20"/>
          <w:szCs w:val="20"/>
        </w:rPr>
        <w:jc w:val="left"/>
        <w:spacing w:before="3" w:lineRule="exact" w:line="200"/>
      </w:pPr>
      <w:r>
        <w:rPr>
          <w:sz w:val="20"/>
          <w:szCs w:val="20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before="35"/>
        <w:ind w:left="476"/>
      </w:pP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HASH: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6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54708B"/>
          <w:spacing w:val="0"/>
          <w:w w:val="114"/>
          <w:sz w:val="18"/>
          <w:szCs w:val="18"/>
        </w:rPr>
        <w:t>bc4eb754c77e8177c01d0f16ea8cae0fb9afcd4f</w:t>
      </w:r>
      <w:r>
        <w:rPr>
          <w:rFonts w:cs="Gill Sans MT" w:hAnsi="Gill Sans MT" w:eastAsia="Gill Sans MT" w:ascii="Gill Sans MT"/>
          <w:color w:val="54708B"/>
          <w:spacing w:val="0"/>
          <w:w w:val="114"/>
          <w:sz w:val="18"/>
          <w:szCs w:val="18"/>
        </w:rPr>
        <w:t>    </w:t>
      </w:r>
      <w:r>
        <w:rPr>
          <w:rFonts w:cs="Gill Sans MT" w:hAnsi="Gill Sans MT" w:eastAsia="Gill Sans MT" w:ascii="Gill Sans MT"/>
          <w:color w:val="54708B"/>
          <w:spacing w:val="1"/>
          <w:w w:val="114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4"/>
          <w:sz w:val="18"/>
          <w:szCs w:val="18"/>
        </w:rPr>
        <w:t>Validez:</w:t>
      </w:r>
      <w:r>
        <w:rPr>
          <w:rFonts w:cs="Gill Sans MT" w:hAnsi="Gill Sans MT" w:eastAsia="Gill Sans MT" w:ascii="Gill Sans MT"/>
          <w:color w:val="2E3E4C"/>
          <w:spacing w:val="1"/>
          <w:w w:val="114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54708B"/>
          <w:spacing w:val="0"/>
          <w:w w:val="114"/>
          <w:sz w:val="18"/>
          <w:szCs w:val="18"/>
        </w:rPr>
        <w:t>Original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sz w:val="11"/>
          <w:szCs w:val="11"/>
        </w:rPr>
        <w:jc w:val="left"/>
        <w:spacing w:before="7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Gill Sans MT" w:hAnsi="Gill Sans MT" w:eastAsia="Gill Sans MT" w:ascii="Gill Sans MT"/>
          <w:sz w:val="27"/>
          <w:szCs w:val="27"/>
        </w:rPr>
        <w:jc w:val="left"/>
        <w:ind w:left="100"/>
      </w:pPr>
      <w:r>
        <w:pict>
          <v:group style="position:absolute;margin-left:60pt;margin-top:22.0692pt;width:471.525pt;height:0pt;mso-position-horizontal-relative:page;mso-position-vertical-relative:paragraph;z-index:-688" coordorigin="1200,441" coordsize="9431,0">
            <v:shape style="position:absolute;left:1200;top:441;width:9431;height:0" coordorigin="1200,441" coordsize="9431,0" path="m1200,441l10631,441e" filled="f" stroked="t" strokeweight="0.85pt" strokecolor="#54708B">
              <v:path arrowok="t"/>
            </v:shape>
            <w10:wrap type="none"/>
          </v:group>
        </w:pict>
      </w:r>
      <w:r>
        <w:rPr>
          <w:rFonts w:cs="Gill Sans MT" w:hAnsi="Gill Sans MT" w:eastAsia="Gill Sans MT" w:ascii="Gill Sans MT"/>
          <w:b/>
          <w:color w:val="2E3E4C"/>
          <w:spacing w:val="0"/>
          <w:w w:val="94"/>
          <w:sz w:val="27"/>
          <w:szCs w:val="27"/>
        </w:rPr>
        <w:t>Documentación</w:t>
      </w:r>
      <w:r>
        <w:rPr>
          <w:rFonts w:cs="Gill Sans MT" w:hAnsi="Gill Sans MT" w:eastAsia="Gill Sans MT" w:ascii="Gill Sans MT"/>
          <w:b/>
          <w:color w:val="2E3E4C"/>
          <w:spacing w:val="-3"/>
          <w:w w:val="94"/>
          <w:sz w:val="27"/>
          <w:szCs w:val="27"/>
        </w:rPr>
        <w:t> </w:t>
      </w:r>
      <w:r>
        <w:rPr>
          <w:rFonts w:cs="Gill Sans MT" w:hAnsi="Gill Sans MT" w:eastAsia="Gill Sans MT" w:ascii="Gill Sans MT"/>
          <w:b/>
          <w:color w:val="2E3E4C"/>
          <w:spacing w:val="0"/>
          <w:w w:val="100"/>
          <w:sz w:val="27"/>
          <w:szCs w:val="27"/>
        </w:rPr>
        <w:t>adicional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27"/>
          <w:szCs w:val="27"/>
        </w:rPr>
      </w:r>
    </w:p>
    <w:p>
      <w:pPr>
        <w:rPr>
          <w:sz w:val="19"/>
          <w:szCs w:val="19"/>
        </w:rPr>
        <w:jc w:val="left"/>
        <w:spacing w:before="8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ind w:left="190"/>
      </w:pPr>
      <w:r>
        <w:pict>
          <v:shape type="#_x0000_t202" style="position:absolute;margin-left:555.068pt;margin-top:620.141pt;width:8pt;height:153.734pt;mso-position-horizontal-relative:page;mso-position-vertical-relative:page;z-index:-678" filled="f" stroked="f">
            <v:textbox inset="0,0,0,0" style="layout-flow:vertical;mso-layout-flow-alt:bottom-to-top">
              <w:txbxContent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spacing w:before="4"/>
                    <w:ind w:left="20"/>
                  </w:pPr>
                  <w:r>
                    <w:rPr>
                      <w:rFonts w:cs="Arial" w:hAnsi="Arial" w:eastAsia="Arial" w:ascii="Arial"/>
                      <w:spacing w:val="-7"/>
                      <w:w w:val="100"/>
                      <w:sz w:val="12"/>
                      <w:szCs w:val="12"/>
                    </w:rPr>
                    <w:t>V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erificación: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https://sede.consejodetransparencia.gob.es/</w:t>
                  </w:r>
                </w:p>
              </w:txbxContent>
            </v:textbox>
            <w10:wrap type="none"/>
          </v:shape>
        </w:pic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(*)</w:t>
      </w:r>
      <w:r>
        <w:rPr>
          <w:rFonts w:cs="Gill Sans MT" w:hAnsi="Gill Sans MT" w:eastAsia="Gill Sans MT" w:ascii="Gill Sans MT"/>
          <w:color w:val="2E3E4C"/>
          <w:spacing w:val="5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En</w:t>
      </w:r>
      <w:r>
        <w:rPr>
          <w:rFonts w:cs="Gill Sans MT" w:hAnsi="Gill Sans MT" w:eastAsia="Gill Sans MT" w:ascii="Gill Sans MT"/>
          <w:color w:val="2E3E4C"/>
          <w:spacing w:val="17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virtud</w:t>
      </w:r>
      <w:r>
        <w:rPr>
          <w:rFonts w:cs="Gill Sans MT" w:hAnsi="Gill Sans MT" w:eastAsia="Gill Sans MT" w:ascii="Gill Sans MT"/>
          <w:color w:val="2E3E4C"/>
          <w:spacing w:val="12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del</w:t>
      </w:r>
      <w:r>
        <w:rPr>
          <w:rFonts w:cs="Gill Sans MT" w:hAnsi="Gill Sans MT" w:eastAsia="Gill Sans MT" w:ascii="Gill Sans MT"/>
          <w:color w:val="2E3E4C"/>
          <w:spacing w:val="17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artículo</w:t>
      </w:r>
      <w:r>
        <w:rPr>
          <w:rFonts w:cs="Gill Sans MT" w:hAnsi="Gill Sans MT" w:eastAsia="Gill Sans MT" w:ascii="Gill Sans MT"/>
          <w:color w:val="2E3E4C"/>
          <w:spacing w:val="39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28.1</w:t>
      </w:r>
      <w:r>
        <w:rPr>
          <w:rFonts w:cs="Gill Sans MT" w:hAnsi="Gill Sans MT" w:eastAsia="Gill Sans MT" w:ascii="Gill Sans MT"/>
          <w:color w:val="2E3E4C"/>
          <w:spacing w:val="35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de</w:t>
      </w:r>
      <w:r>
        <w:rPr>
          <w:rFonts w:cs="Gill Sans MT" w:hAnsi="Gill Sans MT" w:eastAsia="Gill Sans MT" w:ascii="Gill Sans MT"/>
          <w:color w:val="2E3E4C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la</w:t>
      </w:r>
      <w:r>
        <w:rPr>
          <w:rFonts w:cs="Gill Sans MT" w:hAnsi="Gill Sans MT" w:eastAsia="Gill Sans MT" w:ascii="Gill Sans MT"/>
          <w:color w:val="2E3E4C"/>
          <w:spacing w:val="2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Ley</w:t>
      </w:r>
      <w:r>
        <w:rPr>
          <w:rFonts w:cs="Gill Sans MT" w:hAnsi="Gill Sans MT" w:eastAsia="Gill Sans MT" w:ascii="Gill Sans MT"/>
          <w:color w:val="2E3E4C"/>
          <w:spacing w:val="18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3"/>
          <w:sz w:val="18"/>
          <w:szCs w:val="18"/>
        </w:rPr>
        <w:t>39/2015,</w:t>
      </w:r>
      <w:r>
        <w:rPr>
          <w:rFonts w:cs="Gill Sans MT" w:hAnsi="Gill Sans MT" w:eastAsia="Gill Sans MT" w:ascii="Gill Sans MT"/>
          <w:color w:val="2E3E4C"/>
          <w:spacing w:val="-11"/>
          <w:w w:val="113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de</w:t>
      </w:r>
      <w:r>
        <w:rPr>
          <w:rFonts w:cs="Gill Sans MT" w:hAnsi="Gill Sans MT" w:eastAsia="Gill Sans MT" w:ascii="Gill Sans MT"/>
          <w:color w:val="2E3E4C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1</w:t>
      </w:r>
      <w:r>
        <w:rPr>
          <w:rFonts w:cs="Gill Sans MT" w:hAnsi="Gill Sans MT" w:eastAsia="Gill Sans MT" w:ascii="Gill Sans MT"/>
          <w:color w:val="2E3E4C"/>
          <w:spacing w:val="6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de</w:t>
      </w:r>
      <w:r>
        <w:rPr>
          <w:rFonts w:cs="Gill Sans MT" w:hAnsi="Gill Sans MT" w:eastAsia="Gill Sans MT" w:ascii="Gill Sans MT"/>
          <w:color w:val="2E3E4C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octubre,</w:t>
      </w:r>
      <w:r>
        <w:rPr>
          <w:rFonts w:cs="Gill Sans MT" w:hAnsi="Gill Sans MT" w:eastAsia="Gill Sans MT" w:ascii="Gill Sans MT"/>
          <w:color w:val="2E3E4C"/>
          <w:spacing w:val="26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del</w:t>
      </w:r>
      <w:r>
        <w:rPr>
          <w:rFonts w:cs="Gill Sans MT" w:hAnsi="Gill Sans MT" w:eastAsia="Gill Sans MT" w:ascii="Gill Sans MT"/>
          <w:color w:val="2E3E4C"/>
          <w:spacing w:val="17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8"/>
          <w:sz w:val="18"/>
          <w:szCs w:val="18"/>
        </w:rPr>
        <w:t>Procedimiento</w:t>
      </w:r>
      <w:r>
        <w:rPr>
          <w:rFonts w:cs="Gill Sans MT" w:hAnsi="Gill Sans MT" w:eastAsia="Gill Sans MT" w:ascii="Gill Sans MT"/>
          <w:color w:val="2E3E4C"/>
          <w:spacing w:val="2"/>
          <w:w w:val="108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8"/>
          <w:sz w:val="18"/>
          <w:szCs w:val="18"/>
        </w:rPr>
        <w:t>Administrativo</w:t>
      </w:r>
      <w:r>
        <w:rPr>
          <w:rFonts w:cs="Gill Sans MT" w:hAnsi="Gill Sans MT" w:eastAsia="Gill Sans MT" w:ascii="Gill Sans MT"/>
          <w:color w:val="2E3E4C"/>
          <w:spacing w:val="-9"/>
          <w:w w:val="108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Común</w:t>
      </w:r>
      <w:r>
        <w:rPr>
          <w:rFonts w:cs="Gill Sans MT" w:hAnsi="Gill Sans MT" w:eastAsia="Gill Sans MT" w:ascii="Gill Sans MT"/>
          <w:color w:val="2E3E4C"/>
          <w:spacing w:val="22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de</w:t>
      </w:r>
      <w:r>
        <w:rPr>
          <w:rFonts w:cs="Gill Sans MT" w:hAnsi="Gill Sans MT" w:eastAsia="Gill Sans MT" w:ascii="Gill Sans MT"/>
          <w:color w:val="2E3E4C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26"/>
          <w:sz w:val="18"/>
          <w:szCs w:val="18"/>
        </w:rPr>
        <w:t>las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before="30" w:lineRule="exact" w:line="200"/>
        <w:ind w:left="190"/>
      </w:pPr>
      <w:r>
        <w:pict>
          <v:shape type="#_x0000_t75" style="position:absolute;margin-left:532.93pt;margin-top:777.875pt;width:35pt;height:35pt;mso-position-horizontal-relative:page;mso-position-vertical-relative:page;z-index:-680">
            <v:imagedata o:title="" r:id="rId10"/>
          </v:shape>
        </w:pict>
      </w:r>
      <w:r>
        <w:rPr>
          <w:rFonts w:cs="Gill Sans MT" w:hAnsi="Gill Sans MT" w:eastAsia="Gill Sans MT" w:ascii="Gill Sans MT"/>
          <w:color w:val="2E3E4C"/>
          <w:spacing w:val="0"/>
          <w:w w:val="112"/>
          <w:sz w:val="18"/>
          <w:szCs w:val="18"/>
        </w:rPr>
        <w:t>Administraciones</w:t>
      </w:r>
      <w:r>
        <w:rPr>
          <w:rFonts w:cs="Gill Sans MT" w:hAnsi="Gill Sans MT" w:eastAsia="Gill Sans MT" w:ascii="Gill Sans MT"/>
          <w:color w:val="2E3E4C"/>
          <w:spacing w:val="-24"/>
          <w:w w:val="112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2"/>
          <w:sz w:val="18"/>
          <w:szCs w:val="18"/>
        </w:rPr>
        <w:t>Públicas,</w:t>
      </w:r>
      <w:r>
        <w:rPr>
          <w:rFonts w:cs="Gill Sans MT" w:hAnsi="Gill Sans MT" w:eastAsia="Gill Sans MT" w:ascii="Gill Sans MT"/>
          <w:color w:val="2E3E4C"/>
          <w:spacing w:val="20"/>
          <w:w w:val="112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los</w:t>
      </w:r>
      <w:r>
        <w:rPr>
          <w:rFonts w:cs="Gill Sans MT" w:hAnsi="Gill Sans MT" w:eastAsia="Gill Sans MT" w:ascii="Gill Sans MT"/>
          <w:color w:val="2E3E4C"/>
          <w:spacing w:val="26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2"/>
          <w:sz w:val="18"/>
          <w:szCs w:val="18"/>
        </w:rPr>
        <w:t>interesados</w:t>
      </w:r>
      <w:r>
        <w:rPr>
          <w:rFonts w:cs="Gill Sans MT" w:hAnsi="Gill Sans MT" w:eastAsia="Gill Sans MT" w:ascii="Gill Sans MT"/>
          <w:color w:val="2E3E4C"/>
          <w:spacing w:val="-11"/>
          <w:w w:val="112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podrán</w:t>
      </w:r>
      <w:r>
        <w:rPr>
          <w:rFonts w:cs="Gill Sans MT" w:hAnsi="Gill Sans MT" w:eastAsia="Gill Sans MT" w:ascii="Gill Sans MT"/>
          <w:color w:val="2E3E4C"/>
          <w:spacing w:val="36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aportar</w:t>
      </w:r>
      <w:r>
        <w:rPr>
          <w:rFonts w:cs="Gill Sans MT" w:hAnsi="Gill Sans MT" w:eastAsia="Gill Sans MT" w:ascii="Gill Sans MT"/>
          <w:color w:val="2E3E4C"/>
          <w:spacing w:val="28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1"/>
          <w:sz w:val="18"/>
          <w:szCs w:val="18"/>
        </w:rPr>
        <w:t>cualquier</w:t>
      </w:r>
      <w:r>
        <w:rPr>
          <w:rFonts w:cs="Gill Sans MT" w:hAnsi="Gill Sans MT" w:eastAsia="Gill Sans MT" w:ascii="Gill Sans MT"/>
          <w:color w:val="2E3E4C"/>
          <w:spacing w:val="-10"/>
          <w:w w:val="111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otro</w:t>
      </w:r>
      <w:r>
        <w:rPr>
          <w:rFonts w:cs="Gill Sans MT" w:hAnsi="Gill Sans MT" w:eastAsia="Gill Sans MT" w:ascii="Gill Sans MT"/>
          <w:color w:val="2E3E4C"/>
          <w:spacing w:val="-12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9"/>
          <w:sz w:val="18"/>
          <w:szCs w:val="18"/>
        </w:rPr>
        <w:t>documento</w:t>
      </w:r>
      <w:r>
        <w:rPr>
          <w:rFonts w:cs="Gill Sans MT" w:hAnsi="Gill Sans MT" w:eastAsia="Gill Sans MT" w:ascii="Gill Sans MT"/>
          <w:color w:val="2E3E4C"/>
          <w:spacing w:val="-9"/>
          <w:w w:val="109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que</w:t>
      </w:r>
      <w:r>
        <w:rPr>
          <w:rFonts w:cs="Gill Sans MT" w:hAnsi="Gill Sans MT" w:eastAsia="Gill Sans MT" w:ascii="Gill Sans MT"/>
          <w:color w:val="2E3E4C"/>
          <w:spacing w:val="24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0"/>
          <w:sz w:val="18"/>
          <w:szCs w:val="18"/>
        </w:rPr>
        <w:t>estimen</w:t>
      </w:r>
      <w:r>
        <w:rPr>
          <w:rFonts w:cs="Gill Sans MT" w:hAnsi="Gill Sans MT" w:eastAsia="Gill Sans MT" w:ascii="Gill Sans MT"/>
          <w:color w:val="2E3E4C"/>
          <w:spacing w:val="1"/>
          <w:w w:val="11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0"/>
          <w:sz w:val="18"/>
          <w:szCs w:val="18"/>
        </w:rPr>
        <w:t>conveniente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3" w:lineRule="exact" w:line="260"/>
        <w:sectPr>
          <w:type w:val="continuous"/>
          <w:pgSz w:w="11920" w:h="16840"/>
          <w:pgMar w:top="360" w:bottom="280" w:left="1100" w:right="440"/>
        </w:sectPr>
      </w:pPr>
      <w:r>
        <w:rPr>
          <w:sz w:val="26"/>
          <w:szCs w:val="26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before="35" w:lineRule="exact" w:line="200"/>
        <w:ind w:left="415" w:right="-47"/>
      </w:pPr>
      <w:r>
        <w:pict>
          <v:group style="position:absolute;margin-left:73.4932pt;margin-top:-2.08143pt;width:41.6761pt;height:17.376pt;mso-position-horizontal-relative:page;mso-position-vertical-relative:paragraph;z-index:-687" coordorigin="1470,-42" coordsize="834,348">
            <v:shape style="position:absolute;left:1470;top:-42;width:834;height:348" coordorigin="1470,-42" coordsize="834,348" path="m1473,291l1479,297,1484,303,1492,306,2281,306,2289,303,2294,297,2300,292,2303,284,2303,-19,2300,-27,2295,-33,2289,-38,2281,-41,1492,-42,1485,-39,1479,-33,1473,-27,1470,-20,1470,283,1473,291xe" filled="t" fillcolor="#BFF7EB" stroked="f">
              <v:path arrowok="t"/>
              <v:fill/>
            </v:shape>
            <w10:wrap type="none"/>
          </v:group>
        </w:pict>
      </w:r>
      <w:r>
        <w:rPr>
          <w:rFonts w:cs="Gill Sans MT" w:hAnsi="Gill Sans MT" w:eastAsia="Gill Sans MT" w:ascii="Gill Sans MT"/>
          <w:color w:val="007F00"/>
          <w:spacing w:val="0"/>
          <w:w w:val="104"/>
          <w:sz w:val="18"/>
          <w:szCs w:val="18"/>
        </w:rPr>
        <w:t>Aportado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before="35" w:lineRule="exact" w:line="200"/>
        <w:sectPr>
          <w:type w:val="continuous"/>
          <w:pgSz w:w="11920" w:h="16840"/>
          <w:pgMar w:top="360" w:bottom="280" w:left="1100" w:right="440"/>
          <w:cols w:num="2" w:equalWidth="off">
            <w:col w:w="1158" w:space="227"/>
            <w:col w:w="8995"/>
          </w:cols>
        </w:sectPr>
      </w:pPr>
      <w:r>
        <w:br w:type="column"/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26</w:t>
      </w:r>
      <w:r>
        <w:rPr>
          <w:rFonts w:cs="Gill Sans MT" w:hAnsi="Gill Sans MT" w:eastAsia="Gill Sans MT" w:ascii="Gill Sans MT"/>
          <w:color w:val="2E3E4C"/>
          <w:spacing w:val="17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5"/>
          <w:sz w:val="18"/>
          <w:szCs w:val="18"/>
        </w:rPr>
        <w:t>Sancion</w:t>
      </w:r>
      <w:r>
        <w:rPr>
          <w:rFonts w:cs="Gill Sans MT" w:hAnsi="Gill Sans MT" w:eastAsia="Gill Sans MT" w:ascii="Gill Sans MT"/>
          <w:color w:val="2E3E4C"/>
          <w:spacing w:val="-12"/>
          <w:w w:val="115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-</w:t>
      </w:r>
      <w:r>
        <w:rPr>
          <w:rFonts w:cs="Gill Sans MT" w:hAnsi="Gill Sans MT" w:eastAsia="Gill Sans MT" w:ascii="Gill Sans MT"/>
          <w:color w:val="2E3E4C"/>
          <w:spacing w:val="-14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06</w:t>
      </w:r>
      <w:r>
        <w:rPr>
          <w:rFonts w:cs="Gill Sans MT" w:hAnsi="Gill Sans MT" w:eastAsia="Gill Sans MT" w:ascii="Gill Sans MT"/>
          <w:color w:val="2E3E4C"/>
          <w:spacing w:val="17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may</w:t>
      </w:r>
      <w:r>
        <w:rPr>
          <w:rFonts w:cs="Gill Sans MT" w:hAnsi="Gill Sans MT" w:eastAsia="Gill Sans MT" w:ascii="Gill Sans MT"/>
          <w:color w:val="2E3E4C"/>
          <w:spacing w:val="39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2"/>
          <w:sz w:val="18"/>
          <w:szCs w:val="18"/>
        </w:rPr>
        <w:t>22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sz w:val="12"/>
          <w:szCs w:val="12"/>
        </w:rPr>
        <w:jc w:val="left"/>
        <w:spacing w:before="3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before="35"/>
        <w:ind w:left="370"/>
        <w:sectPr>
          <w:type w:val="continuous"/>
          <w:pgSz w:w="11920" w:h="16840"/>
          <w:pgMar w:top="360" w:bottom="280" w:left="1100" w:right="440"/>
        </w:sectPr>
      </w:pP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HASH: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  </w:t>
      </w:r>
      <w:r>
        <w:rPr>
          <w:rFonts w:cs="Gill Sans MT" w:hAnsi="Gill Sans MT" w:eastAsia="Gill Sans MT" w:ascii="Gill Sans MT"/>
          <w:color w:val="2E3E4C"/>
          <w:spacing w:val="16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54708B"/>
          <w:spacing w:val="0"/>
          <w:w w:val="111"/>
          <w:sz w:val="18"/>
          <w:szCs w:val="18"/>
        </w:rPr>
        <w:t>e23694ef0d3df4035ebe860e4b54313e3e2bfe90</w:t>
      </w:r>
      <w:r>
        <w:rPr>
          <w:rFonts w:cs="Gill Sans MT" w:hAnsi="Gill Sans MT" w:eastAsia="Gill Sans MT" w:ascii="Gill Sans MT"/>
          <w:color w:val="54708B"/>
          <w:spacing w:val="0"/>
          <w:w w:val="111"/>
          <w:sz w:val="18"/>
          <w:szCs w:val="18"/>
        </w:rPr>
        <w:t>     </w:t>
      </w:r>
      <w:r>
        <w:rPr>
          <w:rFonts w:cs="Gill Sans MT" w:hAnsi="Gill Sans MT" w:eastAsia="Gill Sans MT" w:ascii="Gill Sans MT"/>
          <w:color w:val="54708B"/>
          <w:spacing w:val="23"/>
          <w:w w:val="111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1"/>
          <w:sz w:val="18"/>
          <w:szCs w:val="18"/>
        </w:rPr>
        <w:t>Validez:</w:t>
      </w:r>
      <w:r>
        <w:rPr>
          <w:rFonts w:cs="Gill Sans MT" w:hAnsi="Gill Sans MT" w:eastAsia="Gill Sans MT" w:ascii="Gill Sans MT"/>
          <w:color w:val="2E3E4C"/>
          <w:spacing w:val="42"/>
          <w:w w:val="111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54708B"/>
          <w:spacing w:val="0"/>
          <w:w w:val="111"/>
          <w:sz w:val="18"/>
          <w:szCs w:val="18"/>
        </w:rPr>
        <w:t>Original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rFonts w:cs="Gill Sans MT" w:hAnsi="Gill Sans MT" w:eastAsia="Gill Sans MT" w:ascii="Gill Sans MT"/>
          <w:sz w:val="27"/>
          <w:szCs w:val="27"/>
        </w:rPr>
        <w:jc w:val="left"/>
        <w:spacing w:before="66"/>
        <w:ind w:left="100"/>
      </w:pPr>
      <w:r>
        <w:rPr>
          <w:rFonts w:cs="Gill Sans MT" w:hAnsi="Gill Sans MT" w:eastAsia="Gill Sans MT" w:ascii="Gill Sans MT"/>
          <w:b/>
          <w:color w:val="2E3E4C"/>
          <w:spacing w:val="0"/>
          <w:w w:val="100"/>
          <w:sz w:val="27"/>
          <w:szCs w:val="27"/>
        </w:rPr>
        <w:t>Declaro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27"/>
          <w:szCs w:val="2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12" w:lineRule="exact" w:line="280"/>
      </w:pPr>
      <w:r>
        <w:rPr>
          <w:sz w:val="28"/>
          <w:szCs w:val="28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lineRule="auto" w:line="455"/>
        <w:ind w:left="475" w:right="879"/>
      </w:pPr>
      <w:r>
        <w:pict>
          <v:group style="position:absolute;margin-left:63.75pt;margin-top:-5.0622pt;width:7.5pt;height:7.5pt;mso-position-horizontal-relative:page;mso-position-vertical-relative:paragraph;z-index:-676" coordorigin="1275,-101" coordsize="150,150">
            <v:shape type="#_x0000_t75" style="position:absolute;left:1275;top:-101;width:150;height:150">
              <v:imagedata o:title="" r:id="rId12"/>
            </v:shape>
            <v:shape type="#_x0000_t75" style="position:absolute;left:1275;top:-101;width:150;height:150">
              <v:imagedata o:title="" r:id="rId13"/>
            </v:shape>
            <w10:wrap type="none"/>
          </v:group>
        </w:pict>
      </w:r>
      <w:r>
        <w:rPr>
          <w:rFonts w:cs="Gill Sans MT" w:hAnsi="Gill Sans MT" w:eastAsia="Gill Sans MT" w:ascii="Gill Sans MT"/>
          <w:color w:val="2E3E4C"/>
          <w:spacing w:val="1"/>
          <w:w w:val="91"/>
          <w:sz w:val="18"/>
          <w:szCs w:val="18"/>
        </w:rPr>
        <w:t>C</w:t>
      </w:r>
      <w:r>
        <w:rPr>
          <w:rFonts w:cs="Gill Sans MT" w:hAnsi="Gill Sans MT" w:eastAsia="Gill Sans MT" w:ascii="Gill Sans MT"/>
          <w:color w:val="2E3E4C"/>
          <w:spacing w:val="1"/>
          <w:w w:val="83"/>
          <w:sz w:val="18"/>
          <w:szCs w:val="18"/>
        </w:rPr>
        <w:t>O</w:t>
      </w:r>
      <w:r>
        <w:rPr>
          <w:rFonts w:cs="Gill Sans MT" w:hAnsi="Gill Sans MT" w:eastAsia="Gill Sans MT" w:ascii="Gill Sans MT"/>
          <w:color w:val="2E3E4C"/>
          <w:spacing w:val="1"/>
          <w:w w:val="91"/>
          <w:sz w:val="18"/>
          <w:szCs w:val="18"/>
        </w:rPr>
        <w:t>N</w:t>
      </w:r>
      <w:r>
        <w:rPr>
          <w:rFonts w:cs="Gill Sans MT" w:hAnsi="Gill Sans MT" w:eastAsia="Gill Sans MT" w:ascii="Gill Sans MT"/>
          <w:color w:val="2E3E4C"/>
          <w:spacing w:val="1"/>
          <w:w w:val="129"/>
          <w:sz w:val="18"/>
          <w:szCs w:val="18"/>
        </w:rPr>
        <w:t>S</w:t>
      </w:r>
      <w:r>
        <w:rPr>
          <w:rFonts w:cs="Gill Sans MT" w:hAnsi="Gill Sans MT" w:eastAsia="Gill Sans MT" w:ascii="Gill Sans MT"/>
          <w:color w:val="2E3E4C"/>
          <w:spacing w:val="1"/>
          <w:w w:val="108"/>
          <w:sz w:val="18"/>
          <w:szCs w:val="18"/>
        </w:rPr>
        <w:t>I</w:t>
      </w:r>
      <w:r>
        <w:rPr>
          <w:rFonts w:cs="Gill Sans MT" w:hAnsi="Gill Sans MT" w:eastAsia="Gill Sans MT" w:ascii="Gill Sans MT"/>
          <w:color w:val="2E3E4C"/>
          <w:spacing w:val="1"/>
          <w:w w:val="113"/>
          <w:sz w:val="18"/>
          <w:szCs w:val="18"/>
        </w:rPr>
        <w:t>E</w:t>
      </w:r>
      <w:r>
        <w:rPr>
          <w:rFonts w:cs="Gill Sans MT" w:hAnsi="Gill Sans MT" w:eastAsia="Gill Sans MT" w:ascii="Gill Sans MT"/>
          <w:color w:val="2E3E4C"/>
          <w:spacing w:val="1"/>
          <w:w w:val="91"/>
          <w:sz w:val="18"/>
          <w:szCs w:val="18"/>
        </w:rPr>
        <w:t>N</w:t>
      </w:r>
      <w:r>
        <w:rPr>
          <w:rFonts w:cs="Gill Sans MT" w:hAnsi="Gill Sans MT" w:eastAsia="Gill Sans MT" w:ascii="Gill Sans MT"/>
          <w:color w:val="2E3E4C"/>
          <w:spacing w:val="1"/>
          <w:w w:val="98"/>
          <w:sz w:val="18"/>
          <w:szCs w:val="18"/>
        </w:rPr>
        <w:t>T</w:t>
      </w:r>
      <w:r>
        <w:rPr>
          <w:rFonts w:cs="Gill Sans MT" w:hAnsi="Gill Sans MT" w:eastAsia="Gill Sans MT" w:ascii="Gill Sans MT"/>
          <w:color w:val="2E3E4C"/>
          <w:spacing w:val="1"/>
          <w:w w:val="83"/>
          <w:sz w:val="18"/>
          <w:szCs w:val="18"/>
        </w:rPr>
        <w:t>O</w:t>
      </w:r>
      <w:r>
        <w:rPr>
          <w:rFonts w:cs="Gill Sans MT" w:hAnsi="Gill Sans MT" w:eastAsia="Gill Sans MT" w:ascii="Gill Sans MT"/>
          <w:color w:val="2E3E4C"/>
          <w:spacing w:val="0"/>
          <w:w w:val="89"/>
          <w:sz w:val="18"/>
          <w:szCs w:val="18"/>
        </w:rPr>
        <w:t>,</w:t>
      </w:r>
      <w:r>
        <w:rPr>
          <w:rFonts w:cs="Gill Sans MT" w:hAnsi="Gill Sans MT" w:eastAsia="Gill Sans MT" w:ascii="Gill Sans MT"/>
          <w:color w:val="2E3E4C"/>
          <w:spacing w:val="24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1"/>
          <w:w w:val="100"/>
          <w:sz w:val="18"/>
          <w:szCs w:val="18"/>
        </w:rPr>
        <w:t>e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n</w:t>
      </w:r>
      <w:r>
        <w:rPr>
          <w:rFonts w:cs="Gill Sans MT" w:hAnsi="Gill Sans MT" w:eastAsia="Gill Sans MT" w:ascii="Gill Sans MT"/>
          <w:color w:val="2E3E4C"/>
          <w:spacing w:val="42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1"/>
          <w:w w:val="119"/>
          <w:sz w:val="18"/>
          <w:szCs w:val="18"/>
        </w:rPr>
        <w:t>c</w:t>
      </w:r>
      <w:r>
        <w:rPr>
          <w:rFonts w:cs="Gill Sans MT" w:hAnsi="Gill Sans MT" w:eastAsia="Gill Sans MT" w:ascii="Gill Sans MT"/>
          <w:color w:val="2E3E4C"/>
          <w:spacing w:val="1"/>
          <w:w w:val="119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1"/>
          <w:w w:val="119"/>
          <w:sz w:val="18"/>
          <w:szCs w:val="18"/>
        </w:rPr>
        <w:t>s</w:t>
      </w:r>
      <w:r>
        <w:rPr>
          <w:rFonts w:cs="Gill Sans MT" w:hAnsi="Gill Sans MT" w:eastAsia="Gill Sans MT" w:ascii="Gill Sans MT"/>
          <w:color w:val="2E3E4C"/>
          <w:spacing w:val="0"/>
          <w:w w:val="119"/>
          <w:sz w:val="18"/>
          <w:szCs w:val="18"/>
        </w:rPr>
        <w:t>o</w:t>
      </w:r>
      <w:r>
        <w:rPr>
          <w:rFonts w:cs="Gill Sans MT" w:hAnsi="Gill Sans MT" w:eastAsia="Gill Sans MT" w:ascii="Gill Sans MT"/>
          <w:color w:val="2E3E4C"/>
          <w:spacing w:val="15"/>
          <w:w w:val="119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1"/>
          <w:w w:val="100"/>
          <w:sz w:val="18"/>
          <w:szCs w:val="18"/>
        </w:rPr>
        <w:t>d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e</w:t>
      </w:r>
      <w:r>
        <w:rPr>
          <w:rFonts w:cs="Gill Sans MT" w:hAnsi="Gill Sans MT" w:eastAsia="Gill Sans MT" w:ascii="Gill Sans MT"/>
          <w:color w:val="2E3E4C"/>
          <w:spacing w:val="42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1"/>
          <w:w w:val="100"/>
          <w:sz w:val="18"/>
          <w:szCs w:val="18"/>
        </w:rPr>
        <w:t>q</w:t>
      </w:r>
      <w:r>
        <w:rPr>
          <w:rFonts w:cs="Gill Sans MT" w:hAnsi="Gill Sans MT" w:eastAsia="Gill Sans MT" w:ascii="Gill Sans MT"/>
          <w:color w:val="2E3E4C"/>
          <w:spacing w:val="1"/>
          <w:w w:val="100"/>
          <w:sz w:val="18"/>
          <w:szCs w:val="18"/>
        </w:rPr>
        <w:t>u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e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1"/>
          <w:w w:val="138"/>
          <w:sz w:val="18"/>
          <w:szCs w:val="18"/>
        </w:rPr>
        <w:t>f</w:t>
      </w:r>
      <w:r>
        <w:rPr>
          <w:rFonts w:cs="Gill Sans MT" w:hAnsi="Gill Sans MT" w:eastAsia="Gill Sans MT" w:ascii="Gill Sans MT"/>
          <w:color w:val="2E3E4C"/>
          <w:spacing w:val="1"/>
          <w:w w:val="110"/>
          <w:sz w:val="18"/>
          <w:szCs w:val="18"/>
        </w:rPr>
        <w:t>u</w:t>
      </w:r>
      <w:r>
        <w:rPr>
          <w:rFonts w:cs="Gill Sans MT" w:hAnsi="Gill Sans MT" w:eastAsia="Gill Sans MT" w:ascii="Gill Sans MT"/>
          <w:color w:val="2E3E4C"/>
          <w:spacing w:val="1"/>
          <w:w w:val="110"/>
          <w:sz w:val="18"/>
          <w:szCs w:val="18"/>
        </w:rPr>
        <w:t>e</w:t>
      </w:r>
      <w:r>
        <w:rPr>
          <w:rFonts w:cs="Gill Sans MT" w:hAnsi="Gill Sans MT" w:eastAsia="Gill Sans MT" w:ascii="Gill Sans MT"/>
          <w:color w:val="2E3E4C"/>
          <w:spacing w:val="1"/>
          <w:w w:val="85"/>
          <w:sz w:val="18"/>
          <w:szCs w:val="18"/>
        </w:rPr>
        <w:t>r</w:t>
      </w:r>
      <w:r>
        <w:rPr>
          <w:rFonts w:cs="Gill Sans MT" w:hAnsi="Gill Sans MT" w:eastAsia="Gill Sans MT" w:ascii="Gill Sans MT"/>
          <w:color w:val="2E3E4C"/>
          <w:spacing w:val="0"/>
          <w:w w:val="127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24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1"/>
          <w:w w:val="110"/>
          <w:sz w:val="18"/>
          <w:szCs w:val="18"/>
        </w:rPr>
        <w:t>n</w:t>
      </w:r>
      <w:r>
        <w:rPr>
          <w:rFonts w:cs="Gill Sans MT" w:hAnsi="Gill Sans MT" w:eastAsia="Gill Sans MT" w:ascii="Gill Sans MT"/>
          <w:color w:val="2E3E4C"/>
          <w:spacing w:val="1"/>
          <w:w w:val="110"/>
          <w:sz w:val="18"/>
          <w:szCs w:val="18"/>
        </w:rPr>
        <w:t>e</w:t>
      </w:r>
      <w:r>
        <w:rPr>
          <w:rFonts w:cs="Gill Sans MT" w:hAnsi="Gill Sans MT" w:eastAsia="Gill Sans MT" w:ascii="Gill Sans MT"/>
          <w:color w:val="2E3E4C"/>
          <w:spacing w:val="1"/>
          <w:w w:val="119"/>
          <w:sz w:val="18"/>
          <w:szCs w:val="18"/>
        </w:rPr>
        <w:t>c</w:t>
      </w:r>
      <w:r>
        <w:rPr>
          <w:rFonts w:cs="Gill Sans MT" w:hAnsi="Gill Sans MT" w:eastAsia="Gill Sans MT" w:ascii="Gill Sans MT"/>
          <w:color w:val="2E3E4C"/>
          <w:spacing w:val="1"/>
          <w:w w:val="110"/>
          <w:sz w:val="18"/>
          <w:szCs w:val="18"/>
        </w:rPr>
        <w:t>e</w:t>
      </w:r>
      <w:r>
        <w:rPr>
          <w:rFonts w:cs="Gill Sans MT" w:hAnsi="Gill Sans MT" w:eastAsia="Gill Sans MT" w:ascii="Gill Sans MT"/>
          <w:color w:val="2E3E4C"/>
          <w:spacing w:val="1"/>
          <w:w w:val="134"/>
          <w:sz w:val="18"/>
          <w:szCs w:val="18"/>
        </w:rPr>
        <w:t>s</w:t>
      </w:r>
      <w:r>
        <w:rPr>
          <w:rFonts w:cs="Gill Sans MT" w:hAnsi="Gill Sans MT" w:eastAsia="Gill Sans MT" w:ascii="Gill Sans MT"/>
          <w:color w:val="2E3E4C"/>
          <w:spacing w:val="1"/>
          <w:w w:val="127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1"/>
          <w:w w:val="85"/>
          <w:sz w:val="18"/>
          <w:szCs w:val="18"/>
        </w:rPr>
        <w:t>r</w:t>
      </w:r>
      <w:r>
        <w:rPr>
          <w:rFonts w:cs="Gill Sans MT" w:hAnsi="Gill Sans MT" w:eastAsia="Gill Sans MT" w:ascii="Gill Sans MT"/>
          <w:color w:val="2E3E4C"/>
          <w:spacing w:val="1"/>
          <w:w w:val="110"/>
          <w:sz w:val="18"/>
          <w:szCs w:val="18"/>
        </w:rPr>
        <w:t>i</w:t>
      </w:r>
      <w:r>
        <w:rPr>
          <w:rFonts w:cs="Gill Sans MT" w:hAnsi="Gill Sans MT" w:eastAsia="Gill Sans MT" w:ascii="Gill Sans MT"/>
          <w:color w:val="2E3E4C"/>
          <w:spacing w:val="0"/>
          <w:w w:val="103"/>
          <w:sz w:val="18"/>
          <w:szCs w:val="18"/>
        </w:rPr>
        <w:t>o</w:t>
      </w:r>
      <w:r>
        <w:rPr>
          <w:rFonts w:cs="Gill Sans MT" w:hAnsi="Gill Sans MT" w:eastAsia="Gill Sans MT" w:ascii="Gill Sans MT"/>
          <w:color w:val="2E3E4C"/>
          <w:spacing w:val="24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1"/>
          <w:w w:val="112"/>
          <w:sz w:val="18"/>
          <w:szCs w:val="18"/>
        </w:rPr>
        <w:t>p</w:t>
      </w:r>
      <w:r>
        <w:rPr>
          <w:rFonts w:cs="Gill Sans MT" w:hAnsi="Gill Sans MT" w:eastAsia="Gill Sans MT" w:ascii="Gill Sans MT"/>
          <w:color w:val="2E3E4C"/>
          <w:spacing w:val="1"/>
          <w:w w:val="127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1"/>
          <w:w w:val="85"/>
          <w:sz w:val="18"/>
          <w:szCs w:val="18"/>
        </w:rPr>
        <w:t>r</w:t>
      </w:r>
      <w:r>
        <w:rPr>
          <w:rFonts w:cs="Gill Sans MT" w:hAnsi="Gill Sans MT" w:eastAsia="Gill Sans MT" w:ascii="Gill Sans MT"/>
          <w:color w:val="2E3E4C"/>
          <w:spacing w:val="0"/>
          <w:w w:val="127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24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1"/>
          <w:w w:val="121"/>
          <w:sz w:val="18"/>
          <w:szCs w:val="18"/>
        </w:rPr>
        <w:t>l</w:t>
      </w:r>
      <w:r>
        <w:rPr>
          <w:rFonts w:cs="Gill Sans MT" w:hAnsi="Gill Sans MT" w:eastAsia="Gill Sans MT" w:ascii="Gill Sans MT"/>
          <w:color w:val="2E3E4C"/>
          <w:spacing w:val="0"/>
          <w:w w:val="121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14"/>
          <w:w w:val="121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1"/>
          <w:w w:val="119"/>
          <w:sz w:val="18"/>
          <w:szCs w:val="18"/>
        </w:rPr>
        <w:t>c</w:t>
      </w:r>
      <w:r>
        <w:rPr>
          <w:rFonts w:cs="Gill Sans MT" w:hAnsi="Gill Sans MT" w:eastAsia="Gill Sans MT" w:ascii="Gill Sans MT"/>
          <w:color w:val="2E3E4C"/>
          <w:spacing w:val="1"/>
          <w:w w:val="103"/>
          <w:sz w:val="18"/>
          <w:szCs w:val="18"/>
        </w:rPr>
        <w:t>o</w:t>
      </w:r>
      <w:r>
        <w:rPr>
          <w:rFonts w:cs="Gill Sans MT" w:hAnsi="Gill Sans MT" w:eastAsia="Gill Sans MT" w:ascii="Gill Sans MT"/>
          <w:color w:val="2E3E4C"/>
          <w:spacing w:val="1"/>
          <w:w w:val="85"/>
          <w:sz w:val="18"/>
          <w:szCs w:val="18"/>
        </w:rPr>
        <w:t>r</w:t>
      </w:r>
      <w:r>
        <w:rPr>
          <w:rFonts w:cs="Gill Sans MT" w:hAnsi="Gill Sans MT" w:eastAsia="Gill Sans MT" w:ascii="Gill Sans MT"/>
          <w:color w:val="2E3E4C"/>
          <w:spacing w:val="1"/>
          <w:w w:val="85"/>
          <w:sz w:val="18"/>
          <w:szCs w:val="18"/>
        </w:rPr>
        <w:t>r</w:t>
      </w:r>
      <w:r>
        <w:rPr>
          <w:rFonts w:cs="Gill Sans MT" w:hAnsi="Gill Sans MT" w:eastAsia="Gill Sans MT" w:ascii="Gill Sans MT"/>
          <w:color w:val="2E3E4C"/>
          <w:spacing w:val="1"/>
          <w:w w:val="110"/>
          <w:sz w:val="18"/>
          <w:szCs w:val="18"/>
        </w:rPr>
        <w:t>e</w:t>
      </w:r>
      <w:r>
        <w:rPr>
          <w:rFonts w:cs="Gill Sans MT" w:hAnsi="Gill Sans MT" w:eastAsia="Gill Sans MT" w:ascii="Gill Sans MT"/>
          <w:color w:val="2E3E4C"/>
          <w:spacing w:val="1"/>
          <w:w w:val="119"/>
          <w:sz w:val="18"/>
          <w:szCs w:val="18"/>
        </w:rPr>
        <w:t>c</w:t>
      </w:r>
      <w:r>
        <w:rPr>
          <w:rFonts w:cs="Gill Sans MT" w:hAnsi="Gill Sans MT" w:eastAsia="Gill Sans MT" w:ascii="Gill Sans MT"/>
          <w:color w:val="2E3E4C"/>
          <w:spacing w:val="1"/>
          <w:w w:val="98"/>
          <w:sz w:val="18"/>
          <w:szCs w:val="18"/>
        </w:rPr>
        <w:t>t</w:t>
      </w:r>
      <w:r>
        <w:rPr>
          <w:rFonts w:cs="Gill Sans MT" w:hAnsi="Gill Sans MT" w:eastAsia="Gill Sans MT" w:ascii="Gill Sans MT"/>
          <w:color w:val="2E3E4C"/>
          <w:spacing w:val="0"/>
          <w:w w:val="127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24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1"/>
          <w:w w:val="98"/>
          <w:sz w:val="18"/>
          <w:szCs w:val="18"/>
        </w:rPr>
        <w:t>t</w:t>
      </w:r>
      <w:r>
        <w:rPr>
          <w:rFonts w:cs="Gill Sans MT" w:hAnsi="Gill Sans MT" w:eastAsia="Gill Sans MT" w:ascii="Gill Sans MT"/>
          <w:color w:val="2E3E4C"/>
          <w:spacing w:val="1"/>
          <w:w w:val="85"/>
          <w:sz w:val="18"/>
          <w:szCs w:val="18"/>
        </w:rPr>
        <w:t>r</w:t>
      </w:r>
      <w:r>
        <w:rPr>
          <w:rFonts w:cs="Gill Sans MT" w:hAnsi="Gill Sans MT" w:eastAsia="Gill Sans MT" w:ascii="Gill Sans MT"/>
          <w:color w:val="2E3E4C"/>
          <w:spacing w:val="1"/>
          <w:w w:val="127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1"/>
          <w:w w:val="113"/>
          <w:sz w:val="18"/>
          <w:szCs w:val="18"/>
        </w:rPr>
        <w:t>m</w:t>
      </w:r>
      <w:r>
        <w:rPr>
          <w:rFonts w:cs="Gill Sans MT" w:hAnsi="Gill Sans MT" w:eastAsia="Gill Sans MT" w:ascii="Gill Sans MT"/>
          <w:color w:val="2E3E4C"/>
          <w:spacing w:val="1"/>
          <w:w w:val="110"/>
          <w:sz w:val="18"/>
          <w:szCs w:val="18"/>
        </w:rPr>
        <w:t>i</w:t>
      </w:r>
      <w:r>
        <w:rPr>
          <w:rFonts w:cs="Gill Sans MT" w:hAnsi="Gill Sans MT" w:eastAsia="Gill Sans MT" w:ascii="Gill Sans MT"/>
          <w:color w:val="2E3E4C"/>
          <w:spacing w:val="1"/>
          <w:w w:val="98"/>
          <w:sz w:val="18"/>
          <w:szCs w:val="18"/>
        </w:rPr>
        <w:t>t</w:t>
      </w:r>
      <w:r>
        <w:rPr>
          <w:rFonts w:cs="Gill Sans MT" w:hAnsi="Gill Sans MT" w:eastAsia="Gill Sans MT" w:ascii="Gill Sans MT"/>
          <w:color w:val="2E3E4C"/>
          <w:spacing w:val="1"/>
          <w:w w:val="127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1"/>
          <w:w w:val="119"/>
          <w:sz w:val="18"/>
          <w:szCs w:val="18"/>
        </w:rPr>
        <w:t>c</w:t>
      </w:r>
      <w:r>
        <w:rPr>
          <w:rFonts w:cs="Gill Sans MT" w:hAnsi="Gill Sans MT" w:eastAsia="Gill Sans MT" w:ascii="Gill Sans MT"/>
          <w:color w:val="2E3E4C"/>
          <w:spacing w:val="1"/>
          <w:w w:val="110"/>
          <w:sz w:val="18"/>
          <w:szCs w:val="18"/>
        </w:rPr>
        <w:t>i</w:t>
      </w:r>
      <w:r>
        <w:rPr>
          <w:rFonts w:cs="Gill Sans MT" w:hAnsi="Gill Sans MT" w:eastAsia="Gill Sans MT" w:ascii="Gill Sans MT"/>
          <w:color w:val="2E3E4C"/>
          <w:spacing w:val="1"/>
          <w:w w:val="103"/>
          <w:sz w:val="18"/>
          <w:szCs w:val="18"/>
        </w:rPr>
        <w:t>ó</w:t>
      </w:r>
      <w:r>
        <w:rPr>
          <w:rFonts w:cs="Gill Sans MT" w:hAnsi="Gill Sans MT" w:eastAsia="Gill Sans MT" w:ascii="Gill Sans MT"/>
          <w:color w:val="2E3E4C"/>
          <w:spacing w:val="0"/>
          <w:w w:val="110"/>
          <w:sz w:val="18"/>
          <w:szCs w:val="18"/>
        </w:rPr>
        <w:t>n</w:t>
      </w:r>
      <w:r>
        <w:rPr>
          <w:rFonts w:cs="Gill Sans MT" w:hAnsi="Gill Sans MT" w:eastAsia="Gill Sans MT" w:ascii="Gill Sans MT"/>
          <w:color w:val="2E3E4C"/>
          <w:spacing w:val="24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1"/>
          <w:w w:val="100"/>
          <w:sz w:val="18"/>
          <w:szCs w:val="18"/>
        </w:rPr>
        <w:t>d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e</w:t>
      </w:r>
      <w:r>
        <w:rPr>
          <w:rFonts w:cs="Gill Sans MT" w:hAnsi="Gill Sans MT" w:eastAsia="Gill Sans MT" w:ascii="Gill Sans MT"/>
          <w:color w:val="2E3E4C"/>
          <w:spacing w:val="42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1"/>
          <w:w w:val="100"/>
          <w:sz w:val="18"/>
          <w:szCs w:val="18"/>
        </w:rPr>
        <w:t>m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i</w:t>
      </w:r>
      <w:r>
        <w:rPr>
          <w:rFonts w:cs="Gill Sans MT" w:hAnsi="Gill Sans MT" w:eastAsia="Gill Sans MT" w:ascii="Gill Sans MT"/>
          <w:color w:val="2E3E4C"/>
          <w:spacing w:val="46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1"/>
          <w:w w:val="85"/>
          <w:sz w:val="18"/>
          <w:szCs w:val="18"/>
        </w:rPr>
        <w:t>r</w:t>
      </w:r>
      <w:r>
        <w:rPr>
          <w:rFonts w:cs="Gill Sans MT" w:hAnsi="Gill Sans MT" w:eastAsia="Gill Sans MT" w:ascii="Gill Sans MT"/>
          <w:color w:val="2E3E4C"/>
          <w:spacing w:val="1"/>
          <w:w w:val="110"/>
          <w:sz w:val="18"/>
          <w:szCs w:val="18"/>
        </w:rPr>
        <w:t>e</w:t>
      </w:r>
      <w:r>
        <w:rPr>
          <w:rFonts w:cs="Gill Sans MT" w:hAnsi="Gill Sans MT" w:eastAsia="Gill Sans MT" w:ascii="Gill Sans MT"/>
          <w:color w:val="2E3E4C"/>
          <w:spacing w:val="1"/>
          <w:w w:val="119"/>
          <w:sz w:val="18"/>
          <w:szCs w:val="18"/>
        </w:rPr>
        <w:t>c</w:t>
      </w:r>
      <w:r>
        <w:rPr>
          <w:rFonts w:cs="Gill Sans MT" w:hAnsi="Gill Sans MT" w:eastAsia="Gill Sans MT" w:ascii="Gill Sans MT"/>
          <w:color w:val="2E3E4C"/>
          <w:spacing w:val="1"/>
          <w:w w:val="110"/>
          <w:sz w:val="18"/>
          <w:szCs w:val="18"/>
        </w:rPr>
        <w:t>l</w:t>
      </w:r>
      <w:r>
        <w:rPr>
          <w:rFonts w:cs="Gill Sans MT" w:hAnsi="Gill Sans MT" w:eastAsia="Gill Sans MT" w:ascii="Gill Sans MT"/>
          <w:color w:val="2E3E4C"/>
          <w:spacing w:val="1"/>
          <w:w w:val="127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1"/>
          <w:w w:val="113"/>
          <w:sz w:val="18"/>
          <w:szCs w:val="18"/>
        </w:rPr>
        <w:t>m</w:t>
      </w:r>
      <w:r>
        <w:rPr>
          <w:rFonts w:cs="Gill Sans MT" w:hAnsi="Gill Sans MT" w:eastAsia="Gill Sans MT" w:ascii="Gill Sans MT"/>
          <w:color w:val="2E3E4C"/>
          <w:spacing w:val="1"/>
          <w:w w:val="127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1"/>
          <w:w w:val="119"/>
          <w:sz w:val="18"/>
          <w:szCs w:val="18"/>
        </w:rPr>
        <w:t>c</w:t>
      </w:r>
      <w:r>
        <w:rPr>
          <w:rFonts w:cs="Gill Sans MT" w:hAnsi="Gill Sans MT" w:eastAsia="Gill Sans MT" w:ascii="Gill Sans MT"/>
          <w:color w:val="2E3E4C"/>
          <w:spacing w:val="1"/>
          <w:w w:val="110"/>
          <w:sz w:val="18"/>
          <w:szCs w:val="18"/>
        </w:rPr>
        <w:t>i</w:t>
      </w:r>
      <w:r>
        <w:rPr>
          <w:rFonts w:cs="Gill Sans MT" w:hAnsi="Gill Sans MT" w:eastAsia="Gill Sans MT" w:ascii="Gill Sans MT"/>
          <w:color w:val="2E3E4C"/>
          <w:spacing w:val="1"/>
          <w:w w:val="103"/>
          <w:sz w:val="18"/>
          <w:szCs w:val="18"/>
        </w:rPr>
        <w:t>ó</w:t>
      </w:r>
      <w:r>
        <w:rPr>
          <w:rFonts w:cs="Gill Sans MT" w:hAnsi="Gill Sans MT" w:eastAsia="Gill Sans MT" w:ascii="Gill Sans MT"/>
          <w:color w:val="2E3E4C"/>
          <w:spacing w:val="1"/>
          <w:w w:val="110"/>
          <w:sz w:val="18"/>
          <w:szCs w:val="18"/>
        </w:rPr>
        <w:t>n</w:t>
      </w:r>
      <w:r>
        <w:rPr>
          <w:rFonts w:cs="Gill Sans MT" w:hAnsi="Gill Sans MT" w:eastAsia="Gill Sans MT" w:ascii="Gill Sans MT"/>
          <w:color w:val="2E3E4C"/>
          <w:spacing w:val="0"/>
          <w:w w:val="89"/>
          <w:sz w:val="18"/>
          <w:szCs w:val="18"/>
        </w:rPr>
        <w:t>,</w:t>
      </w:r>
      <w:r>
        <w:rPr>
          <w:rFonts w:cs="Gill Sans MT" w:hAnsi="Gill Sans MT" w:eastAsia="Gill Sans MT" w:ascii="Gill Sans MT"/>
          <w:color w:val="2E3E4C"/>
          <w:spacing w:val="24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1"/>
          <w:w w:val="114"/>
          <w:sz w:val="18"/>
          <w:szCs w:val="18"/>
        </w:rPr>
        <w:t>l</w:t>
      </w:r>
      <w:r>
        <w:rPr>
          <w:rFonts w:cs="Gill Sans MT" w:hAnsi="Gill Sans MT" w:eastAsia="Gill Sans MT" w:ascii="Gill Sans MT"/>
          <w:color w:val="2E3E4C"/>
          <w:spacing w:val="0"/>
          <w:w w:val="114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25"/>
          <w:w w:val="114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1"/>
          <w:w w:val="114"/>
          <w:sz w:val="18"/>
          <w:szCs w:val="18"/>
        </w:rPr>
        <w:t>c</w:t>
      </w:r>
      <w:r>
        <w:rPr>
          <w:rFonts w:cs="Gill Sans MT" w:hAnsi="Gill Sans MT" w:eastAsia="Gill Sans MT" w:ascii="Gill Sans MT"/>
          <w:color w:val="2E3E4C"/>
          <w:spacing w:val="1"/>
          <w:w w:val="114"/>
          <w:sz w:val="18"/>
          <w:szCs w:val="18"/>
        </w:rPr>
        <w:t>o</w:t>
      </w:r>
      <w:r>
        <w:rPr>
          <w:rFonts w:cs="Gill Sans MT" w:hAnsi="Gill Sans MT" w:eastAsia="Gill Sans MT" w:ascii="Gill Sans MT"/>
          <w:color w:val="2E3E4C"/>
          <w:spacing w:val="1"/>
          <w:w w:val="114"/>
          <w:sz w:val="18"/>
          <w:szCs w:val="18"/>
        </w:rPr>
        <w:t>n</w:t>
      </w:r>
      <w:r>
        <w:rPr>
          <w:rFonts w:cs="Gill Sans MT" w:hAnsi="Gill Sans MT" w:eastAsia="Gill Sans MT" w:ascii="Gill Sans MT"/>
          <w:color w:val="2E3E4C"/>
          <w:spacing w:val="1"/>
          <w:w w:val="114"/>
          <w:sz w:val="18"/>
          <w:szCs w:val="18"/>
        </w:rPr>
        <w:t>s</w:t>
      </w:r>
      <w:r>
        <w:rPr>
          <w:rFonts w:cs="Gill Sans MT" w:hAnsi="Gill Sans MT" w:eastAsia="Gill Sans MT" w:ascii="Gill Sans MT"/>
          <w:color w:val="2E3E4C"/>
          <w:spacing w:val="1"/>
          <w:w w:val="114"/>
          <w:sz w:val="18"/>
          <w:szCs w:val="18"/>
        </w:rPr>
        <w:t>u</w:t>
      </w:r>
      <w:r>
        <w:rPr>
          <w:rFonts w:cs="Gill Sans MT" w:hAnsi="Gill Sans MT" w:eastAsia="Gill Sans MT" w:ascii="Gill Sans MT"/>
          <w:color w:val="2E3E4C"/>
          <w:spacing w:val="1"/>
          <w:w w:val="114"/>
          <w:sz w:val="18"/>
          <w:szCs w:val="18"/>
        </w:rPr>
        <w:t>l</w:t>
      </w:r>
      <w:r>
        <w:rPr>
          <w:rFonts w:cs="Gill Sans MT" w:hAnsi="Gill Sans MT" w:eastAsia="Gill Sans MT" w:ascii="Gill Sans MT"/>
          <w:color w:val="2E3E4C"/>
          <w:spacing w:val="1"/>
          <w:w w:val="114"/>
          <w:sz w:val="18"/>
          <w:szCs w:val="18"/>
        </w:rPr>
        <w:t>t</w:t>
      </w:r>
      <w:r>
        <w:rPr>
          <w:rFonts w:cs="Gill Sans MT" w:hAnsi="Gill Sans MT" w:eastAsia="Gill Sans MT" w:ascii="Gill Sans MT"/>
          <w:color w:val="2E3E4C"/>
          <w:spacing w:val="0"/>
          <w:w w:val="114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14"/>
          <w:w w:val="114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4"/>
          <w:sz w:val="18"/>
          <w:szCs w:val="18"/>
        </w:rPr>
        <w:t>y</w:t>
      </w:r>
      <w:r>
        <w:rPr>
          <w:rFonts w:cs="Gill Sans MT" w:hAnsi="Gill Sans MT" w:eastAsia="Gill Sans MT" w:ascii="Gill Sans MT"/>
          <w:color w:val="2E3E4C"/>
          <w:spacing w:val="0"/>
          <w:w w:val="114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2"/>
          <w:sz w:val="18"/>
          <w:szCs w:val="18"/>
        </w:rPr>
        <w:t>verificación</w:t>
      </w:r>
      <w:r>
        <w:rPr>
          <w:rFonts w:cs="Gill Sans MT" w:hAnsi="Gill Sans MT" w:eastAsia="Gill Sans MT" w:ascii="Gill Sans MT"/>
          <w:color w:val="2E3E4C"/>
          <w:spacing w:val="-11"/>
          <w:w w:val="112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de</w:t>
      </w:r>
      <w:r>
        <w:rPr>
          <w:rFonts w:cs="Gill Sans MT" w:hAnsi="Gill Sans MT" w:eastAsia="Gill Sans MT" w:ascii="Gill Sans MT"/>
          <w:color w:val="2E3E4C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los</w:t>
      </w:r>
      <w:r>
        <w:rPr>
          <w:rFonts w:cs="Gill Sans MT" w:hAnsi="Gill Sans MT" w:eastAsia="Gill Sans MT" w:ascii="Gill Sans MT"/>
          <w:color w:val="2E3E4C"/>
          <w:spacing w:val="26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datos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1"/>
          <w:sz w:val="18"/>
          <w:szCs w:val="18"/>
        </w:rPr>
        <w:t>aportados</w:t>
      </w:r>
      <w:r>
        <w:rPr>
          <w:rFonts w:cs="Gill Sans MT" w:hAnsi="Gill Sans MT" w:eastAsia="Gill Sans MT" w:ascii="Gill Sans MT"/>
          <w:color w:val="2E3E4C"/>
          <w:spacing w:val="-10"/>
          <w:w w:val="111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en</w:t>
      </w:r>
      <w:r>
        <w:rPr>
          <w:rFonts w:cs="Gill Sans MT" w:hAnsi="Gill Sans MT" w:eastAsia="Gill Sans MT" w:ascii="Gill Sans MT"/>
          <w:color w:val="2E3E4C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este</w:t>
      </w:r>
      <w:r>
        <w:rPr>
          <w:rFonts w:cs="Gill Sans MT" w:hAnsi="Gill Sans MT" w:eastAsia="Gill Sans MT" w:ascii="Gill Sans MT"/>
          <w:color w:val="2E3E4C"/>
          <w:spacing w:val="34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9"/>
          <w:sz w:val="18"/>
          <w:szCs w:val="18"/>
        </w:rPr>
        <w:t>formulario</w:t>
      </w:r>
      <w:r>
        <w:rPr>
          <w:rFonts w:cs="Gill Sans MT" w:hAnsi="Gill Sans MT" w:eastAsia="Gill Sans MT" w:ascii="Gill Sans MT"/>
          <w:color w:val="2E3E4C"/>
          <w:spacing w:val="-17"/>
          <w:w w:val="109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9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4"/>
          <w:w w:val="109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través</w:t>
      </w:r>
      <w:r>
        <w:rPr>
          <w:rFonts w:cs="Gill Sans MT" w:hAnsi="Gill Sans MT" w:eastAsia="Gill Sans MT" w:ascii="Gill Sans MT"/>
          <w:color w:val="2E3E4C"/>
          <w:spacing w:val="44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de</w:t>
      </w:r>
      <w:r>
        <w:rPr>
          <w:rFonts w:cs="Gill Sans MT" w:hAnsi="Gill Sans MT" w:eastAsia="Gill Sans MT" w:ascii="Gill Sans MT"/>
          <w:color w:val="2E3E4C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la</w:t>
      </w:r>
      <w:r>
        <w:rPr>
          <w:rFonts w:cs="Gill Sans MT" w:hAnsi="Gill Sans MT" w:eastAsia="Gill Sans MT" w:ascii="Gill Sans MT"/>
          <w:color w:val="2E3E4C"/>
          <w:spacing w:val="2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5"/>
          <w:sz w:val="18"/>
          <w:szCs w:val="18"/>
        </w:rPr>
        <w:t>Plataforma</w:t>
      </w:r>
      <w:r>
        <w:rPr>
          <w:rFonts w:cs="Gill Sans MT" w:hAnsi="Gill Sans MT" w:eastAsia="Gill Sans MT" w:ascii="Gill Sans MT"/>
          <w:color w:val="2E3E4C"/>
          <w:spacing w:val="-12"/>
          <w:w w:val="115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de</w:t>
      </w:r>
      <w:r>
        <w:rPr>
          <w:rFonts w:cs="Gill Sans MT" w:hAnsi="Gill Sans MT" w:eastAsia="Gill Sans MT" w:ascii="Gill Sans MT"/>
          <w:color w:val="2E3E4C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0"/>
          <w:sz w:val="18"/>
          <w:szCs w:val="18"/>
        </w:rPr>
        <w:t>Intermediación.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sz w:val="20"/>
          <w:szCs w:val="20"/>
        </w:rPr>
        <w:jc w:val="left"/>
        <w:spacing w:before="10" w:lineRule="exact" w:line="200"/>
      </w:pPr>
      <w:r>
        <w:rPr>
          <w:sz w:val="20"/>
          <w:szCs w:val="20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lineRule="auto" w:line="455"/>
        <w:ind w:left="475" w:right="879"/>
      </w:pPr>
      <w:r>
        <w:rPr>
          <w:rFonts w:cs="Gill Sans MT" w:hAnsi="Gill Sans MT" w:eastAsia="Gill Sans MT" w:ascii="Gill Sans MT"/>
          <w:color w:val="2E3E4C"/>
          <w:spacing w:val="0"/>
          <w:w w:val="119"/>
          <w:sz w:val="18"/>
          <w:szCs w:val="18"/>
        </w:rPr>
        <w:t>E</w:t>
      </w:r>
      <w:r>
        <w:rPr>
          <w:rFonts w:cs="Gill Sans MT" w:hAnsi="Gill Sans MT" w:eastAsia="Gill Sans MT" w:ascii="Gill Sans MT"/>
          <w:color w:val="2E3E4C"/>
          <w:spacing w:val="0"/>
          <w:w w:val="119"/>
          <w:sz w:val="18"/>
          <w:szCs w:val="18"/>
        </w:rPr>
        <w:t>l</w:t>
      </w:r>
      <w:r>
        <w:rPr>
          <w:rFonts w:cs="Gill Sans MT" w:hAnsi="Gill Sans MT" w:eastAsia="Gill Sans MT" w:ascii="Gill Sans MT"/>
          <w:color w:val="2E3E4C"/>
          <w:spacing w:val="0"/>
          <w:w w:val="119"/>
          <w:sz w:val="18"/>
          <w:szCs w:val="18"/>
        </w:rPr>
        <w:t>/</w:t>
      </w:r>
      <w:r>
        <w:rPr>
          <w:rFonts w:cs="Gill Sans MT" w:hAnsi="Gill Sans MT" w:eastAsia="Gill Sans MT" w:ascii="Gill Sans MT"/>
          <w:color w:val="2E3E4C"/>
          <w:spacing w:val="0"/>
          <w:w w:val="119"/>
          <w:sz w:val="18"/>
          <w:szCs w:val="18"/>
        </w:rPr>
        <w:t>L</w:t>
      </w:r>
      <w:r>
        <w:rPr>
          <w:rFonts w:cs="Gill Sans MT" w:hAnsi="Gill Sans MT" w:eastAsia="Gill Sans MT" w:ascii="Gill Sans MT"/>
          <w:color w:val="2E3E4C"/>
          <w:spacing w:val="0"/>
          <w:w w:val="119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-9"/>
          <w:w w:val="119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85"/>
          <w:sz w:val="18"/>
          <w:szCs w:val="18"/>
        </w:rPr>
        <w:t>r</w:t>
      </w:r>
      <w:r>
        <w:rPr>
          <w:rFonts w:cs="Gill Sans MT" w:hAnsi="Gill Sans MT" w:eastAsia="Gill Sans MT" w:ascii="Gill Sans MT"/>
          <w:color w:val="2E3E4C"/>
          <w:spacing w:val="0"/>
          <w:w w:val="110"/>
          <w:sz w:val="18"/>
          <w:szCs w:val="18"/>
        </w:rPr>
        <w:t>e</w:t>
      </w:r>
      <w:r>
        <w:rPr>
          <w:rFonts w:cs="Gill Sans MT" w:hAnsi="Gill Sans MT" w:eastAsia="Gill Sans MT" w:ascii="Gill Sans MT"/>
          <w:color w:val="2E3E4C"/>
          <w:spacing w:val="0"/>
          <w:w w:val="119"/>
          <w:sz w:val="18"/>
          <w:szCs w:val="18"/>
        </w:rPr>
        <w:t>c</w:t>
      </w:r>
      <w:r>
        <w:rPr>
          <w:rFonts w:cs="Gill Sans MT" w:hAnsi="Gill Sans MT" w:eastAsia="Gill Sans MT" w:ascii="Gill Sans MT"/>
          <w:color w:val="2E3E4C"/>
          <w:spacing w:val="0"/>
          <w:w w:val="110"/>
          <w:sz w:val="18"/>
          <w:szCs w:val="18"/>
        </w:rPr>
        <w:t>l</w:t>
      </w:r>
      <w:r>
        <w:rPr>
          <w:rFonts w:cs="Gill Sans MT" w:hAnsi="Gill Sans MT" w:eastAsia="Gill Sans MT" w:ascii="Gill Sans MT"/>
          <w:color w:val="2E3E4C"/>
          <w:spacing w:val="0"/>
          <w:w w:val="127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0"/>
          <w:w w:val="113"/>
          <w:sz w:val="18"/>
          <w:szCs w:val="18"/>
        </w:rPr>
        <w:t>m</w:t>
      </w:r>
      <w:r>
        <w:rPr>
          <w:rFonts w:cs="Gill Sans MT" w:hAnsi="Gill Sans MT" w:eastAsia="Gill Sans MT" w:ascii="Gill Sans MT"/>
          <w:color w:val="2E3E4C"/>
          <w:spacing w:val="0"/>
          <w:w w:val="127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0"/>
          <w:w w:val="110"/>
          <w:sz w:val="18"/>
          <w:szCs w:val="18"/>
        </w:rPr>
        <w:t>n</w:t>
      </w:r>
      <w:r>
        <w:rPr>
          <w:rFonts w:cs="Gill Sans MT" w:hAnsi="Gill Sans MT" w:eastAsia="Gill Sans MT" w:ascii="Gill Sans MT"/>
          <w:color w:val="2E3E4C"/>
          <w:spacing w:val="0"/>
          <w:w w:val="98"/>
          <w:sz w:val="18"/>
          <w:szCs w:val="18"/>
        </w:rPr>
        <w:t>t</w:t>
      </w:r>
      <w:r>
        <w:rPr>
          <w:rFonts w:cs="Gill Sans MT" w:hAnsi="Gill Sans MT" w:eastAsia="Gill Sans MT" w:ascii="Gill Sans MT"/>
          <w:color w:val="2E3E4C"/>
          <w:spacing w:val="0"/>
          <w:w w:val="110"/>
          <w:sz w:val="18"/>
          <w:szCs w:val="18"/>
        </w:rPr>
        <w:t>e</w:t>
      </w:r>
      <w:r>
        <w:rPr>
          <w:rFonts w:cs="Gill Sans MT" w:hAnsi="Gill Sans MT" w:eastAsia="Gill Sans MT" w:ascii="Gill Sans MT"/>
          <w:color w:val="2E3E4C"/>
          <w:spacing w:val="0"/>
          <w:w w:val="89"/>
          <w:sz w:val="18"/>
          <w:szCs w:val="18"/>
        </w:rPr>
        <w:t>,</w:t>
      </w:r>
      <w:r>
        <w:rPr>
          <w:rFonts w:cs="Gill Sans MT" w:hAnsi="Gill Sans MT" w:eastAsia="Gill Sans MT" w:ascii="Gill Sans MT"/>
          <w:color w:val="2E3E4C"/>
          <w:spacing w:val="-2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3"/>
          <w:sz w:val="18"/>
          <w:szCs w:val="18"/>
        </w:rPr>
        <w:t>c</w:t>
      </w:r>
      <w:r>
        <w:rPr>
          <w:rFonts w:cs="Gill Sans MT" w:hAnsi="Gill Sans MT" w:eastAsia="Gill Sans MT" w:ascii="Gill Sans MT"/>
          <w:color w:val="2E3E4C"/>
          <w:spacing w:val="0"/>
          <w:w w:val="113"/>
          <w:sz w:val="18"/>
          <w:szCs w:val="18"/>
        </w:rPr>
        <w:t>u</w:t>
      </w:r>
      <w:r>
        <w:rPr>
          <w:rFonts w:cs="Gill Sans MT" w:hAnsi="Gill Sans MT" w:eastAsia="Gill Sans MT" w:ascii="Gill Sans MT"/>
          <w:color w:val="2E3E4C"/>
          <w:spacing w:val="0"/>
          <w:w w:val="113"/>
          <w:sz w:val="18"/>
          <w:szCs w:val="18"/>
        </w:rPr>
        <w:t>y</w:t>
      </w:r>
      <w:r>
        <w:rPr>
          <w:rFonts w:cs="Gill Sans MT" w:hAnsi="Gill Sans MT" w:eastAsia="Gill Sans MT" w:ascii="Gill Sans MT"/>
          <w:color w:val="2E3E4C"/>
          <w:spacing w:val="0"/>
          <w:w w:val="113"/>
          <w:sz w:val="18"/>
          <w:szCs w:val="18"/>
        </w:rPr>
        <w:t>o</w:t>
      </w:r>
      <w:r>
        <w:rPr>
          <w:rFonts w:cs="Gill Sans MT" w:hAnsi="Gill Sans MT" w:eastAsia="Gill Sans MT" w:ascii="Gill Sans MT"/>
          <w:color w:val="2E3E4C"/>
          <w:spacing w:val="0"/>
          <w:w w:val="113"/>
          <w:sz w:val="18"/>
          <w:szCs w:val="18"/>
        </w:rPr>
        <w:t>s</w:t>
      </w:r>
      <w:r>
        <w:rPr>
          <w:rFonts w:cs="Gill Sans MT" w:hAnsi="Gill Sans MT" w:eastAsia="Gill Sans MT" w:ascii="Gill Sans MT"/>
          <w:color w:val="2E3E4C"/>
          <w:spacing w:val="-6"/>
          <w:w w:val="113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3"/>
          <w:sz w:val="18"/>
          <w:szCs w:val="18"/>
        </w:rPr>
        <w:t>d</w:t>
      </w:r>
      <w:r>
        <w:rPr>
          <w:rFonts w:cs="Gill Sans MT" w:hAnsi="Gill Sans MT" w:eastAsia="Gill Sans MT" w:ascii="Gill Sans MT"/>
          <w:color w:val="2E3E4C"/>
          <w:spacing w:val="0"/>
          <w:w w:val="113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0"/>
          <w:w w:val="113"/>
          <w:sz w:val="18"/>
          <w:szCs w:val="18"/>
        </w:rPr>
        <w:t>t</w:t>
      </w:r>
      <w:r>
        <w:rPr>
          <w:rFonts w:cs="Gill Sans MT" w:hAnsi="Gill Sans MT" w:eastAsia="Gill Sans MT" w:ascii="Gill Sans MT"/>
          <w:color w:val="2E3E4C"/>
          <w:spacing w:val="0"/>
          <w:w w:val="113"/>
          <w:sz w:val="18"/>
          <w:szCs w:val="18"/>
        </w:rPr>
        <w:t>o</w:t>
      </w:r>
      <w:r>
        <w:rPr>
          <w:rFonts w:cs="Gill Sans MT" w:hAnsi="Gill Sans MT" w:eastAsia="Gill Sans MT" w:ascii="Gill Sans MT"/>
          <w:color w:val="2E3E4C"/>
          <w:spacing w:val="0"/>
          <w:w w:val="113"/>
          <w:sz w:val="18"/>
          <w:szCs w:val="18"/>
        </w:rPr>
        <w:t>s</w:t>
      </w:r>
      <w:r>
        <w:rPr>
          <w:rFonts w:cs="Gill Sans MT" w:hAnsi="Gill Sans MT" w:eastAsia="Gill Sans MT" w:ascii="Gill Sans MT"/>
          <w:color w:val="2E3E4C"/>
          <w:spacing w:val="-5"/>
          <w:w w:val="113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38"/>
          <w:sz w:val="18"/>
          <w:szCs w:val="18"/>
        </w:rPr>
        <w:t>f</w:t>
      </w:r>
      <w:r>
        <w:rPr>
          <w:rFonts w:cs="Gill Sans MT" w:hAnsi="Gill Sans MT" w:eastAsia="Gill Sans MT" w:ascii="Gill Sans MT"/>
          <w:color w:val="2E3E4C"/>
          <w:spacing w:val="0"/>
          <w:w w:val="110"/>
          <w:sz w:val="18"/>
          <w:szCs w:val="18"/>
        </w:rPr>
        <w:t>i</w:t>
      </w:r>
      <w:r>
        <w:rPr>
          <w:rFonts w:cs="Gill Sans MT" w:hAnsi="Gill Sans MT" w:eastAsia="Gill Sans MT" w:ascii="Gill Sans MT"/>
          <w:color w:val="2E3E4C"/>
          <w:spacing w:val="0"/>
          <w:w w:val="131"/>
          <w:sz w:val="18"/>
          <w:szCs w:val="18"/>
        </w:rPr>
        <w:t>g</w:t>
      </w:r>
      <w:r>
        <w:rPr>
          <w:rFonts w:cs="Gill Sans MT" w:hAnsi="Gill Sans MT" w:eastAsia="Gill Sans MT" w:ascii="Gill Sans MT"/>
          <w:color w:val="2E3E4C"/>
          <w:spacing w:val="0"/>
          <w:w w:val="110"/>
          <w:sz w:val="18"/>
          <w:szCs w:val="18"/>
        </w:rPr>
        <w:t>u</w:t>
      </w:r>
      <w:r>
        <w:rPr>
          <w:rFonts w:cs="Gill Sans MT" w:hAnsi="Gill Sans MT" w:eastAsia="Gill Sans MT" w:ascii="Gill Sans MT"/>
          <w:color w:val="2E3E4C"/>
          <w:spacing w:val="0"/>
          <w:w w:val="85"/>
          <w:sz w:val="18"/>
          <w:szCs w:val="18"/>
        </w:rPr>
        <w:t>r</w:t>
      </w:r>
      <w:r>
        <w:rPr>
          <w:rFonts w:cs="Gill Sans MT" w:hAnsi="Gill Sans MT" w:eastAsia="Gill Sans MT" w:ascii="Gill Sans MT"/>
          <w:color w:val="2E3E4C"/>
          <w:spacing w:val="0"/>
          <w:w w:val="127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0"/>
          <w:w w:val="110"/>
          <w:sz w:val="18"/>
          <w:szCs w:val="18"/>
        </w:rPr>
        <w:t>n</w:t>
      </w:r>
      <w:r>
        <w:rPr>
          <w:rFonts w:cs="Gill Sans MT" w:hAnsi="Gill Sans MT" w:eastAsia="Gill Sans MT" w:ascii="Gill Sans MT"/>
          <w:color w:val="2E3E4C"/>
          <w:spacing w:val="-2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en</w:t>
      </w:r>
      <w:r>
        <w:rPr>
          <w:rFonts w:cs="Gill Sans MT" w:hAnsi="Gill Sans MT" w:eastAsia="Gill Sans MT" w:ascii="Gill Sans MT"/>
          <w:color w:val="2E3E4C"/>
          <w:spacing w:val="16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3"/>
          <w:sz w:val="18"/>
          <w:szCs w:val="18"/>
        </w:rPr>
        <w:t>e</w:t>
      </w:r>
      <w:r>
        <w:rPr>
          <w:rFonts w:cs="Gill Sans MT" w:hAnsi="Gill Sans MT" w:eastAsia="Gill Sans MT" w:ascii="Gill Sans MT"/>
          <w:color w:val="2E3E4C"/>
          <w:spacing w:val="0"/>
          <w:w w:val="113"/>
          <w:sz w:val="18"/>
          <w:szCs w:val="18"/>
        </w:rPr>
        <w:t>s</w:t>
      </w:r>
      <w:r>
        <w:rPr>
          <w:rFonts w:cs="Gill Sans MT" w:hAnsi="Gill Sans MT" w:eastAsia="Gill Sans MT" w:ascii="Gill Sans MT"/>
          <w:color w:val="2E3E4C"/>
          <w:spacing w:val="0"/>
          <w:w w:val="113"/>
          <w:sz w:val="18"/>
          <w:szCs w:val="18"/>
        </w:rPr>
        <w:t>t</w:t>
      </w:r>
      <w:r>
        <w:rPr>
          <w:rFonts w:cs="Gill Sans MT" w:hAnsi="Gill Sans MT" w:eastAsia="Gill Sans MT" w:ascii="Gill Sans MT"/>
          <w:color w:val="2E3E4C"/>
          <w:spacing w:val="0"/>
          <w:w w:val="113"/>
          <w:sz w:val="18"/>
          <w:szCs w:val="18"/>
        </w:rPr>
        <w:t>e</w:t>
      </w:r>
      <w:r>
        <w:rPr>
          <w:rFonts w:cs="Gill Sans MT" w:hAnsi="Gill Sans MT" w:eastAsia="Gill Sans MT" w:ascii="Gill Sans MT"/>
          <w:color w:val="2E3E4C"/>
          <w:spacing w:val="-8"/>
          <w:w w:val="113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38"/>
          <w:sz w:val="18"/>
          <w:szCs w:val="18"/>
        </w:rPr>
        <w:t>f</w:t>
      </w:r>
      <w:r>
        <w:rPr>
          <w:rFonts w:cs="Gill Sans MT" w:hAnsi="Gill Sans MT" w:eastAsia="Gill Sans MT" w:ascii="Gill Sans MT"/>
          <w:color w:val="2E3E4C"/>
          <w:spacing w:val="0"/>
          <w:w w:val="103"/>
          <w:sz w:val="18"/>
          <w:szCs w:val="18"/>
        </w:rPr>
        <w:t>o</w:t>
      </w:r>
      <w:r>
        <w:rPr>
          <w:rFonts w:cs="Gill Sans MT" w:hAnsi="Gill Sans MT" w:eastAsia="Gill Sans MT" w:ascii="Gill Sans MT"/>
          <w:color w:val="2E3E4C"/>
          <w:spacing w:val="0"/>
          <w:w w:val="85"/>
          <w:sz w:val="18"/>
          <w:szCs w:val="18"/>
        </w:rPr>
        <w:t>r</w:t>
      </w:r>
      <w:r>
        <w:rPr>
          <w:rFonts w:cs="Gill Sans MT" w:hAnsi="Gill Sans MT" w:eastAsia="Gill Sans MT" w:ascii="Gill Sans MT"/>
          <w:color w:val="2E3E4C"/>
          <w:spacing w:val="0"/>
          <w:w w:val="113"/>
          <w:sz w:val="18"/>
          <w:szCs w:val="18"/>
        </w:rPr>
        <w:t>m</w:t>
      </w:r>
      <w:r>
        <w:rPr>
          <w:rFonts w:cs="Gill Sans MT" w:hAnsi="Gill Sans MT" w:eastAsia="Gill Sans MT" w:ascii="Gill Sans MT"/>
          <w:color w:val="2E3E4C"/>
          <w:spacing w:val="0"/>
          <w:w w:val="110"/>
          <w:sz w:val="18"/>
          <w:szCs w:val="18"/>
        </w:rPr>
        <w:t>ul</w:t>
      </w:r>
      <w:r>
        <w:rPr>
          <w:rFonts w:cs="Gill Sans MT" w:hAnsi="Gill Sans MT" w:eastAsia="Gill Sans MT" w:ascii="Gill Sans MT"/>
          <w:color w:val="2E3E4C"/>
          <w:spacing w:val="0"/>
          <w:w w:val="127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0"/>
          <w:w w:val="85"/>
          <w:sz w:val="18"/>
          <w:szCs w:val="18"/>
        </w:rPr>
        <w:t>r</w:t>
      </w:r>
      <w:r>
        <w:rPr>
          <w:rFonts w:cs="Gill Sans MT" w:hAnsi="Gill Sans MT" w:eastAsia="Gill Sans MT" w:ascii="Gill Sans MT"/>
          <w:color w:val="2E3E4C"/>
          <w:spacing w:val="0"/>
          <w:w w:val="110"/>
          <w:sz w:val="18"/>
          <w:szCs w:val="18"/>
        </w:rPr>
        <w:t>i</w:t>
      </w:r>
      <w:r>
        <w:rPr>
          <w:rFonts w:cs="Gill Sans MT" w:hAnsi="Gill Sans MT" w:eastAsia="Gill Sans MT" w:ascii="Gill Sans MT"/>
          <w:color w:val="2E3E4C"/>
          <w:spacing w:val="0"/>
          <w:w w:val="103"/>
          <w:sz w:val="18"/>
          <w:szCs w:val="18"/>
        </w:rPr>
        <w:t>o</w:t>
      </w:r>
      <w:r>
        <w:rPr>
          <w:rFonts w:cs="Gill Sans MT" w:hAnsi="Gill Sans MT" w:eastAsia="Gill Sans MT" w:ascii="Gill Sans MT"/>
          <w:color w:val="2E3E4C"/>
          <w:spacing w:val="0"/>
          <w:w w:val="89"/>
          <w:sz w:val="18"/>
          <w:szCs w:val="18"/>
        </w:rPr>
        <w:t>,</w:t>
      </w:r>
      <w:r>
        <w:rPr>
          <w:rFonts w:cs="Gill Sans MT" w:hAnsi="Gill Sans MT" w:eastAsia="Gill Sans MT" w:ascii="Gill Sans MT"/>
          <w:color w:val="2E3E4C"/>
          <w:spacing w:val="-2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in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t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e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r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p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o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ne</w:t>
      </w:r>
      <w:r>
        <w:rPr>
          <w:rFonts w:cs="Gill Sans MT" w:hAnsi="Gill Sans MT" w:eastAsia="Gill Sans MT" w:ascii="Gill Sans MT"/>
          <w:color w:val="2E3E4C"/>
          <w:spacing w:val="39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85"/>
          <w:sz w:val="18"/>
          <w:szCs w:val="18"/>
        </w:rPr>
        <w:t>r</w:t>
      </w:r>
      <w:r>
        <w:rPr>
          <w:rFonts w:cs="Gill Sans MT" w:hAnsi="Gill Sans MT" w:eastAsia="Gill Sans MT" w:ascii="Gill Sans MT"/>
          <w:color w:val="2E3E4C"/>
          <w:spacing w:val="0"/>
          <w:w w:val="110"/>
          <w:sz w:val="18"/>
          <w:szCs w:val="18"/>
        </w:rPr>
        <w:t>e</w:t>
      </w:r>
      <w:r>
        <w:rPr>
          <w:rFonts w:cs="Gill Sans MT" w:hAnsi="Gill Sans MT" w:eastAsia="Gill Sans MT" w:ascii="Gill Sans MT"/>
          <w:color w:val="2E3E4C"/>
          <w:spacing w:val="0"/>
          <w:w w:val="119"/>
          <w:sz w:val="18"/>
          <w:szCs w:val="18"/>
        </w:rPr>
        <w:t>c</w:t>
      </w:r>
      <w:r>
        <w:rPr>
          <w:rFonts w:cs="Gill Sans MT" w:hAnsi="Gill Sans MT" w:eastAsia="Gill Sans MT" w:ascii="Gill Sans MT"/>
          <w:color w:val="2E3E4C"/>
          <w:spacing w:val="0"/>
          <w:w w:val="110"/>
          <w:sz w:val="18"/>
          <w:szCs w:val="18"/>
        </w:rPr>
        <w:t>l</w:t>
      </w:r>
      <w:r>
        <w:rPr>
          <w:rFonts w:cs="Gill Sans MT" w:hAnsi="Gill Sans MT" w:eastAsia="Gill Sans MT" w:ascii="Gill Sans MT"/>
          <w:color w:val="2E3E4C"/>
          <w:spacing w:val="0"/>
          <w:w w:val="127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0"/>
          <w:w w:val="113"/>
          <w:sz w:val="18"/>
          <w:szCs w:val="18"/>
        </w:rPr>
        <w:t>m</w:t>
      </w:r>
      <w:r>
        <w:rPr>
          <w:rFonts w:cs="Gill Sans MT" w:hAnsi="Gill Sans MT" w:eastAsia="Gill Sans MT" w:ascii="Gill Sans MT"/>
          <w:color w:val="2E3E4C"/>
          <w:spacing w:val="0"/>
          <w:w w:val="127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0"/>
          <w:w w:val="119"/>
          <w:sz w:val="18"/>
          <w:szCs w:val="18"/>
        </w:rPr>
        <w:t>c</w:t>
      </w:r>
      <w:r>
        <w:rPr>
          <w:rFonts w:cs="Gill Sans MT" w:hAnsi="Gill Sans MT" w:eastAsia="Gill Sans MT" w:ascii="Gill Sans MT"/>
          <w:color w:val="2E3E4C"/>
          <w:spacing w:val="0"/>
          <w:w w:val="110"/>
          <w:sz w:val="18"/>
          <w:szCs w:val="18"/>
        </w:rPr>
        <w:t>i</w:t>
      </w:r>
      <w:r>
        <w:rPr>
          <w:rFonts w:cs="Gill Sans MT" w:hAnsi="Gill Sans MT" w:eastAsia="Gill Sans MT" w:ascii="Gill Sans MT"/>
          <w:color w:val="2E3E4C"/>
          <w:spacing w:val="0"/>
          <w:w w:val="103"/>
          <w:sz w:val="18"/>
          <w:szCs w:val="18"/>
        </w:rPr>
        <w:t>ó</w:t>
      </w:r>
      <w:r>
        <w:rPr>
          <w:rFonts w:cs="Gill Sans MT" w:hAnsi="Gill Sans MT" w:eastAsia="Gill Sans MT" w:ascii="Gill Sans MT"/>
          <w:color w:val="2E3E4C"/>
          <w:spacing w:val="0"/>
          <w:w w:val="110"/>
          <w:sz w:val="18"/>
          <w:szCs w:val="18"/>
        </w:rPr>
        <w:t>n</w:t>
      </w:r>
      <w:r>
        <w:rPr>
          <w:rFonts w:cs="Gill Sans MT" w:hAnsi="Gill Sans MT" w:eastAsia="Gill Sans MT" w:ascii="Gill Sans MT"/>
          <w:color w:val="2E3E4C"/>
          <w:spacing w:val="-2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en</w:t>
      </w:r>
      <w:r>
        <w:rPr>
          <w:rFonts w:cs="Gill Sans MT" w:hAnsi="Gill Sans MT" w:eastAsia="Gill Sans MT" w:ascii="Gill Sans MT"/>
          <w:color w:val="2E3E4C"/>
          <w:spacing w:val="16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4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0"/>
          <w:w w:val="114"/>
          <w:sz w:val="18"/>
          <w:szCs w:val="18"/>
        </w:rPr>
        <w:t>p</w:t>
      </w:r>
      <w:r>
        <w:rPr>
          <w:rFonts w:cs="Gill Sans MT" w:hAnsi="Gill Sans MT" w:eastAsia="Gill Sans MT" w:ascii="Gill Sans MT"/>
          <w:color w:val="2E3E4C"/>
          <w:spacing w:val="0"/>
          <w:w w:val="114"/>
          <w:sz w:val="18"/>
          <w:szCs w:val="18"/>
        </w:rPr>
        <w:t>li</w:t>
      </w:r>
      <w:r>
        <w:rPr>
          <w:rFonts w:cs="Gill Sans MT" w:hAnsi="Gill Sans MT" w:eastAsia="Gill Sans MT" w:ascii="Gill Sans MT"/>
          <w:color w:val="2E3E4C"/>
          <w:spacing w:val="0"/>
          <w:w w:val="114"/>
          <w:sz w:val="18"/>
          <w:szCs w:val="18"/>
        </w:rPr>
        <w:t>c</w:t>
      </w:r>
      <w:r>
        <w:rPr>
          <w:rFonts w:cs="Gill Sans MT" w:hAnsi="Gill Sans MT" w:eastAsia="Gill Sans MT" w:ascii="Gill Sans MT"/>
          <w:color w:val="2E3E4C"/>
          <w:spacing w:val="0"/>
          <w:w w:val="114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0"/>
          <w:w w:val="114"/>
          <w:sz w:val="18"/>
          <w:szCs w:val="18"/>
        </w:rPr>
        <w:t>c</w:t>
      </w:r>
      <w:r>
        <w:rPr>
          <w:rFonts w:cs="Gill Sans MT" w:hAnsi="Gill Sans MT" w:eastAsia="Gill Sans MT" w:ascii="Gill Sans MT"/>
          <w:color w:val="2E3E4C"/>
          <w:spacing w:val="0"/>
          <w:w w:val="114"/>
          <w:sz w:val="18"/>
          <w:szCs w:val="18"/>
        </w:rPr>
        <w:t>i</w:t>
      </w:r>
      <w:r>
        <w:rPr>
          <w:rFonts w:cs="Gill Sans MT" w:hAnsi="Gill Sans MT" w:eastAsia="Gill Sans MT" w:ascii="Gill Sans MT"/>
          <w:color w:val="2E3E4C"/>
          <w:spacing w:val="0"/>
          <w:w w:val="114"/>
          <w:sz w:val="18"/>
          <w:szCs w:val="18"/>
        </w:rPr>
        <w:t>ó</w:t>
      </w:r>
      <w:r>
        <w:rPr>
          <w:rFonts w:cs="Gill Sans MT" w:hAnsi="Gill Sans MT" w:eastAsia="Gill Sans MT" w:ascii="Gill Sans MT"/>
          <w:color w:val="2E3E4C"/>
          <w:spacing w:val="0"/>
          <w:w w:val="114"/>
          <w:sz w:val="18"/>
          <w:szCs w:val="18"/>
        </w:rPr>
        <w:t>n</w:t>
      </w:r>
      <w:r>
        <w:rPr>
          <w:rFonts w:cs="Gill Sans MT" w:hAnsi="Gill Sans MT" w:eastAsia="Gill Sans MT" w:ascii="Gill Sans MT"/>
          <w:color w:val="2E3E4C"/>
          <w:spacing w:val="-2"/>
          <w:w w:val="114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del</w:t>
      </w:r>
      <w:r>
        <w:rPr>
          <w:rFonts w:cs="Gill Sans MT" w:hAnsi="Gill Sans MT" w:eastAsia="Gill Sans MT" w:ascii="Gill Sans MT"/>
          <w:color w:val="2E3E4C"/>
          <w:spacing w:val="20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27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0"/>
          <w:w w:val="85"/>
          <w:sz w:val="18"/>
          <w:szCs w:val="18"/>
        </w:rPr>
        <w:t>r</w:t>
      </w:r>
      <w:r>
        <w:rPr>
          <w:rFonts w:cs="Gill Sans MT" w:hAnsi="Gill Sans MT" w:eastAsia="Gill Sans MT" w:ascii="Gill Sans MT"/>
          <w:color w:val="2E3E4C"/>
          <w:spacing w:val="0"/>
          <w:w w:val="98"/>
          <w:sz w:val="18"/>
          <w:szCs w:val="18"/>
        </w:rPr>
        <w:t>t</w:t>
      </w:r>
      <w:r>
        <w:rPr>
          <w:rFonts w:cs="Gill Sans MT" w:hAnsi="Gill Sans MT" w:eastAsia="Gill Sans MT" w:ascii="Gill Sans MT"/>
          <w:color w:val="2E3E4C"/>
          <w:spacing w:val="0"/>
          <w:w w:val="112"/>
          <w:sz w:val="18"/>
          <w:szCs w:val="18"/>
        </w:rPr>
        <w:t>í</w:t>
      </w:r>
      <w:r>
        <w:rPr>
          <w:rFonts w:cs="Gill Sans MT" w:hAnsi="Gill Sans MT" w:eastAsia="Gill Sans MT" w:ascii="Gill Sans MT"/>
          <w:color w:val="2E3E4C"/>
          <w:spacing w:val="0"/>
          <w:w w:val="119"/>
          <w:sz w:val="18"/>
          <w:szCs w:val="18"/>
        </w:rPr>
        <w:t>c</w:t>
      </w:r>
      <w:r>
        <w:rPr>
          <w:rFonts w:cs="Gill Sans MT" w:hAnsi="Gill Sans MT" w:eastAsia="Gill Sans MT" w:ascii="Gill Sans MT"/>
          <w:color w:val="2E3E4C"/>
          <w:spacing w:val="0"/>
          <w:w w:val="110"/>
          <w:sz w:val="18"/>
          <w:szCs w:val="18"/>
        </w:rPr>
        <w:t>ul</w:t>
      </w:r>
      <w:r>
        <w:rPr>
          <w:rFonts w:cs="Gill Sans MT" w:hAnsi="Gill Sans MT" w:eastAsia="Gill Sans MT" w:ascii="Gill Sans MT"/>
          <w:color w:val="2E3E4C"/>
          <w:spacing w:val="0"/>
          <w:w w:val="103"/>
          <w:sz w:val="18"/>
          <w:szCs w:val="18"/>
        </w:rPr>
        <w:t>o</w:t>
      </w:r>
      <w:r>
        <w:rPr>
          <w:rFonts w:cs="Gill Sans MT" w:hAnsi="Gill Sans MT" w:eastAsia="Gill Sans MT" w:ascii="Gill Sans MT"/>
          <w:color w:val="2E3E4C"/>
          <w:spacing w:val="-2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24</w:t>
      </w:r>
      <w:r>
        <w:rPr>
          <w:rFonts w:cs="Gill Sans MT" w:hAnsi="Gill Sans MT" w:eastAsia="Gill Sans MT" w:ascii="Gill Sans MT"/>
          <w:color w:val="2E3E4C"/>
          <w:spacing w:val="20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0"/>
          <w:sz w:val="18"/>
          <w:szCs w:val="18"/>
        </w:rPr>
        <w:t>de</w:t>
      </w:r>
      <w:r>
        <w:rPr>
          <w:rFonts w:cs="Gill Sans MT" w:hAnsi="Gill Sans MT" w:eastAsia="Gill Sans MT" w:ascii="Gill Sans MT"/>
          <w:color w:val="2E3E4C"/>
          <w:spacing w:val="0"/>
          <w:w w:val="11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la</w:t>
      </w:r>
      <w:r>
        <w:rPr>
          <w:rFonts w:cs="Gill Sans MT" w:hAnsi="Gill Sans MT" w:eastAsia="Gill Sans MT" w:ascii="Gill Sans MT"/>
          <w:color w:val="2E3E4C"/>
          <w:spacing w:val="2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Ley</w:t>
      </w:r>
      <w:r>
        <w:rPr>
          <w:rFonts w:cs="Gill Sans MT" w:hAnsi="Gill Sans MT" w:eastAsia="Gill Sans MT" w:ascii="Gill Sans MT"/>
          <w:color w:val="2E3E4C"/>
          <w:spacing w:val="18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3"/>
          <w:sz w:val="18"/>
          <w:szCs w:val="18"/>
        </w:rPr>
        <w:t>19/2013,</w:t>
      </w:r>
      <w:r>
        <w:rPr>
          <w:rFonts w:cs="Gill Sans MT" w:hAnsi="Gill Sans MT" w:eastAsia="Gill Sans MT" w:ascii="Gill Sans MT"/>
          <w:color w:val="2E3E4C"/>
          <w:spacing w:val="-11"/>
          <w:w w:val="113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de</w:t>
      </w:r>
      <w:r>
        <w:rPr>
          <w:rFonts w:cs="Gill Sans MT" w:hAnsi="Gill Sans MT" w:eastAsia="Gill Sans MT" w:ascii="Gill Sans MT"/>
          <w:color w:val="2E3E4C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9</w:t>
      </w:r>
      <w:r>
        <w:rPr>
          <w:rFonts w:cs="Gill Sans MT" w:hAnsi="Gill Sans MT" w:eastAsia="Gill Sans MT" w:ascii="Gill Sans MT"/>
          <w:color w:val="2E3E4C"/>
          <w:spacing w:val="6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de</w:t>
      </w:r>
      <w:r>
        <w:rPr>
          <w:rFonts w:cs="Gill Sans MT" w:hAnsi="Gill Sans MT" w:eastAsia="Gill Sans MT" w:ascii="Gill Sans MT"/>
          <w:color w:val="2E3E4C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8"/>
          <w:sz w:val="18"/>
          <w:szCs w:val="18"/>
        </w:rPr>
        <w:t>diciembre,</w:t>
      </w:r>
      <w:r>
        <w:rPr>
          <w:rFonts w:cs="Gill Sans MT" w:hAnsi="Gill Sans MT" w:eastAsia="Gill Sans MT" w:ascii="Gill Sans MT"/>
          <w:color w:val="2E3E4C"/>
          <w:spacing w:val="-9"/>
          <w:w w:val="108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de</w:t>
      </w:r>
      <w:r>
        <w:rPr>
          <w:rFonts w:cs="Gill Sans MT" w:hAnsi="Gill Sans MT" w:eastAsia="Gill Sans MT" w:ascii="Gill Sans MT"/>
          <w:color w:val="2E3E4C"/>
          <w:spacing w:val="1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2"/>
          <w:sz w:val="18"/>
          <w:szCs w:val="18"/>
        </w:rPr>
        <w:t>Transparencia,</w:t>
      </w:r>
      <w:r>
        <w:rPr>
          <w:rFonts w:cs="Gill Sans MT" w:hAnsi="Gill Sans MT" w:eastAsia="Gill Sans MT" w:ascii="Gill Sans MT"/>
          <w:color w:val="2E3E4C"/>
          <w:spacing w:val="-22"/>
          <w:w w:val="112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2"/>
          <w:sz w:val="18"/>
          <w:szCs w:val="18"/>
        </w:rPr>
        <w:t>Acceso</w:t>
      </w:r>
      <w:r>
        <w:rPr>
          <w:rFonts w:cs="Gill Sans MT" w:hAnsi="Gill Sans MT" w:eastAsia="Gill Sans MT" w:ascii="Gill Sans MT"/>
          <w:color w:val="2E3E4C"/>
          <w:spacing w:val="-11"/>
          <w:w w:val="112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2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1"/>
          <w:w w:val="112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la</w:t>
      </w:r>
      <w:r>
        <w:rPr>
          <w:rFonts w:cs="Gill Sans MT" w:hAnsi="Gill Sans MT" w:eastAsia="Gill Sans MT" w:ascii="Gill Sans MT"/>
          <w:color w:val="2E3E4C"/>
          <w:spacing w:val="2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2"/>
          <w:sz w:val="18"/>
          <w:szCs w:val="18"/>
        </w:rPr>
        <w:t>Información</w:t>
      </w:r>
      <w:r>
        <w:rPr>
          <w:rFonts w:cs="Gill Sans MT" w:hAnsi="Gill Sans MT" w:eastAsia="Gill Sans MT" w:ascii="Gill Sans MT"/>
          <w:color w:val="2E3E4C"/>
          <w:spacing w:val="-20"/>
          <w:w w:val="112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2"/>
          <w:sz w:val="18"/>
          <w:szCs w:val="18"/>
        </w:rPr>
        <w:t>Pública</w:t>
      </w:r>
      <w:r>
        <w:rPr>
          <w:rFonts w:cs="Gill Sans MT" w:hAnsi="Gill Sans MT" w:eastAsia="Gill Sans MT" w:ascii="Gill Sans MT"/>
          <w:color w:val="2E3E4C"/>
          <w:spacing w:val="14"/>
          <w:w w:val="112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y</w:t>
      </w:r>
      <w:r>
        <w:rPr>
          <w:rFonts w:cs="Gill Sans MT" w:hAnsi="Gill Sans MT" w:eastAsia="Gill Sans MT" w:ascii="Gill Sans MT"/>
          <w:color w:val="2E3E4C"/>
          <w:spacing w:val="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Buen</w:t>
      </w:r>
      <w:r>
        <w:rPr>
          <w:rFonts w:cs="Gill Sans MT" w:hAnsi="Gill Sans MT" w:eastAsia="Gill Sans MT" w:ascii="Gill Sans MT"/>
          <w:color w:val="2E3E4C"/>
          <w:spacing w:val="32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3"/>
          <w:sz w:val="18"/>
          <w:szCs w:val="18"/>
        </w:rPr>
        <w:t>Gobierno.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before="28" w:lineRule="atLeast" w:line="380"/>
        <w:ind w:left="475" w:right="879"/>
      </w:pPr>
      <w:r>
        <w:rPr>
          <w:rFonts w:cs="Gill Sans MT" w:hAnsi="Gill Sans MT" w:eastAsia="Gill Sans MT" w:ascii="Gill Sans MT"/>
          <w:color w:val="2E3E4C"/>
          <w:spacing w:val="1"/>
          <w:w w:val="100"/>
          <w:sz w:val="18"/>
          <w:szCs w:val="18"/>
        </w:rPr>
        <w:t>Y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,</w:t>
      </w:r>
      <w:r>
        <w:rPr>
          <w:rFonts w:cs="Gill Sans MT" w:hAnsi="Gill Sans MT" w:eastAsia="Gill Sans MT" w:ascii="Gill Sans MT"/>
          <w:color w:val="2E3E4C"/>
          <w:spacing w:val="10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1"/>
          <w:w w:val="100"/>
          <w:sz w:val="18"/>
          <w:szCs w:val="18"/>
        </w:rPr>
        <w:t>e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n</w:t>
      </w:r>
      <w:r>
        <w:rPr>
          <w:rFonts w:cs="Gill Sans MT" w:hAnsi="Gill Sans MT" w:eastAsia="Gill Sans MT" w:ascii="Gill Sans MT"/>
          <w:color w:val="2E3E4C"/>
          <w:spacing w:val="3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1"/>
          <w:w w:val="120"/>
          <w:sz w:val="18"/>
          <w:szCs w:val="18"/>
        </w:rPr>
        <w:t>s</w:t>
      </w:r>
      <w:r>
        <w:rPr>
          <w:rFonts w:cs="Gill Sans MT" w:hAnsi="Gill Sans MT" w:eastAsia="Gill Sans MT" w:ascii="Gill Sans MT"/>
          <w:color w:val="2E3E4C"/>
          <w:spacing w:val="0"/>
          <w:w w:val="120"/>
          <w:sz w:val="18"/>
          <w:szCs w:val="18"/>
        </w:rPr>
        <w:t>u</w:t>
      </w:r>
      <w:r>
        <w:rPr>
          <w:rFonts w:cs="Gill Sans MT" w:hAnsi="Gill Sans MT" w:eastAsia="Gill Sans MT" w:ascii="Gill Sans MT"/>
          <w:color w:val="2E3E4C"/>
          <w:spacing w:val="5"/>
          <w:w w:val="12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1"/>
          <w:w w:val="100"/>
          <w:sz w:val="18"/>
          <w:szCs w:val="18"/>
        </w:rPr>
        <w:t>v</w:t>
      </w:r>
      <w:r>
        <w:rPr>
          <w:rFonts w:cs="Gill Sans MT" w:hAnsi="Gill Sans MT" w:eastAsia="Gill Sans MT" w:ascii="Gill Sans MT"/>
          <w:color w:val="2E3E4C"/>
          <w:spacing w:val="1"/>
          <w:w w:val="100"/>
          <w:sz w:val="18"/>
          <w:szCs w:val="18"/>
        </w:rPr>
        <w:t>i</w:t>
      </w:r>
      <w:r>
        <w:rPr>
          <w:rFonts w:cs="Gill Sans MT" w:hAnsi="Gill Sans MT" w:eastAsia="Gill Sans MT" w:ascii="Gill Sans MT"/>
          <w:color w:val="2E3E4C"/>
          <w:spacing w:val="1"/>
          <w:w w:val="100"/>
          <w:sz w:val="18"/>
          <w:szCs w:val="18"/>
        </w:rPr>
        <w:t>r</w:t>
      </w:r>
      <w:r>
        <w:rPr>
          <w:rFonts w:cs="Gill Sans MT" w:hAnsi="Gill Sans MT" w:eastAsia="Gill Sans MT" w:ascii="Gill Sans MT"/>
          <w:color w:val="2E3E4C"/>
          <w:spacing w:val="1"/>
          <w:w w:val="100"/>
          <w:sz w:val="18"/>
          <w:szCs w:val="18"/>
        </w:rPr>
        <w:t>t</w:t>
      </w:r>
      <w:r>
        <w:rPr>
          <w:rFonts w:cs="Gill Sans MT" w:hAnsi="Gill Sans MT" w:eastAsia="Gill Sans MT" w:ascii="Gill Sans MT"/>
          <w:color w:val="2E3E4C"/>
          <w:spacing w:val="1"/>
          <w:w w:val="100"/>
          <w:sz w:val="18"/>
          <w:szCs w:val="18"/>
        </w:rPr>
        <w:t>u</w:t>
      </w:r>
      <w:r>
        <w:rPr>
          <w:rFonts w:cs="Gill Sans MT" w:hAnsi="Gill Sans MT" w:eastAsia="Gill Sans MT" w:ascii="Gill Sans MT"/>
          <w:color w:val="2E3E4C"/>
          <w:spacing w:val="1"/>
          <w:w w:val="100"/>
          <w:sz w:val="18"/>
          <w:szCs w:val="18"/>
        </w:rPr>
        <w:t>d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,</w:t>
      </w:r>
      <w:r>
        <w:rPr>
          <w:rFonts w:cs="Gill Sans MT" w:hAnsi="Gill Sans MT" w:eastAsia="Gill Sans MT" w:ascii="Gill Sans MT"/>
          <w:color w:val="2E3E4C"/>
          <w:spacing w:val="29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1"/>
          <w:w w:val="117"/>
          <w:sz w:val="18"/>
          <w:szCs w:val="18"/>
        </w:rPr>
        <w:t>s</w:t>
      </w:r>
      <w:r>
        <w:rPr>
          <w:rFonts w:cs="Gill Sans MT" w:hAnsi="Gill Sans MT" w:eastAsia="Gill Sans MT" w:ascii="Gill Sans MT"/>
          <w:color w:val="2E3E4C"/>
          <w:spacing w:val="1"/>
          <w:w w:val="117"/>
          <w:sz w:val="18"/>
          <w:szCs w:val="18"/>
        </w:rPr>
        <w:t>o</w:t>
      </w:r>
      <w:r>
        <w:rPr>
          <w:rFonts w:cs="Gill Sans MT" w:hAnsi="Gill Sans MT" w:eastAsia="Gill Sans MT" w:ascii="Gill Sans MT"/>
          <w:color w:val="2E3E4C"/>
          <w:spacing w:val="1"/>
          <w:w w:val="117"/>
          <w:sz w:val="18"/>
          <w:szCs w:val="18"/>
        </w:rPr>
        <w:t>l</w:t>
      </w:r>
      <w:r>
        <w:rPr>
          <w:rFonts w:cs="Gill Sans MT" w:hAnsi="Gill Sans MT" w:eastAsia="Gill Sans MT" w:ascii="Gill Sans MT"/>
          <w:color w:val="2E3E4C"/>
          <w:spacing w:val="1"/>
          <w:w w:val="117"/>
          <w:sz w:val="18"/>
          <w:szCs w:val="18"/>
        </w:rPr>
        <w:t>i</w:t>
      </w:r>
      <w:r>
        <w:rPr>
          <w:rFonts w:cs="Gill Sans MT" w:hAnsi="Gill Sans MT" w:eastAsia="Gill Sans MT" w:ascii="Gill Sans MT"/>
          <w:color w:val="2E3E4C"/>
          <w:spacing w:val="1"/>
          <w:w w:val="117"/>
          <w:sz w:val="18"/>
          <w:szCs w:val="18"/>
        </w:rPr>
        <w:t>c</w:t>
      </w:r>
      <w:r>
        <w:rPr>
          <w:rFonts w:cs="Gill Sans MT" w:hAnsi="Gill Sans MT" w:eastAsia="Gill Sans MT" w:ascii="Gill Sans MT"/>
          <w:color w:val="2E3E4C"/>
          <w:spacing w:val="1"/>
          <w:w w:val="117"/>
          <w:sz w:val="18"/>
          <w:szCs w:val="18"/>
        </w:rPr>
        <w:t>i</w:t>
      </w:r>
      <w:r>
        <w:rPr>
          <w:rFonts w:cs="Gill Sans MT" w:hAnsi="Gill Sans MT" w:eastAsia="Gill Sans MT" w:ascii="Gill Sans MT"/>
          <w:color w:val="2E3E4C"/>
          <w:spacing w:val="1"/>
          <w:w w:val="117"/>
          <w:sz w:val="18"/>
          <w:szCs w:val="18"/>
        </w:rPr>
        <w:t>t</w:t>
      </w:r>
      <w:r>
        <w:rPr>
          <w:rFonts w:cs="Gill Sans MT" w:hAnsi="Gill Sans MT" w:eastAsia="Gill Sans MT" w:ascii="Gill Sans MT"/>
          <w:color w:val="2E3E4C"/>
          <w:spacing w:val="0"/>
          <w:w w:val="117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-7"/>
          <w:w w:val="117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1"/>
          <w:w w:val="117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0"/>
          <w:w w:val="117"/>
          <w:sz w:val="18"/>
          <w:szCs w:val="18"/>
        </w:rPr>
        <w:t>l</w:t>
      </w:r>
      <w:r>
        <w:rPr>
          <w:rFonts w:cs="Gill Sans MT" w:hAnsi="Gill Sans MT" w:eastAsia="Gill Sans MT" w:ascii="Gill Sans MT"/>
          <w:color w:val="2E3E4C"/>
          <w:spacing w:val="11"/>
          <w:w w:val="117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1"/>
          <w:w w:val="91"/>
          <w:sz w:val="18"/>
          <w:szCs w:val="18"/>
        </w:rPr>
        <w:t>C</w:t>
      </w:r>
      <w:r>
        <w:rPr>
          <w:rFonts w:cs="Gill Sans MT" w:hAnsi="Gill Sans MT" w:eastAsia="Gill Sans MT" w:ascii="Gill Sans MT"/>
          <w:color w:val="2E3E4C"/>
          <w:spacing w:val="1"/>
          <w:w w:val="103"/>
          <w:sz w:val="18"/>
          <w:szCs w:val="18"/>
        </w:rPr>
        <w:t>o</w:t>
      </w:r>
      <w:r>
        <w:rPr>
          <w:rFonts w:cs="Gill Sans MT" w:hAnsi="Gill Sans MT" w:eastAsia="Gill Sans MT" w:ascii="Gill Sans MT"/>
          <w:color w:val="2E3E4C"/>
          <w:spacing w:val="1"/>
          <w:w w:val="110"/>
          <w:sz w:val="18"/>
          <w:szCs w:val="18"/>
        </w:rPr>
        <w:t>n</w:t>
      </w:r>
      <w:r>
        <w:rPr>
          <w:rFonts w:cs="Gill Sans MT" w:hAnsi="Gill Sans MT" w:eastAsia="Gill Sans MT" w:ascii="Gill Sans MT"/>
          <w:color w:val="2E3E4C"/>
          <w:spacing w:val="1"/>
          <w:w w:val="134"/>
          <w:sz w:val="18"/>
          <w:szCs w:val="18"/>
        </w:rPr>
        <w:t>s</w:t>
      </w:r>
      <w:r>
        <w:rPr>
          <w:rFonts w:cs="Gill Sans MT" w:hAnsi="Gill Sans MT" w:eastAsia="Gill Sans MT" w:ascii="Gill Sans MT"/>
          <w:color w:val="2E3E4C"/>
          <w:spacing w:val="1"/>
          <w:w w:val="110"/>
          <w:sz w:val="18"/>
          <w:szCs w:val="18"/>
        </w:rPr>
        <w:t>e</w:t>
      </w:r>
      <w:r>
        <w:rPr>
          <w:rFonts w:cs="Gill Sans MT" w:hAnsi="Gill Sans MT" w:eastAsia="Gill Sans MT" w:ascii="Gill Sans MT"/>
          <w:color w:val="2E3E4C"/>
          <w:spacing w:val="1"/>
          <w:w w:val="109"/>
          <w:sz w:val="18"/>
          <w:szCs w:val="18"/>
        </w:rPr>
        <w:t>j</w:t>
      </w:r>
      <w:r>
        <w:rPr>
          <w:rFonts w:cs="Gill Sans MT" w:hAnsi="Gill Sans MT" w:eastAsia="Gill Sans MT" w:ascii="Gill Sans MT"/>
          <w:color w:val="2E3E4C"/>
          <w:spacing w:val="0"/>
          <w:w w:val="103"/>
          <w:sz w:val="18"/>
          <w:szCs w:val="18"/>
        </w:rPr>
        <w:t>o</w:t>
      </w:r>
      <w:r>
        <w:rPr>
          <w:rFonts w:cs="Gill Sans MT" w:hAnsi="Gill Sans MT" w:eastAsia="Gill Sans MT" w:ascii="Gill Sans MT"/>
          <w:color w:val="2E3E4C"/>
          <w:spacing w:val="15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1"/>
          <w:w w:val="100"/>
          <w:sz w:val="18"/>
          <w:szCs w:val="18"/>
        </w:rPr>
        <w:t>d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e</w:t>
      </w:r>
      <w:r>
        <w:rPr>
          <w:rFonts w:cs="Gill Sans MT" w:hAnsi="Gill Sans MT" w:eastAsia="Gill Sans MT" w:ascii="Gill Sans MT"/>
          <w:color w:val="2E3E4C"/>
          <w:spacing w:val="3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1"/>
          <w:w w:val="98"/>
          <w:sz w:val="18"/>
          <w:szCs w:val="18"/>
        </w:rPr>
        <w:t>T</w:t>
      </w:r>
      <w:r>
        <w:rPr>
          <w:rFonts w:cs="Gill Sans MT" w:hAnsi="Gill Sans MT" w:eastAsia="Gill Sans MT" w:ascii="Gill Sans MT"/>
          <w:color w:val="2E3E4C"/>
          <w:spacing w:val="1"/>
          <w:w w:val="85"/>
          <w:sz w:val="18"/>
          <w:szCs w:val="18"/>
        </w:rPr>
        <w:t>r</w:t>
      </w:r>
      <w:r>
        <w:rPr>
          <w:rFonts w:cs="Gill Sans MT" w:hAnsi="Gill Sans MT" w:eastAsia="Gill Sans MT" w:ascii="Gill Sans MT"/>
          <w:color w:val="2E3E4C"/>
          <w:spacing w:val="1"/>
          <w:w w:val="127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1"/>
          <w:w w:val="110"/>
          <w:sz w:val="18"/>
          <w:szCs w:val="18"/>
        </w:rPr>
        <w:t>n</w:t>
      </w:r>
      <w:r>
        <w:rPr>
          <w:rFonts w:cs="Gill Sans MT" w:hAnsi="Gill Sans MT" w:eastAsia="Gill Sans MT" w:ascii="Gill Sans MT"/>
          <w:color w:val="2E3E4C"/>
          <w:spacing w:val="1"/>
          <w:w w:val="134"/>
          <w:sz w:val="18"/>
          <w:szCs w:val="18"/>
        </w:rPr>
        <w:t>s</w:t>
      </w:r>
      <w:r>
        <w:rPr>
          <w:rFonts w:cs="Gill Sans MT" w:hAnsi="Gill Sans MT" w:eastAsia="Gill Sans MT" w:ascii="Gill Sans MT"/>
          <w:color w:val="2E3E4C"/>
          <w:spacing w:val="1"/>
          <w:w w:val="112"/>
          <w:sz w:val="18"/>
          <w:szCs w:val="18"/>
        </w:rPr>
        <w:t>p</w:t>
      </w:r>
      <w:r>
        <w:rPr>
          <w:rFonts w:cs="Gill Sans MT" w:hAnsi="Gill Sans MT" w:eastAsia="Gill Sans MT" w:ascii="Gill Sans MT"/>
          <w:color w:val="2E3E4C"/>
          <w:spacing w:val="1"/>
          <w:w w:val="127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1"/>
          <w:w w:val="85"/>
          <w:sz w:val="18"/>
          <w:szCs w:val="18"/>
        </w:rPr>
        <w:t>r</w:t>
      </w:r>
      <w:r>
        <w:rPr>
          <w:rFonts w:cs="Gill Sans MT" w:hAnsi="Gill Sans MT" w:eastAsia="Gill Sans MT" w:ascii="Gill Sans MT"/>
          <w:color w:val="2E3E4C"/>
          <w:spacing w:val="1"/>
          <w:w w:val="110"/>
          <w:sz w:val="18"/>
          <w:szCs w:val="18"/>
        </w:rPr>
        <w:t>e</w:t>
      </w:r>
      <w:r>
        <w:rPr>
          <w:rFonts w:cs="Gill Sans MT" w:hAnsi="Gill Sans MT" w:eastAsia="Gill Sans MT" w:ascii="Gill Sans MT"/>
          <w:color w:val="2E3E4C"/>
          <w:spacing w:val="1"/>
          <w:w w:val="110"/>
          <w:sz w:val="18"/>
          <w:szCs w:val="18"/>
        </w:rPr>
        <w:t>n</w:t>
      </w:r>
      <w:r>
        <w:rPr>
          <w:rFonts w:cs="Gill Sans MT" w:hAnsi="Gill Sans MT" w:eastAsia="Gill Sans MT" w:ascii="Gill Sans MT"/>
          <w:color w:val="2E3E4C"/>
          <w:spacing w:val="1"/>
          <w:w w:val="119"/>
          <w:sz w:val="18"/>
          <w:szCs w:val="18"/>
        </w:rPr>
        <w:t>c</w:t>
      </w:r>
      <w:r>
        <w:rPr>
          <w:rFonts w:cs="Gill Sans MT" w:hAnsi="Gill Sans MT" w:eastAsia="Gill Sans MT" w:ascii="Gill Sans MT"/>
          <w:color w:val="2E3E4C"/>
          <w:spacing w:val="1"/>
          <w:w w:val="110"/>
          <w:sz w:val="18"/>
          <w:szCs w:val="18"/>
        </w:rPr>
        <w:t>i</w:t>
      </w:r>
      <w:r>
        <w:rPr>
          <w:rFonts w:cs="Gill Sans MT" w:hAnsi="Gill Sans MT" w:eastAsia="Gill Sans MT" w:ascii="Gill Sans MT"/>
          <w:color w:val="2E3E4C"/>
          <w:spacing w:val="0"/>
          <w:w w:val="127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15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y</w:t>
      </w:r>
      <w:r>
        <w:rPr>
          <w:rFonts w:cs="Gill Sans MT" w:hAnsi="Gill Sans MT" w:eastAsia="Gill Sans MT" w:ascii="Gill Sans MT"/>
          <w:color w:val="2E3E4C"/>
          <w:spacing w:val="2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1"/>
          <w:w w:val="100"/>
          <w:sz w:val="18"/>
          <w:szCs w:val="18"/>
        </w:rPr>
        <w:t>B</w:t>
      </w:r>
      <w:r>
        <w:rPr>
          <w:rFonts w:cs="Gill Sans MT" w:hAnsi="Gill Sans MT" w:eastAsia="Gill Sans MT" w:ascii="Gill Sans MT"/>
          <w:color w:val="2E3E4C"/>
          <w:spacing w:val="1"/>
          <w:w w:val="100"/>
          <w:sz w:val="18"/>
          <w:szCs w:val="18"/>
        </w:rPr>
        <w:t>u</w:t>
      </w:r>
      <w:r>
        <w:rPr>
          <w:rFonts w:cs="Gill Sans MT" w:hAnsi="Gill Sans MT" w:eastAsia="Gill Sans MT" w:ascii="Gill Sans MT"/>
          <w:color w:val="2E3E4C"/>
          <w:spacing w:val="1"/>
          <w:w w:val="100"/>
          <w:sz w:val="18"/>
          <w:szCs w:val="18"/>
        </w:rPr>
        <w:t>e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n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2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1"/>
          <w:w w:val="100"/>
          <w:sz w:val="18"/>
          <w:szCs w:val="18"/>
        </w:rPr>
        <w:t>G</w:t>
      </w:r>
      <w:r>
        <w:rPr>
          <w:rFonts w:cs="Gill Sans MT" w:hAnsi="Gill Sans MT" w:eastAsia="Gill Sans MT" w:ascii="Gill Sans MT"/>
          <w:color w:val="2E3E4C"/>
          <w:spacing w:val="1"/>
          <w:w w:val="100"/>
          <w:sz w:val="18"/>
          <w:szCs w:val="18"/>
        </w:rPr>
        <w:t>o</w:t>
      </w:r>
      <w:r>
        <w:rPr>
          <w:rFonts w:cs="Gill Sans MT" w:hAnsi="Gill Sans MT" w:eastAsia="Gill Sans MT" w:ascii="Gill Sans MT"/>
          <w:color w:val="2E3E4C"/>
          <w:spacing w:val="1"/>
          <w:w w:val="100"/>
          <w:sz w:val="18"/>
          <w:szCs w:val="18"/>
        </w:rPr>
        <w:t>b</w:t>
      </w:r>
      <w:r>
        <w:rPr>
          <w:rFonts w:cs="Gill Sans MT" w:hAnsi="Gill Sans MT" w:eastAsia="Gill Sans MT" w:ascii="Gill Sans MT"/>
          <w:color w:val="2E3E4C"/>
          <w:spacing w:val="1"/>
          <w:w w:val="100"/>
          <w:sz w:val="18"/>
          <w:szCs w:val="18"/>
        </w:rPr>
        <w:t>i</w:t>
      </w:r>
      <w:r>
        <w:rPr>
          <w:rFonts w:cs="Gill Sans MT" w:hAnsi="Gill Sans MT" w:eastAsia="Gill Sans MT" w:ascii="Gill Sans MT"/>
          <w:color w:val="2E3E4C"/>
          <w:spacing w:val="1"/>
          <w:w w:val="100"/>
          <w:sz w:val="18"/>
          <w:szCs w:val="18"/>
        </w:rPr>
        <w:t>e</w:t>
      </w:r>
      <w:r>
        <w:rPr>
          <w:rFonts w:cs="Gill Sans MT" w:hAnsi="Gill Sans MT" w:eastAsia="Gill Sans MT" w:ascii="Gill Sans MT"/>
          <w:color w:val="2E3E4C"/>
          <w:spacing w:val="1"/>
          <w:w w:val="100"/>
          <w:sz w:val="18"/>
          <w:szCs w:val="18"/>
        </w:rPr>
        <w:t>r</w:t>
      </w:r>
      <w:r>
        <w:rPr>
          <w:rFonts w:cs="Gill Sans MT" w:hAnsi="Gill Sans MT" w:eastAsia="Gill Sans MT" w:ascii="Gill Sans MT"/>
          <w:color w:val="2E3E4C"/>
          <w:spacing w:val="1"/>
          <w:w w:val="100"/>
          <w:sz w:val="18"/>
          <w:szCs w:val="18"/>
        </w:rPr>
        <w:t>n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o</w:t>
      </w:r>
      <w:r>
        <w:rPr>
          <w:rFonts w:cs="Gill Sans MT" w:hAnsi="Gill Sans MT" w:eastAsia="Gill Sans MT" w:ascii="Gill Sans MT"/>
          <w:color w:val="2E3E4C"/>
          <w:spacing w:val="32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1"/>
          <w:w w:val="115"/>
          <w:sz w:val="18"/>
          <w:szCs w:val="18"/>
        </w:rPr>
        <w:t>l</w:t>
      </w:r>
      <w:r>
        <w:rPr>
          <w:rFonts w:cs="Gill Sans MT" w:hAnsi="Gill Sans MT" w:eastAsia="Gill Sans MT" w:ascii="Gill Sans MT"/>
          <w:color w:val="2E3E4C"/>
          <w:spacing w:val="0"/>
          <w:w w:val="115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15"/>
          <w:w w:val="115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1"/>
          <w:w w:val="115"/>
          <w:sz w:val="18"/>
          <w:szCs w:val="18"/>
        </w:rPr>
        <w:t>t</w:t>
      </w:r>
      <w:r>
        <w:rPr>
          <w:rFonts w:cs="Gill Sans MT" w:hAnsi="Gill Sans MT" w:eastAsia="Gill Sans MT" w:ascii="Gill Sans MT"/>
          <w:color w:val="2E3E4C"/>
          <w:spacing w:val="1"/>
          <w:w w:val="115"/>
          <w:sz w:val="18"/>
          <w:szCs w:val="18"/>
        </w:rPr>
        <w:t>u</w:t>
      </w:r>
      <w:r>
        <w:rPr>
          <w:rFonts w:cs="Gill Sans MT" w:hAnsi="Gill Sans MT" w:eastAsia="Gill Sans MT" w:ascii="Gill Sans MT"/>
          <w:color w:val="2E3E4C"/>
          <w:spacing w:val="1"/>
          <w:w w:val="115"/>
          <w:sz w:val="18"/>
          <w:szCs w:val="18"/>
        </w:rPr>
        <w:t>t</w:t>
      </w:r>
      <w:r>
        <w:rPr>
          <w:rFonts w:cs="Gill Sans MT" w:hAnsi="Gill Sans MT" w:eastAsia="Gill Sans MT" w:ascii="Gill Sans MT"/>
          <w:color w:val="2E3E4C"/>
          <w:spacing w:val="1"/>
          <w:w w:val="115"/>
          <w:sz w:val="18"/>
          <w:szCs w:val="18"/>
        </w:rPr>
        <w:t>e</w:t>
      </w:r>
      <w:r>
        <w:rPr>
          <w:rFonts w:cs="Gill Sans MT" w:hAnsi="Gill Sans MT" w:eastAsia="Gill Sans MT" w:ascii="Gill Sans MT"/>
          <w:color w:val="2E3E4C"/>
          <w:spacing w:val="1"/>
          <w:w w:val="115"/>
          <w:sz w:val="18"/>
          <w:szCs w:val="18"/>
        </w:rPr>
        <w:t>l</w:t>
      </w:r>
      <w:r>
        <w:rPr>
          <w:rFonts w:cs="Gill Sans MT" w:hAnsi="Gill Sans MT" w:eastAsia="Gill Sans MT" w:ascii="Gill Sans MT"/>
          <w:color w:val="2E3E4C"/>
          <w:spacing w:val="0"/>
          <w:w w:val="115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-15"/>
          <w:w w:val="115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1"/>
          <w:w w:val="100"/>
          <w:sz w:val="18"/>
          <w:szCs w:val="18"/>
        </w:rPr>
        <w:t>d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e</w:t>
      </w:r>
      <w:r>
        <w:rPr>
          <w:rFonts w:cs="Gill Sans MT" w:hAnsi="Gill Sans MT" w:eastAsia="Gill Sans MT" w:ascii="Gill Sans MT"/>
          <w:color w:val="2E3E4C"/>
          <w:spacing w:val="3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1"/>
          <w:w w:val="120"/>
          <w:sz w:val="18"/>
          <w:szCs w:val="18"/>
        </w:rPr>
        <w:t>s</w:t>
      </w:r>
      <w:r>
        <w:rPr>
          <w:rFonts w:cs="Gill Sans MT" w:hAnsi="Gill Sans MT" w:eastAsia="Gill Sans MT" w:ascii="Gill Sans MT"/>
          <w:color w:val="2E3E4C"/>
          <w:spacing w:val="0"/>
          <w:w w:val="120"/>
          <w:sz w:val="18"/>
          <w:szCs w:val="18"/>
        </w:rPr>
        <w:t>u</w:t>
      </w:r>
      <w:r>
        <w:rPr>
          <w:rFonts w:cs="Gill Sans MT" w:hAnsi="Gill Sans MT" w:eastAsia="Gill Sans MT" w:ascii="Gill Sans MT"/>
          <w:color w:val="2E3E4C"/>
          <w:spacing w:val="5"/>
          <w:w w:val="12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1"/>
          <w:w w:val="100"/>
          <w:sz w:val="18"/>
          <w:szCs w:val="18"/>
        </w:rPr>
        <w:t>d</w:t>
      </w:r>
      <w:r>
        <w:rPr>
          <w:rFonts w:cs="Gill Sans MT" w:hAnsi="Gill Sans MT" w:eastAsia="Gill Sans MT" w:ascii="Gill Sans MT"/>
          <w:color w:val="2E3E4C"/>
          <w:spacing w:val="1"/>
          <w:w w:val="100"/>
          <w:sz w:val="18"/>
          <w:szCs w:val="18"/>
        </w:rPr>
        <w:t>e</w:t>
      </w:r>
      <w:r>
        <w:rPr>
          <w:rFonts w:cs="Gill Sans MT" w:hAnsi="Gill Sans MT" w:eastAsia="Gill Sans MT" w:ascii="Gill Sans MT"/>
          <w:color w:val="2E3E4C"/>
          <w:spacing w:val="1"/>
          <w:w w:val="100"/>
          <w:sz w:val="18"/>
          <w:szCs w:val="18"/>
        </w:rPr>
        <w:t>r</w:t>
      </w:r>
      <w:r>
        <w:rPr>
          <w:rFonts w:cs="Gill Sans MT" w:hAnsi="Gill Sans MT" w:eastAsia="Gill Sans MT" w:ascii="Gill Sans MT"/>
          <w:color w:val="2E3E4C"/>
          <w:spacing w:val="1"/>
          <w:w w:val="100"/>
          <w:sz w:val="18"/>
          <w:szCs w:val="18"/>
        </w:rPr>
        <w:t>e</w:t>
      </w:r>
      <w:r>
        <w:rPr>
          <w:rFonts w:cs="Gill Sans MT" w:hAnsi="Gill Sans MT" w:eastAsia="Gill Sans MT" w:ascii="Gill Sans MT"/>
          <w:color w:val="2E3E4C"/>
          <w:spacing w:val="1"/>
          <w:w w:val="100"/>
          <w:sz w:val="18"/>
          <w:szCs w:val="18"/>
        </w:rPr>
        <w:t>c</w:t>
      </w:r>
      <w:r>
        <w:rPr>
          <w:rFonts w:cs="Gill Sans MT" w:hAnsi="Gill Sans MT" w:eastAsia="Gill Sans MT" w:ascii="Gill Sans MT"/>
          <w:color w:val="2E3E4C"/>
          <w:spacing w:val="1"/>
          <w:w w:val="100"/>
          <w:sz w:val="18"/>
          <w:szCs w:val="18"/>
        </w:rPr>
        <w:t>h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o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8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1"/>
          <w:w w:val="100"/>
          <w:sz w:val="18"/>
          <w:szCs w:val="18"/>
        </w:rPr>
        <w:t>d</w:t>
      </w:r>
      <w:r>
        <w:rPr>
          <w:rFonts w:cs="Gill Sans MT" w:hAnsi="Gill Sans MT" w:eastAsia="Gill Sans MT" w:ascii="Gill Sans MT"/>
          <w:color w:val="2E3E4C"/>
          <w:spacing w:val="0"/>
          <w:w w:val="100"/>
          <w:sz w:val="18"/>
          <w:szCs w:val="18"/>
        </w:rPr>
        <w:t>e</w:t>
      </w:r>
      <w:r>
        <w:rPr>
          <w:rFonts w:cs="Gill Sans MT" w:hAnsi="Gill Sans MT" w:eastAsia="Gill Sans MT" w:ascii="Gill Sans MT"/>
          <w:color w:val="2E3E4C"/>
          <w:spacing w:val="3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1"/>
          <w:w w:val="122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1"/>
          <w:w w:val="122"/>
          <w:sz w:val="18"/>
          <w:szCs w:val="18"/>
        </w:rPr>
        <w:t>c</w:t>
      </w:r>
      <w:r>
        <w:rPr>
          <w:rFonts w:cs="Gill Sans MT" w:hAnsi="Gill Sans MT" w:eastAsia="Gill Sans MT" w:ascii="Gill Sans MT"/>
          <w:color w:val="2E3E4C"/>
          <w:spacing w:val="1"/>
          <w:w w:val="122"/>
          <w:sz w:val="18"/>
          <w:szCs w:val="18"/>
        </w:rPr>
        <w:t>c</w:t>
      </w:r>
      <w:r>
        <w:rPr>
          <w:rFonts w:cs="Gill Sans MT" w:hAnsi="Gill Sans MT" w:eastAsia="Gill Sans MT" w:ascii="Gill Sans MT"/>
          <w:color w:val="2E3E4C"/>
          <w:spacing w:val="1"/>
          <w:w w:val="122"/>
          <w:sz w:val="18"/>
          <w:szCs w:val="18"/>
        </w:rPr>
        <w:t>e</w:t>
      </w:r>
      <w:r>
        <w:rPr>
          <w:rFonts w:cs="Gill Sans MT" w:hAnsi="Gill Sans MT" w:eastAsia="Gill Sans MT" w:ascii="Gill Sans MT"/>
          <w:color w:val="2E3E4C"/>
          <w:spacing w:val="1"/>
          <w:w w:val="122"/>
          <w:sz w:val="18"/>
          <w:szCs w:val="18"/>
        </w:rPr>
        <w:t>s</w:t>
      </w:r>
      <w:r>
        <w:rPr>
          <w:rFonts w:cs="Gill Sans MT" w:hAnsi="Gill Sans MT" w:eastAsia="Gill Sans MT" w:ascii="Gill Sans MT"/>
          <w:color w:val="2E3E4C"/>
          <w:spacing w:val="0"/>
          <w:w w:val="122"/>
          <w:sz w:val="18"/>
          <w:szCs w:val="18"/>
        </w:rPr>
        <w:t>o</w:t>
      </w:r>
      <w:r>
        <w:rPr>
          <w:rFonts w:cs="Gill Sans MT" w:hAnsi="Gill Sans MT" w:eastAsia="Gill Sans MT" w:ascii="Gill Sans MT"/>
          <w:color w:val="2E3E4C"/>
          <w:spacing w:val="-19"/>
          <w:w w:val="122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22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8"/>
          <w:w w:val="122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1"/>
          <w:w w:val="110"/>
          <w:sz w:val="18"/>
          <w:szCs w:val="18"/>
        </w:rPr>
        <w:t>l</w:t>
      </w:r>
      <w:r>
        <w:rPr>
          <w:rFonts w:cs="Gill Sans MT" w:hAnsi="Gill Sans MT" w:eastAsia="Gill Sans MT" w:ascii="Gill Sans MT"/>
          <w:color w:val="2E3E4C"/>
          <w:spacing w:val="0"/>
          <w:w w:val="127"/>
          <w:sz w:val="18"/>
          <w:szCs w:val="18"/>
        </w:rPr>
        <w:t>a</w:t>
      </w:r>
      <w:r>
        <w:rPr>
          <w:rFonts w:cs="Gill Sans MT" w:hAnsi="Gill Sans MT" w:eastAsia="Gill Sans MT" w:ascii="Gill Sans MT"/>
          <w:color w:val="2E3E4C"/>
          <w:spacing w:val="0"/>
          <w:w w:val="127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1"/>
          <w:sz w:val="18"/>
          <w:szCs w:val="18"/>
        </w:rPr>
        <w:t>información</w:t>
      </w:r>
      <w:r>
        <w:rPr>
          <w:rFonts w:cs="Gill Sans MT" w:hAnsi="Gill Sans MT" w:eastAsia="Gill Sans MT" w:ascii="Gill Sans MT"/>
          <w:color w:val="2E3E4C"/>
          <w:spacing w:val="-10"/>
          <w:w w:val="111"/>
          <w:sz w:val="18"/>
          <w:szCs w:val="18"/>
        </w:rPr>
        <w:t> </w:t>
      </w:r>
      <w:r>
        <w:rPr>
          <w:rFonts w:cs="Gill Sans MT" w:hAnsi="Gill Sans MT" w:eastAsia="Gill Sans MT" w:ascii="Gill Sans MT"/>
          <w:color w:val="2E3E4C"/>
          <w:spacing w:val="0"/>
          <w:w w:val="115"/>
          <w:sz w:val="18"/>
          <w:szCs w:val="18"/>
        </w:rPr>
        <w:t>pública.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2" w:lineRule="exact" w:line="200"/>
      </w:pPr>
      <w:r>
        <w:rPr>
          <w:sz w:val="20"/>
          <w:szCs w:val="20"/>
        </w:rPr>
      </w:r>
    </w:p>
    <w:p>
      <w:pPr>
        <w:rPr>
          <w:rFonts w:cs="Gill Sans MT" w:hAnsi="Gill Sans MT" w:eastAsia="Gill Sans MT" w:ascii="Gill Sans MT"/>
          <w:sz w:val="27"/>
          <w:szCs w:val="27"/>
        </w:rPr>
        <w:jc w:val="left"/>
        <w:spacing w:before="23"/>
        <w:ind w:left="100"/>
      </w:pPr>
      <w:r>
        <w:rPr>
          <w:rFonts w:cs="Gill Sans MT" w:hAnsi="Gill Sans MT" w:eastAsia="Gill Sans MT" w:ascii="Gill Sans MT"/>
          <w:b/>
          <w:color w:val="2E3E4C"/>
          <w:spacing w:val="0"/>
          <w:w w:val="94"/>
          <w:sz w:val="27"/>
          <w:szCs w:val="27"/>
        </w:rPr>
        <w:t>Consentimiento</w:t>
      </w:r>
      <w:r>
        <w:rPr>
          <w:rFonts w:cs="Gill Sans MT" w:hAnsi="Gill Sans MT" w:eastAsia="Gill Sans MT" w:ascii="Gill Sans MT"/>
          <w:b/>
          <w:color w:val="2E3E4C"/>
          <w:spacing w:val="-3"/>
          <w:w w:val="94"/>
          <w:sz w:val="27"/>
          <w:szCs w:val="27"/>
        </w:rPr>
        <w:t> </w:t>
      </w:r>
      <w:r>
        <w:rPr>
          <w:rFonts w:cs="Gill Sans MT" w:hAnsi="Gill Sans MT" w:eastAsia="Gill Sans MT" w:ascii="Gill Sans MT"/>
          <w:b/>
          <w:color w:val="2E3E4C"/>
          <w:spacing w:val="0"/>
          <w:w w:val="100"/>
          <w:sz w:val="27"/>
          <w:szCs w:val="27"/>
        </w:rPr>
        <w:t>y</w:t>
      </w:r>
      <w:r>
        <w:rPr>
          <w:rFonts w:cs="Gill Sans MT" w:hAnsi="Gill Sans MT" w:eastAsia="Gill Sans MT" w:ascii="Gill Sans MT"/>
          <w:b/>
          <w:color w:val="2E3E4C"/>
          <w:spacing w:val="-11"/>
          <w:w w:val="100"/>
          <w:sz w:val="27"/>
          <w:szCs w:val="27"/>
        </w:rPr>
        <w:t> </w:t>
      </w:r>
      <w:r>
        <w:rPr>
          <w:rFonts w:cs="Gill Sans MT" w:hAnsi="Gill Sans MT" w:eastAsia="Gill Sans MT" w:ascii="Gill Sans MT"/>
          <w:b/>
          <w:color w:val="2E3E4C"/>
          <w:spacing w:val="0"/>
          <w:w w:val="90"/>
          <w:sz w:val="27"/>
          <w:szCs w:val="27"/>
        </w:rPr>
        <w:t>Deber</w:t>
      </w:r>
      <w:r>
        <w:rPr>
          <w:rFonts w:cs="Gill Sans MT" w:hAnsi="Gill Sans MT" w:eastAsia="Gill Sans MT" w:ascii="Gill Sans MT"/>
          <w:b/>
          <w:color w:val="2E3E4C"/>
          <w:spacing w:val="-1"/>
          <w:w w:val="90"/>
          <w:sz w:val="27"/>
          <w:szCs w:val="27"/>
        </w:rPr>
        <w:t> </w:t>
      </w:r>
      <w:r>
        <w:rPr>
          <w:rFonts w:cs="Gill Sans MT" w:hAnsi="Gill Sans MT" w:eastAsia="Gill Sans MT" w:ascii="Gill Sans MT"/>
          <w:b/>
          <w:color w:val="2E3E4C"/>
          <w:spacing w:val="0"/>
          <w:w w:val="100"/>
          <w:sz w:val="27"/>
          <w:szCs w:val="27"/>
        </w:rPr>
        <w:t>de</w:t>
      </w:r>
      <w:r>
        <w:rPr>
          <w:rFonts w:cs="Gill Sans MT" w:hAnsi="Gill Sans MT" w:eastAsia="Gill Sans MT" w:ascii="Gill Sans MT"/>
          <w:b/>
          <w:color w:val="2E3E4C"/>
          <w:spacing w:val="-17"/>
          <w:w w:val="100"/>
          <w:sz w:val="27"/>
          <w:szCs w:val="27"/>
        </w:rPr>
        <w:t> </w:t>
      </w:r>
      <w:r>
        <w:rPr>
          <w:rFonts w:cs="Gill Sans MT" w:hAnsi="Gill Sans MT" w:eastAsia="Gill Sans MT" w:ascii="Gill Sans MT"/>
          <w:b/>
          <w:color w:val="2E3E4C"/>
          <w:spacing w:val="0"/>
          <w:w w:val="93"/>
          <w:sz w:val="27"/>
          <w:szCs w:val="27"/>
        </w:rPr>
        <w:t>Informar</w:t>
      </w:r>
      <w:r>
        <w:rPr>
          <w:rFonts w:cs="Gill Sans MT" w:hAnsi="Gill Sans MT" w:eastAsia="Gill Sans MT" w:ascii="Gill Sans MT"/>
          <w:b/>
          <w:color w:val="2E3E4C"/>
          <w:spacing w:val="-3"/>
          <w:w w:val="93"/>
          <w:sz w:val="27"/>
          <w:szCs w:val="27"/>
        </w:rPr>
        <w:t> </w:t>
      </w:r>
      <w:r>
        <w:rPr>
          <w:rFonts w:cs="Gill Sans MT" w:hAnsi="Gill Sans MT" w:eastAsia="Gill Sans MT" w:ascii="Gill Sans MT"/>
          <w:b/>
          <w:color w:val="2E3E4C"/>
          <w:spacing w:val="0"/>
          <w:w w:val="100"/>
          <w:sz w:val="27"/>
          <w:szCs w:val="27"/>
        </w:rPr>
        <w:t>a</w:t>
      </w:r>
      <w:r>
        <w:rPr>
          <w:rFonts w:cs="Gill Sans MT" w:hAnsi="Gill Sans MT" w:eastAsia="Gill Sans MT" w:ascii="Gill Sans MT"/>
          <w:b/>
          <w:color w:val="2E3E4C"/>
          <w:spacing w:val="-7"/>
          <w:w w:val="100"/>
          <w:sz w:val="27"/>
          <w:szCs w:val="27"/>
        </w:rPr>
        <w:t> </w:t>
      </w:r>
      <w:r>
        <w:rPr>
          <w:rFonts w:cs="Gill Sans MT" w:hAnsi="Gill Sans MT" w:eastAsia="Gill Sans MT" w:ascii="Gill Sans MT"/>
          <w:b/>
          <w:color w:val="2E3E4C"/>
          <w:spacing w:val="0"/>
          <w:w w:val="100"/>
          <w:sz w:val="27"/>
          <w:szCs w:val="27"/>
        </w:rPr>
        <w:t>los</w:t>
      </w:r>
      <w:r>
        <w:rPr>
          <w:rFonts w:cs="Gill Sans MT" w:hAnsi="Gill Sans MT" w:eastAsia="Gill Sans MT" w:ascii="Gill Sans MT"/>
          <w:b/>
          <w:color w:val="2E3E4C"/>
          <w:spacing w:val="6"/>
          <w:w w:val="100"/>
          <w:sz w:val="27"/>
          <w:szCs w:val="27"/>
        </w:rPr>
        <w:t> </w:t>
      </w:r>
      <w:r>
        <w:rPr>
          <w:rFonts w:cs="Gill Sans MT" w:hAnsi="Gill Sans MT" w:eastAsia="Gill Sans MT" w:ascii="Gill Sans MT"/>
          <w:b/>
          <w:color w:val="2E3E4C"/>
          <w:spacing w:val="0"/>
          <w:w w:val="98"/>
          <w:sz w:val="27"/>
          <w:szCs w:val="27"/>
        </w:rPr>
        <w:t>Interesados</w:t>
      </w:r>
      <w:r>
        <w:rPr>
          <w:rFonts w:cs="Gill Sans MT" w:hAnsi="Gill Sans MT" w:eastAsia="Gill Sans MT" w:ascii="Gill Sans MT"/>
          <w:b/>
          <w:color w:val="2E3E4C"/>
          <w:spacing w:val="-6"/>
          <w:w w:val="98"/>
          <w:sz w:val="27"/>
          <w:szCs w:val="27"/>
        </w:rPr>
        <w:t> </w:t>
      </w:r>
      <w:r>
        <w:rPr>
          <w:rFonts w:cs="Gill Sans MT" w:hAnsi="Gill Sans MT" w:eastAsia="Gill Sans MT" w:ascii="Gill Sans MT"/>
          <w:b/>
          <w:color w:val="2E3E4C"/>
          <w:spacing w:val="0"/>
          <w:w w:val="100"/>
          <w:sz w:val="27"/>
          <w:szCs w:val="27"/>
        </w:rPr>
        <w:t>sobre</w:t>
      </w:r>
      <w:r>
        <w:rPr>
          <w:rFonts w:cs="Gill Sans MT" w:hAnsi="Gill Sans MT" w:eastAsia="Gill Sans MT" w:ascii="Gill Sans MT"/>
          <w:b/>
          <w:color w:val="2E3E4C"/>
          <w:spacing w:val="-29"/>
          <w:w w:val="100"/>
          <w:sz w:val="27"/>
          <w:szCs w:val="27"/>
        </w:rPr>
        <w:t> </w:t>
      </w:r>
      <w:r>
        <w:rPr>
          <w:rFonts w:cs="Gill Sans MT" w:hAnsi="Gill Sans MT" w:eastAsia="Gill Sans MT" w:ascii="Gill Sans MT"/>
          <w:b/>
          <w:color w:val="2E3E4C"/>
          <w:spacing w:val="0"/>
          <w:w w:val="95"/>
          <w:sz w:val="27"/>
          <w:szCs w:val="27"/>
        </w:rPr>
        <w:t>Protección</w:t>
      </w:r>
      <w:r>
        <w:rPr>
          <w:rFonts w:cs="Gill Sans MT" w:hAnsi="Gill Sans MT" w:eastAsia="Gill Sans MT" w:ascii="Gill Sans MT"/>
          <w:b/>
          <w:color w:val="2E3E4C"/>
          <w:spacing w:val="-4"/>
          <w:w w:val="95"/>
          <w:sz w:val="27"/>
          <w:szCs w:val="27"/>
        </w:rPr>
        <w:t> </w:t>
      </w:r>
      <w:r>
        <w:rPr>
          <w:rFonts w:cs="Gill Sans MT" w:hAnsi="Gill Sans MT" w:eastAsia="Gill Sans MT" w:ascii="Gill Sans MT"/>
          <w:b/>
          <w:color w:val="2E3E4C"/>
          <w:spacing w:val="0"/>
          <w:w w:val="100"/>
          <w:sz w:val="27"/>
          <w:szCs w:val="27"/>
        </w:rPr>
        <w:t>de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27"/>
          <w:szCs w:val="27"/>
        </w:rPr>
      </w:r>
    </w:p>
    <w:p>
      <w:pPr>
        <w:rPr>
          <w:rFonts w:cs="Gill Sans MT" w:hAnsi="Gill Sans MT" w:eastAsia="Gill Sans MT" w:ascii="Gill Sans MT"/>
          <w:sz w:val="27"/>
          <w:szCs w:val="27"/>
        </w:rPr>
        <w:jc w:val="left"/>
        <w:spacing w:before="24"/>
        <w:ind w:left="100"/>
      </w:pPr>
      <w:r>
        <w:pict>
          <v:group style="position:absolute;margin-left:60pt;margin-top:23.2692pt;width:471.525pt;height:0pt;mso-position-horizontal-relative:page;mso-position-vertical-relative:paragraph;z-index:-677" coordorigin="1200,465" coordsize="9431,0">
            <v:shape style="position:absolute;left:1200;top:465;width:9431;height:0" coordorigin="1200,465" coordsize="9431,0" path="m1200,465l10631,465e" filled="f" stroked="t" strokeweight="0.85pt" strokecolor="#54708B">
              <v:path arrowok="t"/>
            </v:shape>
            <w10:wrap type="none"/>
          </v:group>
        </w:pict>
      </w:r>
      <w:r>
        <w:rPr>
          <w:rFonts w:cs="Gill Sans MT" w:hAnsi="Gill Sans MT" w:eastAsia="Gill Sans MT" w:ascii="Gill Sans MT"/>
          <w:b/>
          <w:color w:val="2E3E4C"/>
          <w:spacing w:val="0"/>
          <w:w w:val="100"/>
          <w:sz w:val="27"/>
          <w:szCs w:val="27"/>
        </w:rPr>
        <w:t>Datos</w:t>
      </w:r>
      <w:r>
        <w:rPr>
          <w:rFonts w:cs="Gill Sans MT" w:hAnsi="Gill Sans MT" w:eastAsia="Gill Sans MT" w:ascii="Gill Sans MT"/>
          <w:color w:val="000000"/>
          <w:spacing w:val="0"/>
          <w:w w:val="100"/>
          <w:sz w:val="27"/>
          <w:szCs w:val="27"/>
        </w:rPr>
      </w:r>
    </w:p>
    <w:p>
      <w:pPr>
        <w:rPr>
          <w:sz w:val="13"/>
          <w:szCs w:val="13"/>
        </w:rPr>
        <w:jc w:val="left"/>
        <w:spacing w:before="8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lineRule="auto" w:line="275"/>
        <w:ind w:left="383" w:right="805"/>
      </w:pPr>
      <w:r>
        <w:pict>
          <v:group style="position:absolute;margin-left:60pt;margin-top:-1.12467pt;width:7.5pt;height:7.49994pt;mso-position-horizontal-relative:page;mso-position-vertical-relative:paragraph;z-index:-675" coordorigin="1200,-22" coordsize="150,150">
            <v:shape type="#_x0000_t75" style="position:absolute;left:1200;top:-22;width:150;height:150">
              <v:imagedata o:title="" r:id="rId14"/>
            </v:shape>
            <v:shape type="#_x0000_t75" style="position:absolute;left:1200;top:-22;width:150;height:150">
              <v:imagedata o:title="" r:id="rId15"/>
            </v:shape>
            <w10:wrap type="none"/>
          </v:group>
        </w:pict>
      </w:r>
      <w:r>
        <w:rPr>
          <w:rFonts w:cs="Gill Sans MT" w:hAnsi="Gill Sans MT" w:eastAsia="Gill Sans MT" w:ascii="Gill Sans MT"/>
          <w:b/>
          <w:spacing w:val="2"/>
          <w:w w:val="100"/>
          <w:sz w:val="18"/>
          <w:szCs w:val="18"/>
        </w:rPr>
        <w:t>H</w:t>
      </w:r>
      <w:r>
        <w:rPr>
          <w:rFonts w:cs="Gill Sans MT" w:hAnsi="Gill Sans MT" w:eastAsia="Gill Sans MT" w:ascii="Gill Sans MT"/>
          <w:b/>
          <w:spacing w:val="0"/>
          <w:w w:val="100"/>
          <w:sz w:val="18"/>
          <w:szCs w:val="18"/>
        </w:rPr>
        <w:t>e</w:t>
      </w:r>
      <w:r>
        <w:rPr>
          <w:rFonts w:cs="Gill Sans MT" w:hAnsi="Gill Sans MT" w:eastAsia="Gill Sans MT" w:ascii="Gill Sans MT"/>
          <w:b/>
          <w:spacing w:val="8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spacing w:val="2"/>
          <w:w w:val="100"/>
          <w:sz w:val="18"/>
          <w:szCs w:val="18"/>
        </w:rPr>
        <w:t>s</w:t>
      </w:r>
      <w:r>
        <w:rPr>
          <w:rFonts w:cs="Gill Sans MT" w:hAnsi="Gill Sans MT" w:eastAsia="Gill Sans MT" w:ascii="Gill Sans MT"/>
          <w:b/>
          <w:spacing w:val="2"/>
          <w:w w:val="100"/>
          <w:sz w:val="18"/>
          <w:szCs w:val="18"/>
        </w:rPr>
        <w:t>i</w:t>
      </w:r>
      <w:r>
        <w:rPr>
          <w:rFonts w:cs="Gill Sans MT" w:hAnsi="Gill Sans MT" w:eastAsia="Gill Sans MT" w:ascii="Gill Sans MT"/>
          <w:b/>
          <w:spacing w:val="2"/>
          <w:w w:val="100"/>
          <w:sz w:val="18"/>
          <w:szCs w:val="18"/>
        </w:rPr>
        <w:t>d</w:t>
      </w:r>
      <w:r>
        <w:rPr>
          <w:rFonts w:cs="Gill Sans MT" w:hAnsi="Gill Sans MT" w:eastAsia="Gill Sans MT" w:ascii="Gill Sans MT"/>
          <w:b/>
          <w:spacing w:val="0"/>
          <w:w w:val="100"/>
          <w:sz w:val="18"/>
          <w:szCs w:val="18"/>
        </w:rPr>
        <w:t>o</w:t>
      </w:r>
      <w:r>
        <w:rPr>
          <w:rFonts w:cs="Gill Sans MT" w:hAnsi="Gill Sans MT" w:eastAsia="Gill Sans MT" w:ascii="Gill Sans MT"/>
          <w:b/>
          <w:spacing w:val="39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spacing w:val="2"/>
          <w:w w:val="95"/>
          <w:sz w:val="18"/>
          <w:szCs w:val="18"/>
        </w:rPr>
        <w:t>i</w:t>
      </w:r>
      <w:r>
        <w:rPr>
          <w:rFonts w:cs="Gill Sans MT" w:hAnsi="Gill Sans MT" w:eastAsia="Gill Sans MT" w:ascii="Gill Sans MT"/>
          <w:b/>
          <w:spacing w:val="2"/>
          <w:w w:val="95"/>
          <w:sz w:val="18"/>
          <w:szCs w:val="18"/>
        </w:rPr>
        <w:t>n</w:t>
      </w:r>
      <w:r>
        <w:rPr>
          <w:rFonts w:cs="Gill Sans MT" w:hAnsi="Gill Sans MT" w:eastAsia="Gill Sans MT" w:ascii="Gill Sans MT"/>
          <w:b/>
          <w:spacing w:val="2"/>
          <w:w w:val="95"/>
          <w:sz w:val="18"/>
          <w:szCs w:val="18"/>
        </w:rPr>
        <w:t>f</w:t>
      </w:r>
      <w:r>
        <w:rPr>
          <w:rFonts w:cs="Gill Sans MT" w:hAnsi="Gill Sans MT" w:eastAsia="Gill Sans MT" w:ascii="Gill Sans MT"/>
          <w:b/>
          <w:spacing w:val="2"/>
          <w:w w:val="95"/>
          <w:sz w:val="18"/>
          <w:szCs w:val="18"/>
        </w:rPr>
        <w:t>o</w:t>
      </w:r>
      <w:r>
        <w:rPr>
          <w:rFonts w:cs="Gill Sans MT" w:hAnsi="Gill Sans MT" w:eastAsia="Gill Sans MT" w:ascii="Gill Sans MT"/>
          <w:b/>
          <w:spacing w:val="2"/>
          <w:w w:val="95"/>
          <w:sz w:val="18"/>
          <w:szCs w:val="18"/>
        </w:rPr>
        <w:t>r</w:t>
      </w:r>
      <w:r>
        <w:rPr>
          <w:rFonts w:cs="Gill Sans MT" w:hAnsi="Gill Sans MT" w:eastAsia="Gill Sans MT" w:ascii="Gill Sans MT"/>
          <w:b/>
          <w:spacing w:val="2"/>
          <w:w w:val="95"/>
          <w:sz w:val="18"/>
          <w:szCs w:val="18"/>
        </w:rPr>
        <w:t>m</w:t>
      </w:r>
      <w:r>
        <w:rPr>
          <w:rFonts w:cs="Gill Sans MT" w:hAnsi="Gill Sans MT" w:eastAsia="Gill Sans MT" w:ascii="Gill Sans MT"/>
          <w:b/>
          <w:spacing w:val="2"/>
          <w:w w:val="95"/>
          <w:sz w:val="18"/>
          <w:szCs w:val="18"/>
        </w:rPr>
        <w:t>a</w:t>
      </w:r>
      <w:r>
        <w:rPr>
          <w:rFonts w:cs="Gill Sans MT" w:hAnsi="Gill Sans MT" w:eastAsia="Gill Sans MT" w:ascii="Gill Sans MT"/>
          <w:b/>
          <w:spacing w:val="2"/>
          <w:w w:val="95"/>
          <w:sz w:val="18"/>
          <w:szCs w:val="18"/>
        </w:rPr>
        <w:t>d</w:t>
      </w:r>
      <w:r>
        <w:rPr>
          <w:rFonts w:cs="Gill Sans MT" w:hAnsi="Gill Sans MT" w:eastAsia="Gill Sans MT" w:ascii="Gill Sans MT"/>
          <w:b/>
          <w:spacing w:val="0"/>
          <w:w w:val="95"/>
          <w:sz w:val="18"/>
          <w:szCs w:val="18"/>
        </w:rPr>
        <w:t>o</w:t>
      </w:r>
      <w:r>
        <w:rPr>
          <w:rFonts w:cs="Gill Sans MT" w:hAnsi="Gill Sans MT" w:eastAsia="Gill Sans MT" w:ascii="Gill Sans MT"/>
          <w:b/>
          <w:spacing w:val="39"/>
          <w:w w:val="95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spacing w:val="2"/>
          <w:w w:val="100"/>
          <w:sz w:val="18"/>
          <w:szCs w:val="18"/>
        </w:rPr>
        <w:t>d</w:t>
      </w:r>
      <w:r>
        <w:rPr>
          <w:rFonts w:cs="Gill Sans MT" w:hAnsi="Gill Sans MT" w:eastAsia="Gill Sans MT" w:ascii="Gill Sans MT"/>
          <w:b/>
          <w:spacing w:val="0"/>
          <w:w w:val="100"/>
          <w:sz w:val="18"/>
          <w:szCs w:val="18"/>
        </w:rPr>
        <w:t>e</w:t>
      </w:r>
      <w:r>
        <w:rPr>
          <w:rFonts w:cs="Gill Sans MT" w:hAnsi="Gill Sans MT" w:eastAsia="Gill Sans MT" w:ascii="Gill Sans MT"/>
          <w:b/>
          <w:spacing w:val="28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spacing w:val="2"/>
          <w:w w:val="100"/>
          <w:sz w:val="18"/>
          <w:szCs w:val="18"/>
        </w:rPr>
        <w:t>q</w:t>
      </w:r>
      <w:r>
        <w:rPr>
          <w:rFonts w:cs="Gill Sans MT" w:hAnsi="Gill Sans MT" w:eastAsia="Gill Sans MT" w:ascii="Gill Sans MT"/>
          <w:b/>
          <w:spacing w:val="2"/>
          <w:w w:val="100"/>
          <w:sz w:val="18"/>
          <w:szCs w:val="18"/>
        </w:rPr>
        <w:t>u</w:t>
      </w:r>
      <w:r>
        <w:rPr>
          <w:rFonts w:cs="Gill Sans MT" w:hAnsi="Gill Sans MT" w:eastAsia="Gill Sans MT" w:ascii="Gill Sans MT"/>
          <w:b/>
          <w:spacing w:val="0"/>
          <w:w w:val="100"/>
          <w:sz w:val="18"/>
          <w:szCs w:val="18"/>
        </w:rPr>
        <w:t>e</w:t>
      </w:r>
      <w:r>
        <w:rPr>
          <w:rFonts w:cs="Gill Sans MT" w:hAnsi="Gill Sans MT" w:eastAsia="Gill Sans MT" w:ascii="Gill Sans MT"/>
          <w:b/>
          <w:spacing w:val="2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spacing w:val="2"/>
          <w:w w:val="98"/>
          <w:sz w:val="18"/>
          <w:szCs w:val="18"/>
        </w:rPr>
        <w:t>e</w:t>
      </w:r>
      <w:r>
        <w:rPr>
          <w:rFonts w:cs="Gill Sans MT" w:hAnsi="Gill Sans MT" w:eastAsia="Gill Sans MT" w:ascii="Gill Sans MT"/>
          <w:b/>
          <w:spacing w:val="2"/>
          <w:w w:val="120"/>
          <w:sz w:val="18"/>
          <w:szCs w:val="18"/>
        </w:rPr>
        <w:t>s</w:t>
      </w:r>
      <w:r>
        <w:rPr>
          <w:rFonts w:cs="Gill Sans MT" w:hAnsi="Gill Sans MT" w:eastAsia="Gill Sans MT" w:ascii="Gill Sans MT"/>
          <w:b/>
          <w:spacing w:val="2"/>
          <w:w w:val="83"/>
          <w:sz w:val="18"/>
          <w:szCs w:val="18"/>
        </w:rPr>
        <w:t>t</w:t>
      </w:r>
      <w:r>
        <w:rPr>
          <w:rFonts w:cs="Gill Sans MT" w:hAnsi="Gill Sans MT" w:eastAsia="Gill Sans MT" w:ascii="Gill Sans MT"/>
          <w:b/>
          <w:spacing w:val="0"/>
          <w:w w:val="101"/>
          <w:sz w:val="18"/>
          <w:szCs w:val="18"/>
        </w:rPr>
        <w:t>a</w:t>
      </w:r>
      <w:r>
        <w:rPr>
          <w:rFonts w:cs="Gill Sans MT" w:hAnsi="Gill Sans MT" w:eastAsia="Gill Sans MT" w:ascii="Gill Sans MT"/>
          <w:b/>
          <w:spacing w:val="0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spacing w:val="-16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spacing w:val="2"/>
          <w:w w:val="94"/>
          <w:sz w:val="18"/>
          <w:szCs w:val="18"/>
        </w:rPr>
        <w:t>E</w:t>
      </w:r>
      <w:r>
        <w:rPr>
          <w:rFonts w:cs="Gill Sans MT" w:hAnsi="Gill Sans MT" w:eastAsia="Gill Sans MT" w:ascii="Gill Sans MT"/>
          <w:b/>
          <w:spacing w:val="2"/>
          <w:w w:val="94"/>
          <w:sz w:val="18"/>
          <w:szCs w:val="18"/>
        </w:rPr>
        <w:t>n</w:t>
      </w:r>
      <w:r>
        <w:rPr>
          <w:rFonts w:cs="Gill Sans MT" w:hAnsi="Gill Sans MT" w:eastAsia="Gill Sans MT" w:ascii="Gill Sans MT"/>
          <w:b/>
          <w:spacing w:val="2"/>
          <w:w w:val="94"/>
          <w:sz w:val="18"/>
          <w:szCs w:val="18"/>
        </w:rPr>
        <w:t>t</w:t>
      </w:r>
      <w:r>
        <w:rPr>
          <w:rFonts w:cs="Gill Sans MT" w:hAnsi="Gill Sans MT" w:eastAsia="Gill Sans MT" w:ascii="Gill Sans MT"/>
          <w:b/>
          <w:spacing w:val="2"/>
          <w:w w:val="94"/>
          <w:sz w:val="18"/>
          <w:szCs w:val="18"/>
        </w:rPr>
        <w:t>i</w:t>
      </w:r>
      <w:r>
        <w:rPr>
          <w:rFonts w:cs="Gill Sans MT" w:hAnsi="Gill Sans MT" w:eastAsia="Gill Sans MT" w:ascii="Gill Sans MT"/>
          <w:b/>
          <w:spacing w:val="2"/>
          <w:w w:val="94"/>
          <w:sz w:val="18"/>
          <w:szCs w:val="18"/>
        </w:rPr>
        <w:t>d</w:t>
      </w:r>
      <w:r>
        <w:rPr>
          <w:rFonts w:cs="Gill Sans MT" w:hAnsi="Gill Sans MT" w:eastAsia="Gill Sans MT" w:ascii="Gill Sans MT"/>
          <w:b/>
          <w:spacing w:val="2"/>
          <w:w w:val="94"/>
          <w:sz w:val="18"/>
          <w:szCs w:val="18"/>
        </w:rPr>
        <w:t>a</w:t>
      </w:r>
      <w:r>
        <w:rPr>
          <w:rFonts w:cs="Gill Sans MT" w:hAnsi="Gill Sans MT" w:eastAsia="Gill Sans MT" w:ascii="Gill Sans MT"/>
          <w:b/>
          <w:spacing w:val="0"/>
          <w:w w:val="94"/>
          <w:sz w:val="18"/>
          <w:szCs w:val="18"/>
        </w:rPr>
        <w:t>d</w:t>
      </w:r>
      <w:r>
        <w:rPr>
          <w:rFonts w:cs="Gill Sans MT" w:hAnsi="Gill Sans MT" w:eastAsia="Gill Sans MT" w:ascii="Gill Sans MT"/>
          <w:b/>
          <w:spacing w:val="38"/>
          <w:w w:val="94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spacing w:val="2"/>
          <w:w w:val="100"/>
          <w:sz w:val="18"/>
          <w:szCs w:val="18"/>
        </w:rPr>
        <w:t>v</w:t>
      </w:r>
      <w:r>
        <w:rPr>
          <w:rFonts w:cs="Gill Sans MT" w:hAnsi="Gill Sans MT" w:eastAsia="Gill Sans MT" w:ascii="Gill Sans MT"/>
          <w:b/>
          <w:spacing w:val="0"/>
          <w:w w:val="100"/>
          <w:sz w:val="18"/>
          <w:szCs w:val="18"/>
        </w:rPr>
        <w:t>a</w:t>
      </w:r>
      <w:r>
        <w:rPr>
          <w:rFonts w:cs="Gill Sans MT" w:hAnsi="Gill Sans MT" w:eastAsia="Gill Sans MT" w:ascii="Gill Sans MT"/>
          <w:b/>
          <w:spacing w:val="34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spacing w:val="0"/>
          <w:w w:val="100"/>
          <w:sz w:val="18"/>
          <w:szCs w:val="18"/>
        </w:rPr>
        <w:t>a</w:t>
      </w:r>
      <w:r>
        <w:rPr>
          <w:rFonts w:cs="Gill Sans MT" w:hAnsi="Gill Sans MT" w:eastAsia="Gill Sans MT" w:ascii="Gill Sans MT"/>
          <w:b/>
          <w:spacing w:val="35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spacing w:val="2"/>
          <w:w w:val="89"/>
          <w:sz w:val="18"/>
          <w:szCs w:val="18"/>
        </w:rPr>
        <w:t>t</w:t>
      </w:r>
      <w:r>
        <w:rPr>
          <w:rFonts w:cs="Gill Sans MT" w:hAnsi="Gill Sans MT" w:eastAsia="Gill Sans MT" w:ascii="Gill Sans MT"/>
          <w:b/>
          <w:spacing w:val="2"/>
          <w:w w:val="89"/>
          <w:sz w:val="18"/>
          <w:szCs w:val="18"/>
        </w:rPr>
        <w:t>r</w:t>
      </w:r>
      <w:r>
        <w:rPr>
          <w:rFonts w:cs="Gill Sans MT" w:hAnsi="Gill Sans MT" w:eastAsia="Gill Sans MT" w:ascii="Gill Sans MT"/>
          <w:b/>
          <w:spacing w:val="2"/>
          <w:w w:val="89"/>
          <w:sz w:val="18"/>
          <w:szCs w:val="18"/>
        </w:rPr>
        <w:t>a</w:t>
      </w:r>
      <w:r>
        <w:rPr>
          <w:rFonts w:cs="Gill Sans MT" w:hAnsi="Gill Sans MT" w:eastAsia="Gill Sans MT" w:ascii="Gill Sans MT"/>
          <w:b/>
          <w:spacing w:val="2"/>
          <w:w w:val="89"/>
          <w:sz w:val="18"/>
          <w:szCs w:val="18"/>
        </w:rPr>
        <w:t>t</w:t>
      </w:r>
      <w:r>
        <w:rPr>
          <w:rFonts w:cs="Gill Sans MT" w:hAnsi="Gill Sans MT" w:eastAsia="Gill Sans MT" w:ascii="Gill Sans MT"/>
          <w:b/>
          <w:spacing w:val="2"/>
          <w:w w:val="89"/>
          <w:sz w:val="18"/>
          <w:szCs w:val="18"/>
        </w:rPr>
        <w:t>a</w:t>
      </w:r>
      <w:r>
        <w:rPr>
          <w:rFonts w:cs="Gill Sans MT" w:hAnsi="Gill Sans MT" w:eastAsia="Gill Sans MT" w:ascii="Gill Sans MT"/>
          <w:b/>
          <w:spacing w:val="0"/>
          <w:w w:val="89"/>
          <w:sz w:val="18"/>
          <w:szCs w:val="18"/>
        </w:rPr>
        <w:t>r</w:t>
      </w:r>
      <w:r>
        <w:rPr>
          <w:rFonts w:cs="Gill Sans MT" w:hAnsi="Gill Sans MT" w:eastAsia="Gill Sans MT" w:ascii="Gill Sans MT"/>
          <w:b/>
          <w:spacing w:val="42"/>
          <w:w w:val="89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spacing w:val="0"/>
          <w:w w:val="100"/>
          <w:sz w:val="18"/>
          <w:szCs w:val="18"/>
        </w:rPr>
        <w:t>y</w:t>
      </w:r>
      <w:r>
        <w:rPr>
          <w:rFonts w:cs="Gill Sans MT" w:hAnsi="Gill Sans MT" w:eastAsia="Gill Sans MT" w:ascii="Gill Sans MT"/>
          <w:b/>
          <w:spacing w:val="32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spacing w:val="2"/>
          <w:w w:val="95"/>
          <w:sz w:val="18"/>
          <w:szCs w:val="18"/>
        </w:rPr>
        <w:t>g</w:t>
      </w:r>
      <w:r>
        <w:rPr>
          <w:rFonts w:cs="Gill Sans MT" w:hAnsi="Gill Sans MT" w:eastAsia="Gill Sans MT" w:ascii="Gill Sans MT"/>
          <w:b/>
          <w:spacing w:val="2"/>
          <w:w w:val="95"/>
          <w:sz w:val="18"/>
          <w:szCs w:val="18"/>
        </w:rPr>
        <w:t>u</w:t>
      </w:r>
      <w:r>
        <w:rPr>
          <w:rFonts w:cs="Gill Sans MT" w:hAnsi="Gill Sans MT" w:eastAsia="Gill Sans MT" w:ascii="Gill Sans MT"/>
          <w:b/>
          <w:spacing w:val="2"/>
          <w:w w:val="95"/>
          <w:sz w:val="18"/>
          <w:szCs w:val="18"/>
        </w:rPr>
        <w:t>a</w:t>
      </w:r>
      <w:r>
        <w:rPr>
          <w:rFonts w:cs="Gill Sans MT" w:hAnsi="Gill Sans MT" w:eastAsia="Gill Sans MT" w:ascii="Gill Sans MT"/>
          <w:b/>
          <w:spacing w:val="2"/>
          <w:w w:val="95"/>
          <w:sz w:val="18"/>
          <w:szCs w:val="18"/>
        </w:rPr>
        <w:t>r</w:t>
      </w:r>
      <w:r>
        <w:rPr>
          <w:rFonts w:cs="Gill Sans MT" w:hAnsi="Gill Sans MT" w:eastAsia="Gill Sans MT" w:ascii="Gill Sans MT"/>
          <w:b/>
          <w:spacing w:val="2"/>
          <w:w w:val="95"/>
          <w:sz w:val="18"/>
          <w:szCs w:val="18"/>
        </w:rPr>
        <w:t>d</w:t>
      </w:r>
      <w:r>
        <w:rPr>
          <w:rFonts w:cs="Gill Sans MT" w:hAnsi="Gill Sans MT" w:eastAsia="Gill Sans MT" w:ascii="Gill Sans MT"/>
          <w:b/>
          <w:spacing w:val="2"/>
          <w:w w:val="95"/>
          <w:sz w:val="18"/>
          <w:szCs w:val="18"/>
        </w:rPr>
        <w:t>a</w:t>
      </w:r>
      <w:r>
        <w:rPr>
          <w:rFonts w:cs="Gill Sans MT" w:hAnsi="Gill Sans MT" w:eastAsia="Gill Sans MT" w:ascii="Gill Sans MT"/>
          <w:b/>
          <w:spacing w:val="0"/>
          <w:w w:val="95"/>
          <w:sz w:val="18"/>
          <w:szCs w:val="18"/>
        </w:rPr>
        <w:t>r</w:t>
      </w:r>
      <w:r>
        <w:rPr>
          <w:rFonts w:cs="Gill Sans MT" w:hAnsi="Gill Sans MT" w:eastAsia="Gill Sans MT" w:ascii="Gill Sans MT"/>
          <w:b/>
          <w:spacing w:val="38"/>
          <w:w w:val="95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spacing w:val="2"/>
          <w:w w:val="100"/>
          <w:sz w:val="18"/>
          <w:szCs w:val="18"/>
        </w:rPr>
        <w:t>l</w:t>
      </w:r>
      <w:r>
        <w:rPr>
          <w:rFonts w:cs="Gill Sans MT" w:hAnsi="Gill Sans MT" w:eastAsia="Gill Sans MT" w:ascii="Gill Sans MT"/>
          <w:b/>
          <w:spacing w:val="2"/>
          <w:w w:val="100"/>
          <w:sz w:val="18"/>
          <w:szCs w:val="18"/>
        </w:rPr>
        <w:t>o</w:t>
      </w:r>
      <w:r>
        <w:rPr>
          <w:rFonts w:cs="Gill Sans MT" w:hAnsi="Gill Sans MT" w:eastAsia="Gill Sans MT" w:ascii="Gill Sans MT"/>
          <w:b/>
          <w:spacing w:val="0"/>
          <w:w w:val="100"/>
          <w:sz w:val="18"/>
          <w:szCs w:val="18"/>
        </w:rPr>
        <w:t>s</w:t>
      </w:r>
      <w:r>
        <w:rPr>
          <w:rFonts w:cs="Gill Sans MT" w:hAnsi="Gill Sans MT" w:eastAsia="Gill Sans MT" w:ascii="Gill Sans MT"/>
          <w:b/>
          <w:spacing w:val="43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spacing w:val="2"/>
          <w:w w:val="97"/>
          <w:sz w:val="18"/>
          <w:szCs w:val="18"/>
        </w:rPr>
        <w:t>d</w:t>
      </w:r>
      <w:r>
        <w:rPr>
          <w:rFonts w:cs="Gill Sans MT" w:hAnsi="Gill Sans MT" w:eastAsia="Gill Sans MT" w:ascii="Gill Sans MT"/>
          <w:b/>
          <w:spacing w:val="2"/>
          <w:w w:val="97"/>
          <w:sz w:val="18"/>
          <w:szCs w:val="18"/>
        </w:rPr>
        <w:t>a</w:t>
      </w:r>
      <w:r>
        <w:rPr>
          <w:rFonts w:cs="Gill Sans MT" w:hAnsi="Gill Sans MT" w:eastAsia="Gill Sans MT" w:ascii="Gill Sans MT"/>
          <w:b/>
          <w:spacing w:val="2"/>
          <w:w w:val="97"/>
          <w:sz w:val="18"/>
          <w:szCs w:val="18"/>
        </w:rPr>
        <w:t>t</w:t>
      </w:r>
      <w:r>
        <w:rPr>
          <w:rFonts w:cs="Gill Sans MT" w:hAnsi="Gill Sans MT" w:eastAsia="Gill Sans MT" w:ascii="Gill Sans MT"/>
          <w:b/>
          <w:spacing w:val="2"/>
          <w:w w:val="97"/>
          <w:sz w:val="18"/>
          <w:szCs w:val="18"/>
        </w:rPr>
        <w:t>o</w:t>
      </w:r>
      <w:r>
        <w:rPr>
          <w:rFonts w:cs="Gill Sans MT" w:hAnsi="Gill Sans MT" w:eastAsia="Gill Sans MT" w:ascii="Gill Sans MT"/>
          <w:b/>
          <w:spacing w:val="0"/>
          <w:w w:val="97"/>
          <w:sz w:val="18"/>
          <w:szCs w:val="18"/>
        </w:rPr>
        <w:t>s</w:t>
      </w:r>
      <w:r>
        <w:rPr>
          <w:rFonts w:cs="Gill Sans MT" w:hAnsi="Gill Sans MT" w:eastAsia="Gill Sans MT" w:ascii="Gill Sans MT"/>
          <w:b/>
          <w:spacing w:val="44"/>
          <w:w w:val="97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spacing w:val="2"/>
          <w:w w:val="97"/>
          <w:sz w:val="18"/>
          <w:szCs w:val="18"/>
        </w:rPr>
        <w:t>a</w:t>
      </w:r>
      <w:r>
        <w:rPr>
          <w:rFonts w:cs="Gill Sans MT" w:hAnsi="Gill Sans MT" w:eastAsia="Gill Sans MT" w:ascii="Gill Sans MT"/>
          <w:b/>
          <w:spacing w:val="2"/>
          <w:w w:val="97"/>
          <w:sz w:val="18"/>
          <w:szCs w:val="18"/>
        </w:rPr>
        <w:t>p</w:t>
      </w:r>
      <w:r>
        <w:rPr>
          <w:rFonts w:cs="Gill Sans MT" w:hAnsi="Gill Sans MT" w:eastAsia="Gill Sans MT" w:ascii="Gill Sans MT"/>
          <w:b/>
          <w:spacing w:val="2"/>
          <w:w w:val="97"/>
          <w:sz w:val="18"/>
          <w:szCs w:val="18"/>
        </w:rPr>
        <w:t>o</w:t>
      </w:r>
      <w:r>
        <w:rPr>
          <w:rFonts w:cs="Gill Sans MT" w:hAnsi="Gill Sans MT" w:eastAsia="Gill Sans MT" w:ascii="Gill Sans MT"/>
          <w:b/>
          <w:spacing w:val="2"/>
          <w:w w:val="97"/>
          <w:sz w:val="18"/>
          <w:szCs w:val="18"/>
        </w:rPr>
        <w:t>r</w:t>
      </w:r>
      <w:r>
        <w:rPr>
          <w:rFonts w:cs="Gill Sans MT" w:hAnsi="Gill Sans MT" w:eastAsia="Gill Sans MT" w:ascii="Gill Sans MT"/>
          <w:b/>
          <w:spacing w:val="2"/>
          <w:w w:val="97"/>
          <w:sz w:val="18"/>
          <w:szCs w:val="18"/>
        </w:rPr>
        <w:t>t</w:t>
      </w:r>
      <w:r>
        <w:rPr>
          <w:rFonts w:cs="Gill Sans MT" w:hAnsi="Gill Sans MT" w:eastAsia="Gill Sans MT" w:ascii="Gill Sans MT"/>
          <w:b/>
          <w:spacing w:val="2"/>
          <w:w w:val="97"/>
          <w:sz w:val="18"/>
          <w:szCs w:val="18"/>
        </w:rPr>
        <w:t>a</w:t>
      </w:r>
      <w:r>
        <w:rPr>
          <w:rFonts w:cs="Gill Sans MT" w:hAnsi="Gill Sans MT" w:eastAsia="Gill Sans MT" w:ascii="Gill Sans MT"/>
          <w:b/>
          <w:spacing w:val="2"/>
          <w:w w:val="97"/>
          <w:sz w:val="18"/>
          <w:szCs w:val="18"/>
        </w:rPr>
        <w:t>d</w:t>
      </w:r>
      <w:r>
        <w:rPr>
          <w:rFonts w:cs="Gill Sans MT" w:hAnsi="Gill Sans MT" w:eastAsia="Gill Sans MT" w:ascii="Gill Sans MT"/>
          <w:b/>
          <w:spacing w:val="2"/>
          <w:w w:val="97"/>
          <w:sz w:val="18"/>
          <w:szCs w:val="18"/>
        </w:rPr>
        <w:t>o</w:t>
      </w:r>
      <w:r>
        <w:rPr>
          <w:rFonts w:cs="Gill Sans MT" w:hAnsi="Gill Sans MT" w:eastAsia="Gill Sans MT" w:ascii="Gill Sans MT"/>
          <w:b/>
          <w:spacing w:val="0"/>
          <w:w w:val="97"/>
          <w:sz w:val="18"/>
          <w:szCs w:val="18"/>
        </w:rPr>
        <w:t>s</w:t>
      </w:r>
      <w:r>
        <w:rPr>
          <w:rFonts w:cs="Gill Sans MT" w:hAnsi="Gill Sans MT" w:eastAsia="Gill Sans MT" w:ascii="Gill Sans MT"/>
          <w:b/>
          <w:spacing w:val="32"/>
          <w:w w:val="97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spacing w:val="2"/>
          <w:w w:val="100"/>
          <w:sz w:val="18"/>
          <w:szCs w:val="18"/>
        </w:rPr>
        <w:t>e</w:t>
      </w:r>
      <w:r>
        <w:rPr>
          <w:rFonts w:cs="Gill Sans MT" w:hAnsi="Gill Sans MT" w:eastAsia="Gill Sans MT" w:ascii="Gill Sans MT"/>
          <w:b/>
          <w:spacing w:val="0"/>
          <w:w w:val="100"/>
          <w:sz w:val="18"/>
          <w:szCs w:val="18"/>
        </w:rPr>
        <w:t>n</w:t>
      </w:r>
      <w:r>
        <w:rPr>
          <w:rFonts w:cs="Gill Sans MT" w:hAnsi="Gill Sans MT" w:eastAsia="Gill Sans MT" w:ascii="Gill Sans MT"/>
          <w:b/>
          <w:spacing w:val="28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spacing w:val="2"/>
          <w:w w:val="100"/>
          <w:sz w:val="18"/>
          <w:szCs w:val="18"/>
        </w:rPr>
        <w:t>l</w:t>
      </w:r>
      <w:r>
        <w:rPr>
          <w:rFonts w:cs="Gill Sans MT" w:hAnsi="Gill Sans MT" w:eastAsia="Gill Sans MT" w:ascii="Gill Sans MT"/>
          <w:b/>
          <w:spacing w:val="0"/>
          <w:w w:val="100"/>
          <w:sz w:val="18"/>
          <w:szCs w:val="18"/>
        </w:rPr>
        <w:t>a</w:t>
      </w:r>
      <w:r>
        <w:rPr>
          <w:rFonts w:cs="Gill Sans MT" w:hAnsi="Gill Sans MT" w:eastAsia="Gill Sans MT" w:ascii="Gill Sans MT"/>
          <w:b/>
          <w:spacing w:val="34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spacing w:val="2"/>
          <w:w w:val="99"/>
          <w:sz w:val="18"/>
          <w:szCs w:val="18"/>
        </w:rPr>
        <w:t>i</w:t>
      </w:r>
      <w:r>
        <w:rPr>
          <w:rFonts w:cs="Gill Sans MT" w:hAnsi="Gill Sans MT" w:eastAsia="Gill Sans MT" w:ascii="Gill Sans MT"/>
          <w:b/>
          <w:spacing w:val="2"/>
          <w:w w:val="99"/>
          <w:sz w:val="18"/>
          <w:szCs w:val="18"/>
        </w:rPr>
        <w:t>n</w:t>
      </w:r>
      <w:r>
        <w:rPr>
          <w:rFonts w:cs="Gill Sans MT" w:hAnsi="Gill Sans MT" w:eastAsia="Gill Sans MT" w:ascii="Gill Sans MT"/>
          <w:b/>
          <w:spacing w:val="2"/>
          <w:w w:val="99"/>
          <w:sz w:val="18"/>
          <w:szCs w:val="18"/>
        </w:rPr>
        <w:t>s</w:t>
      </w:r>
      <w:r>
        <w:rPr>
          <w:rFonts w:cs="Gill Sans MT" w:hAnsi="Gill Sans MT" w:eastAsia="Gill Sans MT" w:ascii="Gill Sans MT"/>
          <w:b/>
          <w:spacing w:val="2"/>
          <w:w w:val="99"/>
          <w:sz w:val="18"/>
          <w:szCs w:val="18"/>
        </w:rPr>
        <w:t>t</w:t>
      </w:r>
      <w:r>
        <w:rPr>
          <w:rFonts w:cs="Gill Sans MT" w:hAnsi="Gill Sans MT" w:eastAsia="Gill Sans MT" w:ascii="Gill Sans MT"/>
          <w:b/>
          <w:spacing w:val="2"/>
          <w:w w:val="99"/>
          <w:sz w:val="18"/>
          <w:szCs w:val="18"/>
        </w:rPr>
        <w:t>a</w:t>
      </w:r>
      <w:r>
        <w:rPr>
          <w:rFonts w:cs="Gill Sans MT" w:hAnsi="Gill Sans MT" w:eastAsia="Gill Sans MT" w:ascii="Gill Sans MT"/>
          <w:b/>
          <w:spacing w:val="2"/>
          <w:w w:val="99"/>
          <w:sz w:val="18"/>
          <w:szCs w:val="18"/>
        </w:rPr>
        <w:t>n</w:t>
      </w:r>
      <w:r>
        <w:rPr>
          <w:rFonts w:cs="Gill Sans MT" w:hAnsi="Gill Sans MT" w:eastAsia="Gill Sans MT" w:ascii="Gill Sans MT"/>
          <w:b/>
          <w:spacing w:val="2"/>
          <w:w w:val="99"/>
          <w:sz w:val="18"/>
          <w:szCs w:val="18"/>
        </w:rPr>
        <w:t>c</w:t>
      </w:r>
      <w:r>
        <w:rPr>
          <w:rFonts w:cs="Gill Sans MT" w:hAnsi="Gill Sans MT" w:eastAsia="Gill Sans MT" w:ascii="Gill Sans MT"/>
          <w:b/>
          <w:spacing w:val="2"/>
          <w:w w:val="99"/>
          <w:sz w:val="18"/>
          <w:szCs w:val="18"/>
        </w:rPr>
        <w:t>i</w:t>
      </w:r>
      <w:r>
        <w:rPr>
          <w:rFonts w:cs="Gill Sans MT" w:hAnsi="Gill Sans MT" w:eastAsia="Gill Sans MT" w:ascii="Gill Sans MT"/>
          <w:b/>
          <w:spacing w:val="0"/>
          <w:w w:val="99"/>
          <w:sz w:val="18"/>
          <w:szCs w:val="18"/>
        </w:rPr>
        <w:t>a</w:t>
      </w:r>
      <w:r>
        <w:rPr>
          <w:rFonts w:cs="Gill Sans MT" w:hAnsi="Gill Sans MT" w:eastAsia="Gill Sans MT" w:ascii="Gill Sans MT"/>
          <w:b/>
          <w:spacing w:val="40"/>
          <w:w w:val="99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spacing w:val="0"/>
          <w:w w:val="100"/>
          <w:sz w:val="18"/>
          <w:szCs w:val="18"/>
        </w:rPr>
        <w:t>y</w:t>
      </w:r>
      <w:r>
        <w:rPr>
          <w:rFonts w:cs="Gill Sans MT" w:hAnsi="Gill Sans MT" w:eastAsia="Gill Sans MT" w:ascii="Gill Sans MT"/>
          <w:b/>
          <w:spacing w:val="32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spacing w:val="2"/>
          <w:w w:val="100"/>
          <w:sz w:val="18"/>
          <w:szCs w:val="18"/>
        </w:rPr>
        <w:t>e</w:t>
      </w:r>
      <w:r>
        <w:rPr>
          <w:rFonts w:cs="Gill Sans MT" w:hAnsi="Gill Sans MT" w:eastAsia="Gill Sans MT" w:ascii="Gill Sans MT"/>
          <w:b/>
          <w:spacing w:val="0"/>
          <w:w w:val="100"/>
          <w:sz w:val="18"/>
          <w:szCs w:val="18"/>
        </w:rPr>
        <w:t>n</w:t>
      </w:r>
      <w:r>
        <w:rPr>
          <w:rFonts w:cs="Gill Sans MT" w:hAnsi="Gill Sans MT" w:eastAsia="Gill Sans MT" w:ascii="Gill Sans MT"/>
          <w:b/>
          <w:spacing w:val="28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spacing w:val="2"/>
          <w:w w:val="100"/>
          <w:sz w:val="18"/>
          <w:szCs w:val="18"/>
        </w:rPr>
        <w:t>l</w:t>
      </w:r>
      <w:r>
        <w:rPr>
          <w:rFonts w:cs="Gill Sans MT" w:hAnsi="Gill Sans MT" w:eastAsia="Gill Sans MT" w:ascii="Gill Sans MT"/>
          <w:b/>
          <w:spacing w:val="0"/>
          <w:w w:val="100"/>
          <w:sz w:val="18"/>
          <w:szCs w:val="18"/>
        </w:rPr>
        <w:t>a</w:t>
      </w:r>
      <w:r>
        <w:rPr>
          <w:rFonts w:cs="Gill Sans MT" w:hAnsi="Gill Sans MT" w:eastAsia="Gill Sans MT" w:ascii="Gill Sans MT"/>
          <w:b/>
          <w:spacing w:val="0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spacing w:val="0"/>
          <w:w w:val="96"/>
          <w:sz w:val="18"/>
          <w:szCs w:val="18"/>
        </w:rPr>
        <w:t>documentación</w:t>
      </w:r>
      <w:r>
        <w:rPr>
          <w:rFonts w:cs="Gill Sans MT" w:hAnsi="Gill Sans MT" w:eastAsia="Gill Sans MT" w:ascii="Gill Sans MT"/>
          <w:b/>
          <w:spacing w:val="-3"/>
          <w:w w:val="96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spacing w:val="0"/>
          <w:w w:val="100"/>
          <w:sz w:val="18"/>
          <w:szCs w:val="18"/>
        </w:rPr>
        <w:t>que</w:t>
      </w:r>
      <w:r>
        <w:rPr>
          <w:rFonts w:cs="Gill Sans MT" w:hAnsi="Gill Sans MT" w:eastAsia="Gill Sans MT" w:ascii="Gill Sans MT"/>
          <w:b/>
          <w:spacing w:val="-14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spacing w:val="0"/>
          <w:w w:val="100"/>
          <w:sz w:val="18"/>
          <w:szCs w:val="18"/>
        </w:rPr>
        <w:t>la</w:t>
      </w:r>
      <w:r>
        <w:rPr>
          <w:rFonts w:cs="Gill Sans MT" w:hAnsi="Gill Sans MT" w:eastAsia="Gill Sans MT" w:ascii="Gill Sans MT"/>
          <w:b/>
          <w:spacing w:val="-5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spacing w:val="0"/>
          <w:w w:val="96"/>
          <w:sz w:val="18"/>
          <w:szCs w:val="18"/>
        </w:rPr>
        <w:t>acompaña</w:t>
      </w:r>
      <w:r>
        <w:rPr>
          <w:rFonts w:cs="Gill Sans MT" w:hAnsi="Gill Sans MT" w:eastAsia="Gill Sans MT" w:ascii="Gill Sans MT"/>
          <w:b/>
          <w:spacing w:val="6"/>
          <w:w w:val="96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spacing w:val="0"/>
          <w:w w:val="96"/>
          <w:sz w:val="18"/>
          <w:szCs w:val="18"/>
        </w:rPr>
        <w:t>para</w:t>
      </w:r>
      <w:r>
        <w:rPr>
          <w:rFonts w:cs="Gill Sans MT" w:hAnsi="Gill Sans MT" w:eastAsia="Gill Sans MT" w:ascii="Gill Sans MT"/>
          <w:b/>
          <w:spacing w:val="-7"/>
          <w:w w:val="96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spacing w:val="0"/>
          <w:w w:val="100"/>
          <w:sz w:val="18"/>
          <w:szCs w:val="18"/>
        </w:rPr>
        <w:t>la</w:t>
      </w:r>
      <w:r>
        <w:rPr>
          <w:rFonts w:cs="Gill Sans MT" w:hAnsi="Gill Sans MT" w:eastAsia="Gill Sans MT" w:ascii="Gill Sans MT"/>
          <w:b/>
          <w:spacing w:val="-5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spacing w:val="0"/>
          <w:w w:val="97"/>
          <w:sz w:val="18"/>
          <w:szCs w:val="18"/>
        </w:rPr>
        <w:t>realización</w:t>
      </w:r>
      <w:r>
        <w:rPr>
          <w:rFonts w:cs="Gill Sans MT" w:hAnsi="Gill Sans MT" w:eastAsia="Gill Sans MT" w:ascii="Gill Sans MT"/>
          <w:b/>
          <w:spacing w:val="-3"/>
          <w:w w:val="97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spacing w:val="0"/>
          <w:w w:val="100"/>
          <w:sz w:val="18"/>
          <w:szCs w:val="18"/>
        </w:rPr>
        <w:t>de</w:t>
      </w:r>
      <w:r>
        <w:rPr>
          <w:rFonts w:cs="Gill Sans MT" w:hAnsi="Gill Sans MT" w:eastAsia="Gill Sans MT" w:ascii="Gill Sans MT"/>
          <w:b/>
          <w:spacing w:val="-1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spacing w:val="0"/>
          <w:w w:val="100"/>
          <w:sz w:val="18"/>
          <w:szCs w:val="18"/>
        </w:rPr>
        <w:t>actuaciones</w:t>
      </w:r>
      <w:r>
        <w:rPr>
          <w:rFonts w:cs="Gill Sans MT" w:hAnsi="Gill Sans MT" w:eastAsia="Gill Sans MT" w:ascii="Gill Sans MT"/>
          <w:b/>
          <w:spacing w:val="-15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spacing w:val="0"/>
          <w:w w:val="100"/>
          <w:sz w:val="18"/>
          <w:szCs w:val="18"/>
        </w:rPr>
        <w:t>administrativas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</w:r>
    </w:p>
    <w:p>
      <w:pPr>
        <w:rPr>
          <w:sz w:val="20"/>
          <w:szCs w:val="20"/>
        </w:rPr>
        <w:jc w:val="left"/>
        <w:spacing w:before="9" w:lineRule="exact" w:line="200"/>
      </w:pPr>
      <w:r>
        <w:rPr>
          <w:sz w:val="20"/>
          <w:szCs w:val="20"/>
        </w:rPr>
      </w:r>
    </w:p>
    <w:p>
      <w:pPr>
        <w:rPr>
          <w:rFonts w:cs="Gill Sans MT" w:hAnsi="Gill Sans MT" w:eastAsia="Gill Sans MT" w:ascii="Gill Sans MT"/>
          <w:sz w:val="15"/>
          <w:szCs w:val="15"/>
        </w:rPr>
        <w:jc w:val="left"/>
        <w:spacing w:lineRule="exact" w:line="160"/>
        <w:ind w:left="160"/>
      </w:pPr>
      <w:r>
        <w:pict>
          <v:shape type="#_x0000_t202" style="position:absolute;margin-left:59.575pt;margin-top:92.25pt;width:472.375pt;height:597.675pt;mso-position-horizontal-relative:page;mso-position-vertical-relative:page;z-index:-673" filled="f" stroked="f">
            <v:textbox inset="0,0,0,0">
              <w:txbxContent>
                <w:tbl>
                  <w:tblPr>
                    <w:tblW w:w="0" w:type="auto"/>
                    <w:tblLook w:val="01E0"/>
                    <w:jc w:val="lef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/>
                  <w:tr>
                    <w:trPr>
                      <w:trHeight w:val="5541" w:hRule="exact"/>
                    </w:trPr>
                    <w:tc>
                      <w:tcPr>
                        <w:tcW w:w="9431" w:type="dxa"/>
                        <w:tcBorders>
                          <w:top w:val="single" w:sz="7" w:space="0" w:color="54708B"/>
                          <w:left w:val="nil" w:sz="6" w:space="0" w:color="auto"/>
                          <w:bottom w:val="single" w:sz="7" w:space="0" w:color="EDEDED"/>
                          <w:right w:val="nil" w:sz="6" w:space="0" w:color="auto"/>
                        </w:tcBorders>
                      </w:tcPr>
                      <w:p/>
                    </w:tc>
                  </w:tr>
                  <w:tr>
                    <w:trPr>
                      <w:trHeight w:val="338" w:hRule="exact"/>
                    </w:trPr>
                    <w:tc>
                      <w:tcPr>
                        <w:tcW w:w="9431" w:type="dxa"/>
                        <w:tcBorders>
                          <w:top w:val="single" w:sz="7" w:space="0" w:color="EDEDED"/>
                          <w:left w:val="nil" w:sz="6" w:space="0" w:color="auto"/>
                          <w:bottom w:val="single" w:sz="7" w:space="0" w:color="EDEDED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Gill Sans MT" w:hAnsi="Gill Sans MT" w:eastAsia="Gill Sans MT" w:ascii="Gill Sans MT"/>
                            <w:sz w:val="15"/>
                            <w:szCs w:val="15"/>
                          </w:rPr>
                          <w:jc w:val="left"/>
                          <w:spacing w:before="81"/>
                          <w:ind w:left="60"/>
                        </w:pP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6"/>
                            <w:sz w:val="15"/>
                            <w:szCs w:val="15"/>
                          </w:rPr>
                          <w:t>Responsable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6"/>
                            <w:sz w:val="15"/>
                            <w:szCs w:val="15"/>
                          </w:rPr>
                          <w:t>   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43"/>
                            <w:w w:val="116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Consejo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de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14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4"/>
                            <w:sz w:val="15"/>
                            <w:szCs w:val="15"/>
                          </w:rPr>
                          <w:t>Transparencia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-10"/>
                            <w:w w:val="114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y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3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Buen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33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4"/>
                            <w:sz w:val="15"/>
                            <w:szCs w:val="15"/>
                          </w:rPr>
                          <w:t>Gobierno</w:t>
                        </w:r>
                        <w:r>
                          <w:rPr>
                            <w:rFonts w:cs="Gill Sans MT" w:hAnsi="Gill Sans MT" w:eastAsia="Gill Sans MT" w:ascii="Gill Sans MT"/>
                            <w:color w:val="000000"/>
                            <w:spacing w:val="0"/>
                            <w:w w:val="100"/>
                            <w:sz w:val="15"/>
                            <w:szCs w:val="15"/>
                          </w:rPr>
                        </w:r>
                      </w:p>
                    </w:tc>
                  </w:tr>
                  <w:tr>
                    <w:trPr>
                      <w:trHeight w:val="338" w:hRule="exact"/>
                    </w:trPr>
                    <w:tc>
                      <w:tcPr>
                        <w:tcW w:w="9431" w:type="dxa"/>
                        <w:tcBorders>
                          <w:top w:val="single" w:sz="7" w:space="0" w:color="EDEDED"/>
                          <w:left w:val="nil" w:sz="6" w:space="0" w:color="auto"/>
                          <w:bottom w:val="single" w:sz="7" w:space="0" w:color="EDEDED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Gill Sans MT" w:hAnsi="Gill Sans MT" w:eastAsia="Gill Sans MT" w:ascii="Gill Sans MT"/>
                            <w:sz w:val="15"/>
                            <w:szCs w:val="15"/>
                          </w:rPr>
                          <w:jc w:val="left"/>
                          <w:spacing w:before="81"/>
                          <w:ind w:left="60"/>
                        </w:pP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8"/>
                            <w:sz w:val="15"/>
                            <w:szCs w:val="15"/>
                          </w:rPr>
                          <w:t>Finalidad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8"/>
                            <w:sz w:val="15"/>
                            <w:szCs w:val="15"/>
                          </w:rPr>
                          <w:t>         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3"/>
                            <w:w w:val="118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Tramitar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39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1"/>
                            <w:sz w:val="15"/>
                            <w:szCs w:val="15"/>
                          </w:rPr>
                          <w:t>procedimientos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-9"/>
                            <w:w w:val="111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y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3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7"/>
                            <w:sz w:val="15"/>
                            <w:szCs w:val="15"/>
                          </w:rPr>
                          <w:t>actuaciones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-11"/>
                            <w:w w:val="117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7"/>
                            <w:sz w:val="15"/>
                            <w:szCs w:val="15"/>
                          </w:rPr>
                          <w:t>administrativas.</w:t>
                        </w:r>
                        <w:r>
                          <w:rPr>
                            <w:rFonts w:cs="Gill Sans MT" w:hAnsi="Gill Sans MT" w:eastAsia="Gill Sans MT" w:ascii="Gill Sans MT"/>
                            <w:color w:val="000000"/>
                            <w:spacing w:val="0"/>
                            <w:w w:val="100"/>
                            <w:sz w:val="15"/>
                            <w:szCs w:val="15"/>
                          </w:rPr>
                        </w:r>
                      </w:p>
                    </w:tc>
                  </w:tr>
                  <w:tr>
                    <w:trPr>
                      <w:trHeight w:val="338" w:hRule="exact"/>
                    </w:trPr>
                    <w:tc>
                      <w:tcPr>
                        <w:tcW w:w="9431" w:type="dxa"/>
                        <w:tcBorders>
                          <w:top w:val="single" w:sz="7" w:space="0" w:color="EDEDED"/>
                          <w:left w:val="nil" w:sz="6" w:space="0" w:color="auto"/>
                          <w:bottom w:val="single" w:sz="7" w:space="0" w:color="EDEDED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Gill Sans MT" w:hAnsi="Gill Sans MT" w:eastAsia="Gill Sans MT" w:ascii="Gill Sans MT"/>
                            <w:sz w:val="15"/>
                            <w:szCs w:val="15"/>
                          </w:rPr>
                          <w:jc w:val="left"/>
                          <w:spacing w:before="81"/>
                          <w:ind w:left="60"/>
                        </w:pP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1"/>
                            <w:sz w:val="15"/>
                            <w:szCs w:val="15"/>
                          </w:rPr>
                          <w:t>Legitimación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1"/>
                            <w:sz w:val="15"/>
                            <w:szCs w:val="15"/>
                          </w:rPr>
                          <w:t>    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36"/>
                            <w:w w:val="111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1"/>
                            <w:sz w:val="15"/>
                            <w:szCs w:val="15"/>
                          </w:rPr>
                          <w:t>Cumplimiento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-17"/>
                            <w:w w:val="111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de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14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una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32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6"/>
                            <w:sz w:val="15"/>
                            <w:szCs w:val="15"/>
                          </w:rPr>
                          <w:t>misión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-15"/>
                            <w:w w:val="116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6"/>
                            <w:sz w:val="15"/>
                            <w:szCs w:val="15"/>
                          </w:rPr>
                          <w:t>realizada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-5"/>
                            <w:w w:val="116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en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14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interés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3"/>
                            <w:sz w:val="15"/>
                            <w:szCs w:val="15"/>
                          </w:rPr>
                          <w:t>público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-9"/>
                            <w:w w:val="113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o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en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14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el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9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1"/>
                            <w:sz w:val="15"/>
                            <w:szCs w:val="15"/>
                          </w:rPr>
                          <w:t>ejercicio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-9"/>
                            <w:w w:val="111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de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14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3"/>
                            <w:sz w:val="15"/>
                            <w:szCs w:val="15"/>
                          </w:rPr>
                          <w:t>poderes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-19"/>
                            <w:w w:val="113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3"/>
                            <w:sz w:val="15"/>
                            <w:szCs w:val="15"/>
                          </w:rPr>
                          <w:t>públicos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6"/>
                            <w:w w:val="113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3"/>
                            <w:sz w:val="15"/>
                            <w:szCs w:val="15"/>
                          </w:rPr>
                          <w:t>otorgados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-16"/>
                            <w:w w:val="113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3"/>
                            <w:sz w:val="15"/>
                            <w:szCs w:val="15"/>
                          </w:rPr>
                          <w:t>a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1"/>
                            <w:w w:val="113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esta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3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5"/>
                            <w:sz w:val="15"/>
                            <w:szCs w:val="15"/>
                          </w:rPr>
                          <w:t>Entidad.</w:t>
                        </w:r>
                        <w:r>
                          <w:rPr>
                            <w:rFonts w:cs="Gill Sans MT" w:hAnsi="Gill Sans MT" w:eastAsia="Gill Sans MT" w:ascii="Gill Sans MT"/>
                            <w:color w:val="000000"/>
                            <w:spacing w:val="0"/>
                            <w:w w:val="100"/>
                            <w:sz w:val="15"/>
                            <w:szCs w:val="15"/>
                          </w:rPr>
                        </w:r>
                      </w:p>
                    </w:tc>
                  </w:tr>
                  <w:tr>
                    <w:trPr>
                      <w:trHeight w:val="542" w:hRule="exact"/>
                    </w:trPr>
                    <w:tc>
                      <w:tcPr>
                        <w:tcW w:w="9431" w:type="dxa"/>
                        <w:tcBorders>
                          <w:top w:val="single" w:sz="7" w:space="0" w:color="EDEDED"/>
                          <w:left w:val="nil" w:sz="6" w:space="0" w:color="auto"/>
                          <w:bottom w:val="single" w:sz="7" w:space="0" w:color="EDEDED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sz w:val="11"/>
                            <w:szCs w:val="11"/>
                          </w:rPr>
                          <w:jc w:val="left"/>
                          <w:spacing w:before="7" w:lineRule="exact" w:line="100"/>
                        </w:pPr>
                        <w:r>
                          <w:rPr>
                            <w:sz w:val="11"/>
                            <w:szCs w:val="11"/>
                          </w:rPr>
                        </w:r>
                      </w:p>
                      <w:p>
                        <w:pPr>
                          <w:rPr>
                            <w:rFonts w:cs="Gill Sans MT" w:hAnsi="Gill Sans MT" w:eastAsia="Gill Sans MT" w:ascii="Gill Sans MT"/>
                            <w:sz w:val="15"/>
                            <w:szCs w:val="15"/>
                          </w:rPr>
                          <w:tabs>
                            <w:tab w:pos="1220" w:val="left"/>
                          </w:tabs>
                          <w:jc w:val="left"/>
                          <w:spacing w:lineRule="auto" w:line="178"/>
                          <w:ind w:left="1222" w:right="205" w:hanging="1162"/>
                        </w:pP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1"/>
                            <w:position w:val="-10"/>
                            <w:sz w:val="15"/>
                            <w:szCs w:val="15"/>
                          </w:rPr>
                          <w:t>Destinatarios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position w:val="-10"/>
                            <w:sz w:val="15"/>
                            <w:szCs w:val="15"/>
                          </w:rPr>
                          <w:tab/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position w:val="0"/>
                            <w:sz w:val="15"/>
                            <w:szCs w:val="15"/>
                          </w:rPr>
                          <w:t>Se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27"/>
                            <w:w w:val="100"/>
                            <w:position w:val="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3"/>
                            <w:position w:val="0"/>
                            <w:sz w:val="15"/>
                            <w:szCs w:val="15"/>
                          </w:rPr>
                          <w:t>cederán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-9"/>
                            <w:w w:val="113"/>
                            <w:position w:val="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3"/>
                            <w:position w:val="0"/>
                            <w:sz w:val="15"/>
                            <w:szCs w:val="15"/>
                          </w:rPr>
                          <w:t>datos,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-6"/>
                            <w:w w:val="113"/>
                            <w:position w:val="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position w:val="0"/>
                            <w:sz w:val="15"/>
                            <w:szCs w:val="15"/>
                          </w:rPr>
                          <w:t>en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14"/>
                            <w:w w:val="100"/>
                            <w:position w:val="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position w:val="0"/>
                            <w:sz w:val="15"/>
                            <w:szCs w:val="15"/>
                          </w:rPr>
                          <w:t>su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27"/>
                            <w:w w:val="100"/>
                            <w:position w:val="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22"/>
                            <w:position w:val="0"/>
                            <w:sz w:val="15"/>
                            <w:szCs w:val="15"/>
                          </w:rPr>
                          <w:t>caso,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-25"/>
                            <w:w w:val="122"/>
                            <w:position w:val="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22"/>
                            <w:position w:val="0"/>
                            <w:sz w:val="15"/>
                            <w:szCs w:val="15"/>
                          </w:rPr>
                          <w:t>a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-8"/>
                            <w:w w:val="122"/>
                            <w:position w:val="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position w:val="0"/>
                            <w:sz w:val="15"/>
                            <w:szCs w:val="15"/>
                          </w:rPr>
                          <w:t>otras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34"/>
                            <w:w w:val="100"/>
                            <w:position w:val="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4"/>
                            <w:position w:val="0"/>
                            <w:sz w:val="15"/>
                            <w:szCs w:val="15"/>
                          </w:rPr>
                          <w:t>Administraciones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-20"/>
                            <w:w w:val="114"/>
                            <w:position w:val="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4"/>
                            <w:position w:val="0"/>
                            <w:sz w:val="15"/>
                            <w:szCs w:val="15"/>
                          </w:rPr>
                          <w:t>Públicas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24"/>
                            <w:w w:val="114"/>
                            <w:position w:val="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position w:val="0"/>
                            <w:sz w:val="15"/>
                            <w:szCs w:val="15"/>
                          </w:rPr>
                          <w:t>y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3"/>
                            <w:w w:val="100"/>
                            <w:position w:val="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30"/>
                            <w:position w:val="0"/>
                            <w:sz w:val="15"/>
                            <w:szCs w:val="15"/>
                          </w:rPr>
                          <w:t>a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-16"/>
                            <w:w w:val="130"/>
                            <w:position w:val="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position w:val="0"/>
                            <w:sz w:val="15"/>
                            <w:szCs w:val="15"/>
                          </w:rPr>
                          <w:t>los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25"/>
                            <w:w w:val="100"/>
                            <w:position w:val="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8"/>
                            <w:position w:val="0"/>
                            <w:sz w:val="15"/>
                            <w:szCs w:val="15"/>
                          </w:rPr>
                          <w:t>Encargados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-11"/>
                            <w:w w:val="118"/>
                            <w:position w:val="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position w:val="0"/>
                            <w:sz w:val="15"/>
                            <w:szCs w:val="15"/>
                          </w:rPr>
                          <w:t>del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18"/>
                            <w:w w:val="100"/>
                            <w:position w:val="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0"/>
                            <w:position w:val="0"/>
                            <w:sz w:val="15"/>
                            <w:szCs w:val="15"/>
                          </w:rPr>
                          <w:t>Tratamiento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-8"/>
                            <w:w w:val="110"/>
                            <w:position w:val="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position w:val="0"/>
                            <w:sz w:val="15"/>
                            <w:szCs w:val="15"/>
                          </w:rPr>
                          <w:t>de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14"/>
                            <w:w w:val="100"/>
                            <w:position w:val="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position w:val="0"/>
                            <w:sz w:val="15"/>
                            <w:szCs w:val="15"/>
                          </w:rPr>
                          <w:t>los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25"/>
                            <w:w w:val="100"/>
                            <w:position w:val="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position w:val="0"/>
                            <w:sz w:val="15"/>
                            <w:szCs w:val="15"/>
                          </w:rPr>
                          <w:t>Datos.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36"/>
                            <w:w w:val="100"/>
                            <w:position w:val="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position w:val="0"/>
                            <w:sz w:val="15"/>
                            <w:szCs w:val="15"/>
                          </w:rPr>
                          <w:t>No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position w:val="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position w:val="0"/>
                            <w:sz w:val="15"/>
                            <w:szCs w:val="15"/>
                          </w:rPr>
                          <w:t>hay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31"/>
                            <w:w w:val="100"/>
                            <w:position w:val="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1"/>
                            <w:position w:val="0"/>
                            <w:sz w:val="15"/>
                            <w:szCs w:val="15"/>
                          </w:rPr>
                          <w:t>previsión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-9"/>
                            <w:w w:val="111"/>
                            <w:position w:val="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position w:val="0"/>
                            <w:sz w:val="15"/>
                            <w:szCs w:val="15"/>
                          </w:rPr>
                          <w:t>de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14"/>
                            <w:w w:val="100"/>
                            <w:position w:val="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7"/>
                            <w:position w:val="0"/>
                            <w:sz w:val="15"/>
                            <w:szCs w:val="15"/>
                          </w:rPr>
                          <w:t>transferencias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-19"/>
                            <w:w w:val="117"/>
                            <w:position w:val="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7"/>
                            <w:position w:val="0"/>
                            <w:sz w:val="15"/>
                            <w:szCs w:val="15"/>
                          </w:rPr>
                          <w:t>a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-3"/>
                            <w:w w:val="117"/>
                            <w:position w:val="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position w:val="0"/>
                            <w:sz w:val="15"/>
                            <w:szCs w:val="15"/>
                          </w:rPr>
                          <w:t>terceros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37"/>
                            <w:w w:val="100"/>
                            <w:position w:val="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24"/>
                            <w:position w:val="0"/>
                            <w:sz w:val="15"/>
                            <w:szCs w:val="15"/>
                          </w:rPr>
                          <w:t>países.</w:t>
                        </w:r>
                        <w:r>
                          <w:rPr>
                            <w:rFonts w:cs="Gill Sans MT" w:hAnsi="Gill Sans MT" w:eastAsia="Gill Sans MT" w:ascii="Gill Sans MT"/>
                            <w:color w:val="000000"/>
                            <w:spacing w:val="0"/>
                            <w:w w:val="100"/>
                            <w:position w:val="0"/>
                            <w:sz w:val="15"/>
                            <w:szCs w:val="15"/>
                          </w:rPr>
                        </w:r>
                      </w:p>
                    </w:tc>
                  </w:tr>
                  <w:tr>
                    <w:trPr>
                      <w:trHeight w:val="338" w:hRule="exact"/>
                    </w:trPr>
                    <w:tc>
                      <w:tcPr>
                        <w:tcW w:w="9431" w:type="dxa"/>
                        <w:tcBorders>
                          <w:top w:val="single" w:sz="7" w:space="0" w:color="EDEDED"/>
                          <w:left w:val="nil" w:sz="6" w:space="0" w:color="auto"/>
                          <w:bottom w:val="single" w:sz="7" w:space="0" w:color="EDEDED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Gill Sans MT" w:hAnsi="Gill Sans MT" w:eastAsia="Gill Sans MT" w:ascii="Gill Sans MT"/>
                            <w:sz w:val="15"/>
                            <w:szCs w:val="15"/>
                          </w:rPr>
                          <w:jc w:val="left"/>
                          <w:spacing w:before="81"/>
                          <w:ind w:left="60"/>
                        </w:pP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Derechos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           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24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Acceder,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39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2"/>
                            <w:sz w:val="15"/>
                            <w:szCs w:val="15"/>
                          </w:rPr>
                          <w:t>rectificar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-9"/>
                            <w:w w:val="112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y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3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0"/>
                            <w:sz w:val="15"/>
                            <w:szCs w:val="15"/>
                          </w:rPr>
                          <w:t>suprimir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-8"/>
                            <w:w w:val="11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los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25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7"/>
                            <w:sz w:val="15"/>
                            <w:szCs w:val="15"/>
                          </w:rPr>
                          <w:t>datos,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-22"/>
                            <w:w w:val="117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7"/>
                            <w:sz w:val="15"/>
                            <w:szCs w:val="15"/>
                          </w:rPr>
                          <w:t>así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7"/>
                            <w:w w:val="117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como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38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otros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16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1"/>
                            <w:sz w:val="15"/>
                            <w:szCs w:val="15"/>
                          </w:rPr>
                          <w:t>derechos,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-9"/>
                            <w:w w:val="111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tal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19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y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3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como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38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se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26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5"/>
                            <w:sz w:val="15"/>
                            <w:szCs w:val="15"/>
                          </w:rPr>
                          <w:t>explica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-10"/>
                            <w:w w:val="115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en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14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la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19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3"/>
                            <w:sz w:val="15"/>
                            <w:szCs w:val="15"/>
                          </w:rPr>
                          <w:t>información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-9"/>
                            <w:w w:val="113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7"/>
                            <w:sz w:val="15"/>
                            <w:szCs w:val="15"/>
                          </w:rPr>
                          <w:t>adicional.</w:t>
                        </w:r>
                        <w:r>
                          <w:rPr>
                            <w:rFonts w:cs="Gill Sans MT" w:hAnsi="Gill Sans MT" w:eastAsia="Gill Sans MT" w:ascii="Gill Sans MT"/>
                            <w:color w:val="000000"/>
                            <w:spacing w:val="0"/>
                            <w:w w:val="100"/>
                            <w:sz w:val="15"/>
                            <w:szCs w:val="15"/>
                          </w:rPr>
                        </w:r>
                      </w:p>
                    </w:tc>
                  </w:tr>
                  <w:tr>
                    <w:trPr>
                      <w:trHeight w:val="541" w:hRule="exact"/>
                    </w:trPr>
                    <w:tc>
                      <w:tcPr>
                        <w:tcW w:w="9431" w:type="dxa"/>
                        <w:tcBorders>
                          <w:top w:val="single" w:sz="7" w:space="0" w:color="EDEDED"/>
                          <w:left w:val="nil" w:sz="6" w:space="0" w:color="auto"/>
                          <w:bottom w:val="single" w:sz="7" w:space="0" w:color="EDEDED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Gill Sans MT" w:hAnsi="Gill Sans MT" w:eastAsia="Gill Sans MT" w:ascii="Gill Sans MT"/>
                            <w:sz w:val="15"/>
                            <w:szCs w:val="15"/>
                          </w:rPr>
                          <w:jc w:val="left"/>
                          <w:spacing w:before="81"/>
                          <w:ind w:left="60"/>
                        </w:pP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3"/>
                            <w:sz w:val="15"/>
                            <w:szCs w:val="15"/>
                          </w:rPr>
                          <w:t>Información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3"/>
                            <w:sz w:val="15"/>
                            <w:szCs w:val="15"/>
                          </w:rPr>
                          <w:t>     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9"/>
                            <w:w w:val="113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3"/>
                            <w:sz w:val="15"/>
                            <w:szCs w:val="15"/>
                          </w:rPr>
                          <w:t>Puede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-2"/>
                            <w:w w:val="113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3"/>
                            <w:sz w:val="15"/>
                            <w:szCs w:val="15"/>
                          </w:rPr>
                          <w:t>consultar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-9"/>
                            <w:w w:val="113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la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19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4"/>
                            <w:sz w:val="15"/>
                            <w:szCs w:val="15"/>
                          </w:rPr>
                          <w:t>información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-17"/>
                            <w:w w:val="114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4"/>
                            <w:sz w:val="15"/>
                            <w:szCs w:val="15"/>
                          </w:rPr>
                          <w:t>adicional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6"/>
                            <w:w w:val="114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y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3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8"/>
                            <w:sz w:val="15"/>
                            <w:szCs w:val="15"/>
                          </w:rPr>
                          <w:t>detallada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-11"/>
                            <w:w w:val="118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sobre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34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1"/>
                            <w:sz w:val="15"/>
                            <w:szCs w:val="15"/>
                          </w:rPr>
                          <w:t>Protección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-9"/>
                            <w:w w:val="111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de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14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Datos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29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en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14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la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19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3"/>
                            <w:sz w:val="15"/>
                            <w:szCs w:val="15"/>
                          </w:rPr>
                          <w:t>siguiente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7"/>
                            <w:w w:val="113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3"/>
                            <w:sz w:val="15"/>
                            <w:szCs w:val="15"/>
                          </w:rPr>
                          <w:t>dirección</w:t>
                        </w:r>
                        <w:r>
                          <w:rPr>
                            <w:rFonts w:cs="Gill Sans MT" w:hAnsi="Gill Sans MT" w:eastAsia="Gill Sans MT" w:ascii="Gill Sans MT"/>
                            <w:color w:val="000000"/>
                            <w:spacing w:val="0"/>
                            <w:w w:val="100"/>
                            <w:sz w:val="15"/>
                            <w:szCs w:val="15"/>
                          </w:rPr>
                        </w:r>
                      </w:p>
                      <w:p>
                        <w:pPr>
                          <w:rPr>
                            <w:rFonts w:cs="Gill Sans MT" w:hAnsi="Gill Sans MT" w:eastAsia="Gill Sans MT" w:ascii="Gill Sans MT"/>
                            <w:sz w:val="15"/>
                            <w:szCs w:val="15"/>
                          </w:rPr>
                          <w:jc w:val="left"/>
                          <w:spacing w:before="29"/>
                          <w:ind w:left="60"/>
                        </w:pP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6"/>
                            <w:sz w:val="15"/>
                            <w:szCs w:val="15"/>
                          </w:rPr>
                          <w:t>Adicional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6"/>
                            <w:sz w:val="15"/>
                            <w:szCs w:val="15"/>
                          </w:rPr>
                          <w:t>        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25"/>
                            <w:w w:val="116"/>
                            <w:sz w:val="15"/>
                            <w:szCs w:val="15"/>
                          </w:rPr>
                          <w:t> </w:t>
                        </w:r>
                        <w:hyperlink r:id="rId16">
                          <w:r>
                            <w:rPr>
                              <w:rFonts w:cs="Gill Sans MT" w:hAnsi="Gill Sans MT" w:eastAsia="Gill Sans MT" w:ascii="Gill Sans MT"/>
                              <w:color w:val="6EC3F8"/>
                              <w:spacing w:val="0"/>
                              <w:w w:val="116"/>
                              <w:sz w:val="15"/>
                              <w:szCs w:val="15"/>
                            </w:rPr>
                            <w:t>https://sede.consejodetransparencia.gob.es/privacy</w:t>
                          </w:r>
                          <w:r>
                            <w:rPr>
                              <w:rFonts w:cs="Gill Sans MT" w:hAnsi="Gill Sans MT" w:eastAsia="Gill Sans MT" w:ascii="Gill Sans MT"/>
                              <w:color w:val="000000"/>
                              <w:spacing w:val="0"/>
                              <w:w w:val="100"/>
                              <w:sz w:val="15"/>
                              <w:szCs w:val="15"/>
                            </w:rPr>
                          </w:r>
                        </w:hyperlink>
                      </w:p>
                    </w:tc>
                  </w:tr>
                  <w:tr>
                    <w:trPr>
                      <w:trHeight w:val="945" w:hRule="exact"/>
                    </w:trPr>
                    <w:tc>
                      <w:tcPr>
                        <w:tcW w:w="9431" w:type="dxa"/>
                        <w:tcBorders>
                          <w:top w:val="single" w:sz="7" w:space="0" w:color="EDEDED"/>
                          <w:left w:val="nil" w:sz="6" w:space="0" w:color="auto"/>
                          <w:bottom w:val="single" w:sz="7" w:space="0" w:color="54708B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sz w:val="20"/>
                            <w:szCs w:val="20"/>
                          </w:rPr>
                          <w:jc w:val="left"/>
                          <w:spacing w:lineRule="exact" w:line="200"/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rPr>
                            <w:sz w:val="28"/>
                            <w:szCs w:val="28"/>
                          </w:rPr>
                          <w:jc w:val="left"/>
                          <w:spacing w:before="15" w:lineRule="exact" w:line="280"/>
                        </w:pPr>
                        <w:r>
                          <w:rPr>
                            <w:sz w:val="28"/>
                            <w:szCs w:val="28"/>
                          </w:rPr>
                        </w:r>
                      </w:p>
                      <w:p>
                        <w:pPr>
                          <w:rPr>
                            <w:rFonts w:cs="Gill Sans MT" w:hAnsi="Gill Sans MT" w:eastAsia="Gill Sans MT" w:ascii="Gill Sans MT"/>
                            <w:sz w:val="27"/>
                            <w:szCs w:val="27"/>
                          </w:rPr>
                          <w:jc w:val="left"/>
                        </w:pPr>
                        <w:r>
                          <w:rPr>
                            <w:rFonts w:cs="Gill Sans MT" w:hAnsi="Gill Sans MT" w:eastAsia="Gill Sans MT" w:ascii="Gill Sans MT"/>
                            <w:b/>
                            <w:color w:val="2E3E4C"/>
                            <w:spacing w:val="0"/>
                            <w:w w:val="100"/>
                            <w:sz w:val="27"/>
                            <w:szCs w:val="27"/>
                          </w:rPr>
                          <w:t>Firma</w:t>
                        </w:r>
                        <w:r>
                          <w:rPr>
                            <w:rFonts w:cs="Gill Sans MT" w:hAnsi="Gill Sans MT" w:eastAsia="Gill Sans MT" w:ascii="Gill Sans MT"/>
                            <w:color w:val="000000"/>
                            <w:spacing w:val="0"/>
                            <w:w w:val="100"/>
                            <w:sz w:val="27"/>
                            <w:szCs w:val="27"/>
                          </w:rPr>
                        </w:r>
                      </w:p>
                    </w:tc>
                  </w:tr>
                  <w:tr>
                    <w:trPr>
                      <w:trHeight w:val="308" w:hRule="exact"/>
                    </w:trPr>
                    <w:tc>
                      <w:tcPr>
                        <w:tcW w:w="9431" w:type="dxa"/>
                        <w:tcBorders>
                          <w:top w:val="single" w:sz="7" w:space="0" w:color="54708B"/>
                          <w:left w:val="nil" w:sz="6" w:space="0" w:color="auto"/>
                          <w:bottom w:val="single" w:sz="7" w:space="0" w:color="EDEDED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Gill Sans MT" w:hAnsi="Gill Sans MT" w:eastAsia="Gill Sans MT" w:ascii="Gill Sans MT"/>
                            <w:sz w:val="15"/>
                            <w:szCs w:val="15"/>
                          </w:rPr>
                          <w:jc w:val="left"/>
                          <w:spacing w:before="51"/>
                          <w:ind w:left="60"/>
                        </w:pP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0"/>
                            <w:w w:val="119"/>
                            <w:sz w:val="15"/>
                            <w:szCs w:val="15"/>
                          </w:rPr>
                          <w:t>Fecha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-12"/>
                            <w:w w:val="119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0"/>
                            <w:w w:val="100"/>
                            <w:sz w:val="15"/>
                            <w:szCs w:val="15"/>
                          </w:rPr>
                          <w:t>y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3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0"/>
                            <w:w w:val="100"/>
                            <w:sz w:val="15"/>
                            <w:szCs w:val="15"/>
                          </w:rPr>
                          <w:t>hora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21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0"/>
                            <w:w w:val="100"/>
                            <w:sz w:val="15"/>
                            <w:szCs w:val="15"/>
                          </w:rPr>
                          <w:t>de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14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0"/>
                            <w:w w:val="115"/>
                            <w:sz w:val="15"/>
                            <w:szCs w:val="15"/>
                          </w:rPr>
                          <w:t>autenticación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0"/>
                            <w:w w:val="115"/>
                            <w:sz w:val="15"/>
                            <w:szCs w:val="15"/>
                          </w:rPr>
                          <w:t>     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29"/>
                            <w:w w:val="115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5"/>
                            <w:sz w:val="15"/>
                            <w:szCs w:val="15"/>
                          </w:rPr>
                          <w:t>06/09/2024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10"/>
                            <w:w w:val="115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5"/>
                            <w:sz w:val="15"/>
                            <w:szCs w:val="15"/>
                          </w:rPr>
                          <w:t>14:33</w:t>
                        </w:r>
                        <w:r>
                          <w:rPr>
                            <w:rFonts w:cs="Gill Sans MT" w:hAnsi="Gill Sans MT" w:eastAsia="Gill Sans MT" w:ascii="Gill Sans MT"/>
                            <w:color w:val="000000"/>
                            <w:spacing w:val="0"/>
                            <w:w w:val="100"/>
                            <w:sz w:val="15"/>
                            <w:szCs w:val="15"/>
                          </w:rPr>
                        </w:r>
                      </w:p>
                    </w:tc>
                  </w:tr>
                  <w:tr>
                    <w:trPr>
                      <w:trHeight w:val="338" w:hRule="exact"/>
                    </w:trPr>
                    <w:tc>
                      <w:tcPr>
                        <w:tcW w:w="9431" w:type="dxa"/>
                        <w:tcBorders>
                          <w:top w:val="single" w:sz="7" w:space="0" w:color="EDEDED"/>
                          <w:left w:val="nil" w:sz="6" w:space="0" w:color="auto"/>
                          <w:bottom w:val="single" w:sz="7" w:space="0" w:color="EDEDED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Gill Sans MT" w:hAnsi="Gill Sans MT" w:eastAsia="Gill Sans MT" w:ascii="Gill Sans MT"/>
                            <w:sz w:val="15"/>
                            <w:szCs w:val="15"/>
                          </w:rPr>
                          <w:jc w:val="left"/>
                          <w:spacing w:before="81"/>
                          <w:ind w:left="60"/>
                        </w:pP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0"/>
                            <w:w w:val="111"/>
                            <w:sz w:val="15"/>
                            <w:szCs w:val="15"/>
                          </w:rPr>
                          <w:t>Apellidos,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-9"/>
                            <w:w w:val="111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0"/>
                            <w:w w:val="100"/>
                            <w:sz w:val="15"/>
                            <w:szCs w:val="15"/>
                          </w:rPr>
                          <w:t>Nombre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0"/>
                            <w:w w:val="100"/>
                            <w:sz w:val="15"/>
                            <w:szCs w:val="15"/>
                          </w:rPr>
                          <w:t>                          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14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GUTIERREZ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11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98"/>
                            <w:sz w:val="15"/>
                            <w:szCs w:val="15"/>
                          </w:rPr>
                          <w:t>SALGADO,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-3"/>
                            <w:w w:val="98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RAUL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CANDIDO</w:t>
                        </w:r>
                        <w:r>
                          <w:rPr>
                            <w:rFonts w:cs="Gill Sans MT" w:hAnsi="Gill Sans MT" w:eastAsia="Gill Sans MT" w:ascii="Gill Sans MT"/>
                            <w:color w:val="000000"/>
                            <w:spacing w:val="0"/>
                            <w:w w:val="100"/>
                            <w:sz w:val="15"/>
                            <w:szCs w:val="15"/>
                          </w:rPr>
                        </w:r>
                      </w:p>
                    </w:tc>
                  </w:tr>
                  <w:tr>
                    <w:trPr>
                      <w:trHeight w:val="338" w:hRule="exact"/>
                    </w:trPr>
                    <w:tc>
                      <w:tcPr>
                        <w:tcW w:w="9431" w:type="dxa"/>
                        <w:tcBorders>
                          <w:top w:val="single" w:sz="7" w:space="0" w:color="EDEDED"/>
                          <w:left w:val="nil" w:sz="6" w:space="0" w:color="auto"/>
                          <w:bottom w:val="single" w:sz="7" w:space="0" w:color="EDEDED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Gill Sans MT" w:hAnsi="Gill Sans MT" w:eastAsia="Gill Sans MT" w:ascii="Gill Sans MT"/>
                            <w:sz w:val="15"/>
                            <w:szCs w:val="15"/>
                          </w:rPr>
                          <w:jc w:val="left"/>
                          <w:spacing w:before="81"/>
                          <w:ind w:left="60"/>
                        </w:pP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0"/>
                            <w:w w:val="100"/>
                            <w:sz w:val="15"/>
                            <w:szCs w:val="15"/>
                          </w:rPr>
                          <w:t>Nº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3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0"/>
                            <w:w w:val="100"/>
                            <w:sz w:val="15"/>
                            <w:szCs w:val="15"/>
                          </w:rPr>
                          <w:t>de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14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0"/>
                            <w:w w:val="113"/>
                            <w:sz w:val="15"/>
                            <w:szCs w:val="15"/>
                          </w:rPr>
                          <w:t>identificación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0"/>
                            <w:w w:val="113"/>
                            <w:sz w:val="15"/>
                            <w:szCs w:val="15"/>
                          </w:rPr>
                          <w:t>                    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46"/>
                            <w:w w:val="113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3"/>
                            <w:sz w:val="15"/>
                            <w:szCs w:val="15"/>
                          </w:rPr>
                          <w:t>09391472C</w:t>
                        </w:r>
                        <w:r>
                          <w:rPr>
                            <w:rFonts w:cs="Gill Sans MT" w:hAnsi="Gill Sans MT" w:eastAsia="Gill Sans MT" w:ascii="Gill Sans MT"/>
                            <w:color w:val="000000"/>
                            <w:spacing w:val="0"/>
                            <w:w w:val="100"/>
                            <w:sz w:val="15"/>
                            <w:szCs w:val="15"/>
                          </w:rPr>
                        </w:r>
                      </w:p>
                    </w:tc>
                  </w:tr>
                  <w:tr>
                    <w:trPr>
                      <w:trHeight w:val="338" w:hRule="exact"/>
                    </w:trPr>
                    <w:tc>
                      <w:tcPr>
                        <w:tcW w:w="9431" w:type="dxa"/>
                        <w:tcBorders>
                          <w:top w:val="single" w:sz="7" w:space="0" w:color="EDEDED"/>
                          <w:left w:val="nil" w:sz="6" w:space="0" w:color="auto"/>
                          <w:bottom w:val="single" w:sz="7" w:space="0" w:color="EDEDED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Gill Sans MT" w:hAnsi="Gill Sans MT" w:eastAsia="Gill Sans MT" w:ascii="Gill Sans MT"/>
                            <w:sz w:val="15"/>
                            <w:szCs w:val="15"/>
                          </w:rPr>
                          <w:jc w:val="left"/>
                          <w:spacing w:before="81"/>
                          <w:ind w:left="60"/>
                        </w:pP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0"/>
                            <w:w w:val="100"/>
                            <w:sz w:val="15"/>
                            <w:szCs w:val="15"/>
                          </w:rPr>
                          <w:t>Proveedor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41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0"/>
                            <w:w w:val="100"/>
                            <w:sz w:val="15"/>
                            <w:szCs w:val="15"/>
                          </w:rPr>
                          <w:t>de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14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0"/>
                            <w:w w:val="113"/>
                            <w:sz w:val="15"/>
                            <w:szCs w:val="15"/>
                          </w:rPr>
                          <w:t>identidad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0"/>
                            <w:w w:val="113"/>
                            <w:sz w:val="15"/>
                            <w:szCs w:val="15"/>
                          </w:rPr>
                          <w:t>               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34"/>
                            <w:w w:val="113"/>
                            <w:sz w:val="15"/>
                            <w:szCs w:val="15"/>
                          </w:rPr>
                          <w:t> </w:t>
                        </w:r>
                        <w:hyperlink r:id="rId17">
                          <w:r>
                            <w:rPr>
                              <w:rFonts w:cs="Gill Sans MT" w:hAnsi="Gill Sans MT" w:eastAsia="Gill Sans MT" w:ascii="Gill Sans MT"/>
                              <w:color w:val="2E3E4C"/>
                              <w:spacing w:val="0"/>
                              <w:w w:val="100"/>
                              <w:sz w:val="15"/>
                              <w:szCs w:val="15"/>
                            </w:rPr>
                            <w:t>Cl@ve</w:t>
                          </w:r>
                          <w:r>
                            <w:rPr>
                              <w:rFonts w:cs="Gill Sans MT" w:hAnsi="Gill Sans MT" w:eastAsia="Gill Sans MT" w:ascii="Gill Sans MT"/>
                              <w:color w:val="2E3E4C"/>
                              <w:spacing w:val="-4"/>
                              <w:w w:val="100"/>
                              <w:sz w:val="15"/>
                              <w:szCs w:val="15"/>
                            </w:rPr>
                            <w:t> </w:t>
                          </w:r>
                          <w:r>
                            <w:rPr>
                              <w:rFonts w:cs="Gill Sans MT" w:hAnsi="Gill Sans MT" w:eastAsia="Gill Sans MT" w:ascii="Gill Sans MT"/>
                              <w:color w:val="2E3E4C"/>
                              <w:spacing w:val="0"/>
                              <w:w w:val="100"/>
                              <w:sz w:val="15"/>
                              <w:szCs w:val="15"/>
                            </w:rPr>
                            <w:t>-</w:t>
                          </w:r>
                          <w:r>
                            <w:rPr>
                              <w:rFonts w:cs="Gill Sans MT" w:hAnsi="Gill Sans MT" w:eastAsia="Gill Sans MT" w:ascii="Gill Sans MT"/>
                              <w:color w:val="2E3E4C"/>
                              <w:spacing w:val="-10"/>
                              <w:w w:val="100"/>
                              <w:sz w:val="15"/>
                              <w:szCs w:val="15"/>
                            </w:rPr>
                            <w:t> </w:t>
                          </w:r>
                          <w:r>
                            <w:rPr>
                              <w:rFonts w:cs="Gill Sans MT" w:hAnsi="Gill Sans MT" w:eastAsia="Gill Sans MT" w:ascii="Gill Sans MT"/>
                              <w:color w:val="2E3E4C"/>
                              <w:spacing w:val="0"/>
                              <w:w w:val="100"/>
                              <w:sz w:val="15"/>
                              <w:szCs w:val="15"/>
                            </w:rPr>
                            <w:t>Gobierno</w:t>
                          </w:r>
                          <w:r>
                            <w:rPr>
                              <w:rFonts w:cs="Gill Sans MT" w:hAnsi="Gill Sans MT" w:eastAsia="Gill Sans MT" w:ascii="Gill Sans MT"/>
                              <w:color w:val="2E3E4C"/>
                              <w:spacing w:val="20"/>
                              <w:w w:val="100"/>
                              <w:sz w:val="15"/>
                              <w:szCs w:val="15"/>
                            </w:rPr>
                            <w:t> </w:t>
                          </w:r>
                          <w:r>
                            <w:rPr>
                              <w:rFonts w:cs="Gill Sans MT" w:hAnsi="Gill Sans MT" w:eastAsia="Gill Sans MT" w:ascii="Gill Sans MT"/>
                              <w:color w:val="2E3E4C"/>
                              <w:spacing w:val="0"/>
                              <w:w w:val="100"/>
                              <w:sz w:val="15"/>
                              <w:szCs w:val="15"/>
                            </w:rPr>
                            <w:t>de</w:t>
                          </w:r>
                          <w:r>
                            <w:rPr>
                              <w:rFonts w:cs="Gill Sans MT" w:hAnsi="Gill Sans MT" w:eastAsia="Gill Sans MT" w:ascii="Gill Sans MT"/>
                              <w:color w:val="2E3E4C"/>
                              <w:spacing w:val="14"/>
                              <w:w w:val="100"/>
                              <w:sz w:val="15"/>
                              <w:szCs w:val="15"/>
                            </w:rPr>
                            <w:t> </w:t>
                          </w:r>
                          <w:r>
                            <w:rPr>
                              <w:rFonts w:cs="Gill Sans MT" w:hAnsi="Gill Sans MT" w:eastAsia="Gill Sans MT" w:ascii="Gill Sans MT"/>
                              <w:color w:val="2E3E4C"/>
                              <w:spacing w:val="0"/>
                              <w:w w:val="122"/>
                              <w:sz w:val="15"/>
                              <w:szCs w:val="15"/>
                            </w:rPr>
                            <w:t>España</w:t>
                          </w:r>
                          <w:r>
                            <w:rPr>
                              <w:rFonts w:cs="Gill Sans MT" w:hAnsi="Gill Sans MT" w:eastAsia="Gill Sans MT" w:ascii="Gill Sans MT"/>
                              <w:color w:val="000000"/>
                              <w:spacing w:val="0"/>
                              <w:w w:val="100"/>
                              <w:sz w:val="15"/>
                              <w:szCs w:val="15"/>
                            </w:rPr>
                          </w:r>
                        </w:hyperlink>
                      </w:p>
                    </w:tc>
                  </w:tr>
                  <w:tr>
                    <w:trPr>
                      <w:trHeight w:val="338" w:hRule="exact"/>
                    </w:trPr>
                    <w:tc>
                      <w:tcPr>
                        <w:tcW w:w="9431" w:type="dxa"/>
                        <w:tcBorders>
                          <w:top w:val="single" w:sz="7" w:space="0" w:color="EDEDED"/>
                          <w:left w:val="nil" w:sz="6" w:space="0" w:color="auto"/>
                          <w:bottom w:val="single" w:sz="7" w:space="0" w:color="EDEDED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Gill Sans MT" w:hAnsi="Gill Sans MT" w:eastAsia="Gill Sans MT" w:ascii="Gill Sans MT"/>
                            <w:sz w:val="15"/>
                            <w:szCs w:val="15"/>
                          </w:rPr>
                          <w:jc w:val="left"/>
                          <w:spacing w:before="81"/>
                          <w:ind w:left="60"/>
                        </w:pP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0"/>
                            <w:w w:val="120"/>
                            <w:sz w:val="15"/>
                            <w:szCs w:val="15"/>
                          </w:rPr>
                          <w:t>Sistema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-12"/>
                            <w:w w:val="12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0"/>
                            <w:w w:val="100"/>
                            <w:sz w:val="15"/>
                            <w:szCs w:val="15"/>
                          </w:rPr>
                          <w:t>de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14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0"/>
                            <w:w w:val="110"/>
                            <w:sz w:val="15"/>
                            <w:szCs w:val="15"/>
                          </w:rPr>
                          <w:t>identidad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0"/>
                            <w:w w:val="110"/>
                            <w:sz w:val="15"/>
                            <w:szCs w:val="15"/>
                          </w:rPr>
                          <w:t>                   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30"/>
                            <w:w w:val="11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0"/>
                            <w:sz w:val="15"/>
                            <w:szCs w:val="15"/>
                          </w:rPr>
                          <w:t>Certificado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-15"/>
                            <w:w w:val="11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9"/>
                            <w:sz w:val="15"/>
                            <w:szCs w:val="15"/>
                          </w:rPr>
                          <w:t>cualificado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-12"/>
                            <w:w w:val="119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00"/>
                            <w:sz w:val="15"/>
                            <w:szCs w:val="15"/>
                          </w:rPr>
                          <w:t>de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14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6"/>
                            <w:sz w:val="15"/>
                            <w:szCs w:val="15"/>
                          </w:rPr>
                          <w:t>firma</w:t>
                        </w:r>
                        <w:r>
                          <w:rPr>
                            <w:rFonts w:cs="Gill Sans MT" w:hAnsi="Gill Sans MT" w:eastAsia="Gill Sans MT" w:ascii="Gill Sans MT"/>
                            <w:color w:val="000000"/>
                            <w:spacing w:val="0"/>
                            <w:w w:val="100"/>
                            <w:sz w:val="15"/>
                            <w:szCs w:val="15"/>
                          </w:rPr>
                        </w:r>
                      </w:p>
                    </w:tc>
                  </w:tr>
                  <w:tr>
                    <w:trPr>
                      <w:trHeight w:val="338" w:hRule="exact"/>
                    </w:trPr>
                    <w:tc>
                      <w:tcPr>
                        <w:tcW w:w="9431" w:type="dxa"/>
                        <w:tcBorders>
                          <w:top w:val="single" w:sz="7" w:space="0" w:color="EDEDED"/>
                          <w:left w:val="nil" w:sz="6" w:space="0" w:color="auto"/>
                          <w:bottom w:val="single" w:sz="7" w:space="0" w:color="EDEDED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Gill Sans MT" w:hAnsi="Gill Sans MT" w:eastAsia="Gill Sans MT" w:ascii="Gill Sans MT"/>
                            <w:sz w:val="15"/>
                            <w:szCs w:val="15"/>
                          </w:rPr>
                          <w:jc w:val="left"/>
                          <w:spacing w:before="81"/>
                          <w:ind w:left="60"/>
                        </w:pP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0"/>
                            <w:w w:val="100"/>
                            <w:sz w:val="15"/>
                            <w:szCs w:val="15"/>
                          </w:rPr>
                          <w:t>Tipo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16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0"/>
                            <w:w w:val="100"/>
                            <w:sz w:val="15"/>
                            <w:szCs w:val="15"/>
                          </w:rPr>
                          <w:t>de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14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0"/>
                            <w:w w:val="114"/>
                            <w:sz w:val="15"/>
                            <w:szCs w:val="15"/>
                          </w:rPr>
                          <w:t>certificado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0"/>
                            <w:w w:val="114"/>
                            <w:sz w:val="15"/>
                            <w:szCs w:val="15"/>
                          </w:rPr>
                          <w:t>                     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37"/>
                            <w:w w:val="114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4"/>
                            <w:sz w:val="15"/>
                            <w:szCs w:val="15"/>
                          </w:rPr>
                          <w:t>Persona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-5"/>
                            <w:w w:val="114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27"/>
                            <w:sz w:val="15"/>
                            <w:szCs w:val="15"/>
                          </w:rPr>
                          <w:t>física</w:t>
                        </w:r>
                        <w:r>
                          <w:rPr>
                            <w:rFonts w:cs="Gill Sans MT" w:hAnsi="Gill Sans MT" w:eastAsia="Gill Sans MT" w:ascii="Gill Sans MT"/>
                            <w:color w:val="000000"/>
                            <w:spacing w:val="0"/>
                            <w:w w:val="100"/>
                            <w:sz w:val="15"/>
                            <w:szCs w:val="15"/>
                          </w:rPr>
                        </w:r>
                      </w:p>
                    </w:tc>
                  </w:tr>
                  <w:tr>
                    <w:trPr>
                      <w:trHeight w:val="338" w:hRule="exact"/>
                    </w:trPr>
                    <w:tc>
                      <w:tcPr>
                        <w:tcW w:w="9431" w:type="dxa"/>
                        <w:tcBorders>
                          <w:top w:val="single" w:sz="7" w:space="0" w:color="EDEDED"/>
                          <w:left w:val="nil" w:sz="6" w:space="0" w:color="auto"/>
                          <w:bottom w:val="single" w:sz="7" w:space="0" w:color="EDEDED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Gill Sans MT" w:hAnsi="Gill Sans MT" w:eastAsia="Gill Sans MT" w:ascii="Gill Sans MT"/>
                            <w:sz w:val="15"/>
                            <w:szCs w:val="15"/>
                          </w:rPr>
                          <w:jc w:val="left"/>
                          <w:spacing w:before="81"/>
                          <w:ind w:left="60"/>
                        </w:pP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0"/>
                            <w:w w:val="100"/>
                            <w:sz w:val="15"/>
                            <w:szCs w:val="15"/>
                          </w:rPr>
                          <w:t>Nivel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12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0"/>
                            <w:w w:val="100"/>
                            <w:sz w:val="15"/>
                            <w:szCs w:val="15"/>
                          </w:rPr>
                          <w:t>de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14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0"/>
                            <w:w w:val="113"/>
                            <w:sz w:val="15"/>
                            <w:szCs w:val="15"/>
                          </w:rPr>
                          <w:t>seguridad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0"/>
                            <w:w w:val="113"/>
                            <w:sz w:val="15"/>
                            <w:szCs w:val="15"/>
                          </w:rPr>
                          <w:t>                      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38"/>
                            <w:w w:val="113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3"/>
                            <w:sz w:val="15"/>
                            <w:szCs w:val="15"/>
                          </w:rPr>
                          <w:t>Medio</w:t>
                        </w:r>
                        <w:r>
                          <w:rPr>
                            <w:rFonts w:cs="Gill Sans MT" w:hAnsi="Gill Sans MT" w:eastAsia="Gill Sans MT" w:ascii="Gill Sans MT"/>
                            <w:color w:val="000000"/>
                            <w:spacing w:val="0"/>
                            <w:w w:val="100"/>
                            <w:sz w:val="15"/>
                            <w:szCs w:val="15"/>
                          </w:rPr>
                        </w:r>
                      </w:p>
                    </w:tc>
                  </w:tr>
                  <w:tr>
                    <w:trPr>
                      <w:trHeight w:val="338" w:hRule="exact"/>
                    </w:trPr>
                    <w:tc>
                      <w:tcPr>
                        <w:tcW w:w="9431" w:type="dxa"/>
                        <w:tcBorders>
                          <w:top w:val="single" w:sz="7" w:space="0" w:color="EDEDED"/>
                          <w:left w:val="nil" w:sz="6" w:space="0" w:color="auto"/>
                          <w:bottom w:val="single" w:sz="7" w:space="0" w:color="EDEDED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Gill Sans MT" w:hAnsi="Gill Sans MT" w:eastAsia="Gill Sans MT" w:ascii="Gill Sans MT"/>
                            <w:sz w:val="15"/>
                            <w:szCs w:val="15"/>
                          </w:rPr>
                          <w:jc w:val="left"/>
                          <w:spacing w:before="81"/>
                          <w:ind w:left="60"/>
                        </w:pP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0"/>
                            <w:w w:val="100"/>
                            <w:sz w:val="15"/>
                            <w:szCs w:val="15"/>
                          </w:rPr>
                          <w:t>IP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0"/>
                            <w:w w:val="100"/>
                            <w:sz w:val="15"/>
                            <w:szCs w:val="15"/>
                          </w:rPr>
                          <w:t>                                                    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41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5"/>
                            <w:sz w:val="15"/>
                            <w:szCs w:val="15"/>
                          </w:rPr>
                          <w:t>135.129.231.206</w:t>
                        </w:r>
                        <w:r>
                          <w:rPr>
                            <w:rFonts w:cs="Gill Sans MT" w:hAnsi="Gill Sans MT" w:eastAsia="Gill Sans MT" w:ascii="Gill Sans MT"/>
                            <w:color w:val="000000"/>
                            <w:spacing w:val="0"/>
                            <w:w w:val="100"/>
                            <w:sz w:val="15"/>
                            <w:szCs w:val="15"/>
                          </w:rPr>
                        </w:r>
                      </w:p>
                    </w:tc>
                  </w:tr>
                  <w:tr>
                    <w:trPr>
                      <w:trHeight w:val="338" w:hRule="exact"/>
                    </w:trPr>
                    <w:tc>
                      <w:tcPr>
                        <w:tcW w:w="9431" w:type="dxa"/>
                        <w:tcBorders>
                          <w:top w:val="single" w:sz="7" w:space="0" w:color="EDEDED"/>
                          <w:left w:val="nil" w:sz="6" w:space="0" w:color="auto"/>
                          <w:bottom w:val="single" w:sz="7" w:space="0" w:color="54708B"/>
                          <w:right w:val="nil" w:sz="6" w:space="0" w:color="auto"/>
                        </w:tcBorders>
                      </w:tcPr>
                      <w:p>
                        <w:pPr>
                          <w:rPr>
                            <w:rFonts w:cs="Gill Sans MT" w:hAnsi="Gill Sans MT" w:eastAsia="Gill Sans MT" w:ascii="Gill Sans MT"/>
                            <w:sz w:val="15"/>
                            <w:szCs w:val="15"/>
                          </w:rPr>
                          <w:jc w:val="left"/>
                          <w:spacing w:before="81"/>
                          <w:ind w:left="60"/>
                        </w:pP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0"/>
                            <w:w w:val="100"/>
                            <w:sz w:val="15"/>
                            <w:szCs w:val="15"/>
                          </w:rPr>
                          <w:t>Id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10"/>
                            <w:w w:val="100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0"/>
                            <w:w w:val="117"/>
                            <w:sz w:val="15"/>
                            <w:szCs w:val="15"/>
                          </w:rPr>
                          <w:t>sesión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0"/>
                            <w:w w:val="117"/>
                            <w:sz w:val="15"/>
                            <w:szCs w:val="15"/>
                          </w:rPr>
                          <w:t>                                  </w:t>
                        </w:r>
                        <w:r>
                          <w:rPr>
                            <w:rFonts w:cs="Gill Sans MT" w:hAnsi="Gill Sans MT" w:eastAsia="Gill Sans MT" w:ascii="Gill Sans MT"/>
                            <w:color w:val="54708B"/>
                            <w:spacing w:val="45"/>
                            <w:w w:val="117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cs="Gill Sans MT" w:hAnsi="Gill Sans MT" w:eastAsia="Gill Sans MT" w:ascii="Gill Sans MT"/>
                            <w:color w:val="2E3E4C"/>
                            <w:spacing w:val="0"/>
                            <w:w w:val="117"/>
                            <w:sz w:val="15"/>
                            <w:szCs w:val="15"/>
                          </w:rPr>
                          <w:t>00001039emt8b61pfqd09e8sacugjfh6p0zdd99g47pms8qa4v</w:t>
                        </w:r>
                        <w:r>
                          <w:rPr>
                            <w:rFonts w:cs="Gill Sans MT" w:hAnsi="Gill Sans MT" w:eastAsia="Gill Sans MT" w:ascii="Gill Sans MT"/>
                            <w:color w:val="000000"/>
                            <w:spacing w:val="0"/>
                            <w:w w:val="100"/>
                            <w:sz w:val="15"/>
                            <w:szCs w:val="15"/>
                          </w:rPr>
                        </w:r>
                      </w:p>
                    </w:tc>
                  </w:tr>
                </w:tbl>
                <w:p>
                  <w:pPr>
                    <w:jc w:val="left"/>
                  </w:pPr>
                </w:p>
              </w:txbxContent>
            </v:textbox>
            <w10:wrap type="none"/>
          </v:shape>
        </w:pict>
      </w:r>
      <w:r>
        <w:rPr>
          <w:rFonts w:cs="Gill Sans MT" w:hAnsi="Gill Sans MT" w:eastAsia="Gill Sans MT" w:ascii="Gill Sans MT"/>
          <w:b/>
          <w:spacing w:val="0"/>
          <w:w w:val="97"/>
          <w:sz w:val="15"/>
          <w:szCs w:val="15"/>
        </w:rPr>
        <w:t>Información</w:t>
      </w:r>
      <w:r>
        <w:rPr>
          <w:rFonts w:cs="Gill Sans MT" w:hAnsi="Gill Sans MT" w:eastAsia="Gill Sans MT" w:ascii="Gill Sans MT"/>
          <w:b/>
          <w:spacing w:val="-2"/>
          <w:w w:val="97"/>
          <w:sz w:val="15"/>
          <w:szCs w:val="15"/>
        </w:rPr>
        <w:t> </w:t>
      </w:r>
      <w:r>
        <w:rPr>
          <w:rFonts w:cs="Gill Sans MT" w:hAnsi="Gill Sans MT" w:eastAsia="Gill Sans MT" w:ascii="Gill Sans MT"/>
          <w:b/>
          <w:spacing w:val="0"/>
          <w:w w:val="100"/>
          <w:sz w:val="15"/>
          <w:szCs w:val="15"/>
        </w:rPr>
        <w:t>básica</w:t>
      </w:r>
      <w:r>
        <w:rPr>
          <w:rFonts w:cs="Gill Sans MT" w:hAnsi="Gill Sans MT" w:eastAsia="Gill Sans MT" w:ascii="Gill Sans MT"/>
          <w:b/>
          <w:spacing w:val="18"/>
          <w:w w:val="100"/>
          <w:sz w:val="15"/>
          <w:szCs w:val="15"/>
        </w:rPr>
        <w:t> </w:t>
      </w:r>
      <w:r>
        <w:rPr>
          <w:rFonts w:cs="Gill Sans MT" w:hAnsi="Gill Sans MT" w:eastAsia="Gill Sans MT" w:ascii="Gill Sans MT"/>
          <w:b/>
          <w:spacing w:val="0"/>
          <w:w w:val="100"/>
          <w:sz w:val="15"/>
          <w:szCs w:val="15"/>
        </w:rPr>
        <w:t>sobre</w:t>
      </w:r>
      <w:r>
        <w:rPr>
          <w:rFonts w:cs="Gill Sans MT" w:hAnsi="Gill Sans MT" w:eastAsia="Gill Sans MT" w:ascii="Gill Sans MT"/>
          <w:b/>
          <w:spacing w:val="-7"/>
          <w:w w:val="100"/>
          <w:sz w:val="15"/>
          <w:szCs w:val="15"/>
        </w:rPr>
        <w:t> </w:t>
      </w:r>
      <w:r>
        <w:rPr>
          <w:rFonts w:cs="Gill Sans MT" w:hAnsi="Gill Sans MT" w:eastAsia="Gill Sans MT" w:ascii="Gill Sans MT"/>
          <w:b/>
          <w:spacing w:val="0"/>
          <w:w w:val="97"/>
          <w:sz w:val="15"/>
          <w:szCs w:val="15"/>
        </w:rPr>
        <w:t>protección</w:t>
      </w:r>
      <w:r>
        <w:rPr>
          <w:rFonts w:cs="Gill Sans MT" w:hAnsi="Gill Sans MT" w:eastAsia="Gill Sans MT" w:ascii="Gill Sans MT"/>
          <w:b/>
          <w:spacing w:val="-2"/>
          <w:w w:val="97"/>
          <w:sz w:val="15"/>
          <w:szCs w:val="15"/>
        </w:rPr>
        <w:t> </w:t>
      </w:r>
      <w:r>
        <w:rPr>
          <w:rFonts w:cs="Gill Sans MT" w:hAnsi="Gill Sans MT" w:eastAsia="Gill Sans MT" w:ascii="Gill Sans MT"/>
          <w:b/>
          <w:spacing w:val="0"/>
          <w:w w:val="100"/>
          <w:sz w:val="15"/>
          <w:szCs w:val="15"/>
        </w:rPr>
        <w:t>de</w:t>
      </w:r>
      <w:r>
        <w:rPr>
          <w:rFonts w:cs="Gill Sans MT" w:hAnsi="Gill Sans MT" w:eastAsia="Gill Sans MT" w:ascii="Gill Sans MT"/>
          <w:b/>
          <w:spacing w:val="-5"/>
          <w:w w:val="100"/>
          <w:sz w:val="15"/>
          <w:szCs w:val="15"/>
        </w:rPr>
        <w:t> </w:t>
      </w:r>
      <w:r>
        <w:rPr>
          <w:rFonts w:cs="Gill Sans MT" w:hAnsi="Gill Sans MT" w:eastAsia="Gill Sans MT" w:ascii="Gill Sans MT"/>
          <w:b/>
          <w:spacing w:val="0"/>
          <w:w w:val="101"/>
          <w:sz w:val="15"/>
          <w:szCs w:val="15"/>
        </w:rPr>
        <w:t>datos</w:t>
      </w:r>
      <w:r>
        <w:rPr>
          <w:rFonts w:cs="Gill Sans MT" w:hAnsi="Gill Sans MT" w:eastAsia="Gill Sans MT" w:ascii="Gill Sans MT"/>
          <w:spacing w:val="0"/>
          <w:w w:val="100"/>
          <w:sz w:val="15"/>
          <w:szCs w:val="15"/>
        </w:rPr>
      </w:r>
    </w:p>
    <w:p>
      <w:pPr>
        <w:rPr>
          <w:sz w:val="10"/>
          <w:szCs w:val="10"/>
        </w:rPr>
        <w:jc w:val="left"/>
        <w:spacing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Gill Sans MT" w:hAnsi="Gill Sans MT" w:eastAsia="Gill Sans MT" w:ascii="Gill Sans MT"/>
          <w:sz w:val="18"/>
          <w:szCs w:val="18"/>
        </w:rPr>
        <w:jc w:val="left"/>
        <w:spacing w:before="35"/>
        <w:ind w:left="383"/>
        <w:sectPr>
          <w:pgMar w:footer="1080" w:header="0" w:top="1320" w:bottom="280" w:left="1100" w:right="440"/>
          <w:footerReference w:type="default" r:id="rId11"/>
          <w:pgSz w:w="11920" w:h="16840"/>
        </w:sectPr>
      </w:pPr>
      <w:r>
        <w:pict>
          <v:group style="position:absolute;margin-left:60pt;margin-top:0.625303pt;width:7.5pt;height:7.5pt;mso-position-horizontal-relative:page;mso-position-vertical-relative:paragraph;z-index:-674" coordorigin="1200,13" coordsize="150,150">
            <v:shape type="#_x0000_t75" style="position:absolute;left:1200;top:13;width:150;height:150">
              <v:imagedata o:title="" r:id="rId18"/>
            </v:shape>
            <v:shape type="#_x0000_t75" style="position:absolute;left:1200;top:13;width:150;height:150">
              <v:imagedata o:title="" r:id="rId19"/>
            </v:shape>
            <w10:wrap type="none"/>
          </v:group>
        </w:pict>
      </w:r>
      <w:r>
        <w:pict>
          <v:shape type="#_x0000_t202" style="position:absolute;margin-left:549.068pt;margin-top:522.67pt;width:20pt;height:251.205pt;mso-position-horizontal-relative:page;mso-position-vertical-relative:page;z-index:-672" filled="f" stroked="f">
            <v:textbox inset="0,0,0,0" style="layout-flow:vertical;mso-layout-flow-alt:bottom-to-top">
              <w:txbxContent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spacing w:before="4"/>
                    <w:ind w:left="20"/>
                  </w:pP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Cód.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-9"/>
                      <w:w w:val="100"/>
                      <w:sz w:val="12"/>
                      <w:szCs w:val="12"/>
                    </w:rPr>
                    <w:t>V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alidación:</w:t>
                  </w:r>
                  <w:r>
                    <w:rPr>
                      <w:rFonts w:cs="Arial" w:hAnsi="Arial" w:eastAsia="Arial" w:ascii="Arial"/>
                      <w:spacing w:val="-7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AGM3RAKES7HMETLP</w:t>
                  </w:r>
                  <w:r>
                    <w:rPr>
                      <w:rFonts w:cs="Arial" w:hAnsi="Arial" w:eastAsia="Arial" w:ascii="Arial"/>
                      <w:spacing w:val="-10"/>
                      <w:w w:val="100"/>
                      <w:sz w:val="12"/>
                      <w:szCs w:val="12"/>
                    </w:rPr>
                    <w:t>L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YMX66RPK</w:t>
                  </w:r>
                </w:p>
                <w:p>
                  <w:pPr>
                    <w:rPr>
                      <w:sz w:val="10"/>
                      <w:szCs w:val="10"/>
                    </w:rPr>
                    <w:jc w:val="left"/>
                    <w:spacing w:before="2" w:lineRule="exact" w:line="100"/>
                  </w:pPr>
                  <w:r>
                    <w:rPr>
                      <w:sz w:val="10"/>
                      <w:szCs w:val="10"/>
                    </w:rPr>
                  </w:r>
                </w:p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ind w:left="20"/>
                  </w:pP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Documento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firmado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electrónicamente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desde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la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plataforma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esPublico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Gestiona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|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Página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3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pict>
          <v:shape type="#_x0000_t202" style="position:absolute;margin-left:555.068pt;margin-top:620.141pt;width:8pt;height:153.734pt;mso-position-horizontal-relative:page;mso-position-vertical-relative:page;z-index:-671" filled="f" stroked="f">
            <v:textbox inset="0,0,0,0" style="layout-flow:vertical;mso-layout-flow-alt:bottom-to-top">
              <w:txbxContent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spacing w:before="4"/>
                    <w:ind w:left="20"/>
                  </w:pPr>
                  <w:r>
                    <w:rPr>
                      <w:rFonts w:cs="Arial" w:hAnsi="Arial" w:eastAsia="Arial" w:ascii="Arial"/>
                      <w:spacing w:val="-7"/>
                      <w:w w:val="100"/>
                      <w:sz w:val="12"/>
                      <w:szCs w:val="12"/>
                    </w:rPr>
                    <w:t>V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erificación: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https://sede.consejodetransparencia.gob.es/</w:t>
                  </w:r>
                </w:p>
              </w:txbxContent>
            </v:textbox>
            <w10:wrap type="none"/>
          </v:shape>
        </w:pict>
      </w:r>
      <w:r>
        <w:rPr>
          <w:rFonts w:cs="Gill Sans MT" w:hAnsi="Gill Sans MT" w:eastAsia="Gill Sans MT" w:ascii="Gill Sans MT"/>
          <w:b/>
          <w:spacing w:val="0"/>
          <w:w w:val="93"/>
          <w:sz w:val="18"/>
          <w:szCs w:val="18"/>
        </w:rPr>
        <w:t>Declaro</w:t>
      </w:r>
      <w:r>
        <w:rPr>
          <w:rFonts w:cs="Gill Sans MT" w:hAnsi="Gill Sans MT" w:eastAsia="Gill Sans MT" w:ascii="Gill Sans MT"/>
          <w:b/>
          <w:spacing w:val="-2"/>
          <w:w w:val="93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spacing w:val="0"/>
          <w:w w:val="100"/>
          <w:sz w:val="18"/>
          <w:szCs w:val="18"/>
        </w:rPr>
        <w:t>que</w:t>
      </w:r>
      <w:r>
        <w:rPr>
          <w:rFonts w:cs="Gill Sans MT" w:hAnsi="Gill Sans MT" w:eastAsia="Gill Sans MT" w:ascii="Gill Sans MT"/>
          <w:b/>
          <w:spacing w:val="-14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spacing w:val="0"/>
          <w:w w:val="100"/>
          <w:sz w:val="18"/>
          <w:szCs w:val="18"/>
        </w:rPr>
        <w:t>es</w:t>
      </w:r>
      <w:r>
        <w:rPr>
          <w:rFonts w:cs="Gill Sans MT" w:hAnsi="Gill Sans MT" w:eastAsia="Gill Sans MT" w:ascii="Gill Sans MT"/>
          <w:b/>
          <w:spacing w:val="7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spacing w:val="0"/>
          <w:w w:val="93"/>
          <w:sz w:val="18"/>
          <w:szCs w:val="18"/>
        </w:rPr>
        <w:t>cierto</w:t>
      </w:r>
      <w:r>
        <w:rPr>
          <w:rFonts w:cs="Gill Sans MT" w:hAnsi="Gill Sans MT" w:eastAsia="Gill Sans MT" w:ascii="Gill Sans MT"/>
          <w:b/>
          <w:spacing w:val="-2"/>
          <w:w w:val="93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spacing w:val="0"/>
          <w:w w:val="100"/>
          <w:sz w:val="18"/>
          <w:szCs w:val="18"/>
        </w:rPr>
        <w:t>el</w:t>
      </w:r>
      <w:r>
        <w:rPr>
          <w:rFonts w:cs="Gill Sans MT" w:hAnsi="Gill Sans MT" w:eastAsia="Gill Sans MT" w:ascii="Gill Sans MT"/>
          <w:b/>
          <w:spacing w:val="-8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spacing w:val="0"/>
          <w:w w:val="96"/>
          <w:sz w:val="18"/>
          <w:szCs w:val="18"/>
        </w:rPr>
        <w:t>contenido</w:t>
      </w:r>
      <w:r>
        <w:rPr>
          <w:rFonts w:cs="Gill Sans MT" w:hAnsi="Gill Sans MT" w:eastAsia="Gill Sans MT" w:ascii="Gill Sans MT"/>
          <w:b/>
          <w:spacing w:val="-3"/>
          <w:w w:val="96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spacing w:val="0"/>
          <w:w w:val="100"/>
          <w:sz w:val="18"/>
          <w:szCs w:val="18"/>
        </w:rPr>
        <w:t>de</w:t>
      </w:r>
      <w:r>
        <w:rPr>
          <w:rFonts w:cs="Gill Sans MT" w:hAnsi="Gill Sans MT" w:eastAsia="Gill Sans MT" w:ascii="Gill Sans MT"/>
          <w:b/>
          <w:spacing w:val="-1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spacing w:val="0"/>
          <w:w w:val="100"/>
          <w:sz w:val="18"/>
          <w:szCs w:val="18"/>
        </w:rPr>
        <w:t>este</w:t>
      </w:r>
      <w:r>
        <w:rPr>
          <w:rFonts w:cs="Gill Sans MT" w:hAnsi="Gill Sans MT" w:eastAsia="Gill Sans MT" w:ascii="Gill Sans MT"/>
          <w:b/>
          <w:spacing w:val="-5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spacing w:val="0"/>
          <w:w w:val="94"/>
          <w:sz w:val="18"/>
          <w:szCs w:val="18"/>
        </w:rPr>
        <w:t>documento</w:t>
      </w:r>
      <w:r>
        <w:rPr>
          <w:rFonts w:cs="Gill Sans MT" w:hAnsi="Gill Sans MT" w:eastAsia="Gill Sans MT" w:ascii="Gill Sans MT"/>
          <w:b/>
          <w:spacing w:val="-2"/>
          <w:w w:val="94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spacing w:val="0"/>
          <w:w w:val="100"/>
          <w:sz w:val="18"/>
          <w:szCs w:val="18"/>
        </w:rPr>
        <w:t>y</w:t>
      </w:r>
      <w:r>
        <w:rPr>
          <w:rFonts w:cs="Gill Sans MT" w:hAnsi="Gill Sans MT" w:eastAsia="Gill Sans MT" w:ascii="Gill Sans MT"/>
          <w:b/>
          <w:spacing w:val="-7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spacing w:val="0"/>
          <w:w w:val="94"/>
          <w:sz w:val="18"/>
          <w:szCs w:val="18"/>
        </w:rPr>
        <w:t>confirmo</w:t>
      </w:r>
      <w:r>
        <w:rPr>
          <w:rFonts w:cs="Gill Sans MT" w:hAnsi="Gill Sans MT" w:eastAsia="Gill Sans MT" w:ascii="Gill Sans MT"/>
          <w:b/>
          <w:spacing w:val="6"/>
          <w:w w:val="94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spacing w:val="0"/>
          <w:w w:val="94"/>
          <w:sz w:val="18"/>
          <w:szCs w:val="18"/>
        </w:rPr>
        <w:t>mi</w:t>
      </w:r>
      <w:r>
        <w:rPr>
          <w:rFonts w:cs="Gill Sans MT" w:hAnsi="Gill Sans MT" w:eastAsia="Gill Sans MT" w:ascii="Gill Sans MT"/>
          <w:b/>
          <w:spacing w:val="-6"/>
          <w:w w:val="94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spacing w:val="0"/>
          <w:w w:val="94"/>
          <w:sz w:val="18"/>
          <w:szCs w:val="18"/>
        </w:rPr>
        <w:t>voluntad</w:t>
      </w:r>
      <w:r>
        <w:rPr>
          <w:rFonts w:cs="Gill Sans MT" w:hAnsi="Gill Sans MT" w:eastAsia="Gill Sans MT" w:ascii="Gill Sans MT"/>
          <w:b/>
          <w:spacing w:val="5"/>
          <w:w w:val="94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spacing w:val="0"/>
          <w:w w:val="100"/>
          <w:sz w:val="18"/>
          <w:szCs w:val="18"/>
        </w:rPr>
        <w:t>de</w:t>
      </w:r>
      <w:r>
        <w:rPr>
          <w:rFonts w:cs="Gill Sans MT" w:hAnsi="Gill Sans MT" w:eastAsia="Gill Sans MT" w:ascii="Gill Sans MT"/>
          <w:b/>
          <w:spacing w:val="-11"/>
          <w:w w:val="100"/>
          <w:sz w:val="18"/>
          <w:szCs w:val="18"/>
        </w:rPr>
        <w:t> </w:t>
      </w:r>
      <w:r>
        <w:rPr>
          <w:rFonts w:cs="Gill Sans MT" w:hAnsi="Gill Sans MT" w:eastAsia="Gill Sans MT" w:ascii="Gill Sans MT"/>
          <w:b/>
          <w:spacing w:val="0"/>
          <w:w w:val="100"/>
          <w:sz w:val="18"/>
          <w:szCs w:val="18"/>
        </w:rPr>
        <w:t>firmarlo</w:t>
      </w:r>
      <w:r>
        <w:rPr>
          <w:rFonts w:cs="Gill Sans MT" w:hAnsi="Gill Sans MT" w:eastAsia="Gill Sans MT" w:ascii="Gill Sans MT"/>
          <w:spacing w:val="0"/>
          <w:w w:val="100"/>
          <w:sz w:val="18"/>
          <w:szCs w:val="18"/>
        </w:rPr>
      </w:r>
    </w:p>
    <w:p>
      <w:pPr>
        <w:rPr>
          <w:sz w:val="10"/>
          <w:szCs w:val="10"/>
        </w:rPr>
        <w:jc w:val="left"/>
        <w:spacing w:before="8" w:lineRule="exact" w:line="100"/>
      </w:pPr>
      <w:r>
        <w:pict>
          <v:group style="position:absolute;margin-left:20pt;margin-top:109.995pt;width:29pt;height:230.63pt;mso-position-horizontal-relative:page;mso-position-vertical-relative:page;z-index:-662" coordorigin="400,2200" coordsize="580,4613">
            <v:shape style="position:absolute;left:400;top:2200;width:580;height:4613" coordorigin="400,2200" coordsize="580,4613" path="m400,6813l980,6813,980,2200,400,2200,400,6813xe" filled="f" stroked="t" strokeweight="0.5pt" strokecolor="#7F7F7F">
              <v:path arrowok="t"/>
            </v:shape>
            <w10:wrap type="none"/>
          </v:group>
        </w:pict>
      </w: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18"/>
      </w:pPr>
      <w:r>
        <w:pict>
          <v:group style="position:absolute;margin-left:288.469pt;margin-top:138.356pt;width:0.7875pt;height:44.2875pt;mso-position-horizontal-relative:page;mso-position-vertical-relative:paragraph;z-index:-670" coordorigin="5769,2767" coordsize="16,886">
            <v:shape style="position:absolute;left:5770;top:2768;width:15;height:450" coordorigin="5770,2768" coordsize="15,450" path="m5785,2768l5770,2783,5770,3203,5785,3218,5785,2768xe" filled="t" fillcolor="#CCCCCC" stroked="f">
              <v:path arrowok="t"/>
              <v:fill/>
            </v:shape>
            <v:shape style="position:absolute;left:5770;top:2768;width:15;height:450" coordorigin="5770,2768" coordsize="15,450" path="m5770,3218l5785,3203,5785,2783,5770,2768,5770,3218xe" filled="t" fillcolor="#CCCCCC" stroked="f">
              <v:path arrowok="t"/>
              <v:fill/>
            </v:shape>
            <v:shape style="position:absolute;left:5770;top:3203;width:15;height:450" coordorigin="5770,3203" coordsize="15,450" path="m5785,3203l5770,3218,5770,3638,5785,3653,5785,3203xe" filled="t" fillcolor="#CCCCCC" stroked="f">
              <v:path arrowok="t"/>
              <v:fill/>
            </v:shape>
            <v:shape style="position:absolute;left:5770;top:3203;width:15;height:450" coordorigin="5770,3203" coordsize="15,450" path="m5770,3653l5785,3638,5785,3218,5770,3203,5770,3653xe" filled="t" fillcolor="#CCCCCC" stroked="f">
              <v:path arrowok="t"/>
              <v:fill/>
            </v:shape>
            <w10:wrap type="none"/>
          </v:group>
        </w:pict>
      </w:r>
      <w:r>
        <w:pict>
          <v:group style="position:absolute;margin-left:70.4813pt;margin-top:138.356pt;width:0.7875pt;height:131.287pt;mso-position-horizontal-relative:page;mso-position-vertical-relative:paragraph;z-index:-669" coordorigin="1410,2767" coordsize="16,2626">
            <v:shape style="position:absolute;left:1410;top:2768;width:15;height:450" coordorigin="1410,2768" coordsize="15,450" path="m1410,3218l1425,3203,1425,2783,1410,2768,1410,3218xe" filled="t" fillcolor="#CCCCCC" stroked="f">
              <v:path arrowok="t"/>
              <v:fill/>
            </v:shape>
            <v:shape style="position:absolute;left:1410;top:3203;width:15;height:450" coordorigin="1410,3203" coordsize="15,450" path="m1410,3653l1425,3638,1425,3218,1410,3203,1410,3653xe" filled="t" fillcolor="#CCCCCC" stroked="f">
              <v:path arrowok="t"/>
              <v:fill/>
            </v:shape>
            <v:shape style="position:absolute;left:1410;top:3638;width:15;height:450" coordorigin="1410,3638" coordsize="15,450" path="m1410,4088l1425,4073,1425,3653,1410,3638,1410,4088xe" filled="t" fillcolor="#CCCCCC" stroked="f">
              <v:path arrowok="t"/>
              <v:fill/>
            </v:shape>
            <v:shape style="position:absolute;left:1410;top:4073;width:15;height:450" coordorigin="1410,4073" coordsize="15,450" path="m1410,4523l1425,4508,1425,4088,1410,4073,1410,4523xe" filled="t" fillcolor="#CCCCCC" stroked="f">
              <v:path arrowok="t"/>
              <v:fill/>
            </v:shape>
            <v:shape style="position:absolute;left:1410;top:4508;width:15;height:450" coordorigin="1410,4508" coordsize="15,450" path="m1410,4958l1425,4943,1425,4523,1410,4508,1410,4958xe" filled="t" fillcolor="#CCCCCC" stroked="f">
              <v:path arrowok="t"/>
              <v:fill/>
            </v:shape>
            <v:shape style="position:absolute;left:1410;top:4943;width:15;height:450" coordorigin="1410,4943" coordsize="15,450" path="m1410,5393l1425,5378,1425,4958,1410,4943,1410,5393xe" filled="t" fillcolor="#CCCCCC" stroked="f">
              <v:path arrowok="t"/>
              <v:fill/>
            </v:shape>
            <w10:wrap type="none"/>
          </v:group>
        </w:pict>
      </w:r>
      <w:r>
        <w:pict>
          <v:group style="position:absolute;margin-left:148.781pt;margin-top:225.356pt;width:0.7875pt;height:44.2875pt;mso-position-horizontal-relative:page;mso-position-vertical-relative:paragraph;z-index:-666" coordorigin="2976,4507" coordsize="16,886">
            <v:shape style="position:absolute;left:2976;top:4508;width:15;height:450" coordorigin="2976,4508" coordsize="15,450" path="m2991,4508l2976,4523,2976,4943,2991,4958,2991,4508xe" filled="t" fillcolor="#CCCCCC" stroked="f">
              <v:path arrowok="t"/>
              <v:fill/>
            </v:shape>
            <v:shape style="position:absolute;left:2976;top:4508;width:15;height:450" coordorigin="2976,4508" coordsize="15,450" path="m2976,4958l2991,4943,2991,4523,2976,4508,2976,4958xe" filled="t" fillcolor="#CCCCCC" stroked="f">
              <v:path arrowok="t"/>
              <v:fill/>
            </v:shape>
            <v:shape style="position:absolute;left:2976;top:4943;width:15;height:450" coordorigin="2976,4943" coordsize="15,450" path="m2991,4943l2976,4958,2976,5378,2991,5393,2991,4943xe" filled="t" fillcolor="#CCCCCC" stroked="f">
              <v:path arrowok="t"/>
              <v:fill/>
            </v:shape>
            <v:shape style="position:absolute;left:2976;top:4943;width:15;height:450" coordorigin="2976,4943" coordsize="15,450" path="m2976,5393l2991,5378,2991,4958,2976,4943,2976,5393xe" filled="t" fillcolor="#CCCCCC" stroked="f">
              <v:path arrowok="t"/>
              <v:fill/>
            </v:shape>
            <w10:wrap type="none"/>
          </v:group>
        </w:pict>
      </w:r>
      <w:r>
        <w:pict>
          <v:group style="position:absolute;margin-left:288.469pt;margin-top:225.356pt;width:0.7875pt;height:44.2875pt;mso-position-horizontal-relative:page;mso-position-vertical-relative:paragraph;z-index:-665" coordorigin="5769,4507" coordsize="16,886">
            <v:shape style="position:absolute;left:5770;top:4508;width:15;height:450" coordorigin="5770,4508" coordsize="15,450" path="m5785,4508l5770,4523,5770,4943,5785,4958,5785,4508xe" filled="t" fillcolor="#CCCCCC" stroked="f">
              <v:path arrowok="t"/>
              <v:fill/>
            </v:shape>
            <v:shape style="position:absolute;left:5770;top:4508;width:15;height:450" coordorigin="5770,4508" coordsize="15,450" path="m5770,4958l5785,4943,5785,4523,5770,4508,5770,4958xe" filled="t" fillcolor="#CCCCCC" stroked="f">
              <v:path arrowok="t"/>
              <v:fill/>
            </v:shape>
            <v:shape style="position:absolute;left:5770;top:4943;width:15;height:450" coordorigin="5770,4943" coordsize="15,450" path="m5785,4943l5770,4958,5770,5378,5785,5393,5785,4943xe" filled="t" fillcolor="#CCCCCC" stroked="f">
              <v:path arrowok="t"/>
              <v:fill/>
            </v:shape>
            <v:shape style="position:absolute;left:5770;top:4943;width:15;height:450" coordorigin="5770,4943" coordsize="15,450" path="m5770,5393l5785,5378,5785,4958,5770,4943,5770,5393xe" filled="t" fillcolor="#CCCCCC" stroked="f">
              <v:path arrowok="t"/>
              <v:fill/>
            </v:shape>
            <w10:wrap type="none"/>
          </v:group>
        </w:pict>
      </w:r>
      <w:r>
        <w:pict>
          <v:shape type="#_x0000_t75" style="width:225pt;height:51.75pt">
            <v:imagedata o:title="" r:id="rId21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17"/>
          <w:szCs w:val="17"/>
        </w:rPr>
        <w:jc w:val="left"/>
        <w:spacing w:before="4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36"/>
          <w:szCs w:val="36"/>
        </w:rPr>
        <w:jc w:val="right"/>
        <w:spacing w:before="14" w:lineRule="exact" w:line="400"/>
        <w:ind w:right="1466"/>
      </w:pPr>
      <w:r>
        <w:pict>
          <v:group style="position:absolute;margin-left:404.194pt;margin-top:67.89pt;width:0.7875pt;height:44.2875pt;mso-position-horizontal-relative:page;mso-position-vertical-relative:paragraph;z-index:-668" coordorigin="8084,1358" coordsize="16,886">
            <v:shape style="position:absolute;left:8084;top:1358;width:15;height:450" coordorigin="8084,1358" coordsize="15,450" path="m8099,1358l8084,1373,8084,1793,8099,1808,8099,1358xe" filled="t" fillcolor="#CCCCCC" stroked="f">
              <v:path arrowok="t"/>
              <v:fill/>
            </v:shape>
            <v:shape style="position:absolute;left:8084;top:1358;width:15;height:450" coordorigin="8084,1358" coordsize="15,450" path="m8084,1808l8099,1793,8099,1373,8084,1358,8084,1808xe" filled="t" fillcolor="#CCCCCC" stroked="f">
              <v:path arrowok="t"/>
              <v:fill/>
            </v:shape>
            <v:shape style="position:absolute;left:8084;top:1793;width:15;height:450" coordorigin="8084,1793" coordsize="15,450" path="m8099,1793l8084,1808,8084,2228,8099,2243,8099,1793xe" filled="t" fillcolor="#CCCCCC" stroked="f">
              <v:path arrowok="t"/>
              <v:fill/>
            </v:shape>
            <v:shape style="position:absolute;left:8084;top:1793;width:15;height:450" coordorigin="8084,1793" coordsize="15,450" path="m8084,2243l8099,2228,8099,1808,8084,1793,8084,2243xe" filled="t" fillcolor="#CCCCCC" stroked="f">
              <v:path arrowok="t"/>
              <v:fill/>
            </v:shape>
            <w10:wrap type="none"/>
          </v:group>
        </w:pict>
      </w:r>
      <w:r>
        <w:pict>
          <v:group style="position:absolute;margin-left:524.006pt;margin-top:67.89pt;width:0.7875pt;height:131.287pt;mso-position-horizontal-relative:page;mso-position-vertical-relative:paragraph;z-index:-667" coordorigin="10480,1358" coordsize="16,2626">
            <v:shape style="position:absolute;left:10481;top:1358;width:15;height:450" coordorigin="10481,1358" coordsize="15,450" path="m10496,1358l10481,1373,10481,1793,10496,1808,10496,1358xe" filled="t" fillcolor="#CCCCCC" stroked="f">
              <v:path arrowok="t"/>
              <v:fill/>
            </v:shape>
            <v:shape style="position:absolute;left:10481;top:1793;width:15;height:450" coordorigin="10481,1793" coordsize="15,450" path="m10496,1793l10481,1808,10481,2228,10496,2243,10496,1793xe" filled="t" fillcolor="#CCCCCC" stroked="f">
              <v:path arrowok="t"/>
              <v:fill/>
            </v:shape>
            <v:shape style="position:absolute;left:10481;top:2228;width:15;height:450" coordorigin="10481,2228" coordsize="15,450" path="m10496,2228l10481,2243,10481,2663,10496,2678,10496,2228xe" filled="t" fillcolor="#CCCCCC" stroked="f">
              <v:path arrowok="t"/>
              <v:fill/>
            </v:shape>
            <v:shape style="position:absolute;left:10481;top:2663;width:15;height:450" coordorigin="10481,2663" coordsize="15,450" path="m10496,2663l10481,2678,10481,3098,10496,3113,10496,2663xe" filled="t" fillcolor="#CCCCCC" stroked="f">
              <v:path arrowok="t"/>
              <v:fill/>
            </v:shape>
            <v:shape style="position:absolute;left:10481;top:3098;width:15;height:450" coordorigin="10481,3098" coordsize="15,450" path="m10496,3098l10481,3113,10481,3533,10496,3548,10496,3098xe" filled="t" fillcolor="#CCCCCC" stroked="f">
              <v:path arrowok="t"/>
              <v:fill/>
            </v:shape>
            <v:shape style="position:absolute;left:10481;top:3533;width:15;height:450" coordorigin="10481,3533" coordsize="15,450" path="m10496,3533l10481,3548,10481,3968,10496,3983,10496,3533xe" filled="t" fillcolor="#CCCCCC" stroked="f">
              <v:path arrowok="t"/>
              <v:fill/>
            </v:shape>
            <w10:wrap type="none"/>
          </v:group>
        </w:pict>
      </w:r>
      <w:r>
        <w:pict>
          <v:group style="position:absolute;margin-left:405.813pt;margin-top:-10.8912pt;width:119.387pt;height:44.125pt;mso-position-horizontal-relative:page;mso-position-vertical-relative:paragraph;z-index:-663" coordorigin="8116,-218" coordsize="2388,883">
            <v:shape style="position:absolute;left:8140;top:-194;width:2341;height:836" coordorigin="8140,-194" coordsize="2341,836" path="m8140,-194l8140,641,10481,641,10481,-194,8140,-194xe" filled="t" fillcolor="#F2F2F2" stroked="f">
              <v:path arrowok="t"/>
              <v:fill/>
            </v:shape>
            <v:shape style="position:absolute;left:8125;top:-202;width:2371;height:0" coordorigin="8125,-202" coordsize="2371,0" path="m8125,-202l10496,-202e" filled="f" stroked="t" strokeweight="0.85pt" strokecolor="#CCCCCC">
              <v:path arrowok="t"/>
            </v:shape>
            <v:shape style="position:absolute;left:10488;top:-209;width:0;height:866" coordorigin="10488,-209" coordsize="0,866" path="m10488,-209l10488,656e" filled="f" stroked="t" strokeweight="0.85pt" strokecolor="#CCCCCC">
              <v:path arrowok="t"/>
            </v:shape>
            <v:shape style="position:absolute;left:8125;top:649;width:2371;height:0" coordorigin="8125,649" coordsize="2371,0" path="m8125,649l10496,649e" filled="f" stroked="t" strokeweight="0.85pt" strokecolor="#CCCCCC">
              <v:path arrowok="t"/>
            </v:shape>
            <v:shape style="position:absolute;left:8132;top:-209;width:0;height:866" coordorigin="8132,-209" coordsize="0,866" path="m8132,-209l8132,656e" filled="f" stroked="t" strokeweight="0.85pt" strokecolor="#CCCCCC">
              <v:path arrowok="t"/>
            </v:shape>
            <w10:wrap type="none"/>
          </v:group>
        </w:pict>
      </w:r>
      <w:r>
        <w:rPr>
          <w:rFonts w:cs="Arial" w:hAnsi="Arial" w:eastAsia="Arial" w:ascii="Arial"/>
          <w:spacing w:val="0"/>
          <w:w w:val="100"/>
          <w:position w:val="-1"/>
          <w:sz w:val="36"/>
          <w:szCs w:val="36"/>
        </w:rPr>
        <w:t>RECIBO</w:t>
      </w:r>
      <w:r>
        <w:rPr>
          <w:rFonts w:cs="Arial" w:hAnsi="Arial" w:eastAsia="Arial" w:ascii="Arial"/>
          <w:spacing w:val="0"/>
          <w:w w:val="100"/>
          <w:position w:val="0"/>
          <w:sz w:val="36"/>
          <w:szCs w:val="36"/>
        </w:rPr>
      </w:r>
    </w:p>
    <w:p>
      <w:pPr>
        <w:rPr>
          <w:sz w:val="10"/>
          <w:szCs w:val="10"/>
        </w:rPr>
        <w:jc w:val="left"/>
        <w:spacing w:before="6"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tbl>
      <w:tblPr>
        <w:tblW w:w="0" w:type="auto"/>
        <w:tblLook w:val="01E0"/>
        <w:jc w:val="left"/>
        <w:tblInd w:w="101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448" w:hRule="exact"/>
        </w:trPr>
        <w:tc>
          <w:tcPr>
            <w:tcW w:w="4154" w:type="dxa"/>
            <w:gridSpan w:val="2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nil" w:sz="6" w:space="0" w:color="auto"/>
            </w:tcBorders>
            <w:shd w:val="clear" w:color="auto" w:fill="F2F2F2"/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3"/>
              <w:ind w:left="67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REGISTRO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ENTRADA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4932" w:type="dxa"/>
            <w:gridSpan w:val="2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single" w:sz="7" w:space="0" w:color="CCCCCC"/>
            </w:tcBorders>
            <w:shd w:val="clear" w:color="auto" w:fill="F2F2F2"/>
          </w:tcPr>
          <w:p/>
        </w:tc>
      </w:tr>
      <w:tr>
        <w:trPr>
          <w:trHeight w:val="435" w:hRule="exact"/>
        </w:trPr>
        <w:tc>
          <w:tcPr>
            <w:tcW w:w="4154" w:type="dxa"/>
            <w:gridSpan w:val="2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sz w:val="12"/>
                <w:szCs w:val="12"/>
              </w:rPr>
              <w:jc w:val="left"/>
              <w:spacing w:before="7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ind w:left="75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OFICINA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2263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sz w:val="12"/>
                <w:szCs w:val="12"/>
              </w:rPr>
              <w:jc w:val="left"/>
              <w:spacing w:before="7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ind w:left="281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Nº</w:t>
            </w:r>
            <w:r>
              <w:rPr>
                <w:rFonts w:cs="Arial" w:hAnsi="Arial" w:eastAsia="Arial" w:ascii="Arial"/>
                <w:b/>
                <w:color w:val="999999"/>
                <w:spacing w:val="5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REGISTRO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2669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sz w:val="12"/>
                <w:szCs w:val="12"/>
              </w:rPr>
              <w:jc w:val="left"/>
              <w:spacing w:before="7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ind w:left="333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FECHA</w:t>
            </w:r>
            <w:r>
              <w:rPr>
                <w:rFonts w:cs="Arial" w:hAnsi="Arial" w:eastAsia="Arial" w:ascii="Arial"/>
                <w:b/>
                <w:color w:val="999999"/>
                <w:spacing w:val="18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Y</w:t>
            </w:r>
            <w:r>
              <w:rPr>
                <w:rFonts w:cs="Arial" w:hAnsi="Arial" w:eastAsia="Arial" w:ascii="Arial"/>
                <w:b/>
                <w:color w:val="999999"/>
                <w:spacing w:val="3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HORA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</w:tc>
      </w:tr>
      <w:tr>
        <w:trPr>
          <w:trHeight w:val="435" w:hRule="exact"/>
        </w:trPr>
        <w:tc>
          <w:tcPr>
            <w:tcW w:w="4154" w:type="dxa"/>
            <w:gridSpan w:val="2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0"/>
              <w:ind w:left="75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Oficina</w:t>
            </w:r>
            <w:r>
              <w:rPr>
                <w:rFonts w:cs="Arial" w:hAnsi="Arial" w:eastAsia="Arial" w:ascii="Arial"/>
                <w:spacing w:val="-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Auxiliar</w:t>
            </w:r>
            <w:r>
              <w:rPr>
                <w:rFonts w:cs="Arial" w:hAnsi="Arial" w:eastAsia="Arial" w:ascii="Arial"/>
                <w:spacing w:val="-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Registro</w:t>
            </w:r>
            <w:r>
              <w:rPr>
                <w:rFonts w:cs="Arial" w:hAnsi="Arial" w:eastAsia="Arial" w:ascii="Arial"/>
                <w:spacing w:val="-8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Electrónico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2263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0"/>
              <w:ind w:left="281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2024-E-RE-3472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2669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0"/>
              <w:ind w:left="333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06/09/2024</w:t>
            </w:r>
            <w:r>
              <w:rPr>
                <w:rFonts w:cs="Arial" w:hAnsi="Arial" w:eastAsia="Arial" w:ascii="Arial"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14:39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435" w:hRule="exact"/>
        </w:trPr>
        <w:tc>
          <w:tcPr>
            <w:tcW w:w="4154" w:type="dxa"/>
            <w:gridSpan w:val="2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sz w:val="12"/>
                <w:szCs w:val="12"/>
              </w:rPr>
              <w:jc w:val="left"/>
              <w:spacing w:before="7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ind w:left="75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RESUMEN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2263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/>
        </w:tc>
        <w:tc>
          <w:tcPr>
            <w:tcW w:w="2669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/>
        </w:tc>
      </w:tr>
      <w:tr>
        <w:trPr>
          <w:trHeight w:val="435" w:hRule="exact"/>
        </w:trPr>
        <w:tc>
          <w:tcPr>
            <w:tcW w:w="4154" w:type="dxa"/>
            <w:gridSpan w:val="2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0"/>
              <w:ind w:left="75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Reclamaciones</w:t>
            </w:r>
            <w:r>
              <w:rPr>
                <w:rFonts w:cs="Arial" w:hAnsi="Arial" w:eastAsia="Arial" w:ascii="Arial"/>
                <w:spacing w:val="-1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territoriales.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2263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/>
        </w:tc>
        <w:tc>
          <w:tcPr>
            <w:tcW w:w="2669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/>
        </w:tc>
      </w:tr>
      <w:tr>
        <w:trPr>
          <w:trHeight w:val="435" w:hRule="exact"/>
        </w:trPr>
        <w:tc>
          <w:tcPr>
            <w:tcW w:w="1377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sz w:val="12"/>
                <w:szCs w:val="12"/>
              </w:rPr>
              <w:jc w:val="left"/>
              <w:spacing w:before="7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ind w:left="75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TERCERO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2777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sz w:val="12"/>
                <w:szCs w:val="12"/>
              </w:rPr>
              <w:jc w:val="left"/>
              <w:spacing w:before="7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ind w:left="264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Nº</w:t>
            </w:r>
            <w:r>
              <w:rPr>
                <w:rFonts w:cs="Arial" w:hAnsi="Arial" w:eastAsia="Arial" w:ascii="Arial"/>
                <w:b/>
                <w:color w:val="999999"/>
                <w:spacing w:val="5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DE</w:t>
            </w:r>
            <w:r>
              <w:rPr>
                <w:rFonts w:cs="Arial" w:hAnsi="Arial" w:eastAsia="Arial" w:ascii="Arial"/>
                <w:b/>
                <w:color w:val="999999"/>
                <w:spacing w:val="6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IDENTIFICACIÓN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4932" w:type="dxa"/>
            <w:gridSpan w:val="2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sz w:val="12"/>
                <w:szCs w:val="12"/>
              </w:rPr>
              <w:jc w:val="left"/>
              <w:spacing w:before="7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ind w:left="281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NOMBRE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</w:tc>
      </w:tr>
      <w:tr>
        <w:trPr>
          <w:trHeight w:val="435" w:hRule="exact"/>
        </w:trPr>
        <w:tc>
          <w:tcPr>
            <w:tcW w:w="1377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0"/>
              <w:ind w:left="75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Interesado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2777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0"/>
              <w:ind w:left="264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09391472C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4932" w:type="dxa"/>
            <w:gridSpan w:val="2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0"/>
              <w:ind w:left="281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RAUL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CANDIDO</w:t>
            </w:r>
            <w:r>
              <w:rPr>
                <w:rFonts w:cs="Arial" w:hAnsi="Arial" w:eastAsia="Arial" w:ascii="Arial"/>
                <w:spacing w:val="-1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GUTIERREZ</w:t>
            </w:r>
            <w:r>
              <w:rPr>
                <w:rFonts w:cs="Arial" w:hAnsi="Arial" w:eastAsia="Arial" w:ascii="Arial"/>
                <w:spacing w:val="-1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SALGADO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</w:tbl>
    <w:p>
      <w:pPr>
        <w:rPr>
          <w:sz w:val="19"/>
          <w:szCs w:val="19"/>
        </w:rPr>
        <w:jc w:val="left"/>
        <w:spacing w:before="4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1" w:lineRule="exact" w:line="240"/>
        <w:ind w:left="185"/>
      </w:pP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COMPROBACIÓN</w:t>
      </w:r>
      <w:r>
        <w:rPr>
          <w:rFonts w:cs="Arial" w:hAnsi="Arial" w:eastAsia="Arial" w:ascii="Arial"/>
          <w:b/>
          <w:spacing w:val="-19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DE</w:t>
      </w:r>
      <w:r>
        <w:rPr>
          <w:rFonts w:cs="Arial" w:hAnsi="Arial" w:eastAsia="Arial" w:ascii="Arial"/>
          <w:b/>
          <w:spacing w:val="-3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LA</w:t>
      </w:r>
      <w:r>
        <w:rPr>
          <w:rFonts w:cs="Arial" w:hAnsi="Arial" w:eastAsia="Arial" w:ascii="Arial"/>
          <w:b/>
          <w:spacing w:val="-3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IDENTIDAD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sz w:val="17"/>
          <w:szCs w:val="17"/>
        </w:rPr>
        <w:jc w:val="left"/>
        <w:spacing w:before="1" w:lineRule="exact" w:line="160"/>
      </w:pPr>
      <w:r>
        <w:rPr>
          <w:sz w:val="17"/>
          <w:szCs w:val="17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1"/>
        <w:ind w:left="185"/>
      </w:pP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FECHA</w:t>
      </w:r>
      <w:r>
        <w:rPr>
          <w:rFonts w:cs="Arial" w:hAnsi="Arial" w:eastAsia="Arial" w:ascii="Arial"/>
          <w:b/>
          <w:color w:val="999999"/>
          <w:spacing w:val="18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Y</w:t>
      </w:r>
      <w:r>
        <w:rPr>
          <w:rFonts w:cs="Arial" w:hAnsi="Arial" w:eastAsia="Arial" w:ascii="Arial"/>
          <w:b/>
          <w:color w:val="999999"/>
          <w:spacing w:val="3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HORA</w:t>
      </w:r>
      <w:r>
        <w:rPr>
          <w:rFonts w:cs="Arial" w:hAnsi="Arial" w:eastAsia="Arial" w:ascii="Arial"/>
          <w:b/>
          <w:color w:val="999999"/>
          <w:spacing w:val="15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DE</w:t>
      </w:r>
      <w:r>
        <w:rPr>
          <w:rFonts w:cs="Arial" w:hAnsi="Arial" w:eastAsia="Arial" w:ascii="Arial"/>
          <w:b/>
          <w:color w:val="999999"/>
          <w:spacing w:val="6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AUTENTICACIÓN: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10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06/09/2024</w:t>
      </w:r>
      <w:r>
        <w:rPr>
          <w:rFonts w:cs="Arial" w:hAnsi="Arial" w:eastAsia="Arial" w:ascii="Arial"/>
          <w:color w:val="000000"/>
          <w:spacing w:val="-11"/>
          <w:w w:val="100"/>
          <w:sz w:val="22"/>
          <w:szCs w:val="22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14:33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54"/>
        <w:ind w:left="185"/>
      </w:pP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APELLIDOS,</w:t>
      </w:r>
      <w:r>
        <w:rPr>
          <w:rFonts w:cs="Arial" w:hAnsi="Arial" w:eastAsia="Arial" w:ascii="Arial"/>
          <w:b/>
          <w:color w:val="999999"/>
          <w:spacing w:val="31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NOMBRE:</w:t>
      </w:r>
      <w:r>
        <w:rPr>
          <w:rFonts w:cs="Arial" w:hAnsi="Arial" w:eastAsia="Arial" w:ascii="Arial"/>
          <w:b/>
          <w:color w:val="999999"/>
          <w:spacing w:val="38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GUTIERREZ</w:t>
      </w:r>
      <w:r>
        <w:rPr>
          <w:rFonts w:cs="Arial" w:hAnsi="Arial" w:eastAsia="Arial" w:ascii="Arial"/>
          <w:color w:val="000000"/>
          <w:spacing w:val="-13"/>
          <w:w w:val="100"/>
          <w:sz w:val="22"/>
          <w:szCs w:val="22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SALGADO,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RAUL</w:t>
      </w:r>
      <w:r>
        <w:rPr>
          <w:rFonts w:cs="Arial" w:hAnsi="Arial" w:eastAsia="Arial" w:ascii="Arial"/>
          <w:color w:val="000000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CANDIDO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54"/>
        <w:ind w:left="185"/>
      </w:pPr>
      <w:r>
        <w:pict>
          <v:group style="position:absolute;margin-left:70.075pt;margin-top:-55.9571pt;width:455.125pt;height:153.775pt;mso-position-horizontal-relative:page;mso-position-vertical-relative:paragraph;z-index:-664" coordorigin="1402,-1119" coordsize="9103,3076">
            <v:shape style="position:absolute;left:1425;top:-1096;width:9056;height:434" coordorigin="1425,-1096" coordsize="9056,434" path="m1425,-1096l1425,-662,10481,-662,10481,-1096,1425,-1096xe" filled="t" fillcolor="#F2F2F2" stroked="f">
              <v:path arrowok="t"/>
              <v:fill/>
            </v:shape>
            <v:shape style="position:absolute;left:1410;top:-1103;width:9086;height:0" coordorigin="1410,-1103" coordsize="9086,0" path="m1410,-1103l10496,-1103e" filled="f" stroked="t" strokeweight="0.85pt" strokecolor="#CCCCCC">
              <v:path arrowok="t"/>
            </v:shape>
            <v:shape style="position:absolute;left:10488;top:-1111;width:0;height:464" coordorigin="10488,-1111" coordsize="0,464" path="m10488,-1111l10488,-647e" filled="f" stroked="t" strokeweight="0.85pt" strokecolor="#CCCCCC">
              <v:path arrowok="t"/>
            </v:shape>
            <v:shape style="position:absolute;left:1410;top:-655;width:9086;height:0" coordorigin="1410,-655" coordsize="9086,0" path="m1410,-655l10496,-655e" filled="f" stroked="t" strokeweight="0.85pt" strokecolor="#CCCCCC">
              <v:path arrowok="t"/>
            </v:shape>
            <v:shape style="position:absolute;left:1418;top:-1111;width:0;height:464" coordorigin="1418,-1111" coordsize="0,464" path="m1418,-1111l1418,-647e" filled="f" stroked="t" strokeweight="0.85pt" strokecolor="#CCCCCC">
              <v:path arrowok="t"/>
            </v:shape>
            <v:shape style="position:absolute;left:1410;top:-655;width:9086;height:0" coordorigin="1410,-655" coordsize="9086,0" path="m1410,-655l10496,-655e" filled="f" stroked="t" strokeweight="0.85pt" strokecolor="#CCCCCC">
              <v:path arrowok="t"/>
            </v:shape>
            <v:shape style="position:absolute;left:10488;top:-662;width:0;height:2610" coordorigin="10488,-662" coordsize="0,2610" path="m10488,-662l10488,1948e" filled="f" stroked="t" strokeweight="0.85pt" strokecolor="#CCCCCC">
              <v:path arrowok="t"/>
            </v:shape>
            <v:shape style="position:absolute;left:1410;top:1940;width:9086;height:0" coordorigin="1410,1940" coordsize="9086,0" path="m1410,1940l10496,1940e" filled="f" stroked="t" strokeweight="0.85pt" strokecolor="#CCCCCC">
              <v:path arrowok="t"/>
            </v:shape>
            <v:shape style="position:absolute;left:1418;top:-662;width:0;height:2610" coordorigin="1418,-662" coordsize="0,2610" path="m1418,-662l1418,1948e" filled="f" stroked="t" strokeweight="0.85pt" strokecolor="#CCCCCC">
              <v:path arrowok="t"/>
            </v:shape>
            <w10:wrap type="none"/>
          </v:group>
        </w:pic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Nº</w:t>
      </w:r>
      <w:r>
        <w:rPr>
          <w:rFonts w:cs="Arial" w:hAnsi="Arial" w:eastAsia="Arial" w:ascii="Arial"/>
          <w:b/>
          <w:color w:val="999999"/>
          <w:spacing w:val="5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DE</w:t>
      </w:r>
      <w:r>
        <w:rPr>
          <w:rFonts w:cs="Arial" w:hAnsi="Arial" w:eastAsia="Arial" w:ascii="Arial"/>
          <w:b/>
          <w:color w:val="999999"/>
          <w:spacing w:val="6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IDENTIFICACIÓN: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8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09391472C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54" w:lineRule="auto" w:line="291"/>
        <w:ind w:left="185" w:right="4530"/>
      </w:pP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PROVEEDOR</w:t>
      </w:r>
      <w:r>
        <w:rPr>
          <w:rFonts w:cs="Arial" w:hAnsi="Arial" w:eastAsia="Arial" w:ascii="Arial"/>
          <w:b/>
          <w:color w:val="999999"/>
          <w:spacing w:val="33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DE</w:t>
      </w:r>
      <w:r>
        <w:rPr>
          <w:rFonts w:cs="Arial" w:hAnsi="Arial" w:eastAsia="Arial" w:ascii="Arial"/>
          <w:b/>
          <w:color w:val="999999"/>
          <w:spacing w:val="6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IDENTIDAD:</w:t>
      </w:r>
      <w:r>
        <w:rPr>
          <w:rFonts w:cs="Arial" w:hAnsi="Arial" w:eastAsia="Arial" w:ascii="Arial"/>
          <w:b/>
          <w:color w:val="999999"/>
          <w:spacing w:val="44"/>
          <w:w w:val="100"/>
          <w:sz w:val="18"/>
          <w:szCs w:val="18"/>
        </w:rPr>
        <w:t> </w:t>
      </w:r>
      <w:hyperlink r:id="rId22"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Cl@ve</w:t>
        </w:r>
        <w:r>
          <w:rPr>
            <w:rFonts w:cs="Arial" w:hAnsi="Arial" w:eastAsia="Arial" w:ascii="Arial"/>
            <w:color w:val="000000"/>
            <w:spacing w:val="-7"/>
            <w:w w:val="100"/>
            <w:sz w:val="22"/>
            <w:szCs w:val="22"/>
          </w:rPr>
          <w:t> 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-</w:t>
        </w:r>
        <w:r>
          <w:rPr>
            <w:rFonts w:cs="Arial" w:hAnsi="Arial" w:eastAsia="Arial" w:ascii="Arial"/>
            <w:color w:val="000000"/>
            <w:spacing w:val="-1"/>
            <w:w w:val="100"/>
            <w:sz w:val="22"/>
            <w:szCs w:val="22"/>
          </w:rPr>
          <w:t> 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Gobierno</w:t>
        </w:r>
        <w:r>
          <w:rPr>
            <w:rFonts w:cs="Arial" w:hAnsi="Arial" w:eastAsia="Arial" w:ascii="Arial"/>
            <w:color w:val="000000"/>
            <w:spacing w:val="-9"/>
            <w:w w:val="100"/>
            <w:sz w:val="22"/>
            <w:szCs w:val="22"/>
          </w:rPr>
          <w:t> 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de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 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España</w:t>
        </w:r>
        <w:r>
          <w:rPr>
            <w:rFonts w:cs="Arial" w:hAnsi="Arial" w:eastAsia="Arial" w:ascii="Arial"/>
            <w:color w:val="000000"/>
            <w:spacing w:val="-8"/>
            <w:w w:val="100"/>
            <w:sz w:val="22"/>
            <w:szCs w:val="22"/>
          </w:rPr>
          <w:t> </w:t>
        </w:r>
        <w:r>
          <w:rPr>
            <w:rFonts w:cs="Arial" w:hAnsi="Arial" w:eastAsia="Arial" w:ascii="Arial"/>
            <w:b/>
            <w:color w:val="999999"/>
            <w:spacing w:val="0"/>
            <w:w w:val="100"/>
            <w:sz w:val="18"/>
            <w:szCs w:val="18"/>
          </w:rPr>
          <w:t>SISTEMA</w:t>
        </w:r>
        <w:r>
          <w:rPr>
            <w:rFonts w:cs="Arial" w:hAnsi="Arial" w:eastAsia="Arial" w:ascii="Arial"/>
            <w:b/>
            <w:color w:val="999999"/>
            <w:spacing w:val="23"/>
            <w:w w:val="100"/>
            <w:sz w:val="18"/>
            <w:szCs w:val="18"/>
          </w:rPr>
          <w:t> </w:t>
        </w:r>
        <w:r>
          <w:rPr>
            <w:rFonts w:cs="Arial" w:hAnsi="Arial" w:eastAsia="Arial" w:ascii="Arial"/>
            <w:b/>
            <w:color w:val="999999"/>
            <w:spacing w:val="0"/>
            <w:w w:val="100"/>
            <w:sz w:val="18"/>
            <w:szCs w:val="18"/>
          </w:rPr>
          <w:t>DE</w:t>
        </w:r>
        <w:r>
          <w:rPr>
            <w:rFonts w:cs="Arial" w:hAnsi="Arial" w:eastAsia="Arial" w:ascii="Arial"/>
            <w:b/>
            <w:color w:val="999999"/>
            <w:spacing w:val="6"/>
            <w:w w:val="100"/>
            <w:sz w:val="18"/>
            <w:szCs w:val="18"/>
          </w:rPr>
          <w:t> </w:t>
        </w:r>
        <w:r>
          <w:rPr>
            <w:rFonts w:cs="Arial" w:hAnsi="Arial" w:eastAsia="Arial" w:ascii="Arial"/>
            <w:b/>
            <w:color w:val="999999"/>
            <w:spacing w:val="0"/>
            <w:w w:val="100"/>
            <w:sz w:val="18"/>
            <w:szCs w:val="18"/>
          </w:rPr>
          <w:t>IDENTIDAD:</w:t>
        </w:r>
        <w:r>
          <w:rPr>
            <w:rFonts w:cs="Arial" w:hAnsi="Arial" w:eastAsia="Arial" w:ascii="Arial"/>
            <w:b/>
            <w:color w:val="999999"/>
            <w:spacing w:val="44"/>
            <w:w w:val="100"/>
            <w:sz w:val="18"/>
            <w:szCs w:val="18"/>
          </w:rPr>
          <w:t> 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Certificado</w:t>
        </w:r>
        <w:r>
          <w:rPr>
            <w:rFonts w:cs="Arial" w:hAnsi="Arial" w:eastAsia="Arial" w:ascii="Arial"/>
            <w:color w:val="000000"/>
            <w:spacing w:val="-11"/>
            <w:w w:val="100"/>
            <w:sz w:val="22"/>
            <w:szCs w:val="22"/>
          </w:rPr>
          <w:t> 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cualificado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 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de</w:t>
        </w:r>
        <w:r>
          <w:rPr>
            <w:rFonts w:cs="Arial" w:hAnsi="Arial" w:eastAsia="Arial" w:ascii="Arial"/>
            <w:color w:val="000000"/>
            <w:spacing w:val="-2"/>
            <w:w w:val="100"/>
            <w:sz w:val="22"/>
            <w:szCs w:val="22"/>
          </w:rPr>
          <w:t> 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firma</w:t>
        </w:r>
        <w:r>
          <w:rPr>
            <w:rFonts w:cs="Arial" w:hAnsi="Arial" w:eastAsia="Arial" w:ascii="Arial"/>
            <w:color w:val="000000"/>
            <w:spacing w:val="-5"/>
            <w:w w:val="100"/>
            <w:sz w:val="22"/>
            <w:szCs w:val="22"/>
          </w:rPr>
          <w:t> </w:t>
        </w:r>
        <w:r>
          <w:rPr>
            <w:rFonts w:cs="Arial" w:hAnsi="Arial" w:eastAsia="Arial" w:ascii="Arial"/>
            <w:b/>
            <w:color w:val="999999"/>
            <w:spacing w:val="0"/>
            <w:w w:val="100"/>
            <w:sz w:val="18"/>
            <w:szCs w:val="18"/>
          </w:rPr>
          <w:t>NIVEL</w:t>
        </w:r>
        <w:r>
          <w:rPr>
            <w:rFonts w:cs="Arial" w:hAnsi="Arial" w:eastAsia="Arial" w:ascii="Arial"/>
            <w:b/>
            <w:color w:val="999999"/>
            <w:spacing w:val="15"/>
            <w:w w:val="100"/>
            <w:sz w:val="18"/>
            <w:szCs w:val="18"/>
          </w:rPr>
          <w:t> </w:t>
        </w:r>
        <w:r>
          <w:rPr>
            <w:rFonts w:cs="Arial" w:hAnsi="Arial" w:eastAsia="Arial" w:ascii="Arial"/>
            <w:b/>
            <w:color w:val="999999"/>
            <w:spacing w:val="0"/>
            <w:w w:val="100"/>
            <w:sz w:val="18"/>
            <w:szCs w:val="18"/>
          </w:rPr>
          <w:t>DE</w:t>
        </w:r>
        <w:r>
          <w:rPr>
            <w:rFonts w:cs="Arial" w:hAnsi="Arial" w:eastAsia="Arial" w:ascii="Arial"/>
            <w:b/>
            <w:color w:val="999999"/>
            <w:spacing w:val="6"/>
            <w:w w:val="100"/>
            <w:sz w:val="18"/>
            <w:szCs w:val="18"/>
          </w:rPr>
          <w:t> </w:t>
        </w:r>
        <w:r>
          <w:rPr>
            <w:rFonts w:cs="Arial" w:hAnsi="Arial" w:eastAsia="Arial" w:ascii="Arial"/>
            <w:b/>
            <w:color w:val="999999"/>
            <w:spacing w:val="0"/>
            <w:w w:val="100"/>
            <w:sz w:val="18"/>
            <w:szCs w:val="18"/>
          </w:rPr>
          <w:t>SEGURIDAD:</w:t>
        </w:r>
        <w:r>
          <w:rPr>
            <w:rFonts w:cs="Arial" w:hAnsi="Arial" w:eastAsia="Arial" w:ascii="Arial"/>
            <w:b/>
            <w:color w:val="999999"/>
            <w:spacing w:val="47"/>
            <w:w w:val="100"/>
            <w:sz w:val="18"/>
            <w:szCs w:val="18"/>
          </w:rPr>
          <w:t> 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Medio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</w:r>
      </w:hyperlink>
    </w:p>
    <w:p>
      <w:pPr>
        <w:rPr>
          <w:rFonts w:cs="Arial" w:hAnsi="Arial" w:eastAsia="Arial" w:ascii="Arial"/>
          <w:sz w:val="22"/>
          <w:szCs w:val="22"/>
        </w:rPr>
        <w:jc w:val="left"/>
        <w:spacing w:before="1"/>
        <w:ind w:left="185"/>
      </w:pP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IP:</w:t>
      </w:r>
      <w:r>
        <w:rPr>
          <w:rFonts w:cs="Arial" w:hAnsi="Arial" w:eastAsia="Arial" w:ascii="Arial"/>
          <w:b/>
          <w:color w:val="999999"/>
          <w:spacing w:val="19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135.129.231.206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54"/>
        <w:ind w:left="185"/>
      </w:pPr>
      <w:r>
        <w:pict>
          <v:shape type="#_x0000_t202" style="position:absolute;margin-left:549.068pt;margin-top:522.67pt;width:20pt;height:251.205pt;mso-position-horizontal-relative:page;mso-position-vertical-relative:page;z-index:-661" filled="f" stroked="f">
            <v:textbox inset="0,0,0,0" style="layout-flow:vertical;mso-layout-flow-alt:bottom-to-top">
              <w:txbxContent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spacing w:before="4"/>
                    <w:ind w:left="20"/>
                  </w:pP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Cód.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-9"/>
                      <w:w w:val="100"/>
                      <w:sz w:val="12"/>
                      <w:szCs w:val="12"/>
                    </w:rPr>
                    <w:t>V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alidación: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6JHGTSPNMJS43DNXF5SSKCY67</w:t>
                  </w:r>
                </w:p>
                <w:p>
                  <w:pPr>
                    <w:rPr>
                      <w:sz w:val="10"/>
                      <w:szCs w:val="10"/>
                    </w:rPr>
                    <w:jc w:val="left"/>
                    <w:spacing w:before="2" w:lineRule="exact" w:line="100"/>
                  </w:pPr>
                  <w:r>
                    <w:rPr>
                      <w:sz w:val="10"/>
                      <w:szCs w:val="10"/>
                    </w:rPr>
                  </w:r>
                </w:p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ind w:left="20"/>
                  </w:pP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Documento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firmado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electrónicamente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desde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la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plataforma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esPublico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Gestiona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|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Página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1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pict>
          <v:shape type="#_x0000_t202" style="position:absolute;margin-left:555.068pt;margin-top:620.141pt;width:8pt;height:153.734pt;mso-position-horizontal-relative:page;mso-position-vertical-relative:page;z-index:-660" filled="f" stroked="f">
            <v:textbox inset="0,0,0,0" style="layout-flow:vertical;mso-layout-flow-alt:bottom-to-top">
              <w:txbxContent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spacing w:before="4"/>
                    <w:ind w:left="20"/>
                  </w:pPr>
                  <w:r>
                    <w:rPr>
                      <w:rFonts w:cs="Arial" w:hAnsi="Arial" w:eastAsia="Arial" w:ascii="Arial"/>
                      <w:spacing w:val="-7"/>
                      <w:w w:val="100"/>
                      <w:sz w:val="12"/>
                      <w:szCs w:val="12"/>
                    </w:rPr>
                    <w:t>V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erificación: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https://sede.consejodetransparencia.gob.es/</w:t>
                  </w:r>
                </w:p>
              </w:txbxContent>
            </v:textbox>
            <w10:wrap type="none"/>
          </v:shape>
        </w:pic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ID</w:t>
      </w:r>
      <w:r>
        <w:rPr>
          <w:rFonts w:cs="Arial" w:hAnsi="Arial" w:eastAsia="Arial" w:ascii="Arial"/>
          <w:b/>
          <w:color w:val="999999"/>
          <w:spacing w:val="4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SESIÓN:</w:t>
      </w:r>
      <w:r>
        <w:rPr>
          <w:rFonts w:cs="Arial" w:hAnsi="Arial" w:eastAsia="Arial" w:ascii="Arial"/>
          <w:b/>
          <w:color w:val="999999"/>
          <w:spacing w:val="35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00001039emt8b61pfqd09e8sacugjfh6p0zdd99g47pms8qa4v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20" w:lineRule="exact" w:line="220"/>
      </w:pPr>
      <w:r>
        <w:rPr>
          <w:sz w:val="22"/>
          <w:szCs w:val="22"/>
        </w:rPr>
      </w:r>
    </w:p>
    <w:tbl>
      <w:tblPr>
        <w:tblW w:w="0" w:type="auto"/>
        <w:tblLook w:val="01E0"/>
        <w:jc w:val="left"/>
        <w:tblInd w:w="101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448" w:hRule="exact"/>
        </w:trPr>
        <w:tc>
          <w:tcPr>
            <w:tcW w:w="9071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shd w:val="clear" w:color="auto" w:fill="F2F2F2"/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3"/>
              <w:ind w:left="59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DOCUMENTOS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1673" w:hRule="exact"/>
        </w:trPr>
        <w:tc>
          <w:tcPr>
            <w:tcW w:w="9071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5"/>
              <w:ind w:left="59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NOMBRE</w:t>
            </w:r>
            <w:r>
              <w:rPr>
                <w:rFonts w:cs="Arial" w:hAnsi="Arial" w:eastAsia="Arial" w:ascii="Arial"/>
                <w:b/>
                <w:color w:val="999999"/>
                <w:spacing w:val="23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DEL</w:t>
            </w:r>
            <w:r>
              <w:rPr>
                <w:rFonts w:cs="Arial" w:hAnsi="Arial" w:eastAsia="Arial" w:ascii="Arial"/>
                <w:b/>
                <w:color w:val="999999"/>
                <w:spacing w:val="10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FICHERO:</w:t>
            </w:r>
            <w:r>
              <w:rPr>
                <w:rFonts w:cs="Arial" w:hAnsi="Arial" w:eastAsia="Arial" w:ascii="Arial"/>
                <w:b/>
                <w:color w:val="999999"/>
                <w:spacing w:val="38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36</w:t>
            </w:r>
            <w:r>
              <w:rPr>
                <w:rFonts w:cs="Arial" w:hAnsi="Arial" w:eastAsia="Arial" w:ascii="Arial"/>
                <w:color w:val="000000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Solicitud</w:t>
            </w:r>
            <w:r>
              <w:rPr>
                <w:rFonts w:cs="Arial" w:hAnsi="Arial" w:eastAsia="Arial" w:ascii="Arial"/>
                <w:color w:val="000000"/>
                <w:spacing w:val="-8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-</w:t>
            </w:r>
            <w:r>
              <w:rPr>
                <w:rFonts w:cs="Arial" w:hAnsi="Arial" w:eastAsia="Arial" w:ascii="Arial"/>
                <w:color w:val="000000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18</w:t>
            </w:r>
            <w:r>
              <w:rPr>
                <w:rFonts w:cs="Arial" w:hAnsi="Arial" w:eastAsia="Arial" w:ascii="Arial"/>
                <w:color w:val="000000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jul</w:t>
            </w:r>
            <w:r>
              <w:rPr>
                <w:rFonts w:cs="Arial" w:hAnsi="Arial" w:eastAsia="Arial" w:ascii="Arial"/>
                <w:color w:val="000000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24.pdf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sz w:val="10"/>
                <w:szCs w:val="10"/>
              </w:rPr>
              <w:jc w:val="left"/>
              <w:spacing w:before="1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spacing w:lineRule="auto" w:line="328"/>
              <w:ind w:left="59" w:right="6997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TIPO</w:t>
            </w:r>
            <w:r>
              <w:rPr>
                <w:rFonts w:cs="Arial" w:hAnsi="Arial" w:eastAsia="Arial" w:ascii="Arial"/>
                <w:b/>
                <w:color w:val="999999"/>
                <w:spacing w:val="12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DE</w:t>
            </w:r>
            <w:r>
              <w:rPr>
                <w:rFonts w:cs="Arial" w:hAnsi="Arial" w:eastAsia="Arial" w:ascii="Arial"/>
                <w:b/>
                <w:color w:val="999999"/>
                <w:spacing w:val="-1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DOCUMENTO: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VALIDEZ:</w:t>
            </w:r>
            <w:r>
              <w:rPr>
                <w:rFonts w:cs="Arial" w:hAnsi="Arial" w:eastAsia="Arial" w:ascii="Arial"/>
                <w:b/>
                <w:color w:val="999999"/>
                <w:spacing w:val="36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Original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CSV: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59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HUELLA</w:t>
            </w:r>
            <w:r>
              <w:rPr>
                <w:rFonts w:cs="Arial" w:hAnsi="Arial" w:eastAsia="Arial" w:ascii="Arial"/>
                <w:b/>
                <w:color w:val="999999"/>
                <w:spacing w:val="21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DIGITAL:</w:t>
            </w:r>
            <w:r>
              <w:rPr>
                <w:rFonts w:cs="Arial" w:hAnsi="Arial" w:eastAsia="Arial" w:ascii="Arial"/>
                <w:b/>
                <w:color w:val="999999"/>
                <w:spacing w:val="34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bc4eb754c77e8177c01d0f16ea8cae0fb9afcd4f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1673" w:hRule="exact"/>
        </w:trPr>
        <w:tc>
          <w:tcPr>
            <w:tcW w:w="9071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5"/>
              <w:ind w:left="59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NOMBRE</w:t>
            </w:r>
            <w:r>
              <w:rPr>
                <w:rFonts w:cs="Arial" w:hAnsi="Arial" w:eastAsia="Arial" w:ascii="Arial"/>
                <w:b/>
                <w:color w:val="999999"/>
                <w:spacing w:val="23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DEL</w:t>
            </w:r>
            <w:r>
              <w:rPr>
                <w:rFonts w:cs="Arial" w:hAnsi="Arial" w:eastAsia="Arial" w:ascii="Arial"/>
                <w:b/>
                <w:color w:val="999999"/>
                <w:spacing w:val="10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FICHERO:</w:t>
            </w:r>
            <w:r>
              <w:rPr>
                <w:rFonts w:cs="Arial" w:hAnsi="Arial" w:eastAsia="Arial" w:ascii="Arial"/>
                <w:b/>
                <w:color w:val="999999"/>
                <w:spacing w:val="38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26</w:t>
            </w:r>
            <w:r>
              <w:rPr>
                <w:rFonts w:cs="Arial" w:hAnsi="Arial" w:eastAsia="Arial" w:ascii="Arial"/>
                <w:color w:val="000000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Sancion</w:t>
            </w:r>
            <w:r>
              <w:rPr>
                <w:rFonts w:cs="Arial" w:hAnsi="Arial" w:eastAsia="Arial" w:ascii="Arial"/>
                <w:color w:val="000000"/>
                <w:spacing w:val="-8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-</w:t>
            </w:r>
            <w:r>
              <w:rPr>
                <w:rFonts w:cs="Arial" w:hAnsi="Arial" w:eastAsia="Arial" w:ascii="Arial"/>
                <w:color w:val="000000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06</w:t>
            </w:r>
            <w:r>
              <w:rPr>
                <w:rFonts w:cs="Arial" w:hAnsi="Arial" w:eastAsia="Arial" w:ascii="Arial"/>
                <w:color w:val="000000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may</w:t>
            </w:r>
            <w:r>
              <w:rPr>
                <w:rFonts w:cs="Arial" w:hAnsi="Arial" w:eastAsia="Arial" w:ascii="Arial"/>
                <w:color w:val="000000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22.pdf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sz w:val="10"/>
                <w:szCs w:val="10"/>
              </w:rPr>
              <w:jc w:val="left"/>
              <w:spacing w:before="1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spacing w:lineRule="auto" w:line="328"/>
              <w:ind w:left="59" w:right="6997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TIPO</w:t>
            </w:r>
            <w:r>
              <w:rPr>
                <w:rFonts w:cs="Arial" w:hAnsi="Arial" w:eastAsia="Arial" w:ascii="Arial"/>
                <w:b/>
                <w:color w:val="999999"/>
                <w:spacing w:val="12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DE</w:t>
            </w:r>
            <w:r>
              <w:rPr>
                <w:rFonts w:cs="Arial" w:hAnsi="Arial" w:eastAsia="Arial" w:ascii="Arial"/>
                <w:b/>
                <w:color w:val="999999"/>
                <w:spacing w:val="-1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DOCUMENTO: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VALIDEZ:</w:t>
            </w:r>
            <w:r>
              <w:rPr>
                <w:rFonts w:cs="Arial" w:hAnsi="Arial" w:eastAsia="Arial" w:ascii="Arial"/>
                <w:b/>
                <w:color w:val="999999"/>
                <w:spacing w:val="36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Original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CSV: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59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HUELLA</w:t>
            </w:r>
            <w:r>
              <w:rPr>
                <w:rFonts w:cs="Arial" w:hAnsi="Arial" w:eastAsia="Arial" w:ascii="Arial"/>
                <w:b/>
                <w:color w:val="999999"/>
                <w:spacing w:val="21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DIGITAL:</w:t>
            </w:r>
            <w:r>
              <w:rPr>
                <w:rFonts w:cs="Arial" w:hAnsi="Arial" w:eastAsia="Arial" w:ascii="Arial"/>
                <w:b/>
                <w:color w:val="999999"/>
                <w:spacing w:val="34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e23694ef0d3df4035ebe860e4b54313e3e2bfe90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1672" w:hRule="exact"/>
        </w:trPr>
        <w:tc>
          <w:tcPr>
            <w:tcW w:w="9071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5"/>
              <w:ind w:left="59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NOMBRE</w:t>
            </w:r>
            <w:r>
              <w:rPr>
                <w:rFonts w:cs="Arial" w:hAnsi="Arial" w:eastAsia="Arial" w:ascii="Arial"/>
                <w:b/>
                <w:color w:val="999999"/>
                <w:spacing w:val="23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DEL</w:t>
            </w:r>
            <w:r>
              <w:rPr>
                <w:rFonts w:cs="Arial" w:hAnsi="Arial" w:eastAsia="Arial" w:ascii="Arial"/>
                <w:b/>
                <w:color w:val="999999"/>
                <w:spacing w:val="10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FICHERO:</w:t>
            </w:r>
            <w:r>
              <w:rPr>
                <w:rFonts w:cs="Arial" w:hAnsi="Arial" w:eastAsia="Arial" w:ascii="Arial"/>
                <w:b/>
                <w:color w:val="999999"/>
                <w:spacing w:val="38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Instancia</w:t>
            </w:r>
            <w:r>
              <w:rPr>
                <w:rFonts w:cs="Arial" w:hAnsi="Arial" w:eastAsia="Arial" w:ascii="Arial"/>
                <w:color w:val="000000"/>
                <w:spacing w:val="-9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firmada-2024-E-RE-3472.pdf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54"/>
              <w:ind w:left="59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TIPO</w:t>
            </w:r>
            <w:r>
              <w:rPr>
                <w:rFonts w:cs="Arial" w:hAnsi="Arial" w:eastAsia="Arial" w:ascii="Arial"/>
                <w:b/>
                <w:color w:val="999999"/>
                <w:spacing w:val="12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DE</w:t>
            </w:r>
            <w:r>
              <w:rPr>
                <w:rFonts w:cs="Arial" w:hAnsi="Arial" w:eastAsia="Arial" w:ascii="Arial"/>
                <w:b/>
                <w:color w:val="999999"/>
                <w:spacing w:val="6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DOCUMENTO: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Solicitud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54"/>
              <w:ind w:left="59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VALIDEZ:</w:t>
            </w:r>
            <w:r>
              <w:rPr>
                <w:rFonts w:cs="Arial" w:hAnsi="Arial" w:eastAsia="Arial" w:ascii="Arial"/>
                <w:b/>
                <w:color w:val="999999"/>
                <w:spacing w:val="36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Original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54"/>
              <w:ind w:left="59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CSV:</w:t>
            </w:r>
            <w:r>
              <w:rPr>
                <w:rFonts w:cs="Arial" w:hAnsi="Arial" w:eastAsia="Arial" w:ascii="Arial"/>
                <w:b/>
                <w:color w:val="999999"/>
                <w:spacing w:val="25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AGM3RAKES7HMETLPLYMX66RPK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54"/>
              <w:ind w:left="59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HUELLA</w:t>
            </w:r>
            <w:r>
              <w:rPr>
                <w:rFonts w:cs="Arial" w:hAnsi="Arial" w:eastAsia="Arial" w:ascii="Arial"/>
                <w:b/>
                <w:color w:val="999999"/>
                <w:spacing w:val="21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DIGITAL:</w:t>
            </w:r>
            <w:r>
              <w:rPr>
                <w:rFonts w:cs="Arial" w:hAnsi="Arial" w:eastAsia="Arial" w:ascii="Arial"/>
                <w:b/>
                <w:color w:val="999999"/>
                <w:spacing w:val="34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d6803364ee7637aff9931e59dc590db94fdabf2f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</w:r>
          </w:p>
        </w:tc>
      </w:tr>
    </w:tbl>
    <w:p>
      <w:pPr>
        <w:sectPr>
          <w:pgMar w:footer="1080" w:header="0" w:top="100" w:bottom="280" w:left="1300" w:right="440"/>
          <w:footerReference w:type="default" r:id="rId20"/>
          <w:pgSz w:w="11920" w:h="16840"/>
        </w:sectPr>
      </w:pPr>
    </w:p>
    <w:p>
      <w:pPr>
        <w:rPr>
          <w:sz w:val="10"/>
          <w:szCs w:val="10"/>
        </w:rPr>
        <w:jc w:val="left"/>
        <w:spacing w:before="9" w:lineRule="exact" w:line="100"/>
      </w:pP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18"/>
      </w:pPr>
      <w:r>
        <w:pict>
          <v:shape type="#_x0000_t75" style="width:225pt;height:51.75pt">
            <v:imagedata o:title="" r:id="rId23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1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42"/>
        <w:ind w:left="118"/>
      </w:pP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Aviso</w:t>
      </w:r>
      <w:r>
        <w:rPr>
          <w:rFonts w:cs="Arial" w:hAnsi="Arial" w:eastAsia="Arial" w:ascii="Arial"/>
          <w:b/>
          <w:spacing w:val="22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4"/>
          <w:sz w:val="20"/>
          <w:szCs w:val="20"/>
        </w:rPr>
        <w:t>informativo: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sz w:val="16"/>
          <w:szCs w:val="16"/>
        </w:rPr>
        <w:jc w:val="left"/>
        <w:spacing w:before="6" w:lineRule="exact" w:line="160"/>
      </w:pPr>
      <w:r>
        <w:rPr>
          <w:sz w:val="16"/>
          <w:szCs w:val="16"/>
        </w:rPr>
      </w:r>
    </w:p>
    <w:p>
      <w:pPr>
        <w:rPr>
          <w:rFonts w:cs="Arial" w:hAnsi="Arial" w:eastAsia="Arial" w:ascii="Arial"/>
          <w:sz w:val="18"/>
          <w:szCs w:val="18"/>
        </w:rPr>
        <w:jc w:val="left"/>
        <w:spacing w:lineRule="auto" w:line="301"/>
        <w:ind w:left="118" w:right="949"/>
      </w:pP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s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t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3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c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u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s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36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2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r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c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b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37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n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2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p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r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j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u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z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g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4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l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26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m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s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ó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n</w:t>
      </w:r>
      <w:r>
        <w:rPr>
          <w:rFonts w:cs="Arial" w:hAnsi="Arial" w:eastAsia="Arial" w:ascii="Arial"/>
          <w:spacing w:val="44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f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n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t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v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4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l</w:t>
      </w:r>
      <w:r>
        <w:rPr>
          <w:rFonts w:cs="Arial" w:hAnsi="Arial" w:eastAsia="Arial" w:ascii="Arial"/>
          <w:spacing w:val="29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s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c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r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t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,</w:t>
      </w:r>
      <w:r>
        <w:rPr>
          <w:rFonts w:cs="Arial" w:hAnsi="Arial" w:eastAsia="Arial" w:ascii="Arial"/>
          <w:spacing w:val="39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q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u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31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p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r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á</w:t>
      </w:r>
      <w:r>
        <w:rPr>
          <w:rFonts w:cs="Arial" w:hAnsi="Arial" w:eastAsia="Arial" w:ascii="Arial"/>
          <w:spacing w:val="36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s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r</w:t>
      </w:r>
      <w:r>
        <w:rPr>
          <w:rFonts w:cs="Arial" w:hAnsi="Arial" w:eastAsia="Arial" w:ascii="Arial"/>
          <w:spacing w:val="29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r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c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h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z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47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p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r</w:t>
      </w:r>
      <w:r>
        <w:rPr>
          <w:rFonts w:cs="Arial" w:hAnsi="Arial" w:eastAsia="Arial" w:ascii="Arial"/>
          <w:spacing w:val="30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3"/>
          <w:sz w:val="18"/>
          <w:szCs w:val="18"/>
        </w:rPr>
        <w:t>a</w:t>
      </w:r>
      <w:r>
        <w:rPr>
          <w:rFonts w:cs="Arial" w:hAnsi="Arial" w:eastAsia="Arial" w:ascii="Arial"/>
          <w:spacing w:val="1"/>
          <w:w w:val="103"/>
          <w:sz w:val="18"/>
          <w:szCs w:val="18"/>
        </w:rPr>
        <w:t>l</w:t>
      </w:r>
      <w:r>
        <w:rPr>
          <w:rFonts w:cs="Arial" w:hAnsi="Arial" w:eastAsia="Arial" w:ascii="Arial"/>
          <w:spacing w:val="1"/>
          <w:w w:val="103"/>
          <w:sz w:val="18"/>
          <w:szCs w:val="18"/>
        </w:rPr>
        <w:t>g</w:t>
      </w:r>
      <w:r>
        <w:rPr>
          <w:rFonts w:cs="Arial" w:hAnsi="Arial" w:eastAsia="Arial" w:ascii="Arial"/>
          <w:spacing w:val="1"/>
          <w:w w:val="103"/>
          <w:sz w:val="18"/>
          <w:szCs w:val="18"/>
        </w:rPr>
        <w:t>u</w:t>
      </w:r>
      <w:r>
        <w:rPr>
          <w:rFonts w:cs="Arial" w:hAnsi="Arial" w:eastAsia="Arial" w:ascii="Arial"/>
          <w:spacing w:val="1"/>
          <w:w w:val="103"/>
          <w:sz w:val="18"/>
          <w:szCs w:val="18"/>
        </w:rPr>
        <w:t>n</w:t>
      </w:r>
      <w:r>
        <w:rPr>
          <w:rFonts w:cs="Arial" w:hAnsi="Arial" w:eastAsia="Arial" w:ascii="Arial"/>
          <w:spacing w:val="0"/>
          <w:w w:val="103"/>
          <w:sz w:val="18"/>
          <w:szCs w:val="18"/>
        </w:rPr>
        <w:t>a</w:t>
      </w:r>
      <w:r>
        <w:rPr>
          <w:rFonts w:cs="Arial" w:hAnsi="Arial" w:eastAsia="Arial" w:ascii="Arial"/>
          <w:spacing w:val="22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2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l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s</w:t>
      </w:r>
      <w:r>
        <w:rPr>
          <w:rFonts w:cs="Arial" w:hAnsi="Arial" w:eastAsia="Arial" w:ascii="Arial"/>
          <w:spacing w:val="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siguientes</w:t>
      </w:r>
      <w:r>
        <w:rPr>
          <w:rFonts w:cs="Arial" w:hAnsi="Arial" w:eastAsia="Arial" w:ascii="Arial"/>
          <w:spacing w:val="2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3"/>
          <w:sz w:val="18"/>
          <w:szCs w:val="18"/>
        </w:rPr>
        <w:t>causas:</w:t>
      </w:r>
      <w:r>
        <w:rPr>
          <w:rFonts w:cs="Arial" w:hAnsi="Arial" w:eastAsia="Arial" w:ascii="Arial"/>
          <w:spacing w:val="0"/>
          <w:w w:val="100"/>
          <w:sz w:val="18"/>
          <w:szCs w:val="18"/>
        </w:rPr>
      </w:r>
    </w:p>
    <w:p>
      <w:pPr>
        <w:rPr>
          <w:rFonts w:cs="Arial" w:hAnsi="Arial" w:eastAsia="Arial" w:ascii="Arial"/>
          <w:sz w:val="18"/>
          <w:szCs w:val="18"/>
        </w:rPr>
        <w:jc w:val="left"/>
        <w:spacing w:before="35"/>
        <w:ind w:left="224"/>
      </w:pPr>
      <w:r>
        <w:rPr>
          <w:rFonts w:cs="Arial" w:hAnsi="Arial" w:eastAsia="Arial" w:ascii="Arial"/>
          <w:spacing w:val="0"/>
          <w:w w:val="100"/>
          <w:sz w:val="18"/>
          <w:szCs w:val="18"/>
        </w:rPr>
        <w:t>1.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Que</w:t>
      </w:r>
      <w:r>
        <w:rPr>
          <w:rFonts w:cs="Arial" w:hAnsi="Arial" w:eastAsia="Arial" w:ascii="Arial"/>
          <w:spacing w:val="9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se</w:t>
      </w:r>
      <w:r>
        <w:rPr>
          <w:rFonts w:cs="Arial" w:hAnsi="Arial" w:eastAsia="Arial" w:ascii="Arial"/>
          <w:spacing w:val="5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trate</w:t>
      </w:r>
      <w:r>
        <w:rPr>
          <w:rFonts w:cs="Arial" w:hAnsi="Arial" w:eastAsia="Arial" w:ascii="Arial"/>
          <w:spacing w:val="10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de</w:t>
      </w:r>
      <w:r>
        <w:rPr>
          <w:rFonts w:cs="Arial" w:hAnsi="Arial" w:eastAsia="Arial" w:ascii="Arial"/>
          <w:spacing w:val="5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documentos</w:t>
      </w:r>
      <w:r>
        <w:rPr>
          <w:rFonts w:cs="Arial" w:hAnsi="Arial" w:eastAsia="Arial" w:ascii="Arial"/>
          <w:spacing w:val="2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dirigidos</w:t>
      </w:r>
      <w:r>
        <w:rPr>
          <w:rFonts w:cs="Arial" w:hAnsi="Arial" w:eastAsia="Arial" w:ascii="Arial"/>
          <w:spacing w:val="19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2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otros</w:t>
      </w:r>
      <w:r>
        <w:rPr>
          <w:rFonts w:cs="Arial" w:hAnsi="Arial" w:eastAsia="Arial" w:ascii="Arial"/>
          <w:spacing w:val="11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órganos</w:t>
      </w:r>
      <w:r>
        <w:rPr>
          <w:rFonts w:cs="Arial" w:hAnsi="Arial" w:eastAsia="Arial" w:ascii="Arial"/>
          <w:spacing w:val="1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u</w:t>
      </w:r>
      <w:r>
        <w:rPr>
          <w:rFonts w:cs="Arial" w:hAnsi="Arial" w:eastAsia="Arial" w:ascii="Arial"/>
          <w:spacing w:val="2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3"/>
          <w:sz w:val="18"/>
          <w:szCs w:val="18"/>
        </w:rPr>
        <w:t>organismos.</w:t>
      </w:r>
      <w:r>
        <w:rPr>
          <w:rFonts w:cs="Arial" w:hAnsi="Arial" w:eastAsia="Arial" w:ascii="Arial"/>
          <w:spacing w:val="0"/>
          <w:w w:val="100"/>
          <w:sz w:val="18"/>
          <w:szCs w:val="18"/>
        </w:rPr>
      </w:r>
    </w:p>
    <w:p>
      <w:pPr>
        <w:rPr>
          <w:rFonts w:cs="Arial" w:hAnsi="Arial" w:eastAsia="Arial" w:ascii="Arial"/>
          <w:sz w:val="18"/>
          <w:szCs w:val="18"/>
        </w:rPr>
        <w:jc w:val="left"/>
        <w:spacing w:before="57"/>
        <w:ind w:left="224"/>
      </w:pPr>
      <w:r>
        <w:rPr>
          <w:rFonts w:cs="Arial" w:hAnsi="Arial" w:eastAsia="Arial" w:ascii="Arial"/>
          <w:spacing w:val="0"/>
          <w:w w:val="100"/>
          <w:sz w:val="18"/>
          <w:szCs w:val="18"/>
        </w:rPr>
        <w:t>2.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Que</w:t>
      </w:r>
      <w:r>
        <w:rPr>
          <w:rFonts w:cs="Arial" w:hAnsi="Arial" w:eastAsia="Arial" w:ascii="Arial"/>
          <w:spacing w:val="9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contengan</w:t>
      </w:r>
      <w:r>
        <w:rPr>
          <w:rFonts w:cs="Arial" w:hAnsi="Arial" w:eastAsia="Arial" w:ascii="Arial"/>
          <w:spacing w:val="24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código</w:t>
      </w:r>
      <w:r>
        <w:rPr>
          <w:rFonts w:cs="Arial" w:hAnsi="Arial" w:eastAsia="Arial" w:ascii="Arial"/>
          <w:spacing w:val="15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malicioso</w:t>
      </w:r>
      <w:r>
        <w:rPr>
          <w:rFonts w:cs="Arial" w:hAnsi="Arial" w:eastAsia="Arial" w:ascii="Arial"/>
          <w:spacing w:val="22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2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dispositivo</w:t>
      </w:r>
      <w:r>
        <w:rPr>
          <w:rFonts w:cs="Arial" w:hAnsi="Arial" w:eastAsia="Arial" w:ascii="Arial"/>
          <w:spacing w:val="24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susceptible</w:t>
      </w:r>
      <w:r>
        <w:rPr>
          <w:rFonts w:cs="Arial" w:hAnsi="Arial" w:eastAsia="Arial" w:ascii="Arial"/>
          <w:spacing w:val="26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de</w:t>
      </w:r>
      <w:r>
        <w:rPr>
          <w:rFonts w:cs="Arial" w:hAnsi="Arial" w:eastAsia="Arial" w:ascii="Arial"/>
          <w:spacing w:val="5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afectar</w:t>
      </w:r>
      <w:r>
        <w:rPr>
          <w:rFonts w:cs="Arial" w:hAnsi="Arial" w:eastAsia="Arial" w:ascii="Arial"/>
          <w:spacing w:val="15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2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la</w:t>
      </w:r>
      <w:r>
        <w:rPr>
          <w:rFonts w:cs="Arial" w:hAnsi="Arial" w:eastAsia="Arial" w:ascii="Arial"/>
          <w:spacing w:val="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integridad</w:t>
      </w:r>
      <w:r>
        <w:rPr>
          <w:rFonts w:cs="Arial" w:hAnsi="Arial" w:eastAsia="Arial" w:ascii="Arial"/>
          <w:spacing w:val="2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2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seguridad</w:t>
      </w:r>
      <w:r>
        <w:rPr>
          <w:rFonts w:cs="Arial" w:hAnsi="Arial" w:eastAsia="Arial" w:ascii="Arial"/>
          <w:spacing w:val="2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del</w:t>
      </w:r>
      <w:r>
        <w:rPr>
          <w:rFonts w:cs="Arial" w:hAnsi="Arial" w:eastAsia="Arial" w:ascii="Arial"/>
          <w:spacing w:val="6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3"/>
          <w:sz w:val="18"/>
          <w:szCs w:val="18"/>
        </w:rPr>
        <w:t>sistema.</w:t>
      </w:r>
      <w:r>
        <w:rPr>
          <w:rFonts w:cs="Arial" w:hAnsi="Arial" w:eastAsia="Arial" w:ascii="Arial"/>
          <w:spacing w:val="0"/>
          <w:w w:val="100"/>
          <w:sz w:val="18"/>
          <w:szCs w:val="18"/>
        </w:rPr>
      </w:r>
    </w:p>
    <w:p>
      <w:pPr>
        <w:rPr>
          <w:rFonts w:cs="Arial" w:hAnsi="Arial" w:eastAsia="Arial" w:ascii="Arial"/>
          <w:sz w:val="18"/>
          <w:szCs w:val="18"/>
        </w:rPr>
        <w:jc w:val="left"/>
        <w:spacing w:before="63" w:lineRule="exact" w:line="180"/>
        <w:ind w:left="468" w:right="948" w:hanging="244"/>
      </w:pPr>
      <w:r>
        <w:rPr>
          <w:rFonts w:cs="Arial" w:hAnsi="Arial" w:eastAsia="Arial" w:ascii="Arial"/>
          <w:spacing w:val="0"/>
          <w:w w:val="100"/>
          <w:sz w:val="18"/>
          <w:szCs w:val="18"/>
        </w:rPr>
        <w:t>3.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n</w:t>
      </w:r>
      <w:r>
        <w:rPr>
          <w:rFonts w:cs="Arial" w:hAnsi="Arial" w:eastAsia="Arial" w:ascii="Arial"/>
          <w:spacing w:val="29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l</w:t>
      </w:r>
      <w:r>
        <w:rPr>
          <w:rFonts w:cs="Arial" w:hAnsi="Arial" w:eastAsia="Arial" w:ascii="Arial"/>
          <w:spacing w:val="26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c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s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3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2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u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t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l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z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c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ó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n</w:t>
      </w:r>
      <w:r>
        <w:rPr>
          <w:rFonts w:cs="Arial" w:hAnsi="Arial" w:eastAsia="Arial" w:ascii="Arial"/>
          <w:spacing w:val="46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2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c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u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m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n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t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s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2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n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r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m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l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z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s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,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6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c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u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a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n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40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n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2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s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2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c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u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m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p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l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m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n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t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n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6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l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s</w:t>
      </w:r>
      <w:r>
        <w:rPr>
          <w:rFonts w:cs="Arial" w:hAnsi="Arial" w:eastAsia="Arial" w:ascii="Arial"/>
          <w:spacing w:val="29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3"/>
          <w:sz w:val="18"/>
          <w:szCs w:val="18"/>
        </w:rPr>
        <w:t>c</w:t>
      </w:r>
      <w:r>
        <w:rPr>
          <w:rFonts w:cs="Arial" w:hAnsi="Arial" w:eastAsia="Arial" w:ascii="Arial"/>
          <w:spacing w:val="1"/>
          <w:w w:val="103"/>
          <w:sz w:val="18"/>
          <w:szCs w:val="18"/>
        </w:rPr>
        <w:t>a</w:t>
      </w:r>
      <w:r>
        <w:rPr>
          <w:rFonts w:cs="Arial" w:hAnsi="Arial" w:eastAsia="Arial" w:ascii="Arial"/>
          <w:spacing w:val="1"/>
          <w:w w:val="103"/>
          <w:sz w:val="18"/>
          <w:szCs w:val="18"/>
        </w:rPr>
        <w:t>m</w:t>
      </w:r>
      <w:r>
        <w:rPr>
          <w:rFonts w:cs="Arial" w:hAnsi="Arial" w:eastAsia="Arial" w:ascii="Arial"/>
          <w:spacing w:val="1"/>
          <w:w w:val="103"/>
          <w:sz w:val="18"/>
          <w:szCs w:val="18"/>
        </w:rPr>
        <w:t>p</w:t>
      </w:r>
      <w:r>
        <w:rPr>
          <w:rFonts w:cs="Arial" w:hAnsi="Arial" w:eastAsia="Arial" w:ascii="Arial"/>
          <w:spacing w:val="1"/>
          <w:w w:val="103"/>
          <w:sz w:val="18"/>
          <w:szCs w:val="18"/>
        </w:rPr>
        <w:t>o</w:t>
      </w:r>
      <w:r>
        <w:rPr>
          <w:rFonts w:cs="Arial" w:hAnsi="Arial" w:eastAsia="Arial" w:ascii="Arial"/>
          <w:spacing w:val="0"/>
          <w:w w:val="103"/>
          <w:sz w:val="18"/>
          <w:szCs w:val="18"/>
        </w:rPr>
        <w:t>s</w:t>
      </w:r>
      <w:r>
        <w:rPr>
          <w:rFonts w:cs="Arial" w:hAnsi="Arial" w:eastAsia="Arial" w:ascii="Arial"/>
          <w:spacing w:val="22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r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q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u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e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r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i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d</w:t>
      </w:r>
      <w:r>
        <w:rPr>
          <w:rFonts w:cs="Arial" w:hAnsi="Arial" w:eastAsia="Arial" w:ascii="Arial"/>
          <w:spacing w:val="1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s</w:t>
      </w:r>
      <w:r>
        <w:rPr>
          <w:rFonts w:cs="Arial" w:hAnsi="Arial" w:eastAsia="Arial" w:ascii="Arial"/>
          <w:spacing w:val="27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como</w:t>
      </w:r>
      <w:r>
        <w:rPr>
          <w:rFonts w:cs="Arial" w:hAnsi="Arial" w:eastAsia="Arial" w:ascii="Arial"/>
          <w:spacing w:val="12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obligatorios,</w:t>
      </w:r>
      <w:r>
        <w:rPr>
          <w:rFonts w:cs="Arial" w:hAnsi="Arial" w:eastAsia="Arial" w:ascii="Arial"/>
          <w:spacing w:val="2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o</w:t>
      </w:r>
      <w:r>
        <w:rPr>
          <w:rFonts w:cs="Arial" w:hAnsi="Arial" w:eastAsia="Arial" w:ascii="Arial"/>
          <w:spacing w:val="2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cuando</w:t>
      </w:r>
      <w:r>
        <w:rPr>
          <w:rFonts w:cs="Arial" w:hAnsi="Arial" w:eastAsia="Arial" w:ascii="Arial"/>
          <w:spacing w:val="17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contenga</w:t>
      </w:r>
      <w:r>
        <w:rPr>
          <w:rFonts w:cs="Arial" w:hAnsi="Arial" w:eastAsia="Arial" w:ascii="Arial"/>
          <w:spacing w:val="21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incongruencias</w:t>
      </w:r>
      <w:r>
        <w:rPr>
          <w:rFonts w:cs="Arial" w:hAnsi="Arial" w:eastAsia="Arial" w:ascii="Arial"/>
          <w:spacing w:val="35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u</w:t>
      </w:r>
      <w:r>
        <w:rPr>
          <w:rFonts w:cs="Arial" w:hAnsi="Arial" w:eastAsia="Arial" w:ascii="Arial"/>
          <w:spacing w:val="2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omisiones</w:t>
      </w:r>
      <w:r>
        <w:rPr>
          <w:rFonts w:cs="Arial" w:hAnsi="Arial" w:eastAsia="Arial" w:ascii="Arial"/>
          <w:spacing w:val="2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que</w:t>
      </w:r>
      <w:r>
        <w:rPr>
          <w:rFonts w:cs="Arial" w:hAnsi="Arial" w:eastAsia="Arial" w:ascii="Arial"/>
          <w:spacing w:val="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impidan</w:t>
      </w:r>
      <w:r>
        <w:rPr>
          <w:rFonts w:cs="Arial" w:hAnsi="Arial" w:eastAsia="Arial" w:ascii="Arial"/>
          <w:spacing w:val="1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su</w:t>
      </w:r>
      <w:r>
        <w:rPr>
          <w:rFonts w:cs="Arial" w:hAnsi="Arial" w:eastAsia="Arial" w:ascii="Arial"/>
          <w:spacing w:val="5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3"/>
          <w:sz w:val="18"/>
          <w:szCs w:val="18"/>
        </w:rPr>
        <w:t>tratamiento.</w:t>
      </w:r>
      <w:r>
        <w:rPr>
          <w:rFonts w:cs="Arial" w:hAnsi="Arial" w:eastAsia="Arial" w:ascii="Arial"/>
          <w:spacing w:val="0"/>
          <w:w w:val="100"/>
          <w:sz w:val="18"/>
          <w:szCs w:val="18"/>
        </w:rPr>
      </w:r>
    </w:p>
    <w:p>
      <w:pPr>
        <w:rPr>
          <w:rFonts w:cs="Arial" w:hAnsi="Arial" w:eastAsia="Arial" w:ascii="Arial"/>
          <w:sz w:val="18"/>
          <w:szCs w:val="18"/>
        </w:rPr>
        <w:jc w:val="left"/>
        <w:spacing w:before="55"/>
        <w:ind w:left="224"/>
      </w:pPr>
      <w:r>
        <w:rPr>
          <w:rFonts w:cs="Arial" w:hAnsi="Arial" w:eastAsia="Arial" w:ascii="Arial"/>
          <w:spacing w:val="0"/>
          <w:w w:val="100"/>
          <w:sz w:val="18"/>
          <w:szCs w:val="18"/>
        </w:rPr>
        <w:t>4.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3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Que</w:t>
      </w:r>
      <w:r>
        <w:rPr>
          <w:rFonts w:cs="Arial" w:hAnsi="Arial" w:eastAsia="Arial" w:ascii="Arial"/>
          <w:spacing w:val="9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se</w:t>
      </w:r>
      <w:r>
        <w:rPr>
          <w:rFonts w:cs="Arial" w:hAnsi="Arial" w:eastAsia="Arial" w:ascii="Arial"/>
          <w:spacing w:val="5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trate</w:t>
      </w:r>
      <w:r>
        <w:rPr>
          <w:rFonts w:cs="Arial" w:hAnsi="Arial" w:eastAsia="Arial" w:ascii="Arial"/>
          <w:spacing w:val="10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de</w:t>
      </w:r>
      <w:r>
        <w:rPr>
          <w:rFonts w:cs="Arial" w:hAnsi="Arial" w:eastAsia="Arial" w:ascii="Arial"/>
          <w:spacing w:val="5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documentos</w:t>
      </w:r>
      <w:r>
        <w:rPr>
          <w:rFonts w:cs="Arial" w:hAnsi="Arial" w:eastAsia="Arial" w:ascii="Arial"/>
          <w:spacing w:val="2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que</w:t>
      </w:r>
      <w:r>
        <w:rPr>
          <w:rFonts w:cs="Arial" w:hAnsi="Arial" w:eastAsia="Arial" w:ascii="Arial"/>
          <w:spacing w:val="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deban</w:t>
      </w:r>
      <w:r>
        <w:rPr>
          <w:rFonts w:cs="Arial" w:hAnsi="Arial" w:eastAsia="Arial" w:ascii="Arial"/>
          <w:spacing w:val="14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presentarse</w:t>
      </w:r>
      <w:r>
        <w:rPr>
          <w:rFonts w:cs="Arial" w:hAnsi="Arial" w:eastAsia="Arial" w:ascii="Arial"/>
          <w:spacing w:val="2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en</w:t>
      </w:r>
      <w:r>
        <w:rPr>
          <w:rFonts w:cs="Arial" w:hAnsi="Arial" w:eastAsia="Arial" w:ascii="Arial"/>
          <w:spacing w:val="5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registros</w:t>
      </w:r>
      <w:r>
        <w:rPr>
          <w:rFonts w:cs="Arial" w:hAnsi="Arial" w:eastAsia="Arial" w:ascii="Arial"/>
          <w:spacing w:val="20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0"/>
          <w:sz w:val="18"/>
          <w:szCs w:val="18"/>
        </w:rPr>
        <w:t>electrónicos</w:t>
      </w:r>
      <w:r>
        <w:rPr>
          <w:rFonts w:cs="Arial" w:hAnsi="Arial" w:eastAsia="Arial" w:ascii="Arial"/>
          <w:spacing w:val="28"/>
          <w:w w:val="100"/>
          <w:sz w:val="18"/>
          <w:szCs w:val="18"/>
        </w:rPr>
        <w:t> </w:t>
      </w:r>
      <w:r>
        <w:rPr>
          <w:rFonts w:cs="Arial" w:hAnsi="Arial" w:eastAsia="Arial" w:ascii="Arial"/>
          <w:spacing w:val="0"/>
          <w:w w:val="103"/>
          <w:sz w:val="18"/>
          <w:szCs w:val="18"/>
        </w:rPr>
        <w:t>específicos.</w:t>
      </w:r>
      <w:r>
        <w:rPr>
          <w:rFonts w:cs="Arial" w:hAnsi="Arial" w:eastAsia="Arial" w:ascii="Arial"/>
          <w:spacing w:val="0"/>
          <w:w w:val="100"/>
          <w:sz w:val="18"/>
          <w:szCs w:val="18"/>
        </w:rPr>
      </w:r>
    </w:p>
    <w:p>
      <w:pPr>
        <w:rPr>
          <w:sz w:val="16"/>
          <w:szCs w:val="16"/>
        </w:rPr>
        <w:jc w:val="left"/>
        <w:spacing w:before="7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2"/>
          <w:szCs w:val="22"/>
        </w:rPr>
        <w:jc w:val="center"/>
        <w:ind w:left="2144" w:right="3005"/>
      </w:pPr>
      <w:r>
        <w:pict>
          <v:shape type="#_x0000_t202" style="position:absolute;margin-left:549.068pt;margin-top:522.67pt;width:20pt;height:251.205pt;mso-position-horizontal-relative:page;mso-position-vertical-relative:page;z-index:-659" filled="f" stroked="f">
            <v:textbox inset="0,0,0,0" style="layout-flow:vertical;mso-layout-flow-alt:bottom-to-top">
              <w:txbxContent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spacing w:before="4"/>
                    <w:ind w:left="20"/>
                  </w:pP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Cód.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-9"/>
                      <w:w w:val="100"/>
                      <w:sz w:val="12"/>
                      <w:szCs w:val="12"/>
                    </w:rPr>
                    <w:t>V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alidación: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6JHGTSPNMJS43DNXF5SSKCY67</w:t>
                  </w:r>
                </w:p>
                <w:p>
                  <w:pPr>
                    <w:rPr>
                      <w:sz w:val="10"/>
                      <w:szCs w:val="10"/>
                    </w:rPr>
                    <w:jc w:val="left"/>
                    <w:spacing w:before="2" w:lineRule="exact" w:line="100"/>
                  </w:pPr>
                  <w:r>
                    <w:rPr>
                      <w:sz w:val="10"/>
                      <w:szCs w:val="10"/>
                    </w:rPr>
                  </w:r>
                </w:p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ind w:left="20"/>
                  </w:pP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Documento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firmado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electrónicamente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desde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la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plataforma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esPublico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Gestiona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|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Página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2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pict>
          <v:shape type="#_x0000_t202" style="position:absolute;margin-left:555.068pt;margin-top:620.141pt;width:8pt;height:153.734pt;mso-position-horizontal-relative:page;mso-position-vertical-relative:page;z-index:-658" filled="f" stroked="f">
            <v:textbox inset="0,0,0,0" style="layout-flow:vertical;mso-layout-flow-alt:bottom-to-top">
              <w:txbxContent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spacing w:before="4"/>
                    <w:ind w:left="20"/>
                  </w:pPr>
                  <w:r>
                    <w:rPr>
                      <w:rFonts w:cs="Arial" w:hAnsi="Arial" w:eastAsia="Arial" w:ascii="Arial"/>
                      <w:spacing w:val="-7"/>
                      <w:w w:val="100"/>
                      <w:sz w:val="12"/>
                      <w:szCs w:val="12"/>
                    </w:rPr>
                    <w:t>V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erificación: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https://sede.consejodetransparencia.gob.es/</w:t>
                  </w:r>
                </w:p>
              </w:txbxContent>
            </v:textbox>
            <w10:wrap type="none"/>
          </v:shape>
        </w:pic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DOCUMENTO</w:t>
      </w:r>
      <w:r>
        <w:rPr>
          <w:rFonts w:cs="Arial" w:hAnsi="Arial" w:eastAsia="Arial" w:ascii="Arial"/>
          <w:b/>
          <w:spacing w:val="-14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FIRMADO</w:t>
      </w:r>
      <w:r>
        <w:rPr>
          <w:rFonts w:cs="Arial" w:hAnsi="Arial" w:eastAsia="Arial" w:ascii="Arial"/>
          <w:b/>
          <w:spacing w:val="-1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99"/>
          <w:sz w:val="22"/>
          <w:szCs w:val="22"/>
        </w:rPr>
        <w:t>ELECTRÓNICAMENTE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sectPr>
      <w:pgMar w:header="0" w:footer="1080" w:top="380" w:bottom="280" w:left="1300" w:right="440"/>
      <w:pgSz w:w="11920" w:h="16840"/>
    </w:sectPr>
  </w:body>
</w:document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202" style="position:absolute;margin-left:62.75pt;margin-top:777.538pt;width:455.861pt;height:11pt;mso-position-horizontal-relative:page;mso-position-vertical-relative:page;z-index:-716" filled="f" stroked="f">
          <v:textbox inset="0,0,0,0">
            <w:txbxContent>
              <w:p>
                <w:pPr>
                  <w:rPr>
                    <w:rFonts w:cs="Gill Sans MT" w:hAnsi="Gill Sans MT" w:eastAsia="Gill Sans MT" w:ascii="Gill Sans MT"/>
                    <w:sz w:val="18"/>
                    <w:szCs w:val="18"/>
                  </w:rPr>
                  <w:jc w:val="left"/>
                  <w:spacing w:lineRule="exact" w:line="200"/>
                  <w:ind w:left="20" w:right="-27"/>
                </w:pPr>
                <w:r>
                  <w:rPr>
                    <w:rFonts w:cs="Gill Sans MT" w:hAnsi="Gill Sans MT" w:eastAsia="Gill Sans MT" w:ascii="Gill Sans MT"/>
                    <w:spacing w:val="0"/>
                    <w:w w:val="111"/>
                    <w:sz w:val="18"/>
                    <w:szCs w:val="18"/>
                  </w:rPr>
                  <w:t>información</w:t>
                </w:r>
                <w:r>
                  <w:rPr>
                    <w:rFonts w:cs="Gill Sans MT" w:hAnsi="Gill Sans MT" w:eastAsia="Gill Sans MT" w:ascii="Gill Sans MT"/>
                    <w:spacing w:val="-10"/>
                    <w:w w:val="111"/>
                    <w:sz w:val="18"/>
                    <w:szCs w:val="18"/>
                  </w:rPr>
                  <w:t> </w:t>
                </w:r>
                <w:r>
                  <w:rPr>
                    <w:rFonts w:cs="Gill Sans MT" w:hAnsi="Gill Sans MT" w:eastAsia="Gill Sans MT" w:ascii="Gill Sans MT"/>
                    <w:spacing w:val="0"/>
                    <w:w w:val="100"/>
                    <w:sz w:val="18"/>
                    <w:szCs w:val="18"/>
                  </w:rPr>
                  <w:t>vulnera</w:t>
                </w:r>
                <w:r>
                  <w:rPr>
                    <w:rFonts w:cs="Gill Sans MT" w:hAnsi="Gill Sans MT" w:eastAsia="Gill Sans MT" w:ascii="Gill Sans MT"/>
                    <w:spacing w:val="43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Gill Sans MT" w:hAnsi="Gill Sans MT" w:eastAsia="Gill Sans MT" w:ascii="Gill Sans MT"/>
                    <w:spacing w:val="0"/>
                    <w:w w:val="100"/>
                    <w:sz w:val="18"/>
                    <w:szCs w:val="18"/>
                  </w:rPr>
                  <w:t>mis</w:t>
                </w:r>
                <w:r>
                  <w:rPr>
                    <w:rFonts w:cs="Gill Sans MT" w:hAnsi="Gill Sans MT" w:eastAsia="Gill Sans MT" w:ascii="Gill Sans MT"/>
                    <w:spacing w:val="42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Gill Sans MT" w:hAnsi="Gill Sans MT" w:eastAsia="Gill Sans MT" w:ascii="Gill Sans MT"/>
                    <w:spacing w:val="0"/>
                    <w:w w:val="110"/>
                    <w:sz w:val="18"/>
                    <w:szCs w:val="18"/>
                  </w:rPr>
                  <w:t>derechos</w:t>
                </w:r>
                <w:r>
                  <w:rPr>
                    <w:rFonts w:cs="Gill Sans MT" w:hAnsi="Gill Sans MT" w:eastAsia="Gill Sans MT" w:ascii="Gill Sans MT"/>
                    <w:spacing w:val="-10"/>
                    <w:w w:val="110"/>
                    <w:sz w:val="18"/>
                    <w:szCs w:val="18"/>
                  </w:rPr>
                  <w:t> </w:t>
                </w:r>
                <w:r>
                  <w:rPr>
                    <w:rFonts w:cs="Gill Sans MT" w:hAnsi="Gill Sans MT" w:eastAsia="Gill Sans MT" w:ascii="Gill Sans MT"/>
                    <w:spacing w:val="0"/>
                    <w:w w:val="100"/>
                    <w:sz w:val="18"/>
                    <w:szCs w:val="18"/>
                  </w:rPr>
                  <w:t>como</w:t>
                </w:r>
                <w:r>
                  <w:rPr>
                    <w:rFonts w:cs="Gill Sans MT" w:hAnsi="Gill Sans MT" w:eastAsia="Gill Sans MT" w:ascii="Gill Sans MT"/>
                    <w:spacing w:val="32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Gill Sans MT" w:hAnsi="Gill Sans MT" w:eastAsia="Gill Sans MT" w:ascii="Gill Sans MT"/>
                    <w:spacing w:val="0"/>
                    <w:w w:val="114"/>
                    <w:sz w:val="18"/>
                    <w:szCs w:val="18"/>
                  </w:rPr>
                  <w:t>ciudadano</w:t>
                </w:r>
                <w:r>
                  <w:rPr>
                    <w:rFonts w:cs="Gill Sans MT" w:hAnsi="Gill Sans MT" w:eastAsia="Gill Sans MT" w:ascii="Gill Sans MT"/>
                    <w:spacing w:val="-12"/>
                    <w:w w:val="114"/>
                    <w:sz w:val="18"/>
                    <w:szCs w:val="18"/>
                  </w:rPr>
                  <w:t> </w:t>
                </w:r>
                <w:r>
                  <w:rPr>
                    <w:rFonts w:cs="Gill Sans MT" w:hAnsi="Gill Sans MT" w:eastAsia="Gill Sans MT" w:ascii="Gill Sans MT"/>
                    <w:spacing w:val="0"/>
                    <w:w w:val="100"/>
                    <w:sz w:val="18"/>
                    <w:szCs w:val="18"/>
                  </w:rPr>
                  <w:t>y</w:t>
                </w:r>
                <w:r>
                  <w:rPr>
                    <w:rFonts w:cs="Gill Sans MT" w:hAnsi="Gill Sans MT" w:eastAsia="Gill Sans MT" w:ascii="Gill Sans MT"/>
                    <w:spacing w:val="1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Gill Sans MT" w:hAnsi="Gill Sans MT" w:eastAsia="Gill Sans MT" w:ascii="Gill Sans MT"/>
                    <w:spacing w:val="0"/>
                    <w:w w:val="109"/>
                    <w:sz w:val="18"/>
                    <w:szCs w:val="18"/>
                  </w:rPr>
                  <w:t>contraviene</w:t>
                </w:r>
                <w:r>
                  <w:rPr>
                    <w:rFonts w:cs="Gill Sans MT" w:hAnsi="Gill Sans MT" w:eastAsia="Gill Sans MT" w:ascii="Gill Sans MT"/>
                    <w:spacing w:val="-9"/>
                    <w:w w:val="109"/>
                    <w:sz w:val="18"/>
                    <w:szCs w:val="18"/>
                  </w:rPr>
                  <w:t> </w:t>
                </w:r>
                <w:r>
                  <w:rPr>
                    <w:rFonts w:cs="Gill Sans MT" w:hAnsi="Gill Sans MT" w:eastAsia="Gill Sans MT" w:ascii="Gill Sans MT"/>
                    <w:spacing w:val="0"/>
                    <w:w w:val="100"/>
                    <w:sz w:val="18"/>
                    <w:szCs w:val="18"/>
                  </w:rPr>
                  <w:t>los</w:t>
                </w:r>
                <w:r>
                  <w:rPr>
                    <w:rFonts w:cs="Gill Sans MT" w:hAnsi="Gill Sans MT" w:eastAsia="Gill Sans MT" w:ascii="Gill Sans MT"/>
                    <w:spacing w:val="26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Gill Sans MT" w:hAnsi="Gill Sans MT" w:eastAsia="Gill Sans MT" w:ascii="Gill Sans MT"/>
                    <w:spacing w:val="0"/>
                    <w:w w:val="110"/>
                    <w:sz w:val="18"/>
                    <w:szCs w:val="18"/>
                  </w:rPr>
                  <w:t>principios</w:t>
                </w:r>
                <w:r>
                  <w:rPr>
                    <w:rFonts w:cs="Gill Sans MT" w:hAnsi="Gill Sans MT" w:eastAsia="Gill Sans MT" w:ascii="Gill Sans MT"/>
                    <w:spacing w:val="-10"/>
                    <w:w w:val="110"/>
                    <w:sz w:val="18"/>
                    <w:szCs w:val="18"/>
                  </w:rPr>
                  <w:t> </w:t>
                </w:r>
                <w:r>
                  <w:rPr>
                    <w:rFonts w:cs="Gill Sans MT" w:hAnsi="Gill Sans MT" w:eastAsia="Gill Sans MT" w:ascii="Gill Sans MT"/>
                    <w:spacing w:val="0"/>
                    <w:w w:val="100"/>
                    <w:sz w:val="18"/>
                    <w:szCs w:val="18"/>
                  </w:rPr>
                  <w:t>de</w:t>
                </w:r>
                <w:r>
                  <w:rPr>
                    <w:rFonts w:cs="Gill Sans MT" w:hAnsi="Gill Sans MT" w:eastAsia="Gill Sans MT" w:ascii="Gill Sans MT"/>
                    <w:spacing w:val="13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Gill Sans MT" w:hAnsi="Gill Sans MT" w:eastAsia="Gill Sans MT" w:ascii="Gill Sans MT"/>
                    <w:spacing w:val="0"/>
                    <w:w w:val="112"/>
                    <w:sz w:val="18"/>
                    <w:szCs w:val="18"/>
                  </w:rPr>
                  <w:t>transparencia</w:t>
                </w:r>
                <w:r>
                  <w:rPr>
                    <w:rFonts w:cs="Gill Sans MT" w:hAnsi="Gill Sans MT" w:eastAsia="Gill Sans MT" w:ascii="Gill Sans MT"/>
                    <w:spacing w:val="-11"/>
                    <w:w w:val="112"/>
                    <w:sz w:val="18"/>
                    <w:szCs w:val="18"/>
                  </w:rPr>
                  <w:t> </w:t>
                </w:r>
                <w:r>
                  <w:rPr>
                    <w:rFonts w:cs="Gill Sans MT" w:hAnsi="Gill Sans MT" w:eastAsia="Gill Sans MT" w:ascii="Gill Sans MT"/>
                    <w:spacing w:val="0"/>
                    <w:w w:val="100"/>
                    <w:sz w:val="18"/>
                    <w:szCs w:val="18"/>
                  </w:rPr>
                  <w:t>y</w:t>
                </w:r>
                <w:r>
                  <w:rPr>
                    <w:rFonts w:cs="Gill Sans MT" w:hAnsi="Gill Sans MT" w:eastAsia="Gill Sans MT" w:ascii="Gill Sans MT"/>
                    <w:spacing w:val="1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Gill Sans MT" w:hAnsi="Gill Sans MT" w:eastAsia="Gill Sans MT" w:ascii="Gill Sans MT"/>
                    <w:spacing w:val="0"/>
                    <w:w w:val="100"/>
                    <w:sz w:val="18"/>
                    <w:szCs w:val="18"/>
                  </w:rPr>
                  <w:t>buen</w:t>
                </w:r>
                <w:r>
                  <w:rPr>
                    <w:rFonts w:cs="Gill Sans MT" w:hAnsi="Gill Sans MT" w:eastAsia="Gill Sans MT" w:ascii="Gill Sans MT"/>
                    <w:spacing w:val="31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Gill Sans MT" w:hAnsi="Gill Sans MT" w:eastAsia="Gill Sans MT" w:ascii="Gill Sans MT"/>
                    <w:spacing w:val="0"/>
                    <w:w w:val="109"/>
                    <w:sz w:val="18"/>
                    <w:szCs w:val="18"/>
                  </w:rPr>
                  <w:t>gobierno.</w:t>
                </w:r>
                <w:r>
                  <w:rPr>
                    <w:rFonts w:cs="Gill Sans MT" w:hAnsi="Gill Sans MT" w:eastAsia="Gill Sans MT" w:ascii="Gill Sans MT"/>
                    <w:spacing w:val="0"/>
                    <w:w w:val="100"/>
                    <w:sz w:val="18"/>
                    <w:szCs w:val="18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rPr>
        <w:sz w:val="20"/>
        <w:szCs w:val="20"/>
      </w:rPr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75" style="position:absolute;margin-left:532.93pt;margin-top:777.875pt;width:35pt;height:35pt;mso-position-horizontal-relative:page;mso-position-vertical-relative:page;z-index:-715">
          <v:imagedata o:title="" r:id="rId1"/>
        </v:shape>
      </w:pict>
    </w:r>
    <w:r>
      <w:rPr>
        <w:sz w:val="20"/>
        <w:szCs w:val="20"/>
      </w:rPr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75" style="position:absolute;margin-left:532.93pt;margin-top:777.875pt;width:35pt;height:35pt;mso-position-horizontal-relative:page;mso-position-vertical-relative:page;z-index:-714">
          <v:imagedata o:title="" r:id="rId1"/>
        </v:shape>
      </w:pict>
    </w:r>
    <w:r>
      <w:pict>
        <v:group style="position:absolute;margin-left:70.875pt;margin-top:782.138pt;width:453.525pt;height:0pt;mso-position-horizontal-relative:page;mso-position-vertical-relative:page;z-index:-713" coordorigin="1418,15643" coordsize="9071,0">
          <v:shape style="position:absolute;left:1418;top:15643;width:9071;height:0" coordorigin="1418,15643" coordsize="9071,0" path="m1418,15643l10488,15643e" filled="f" stroked="t" strokeweight="0.85pt" strokecolor="#000000">
            <v:path arrowok="t"/>
          </v:shape>
          <w10:wrap type="none"/>
        </v:group>
      </w:pict>
    </w:r>
    <w:r>
      <w:pict>
        <v:shape type="#_x0000_t202" style="position:absolute;margin-left:202.813pt;margin-top:792.632pt;width:189.551pt;height:11pt;mso-position-horizontal-relative:page;mso-position-vertical-relative:page;z-index:-712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18"/>
                    <w:szCs w:val="18"/>
                  </w:rPr>
                  <w:jc w:val="left"/>
                  <w:spacing w:lineRule="exact" w:line="200"/>
                  <w:ind w:left="20" w:right="-27"/>
                </w:pP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Consejo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de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Transparencia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y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Buen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Arial" w:hAnsi="Arial" w:eastAsia="Arial" w:ascii="Arial"/>
                    <w:b/>
                    <w:spacing w:val="0"/>
                    <w:w w:val="100"/>
                    <w:sz w:val="18"/>
                    <w:szCs w:val="18"/>
                  </w:rPr>
                  <w:t>Gobierno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8"/>
                    <w:szCs w:val="18"/>
                  </w:rPr>
                </w:r>
              </w:p>
            </w:txbxContent>
          </v:textbox>
          <w10:wrap type="none"/>
        </v:shape>
      </w:pict>
    </w:r>
    <w:r>
      <w:pict>
        <v:shape type="#_x0000_t202" style="position:absolute;margin-left:180.762pt;margin-top:811.023pt;width:233.772pt;height:9.5pt;mso-position-horizontal-relative:page;mso-position-vertical-relative:page;z-index:-711" filled="f" stroked="f">
          <v:textbox inset="0,0,0,0">
            <w:txbxContent>
              <w:p>
                <w:pPr>
                  <w:rPr>
                    <w:rFonts w:cs="Arial" w:hAnsi="Arial" w:eastAsia="Arial" w:ascii="Arial"/>
                    <w:sz w:val="15"/>
                    <w:szCs w:val="15"/>
                  </w:rPr>
                  <w:jc w:val="left"/>
                  <w:spacing w:before="1"/>
                  <w:ind w:left="20" w:right="-23"/>
                </w:pP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Calle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José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Abascal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2,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Madrid.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28003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(Madrid).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Tfno.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912733319.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 </w:t>
                </w:r>
                <w:r>
                  <w:rPr>
                    <w:rFonts w:cs="Arial" w:hAnsi="Arial" w:eastAsia="Arial" w:ascii="Arial"/>
                    <w:spacing w:val="0"/>
                    <w:w w:val="100"/>
                    <w:sz w:val="15"/>
                    <w:szCs w:val="15"/>
                  </w:rPr>
                  <w:t>Fax:</w:t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theme" Target="theme/theme1.xml"/><Relationship Id="rId4" Type="http://schemas.openxmlformats.org/officeDocument/2006/relationships/footer" Target="footer1.xml"/><Relationship Id="rId5" Type="http://schemas.openxmlformats.org/officeDocument/2006/relationships/image" Target="media\image1.jpg"/><Relationship Id="rId6" Type="http://schemas.openxmlformats.org/officeDocument/2006/relationships/hyperlink" Target="mailto:salgadoarchitect@gmail.com" TargetMode="External"/><Relationship Id="rId7" Type="http://schemas.openxmlformats.org/officeDocument/2006/relationships/image" Target="media\image2.png"/><Relationship Id="rId8" Type="http://schemas.openxmlformats.org/officeDocument/2006/relationships/footer" Target="footer2.xml"/><Relationship Id="rId9" Type="http://schemas.openxmlformats.org/officeDocument/2006/relationships/image" Target="media\image3.png"/><Relationship Id="rId10" Type="http://schemas.openxmlformats.org/officeDocument/2006/relationships/image" Target="media\image2.png"/><Relationship Id="rId11" Type="http://schemas.openxmlformats.org/officeDocument/2006/relationships/footer" Target="footer3.xml"/><Relationship Id="rId12" Type="http://schemas.openxmlformats.org/officeDocument/2006/relationships/image" Target="media\image4.jpg"/><Relationship Id="rId13" Type="http://schemas.openxmlformats.org/officeDocument/2006/relationships/image" Target="media\image4.jpg"/><Relationship Id="rId14" Type="http://schemas.openxmlformats.org/officeDocument/2006/relationships/image" Target="media\image4.jpg"/><Relationship Id="rId15" Type="http://schemas.openxmlformats.org/officeDocument/2006/relationships/image" Target="media\image4.jpg"/><Relationship Id="rId16" Type="http://schemas.openxmlformats.org/officeDocument/2006/relationships/hyperlink" Target="/privacy" TargetMode="External"/><Relationship Id="rId17" Type="http://schemas.openxmlformats.org/officeDocument/2006/relationships/hyperlink" Target="mailto:Cl@ve" TargetMode="External"/><Relationship Id="rId18" Type="http://schemas.openxmlformats.org/officeDocument/2006/relationships/image" Target="media\image4.jpg"/><Relationship Id="rId19" Type="http://schemas.openxmlformats.org/officeDocument/2006/relationships/image" Target="media\image4.jpg"/><Relationship Id="rId20" Type="http://schemas.openxmlformats.org/officeDocument/2006/relationships/footer" Target="footer4.xml"/><Relationship Id="rId21" Type="http://schemas.openxmlformats.org/officeDocument/2006/relationships/image" Target="media\image6.jpg"/><Relationship Id="rId22" Type="http://schemas.openxmlformats.org/officeDocument/2006/relationships/hyperlink" Target="mailto:Cl@ve" TargetMode="External"/><Relationship Id="rId23" Type="http://schemas.openxmlformats.org/officeDocument/2006/relationships/image" Target="media\image6.jpg"/></Relationships>

</file>

<file path=word/_rels/footer3.xml.rels><?xml version="1.0" encoding="UTF-8" standalone="yes"?>
<Relationships xmlns="http://schemas.openxmlformats.org/package/2006/relationships"><Relationship Id="rId1" Type="http://schemas.openxmlformats.org/officeDocument/2006/relationships/image" Target="media\image2.png"/></Relationships>

</file>

<file path=word/_rels/footer4.xml.rels><?xml version="1.0" encoding="UTF-8" standalone="yes"?>
<Relationships xmlns="http://schemas.openxmlformats.org/package/2006/relationships"><Relationship Id="rId1" Type="http://schemas.openxmlformats.org/officeDocument/2006/relationships/image" Target="media\image5.png"/></Relationships>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