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57"/>
        <w:ind w:left="102" w:right="333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ÓN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S/20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/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–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3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E: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OBJE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2" w:right="10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pongo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REPO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ítimo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4.500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motivos: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aplica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vias,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justifi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41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48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alve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seguro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Aplic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72.640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tallada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553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34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4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HIS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83"/>
        <w:sectPr>
          <w:pgSz w:w="11920" w:h="16840"/>
          <w:pgMar w:top="134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impuesto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impune.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 w:lineRule="exact" w:line="26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Evol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stas: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018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8" w:right="29" w:firstLine="6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º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55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84" w:right="153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0" w:right="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rpu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21" w:right="9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nte</w:t>
            </w:r>
            <w:r>
              <w:rPr>
                <w:rFonts w:cs="Times New Roman" w:hAnsi="Times New Roman" w:eastAsia="Times New Roman" w:ascii="Times New Roman"/>
                <w:b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50" w:right="41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both"/>
              <w:spacing w:before="64"/>
              <w:ind w:left="98" w:right="35" w:firstLine="5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á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both"/>
              <w:spacing w:lineRule="exact" w:line="220"/>
              <w:ind w:left="105" w:right="45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6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Reducci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70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njusti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81" w:right="15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Deuda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7" w:right="-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6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2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34" w:right="30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pri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55" w:right="42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18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4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1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7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35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75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0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9" w:right="40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68" w:right="3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46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" w:right="-1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Abril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7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9" w:right="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2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1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lí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ite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32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0" w:right="4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ul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71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82" w:right="52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iento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á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imo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2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30" w:right="4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ul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41" w:right="12" w:firstLine="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Reincid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direc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ntiene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6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 w:right="37" w:hanging="4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7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9" w:right="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1" w:right="12" w:firstLine="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Reincid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direc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ntiene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9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5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les: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27" w:right="6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25" w:right="59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3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14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siva,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spacing w:before="2" w:lineRule="exact" w:line="260"/>
        <w:ind w:left="822" w:right="97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02" w:right="1307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III.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%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802"/>
        <w:sectPr>
          <w:pgSz w:w="11920" w:h="16840"/>
          <w:pgMar w:top="1320" w:bottom="280" w:left="1600" w:right="12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torio,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33,3%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637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37/2003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7/200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Artículo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7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1.500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2,1%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udici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uye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70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2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1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alve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27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Cód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404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43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85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89"/>
        <w:sectPr>
          <w:pgSz w:w="11920" w:h="16840"/>
          <w:pgMar w:top="1320" w:bottom="280" w:left="1600" w:right="158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3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públicos.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40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II.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onóm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multas.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Cód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desle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rigir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III.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LICIT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6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784" w:right="3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72.640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5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9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investigue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 w:lineRule="exact" w:line="260"/>
        <w:ind w:left="822" w:right="26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 w:lineRule="exact" w:line="260"/>
        <w:ind w:left="822" w:right="14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6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</w:p>
    <w:p>
      <w:pPr>
        <w:rPr>
          <w:sz w:val="20"/>
          <w:szCs w:val="20"/>
        </w:rPr>
        <w:jc w:val="left"/>
        <w:spacing w:lineRule="exact" w:line="200"/>
        <w:sectPr>
          <w:pgSz w:w="11920" w:h="16840"/>
          <w:pgMar w:top="0" w:bottom="0" w:left="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56"/>
        <w:ind w:left="1255" w:right="-62"/>
      </w:pPr>
      <w:r>
        <w:rPr>
          <w:rFonts w:cs="Arial" w:hAnsi="Arial" w:eastAsia="Arial" w:ascii="Arial"/>
          <w:b/>
          <w:color w:val="181818"/>
          <w:w w:val="104"/>
          <w:sz w:val="28"/>
          <w:szCs w:val="28"/>
        </w:rPr>
        <w:t>A</w:t>
      </w:r>
      <w:r>
        <w:rPr>
          <w:rFonts w:cs="Arial" w:hAnsi="Arial" w:eastAsia="Arial" w:ascii="Arial"/>
          <w:b/>
          <w:color w:val="181818"/>
          <w:w w:val="110"/>
          <w:sz w:val="28"/>
          <w:szCs w:val="28"/>
        </w:rPr>
        <w:t>Y</w:t>
      </w:r>
      <w:r>
        <w:rPr>
          <w:rFonts w:cs="Arial" w:hAnsi="Arial" w:eastAsia="Arial" w:ascii="Arial"/>
          <w:b/>
          <w:color w:val="181818"/>
          <w:w w:val="104"/>
          <w:sz w:val="28"/>
          <w:szCs w:val="28"/>
        </w:rPr>
        <w:t>U</w:t>
      </w:r>
      <w:r>
        <w:rPr>
          <w:rFonts w:cs="Arial" w:hAnsi="Arial" w:eastAsia="Arial" w:ascii="Arial"/>
          <w:b/>
          <w:color w:val="181818"/>
          <w:w w:val="116"/>
          <w:sz w:val="28"/>
          <w:szCs w:val="28"/>
        </w:rPr>
        <w:t>N</w:t>
      </w:r>
      <w:r>
        <w:rPr>
          <w:rFonts w:cs="Arial" w:hAnsi="Arial" w:eastAsia="Arial" w:ascii="Arial"/>
          <w:b/>
          <w:color w:val="181818"/>
          <w:w w:val="120"/>
          <w:sz w:val="28"/>
          <w:szCs w:val="28"/>
        </w:rPr>
        <w:t>T</w:t>
      </w:r>
      <w:r>
        <w:rPr>
          <w:rFonts w:cs="Arial" w:hAnsi="Arial" w:eastAsia="Arial" w:ascii="Arial"/>
          <w:b/>
          <w:color w:val="181818"/>
          <w:w w:val="108"/>
          <w:sz w:val="28"/>
          <w:szCs w:val="28"/>
        </w:rPr>
        <w:t>A</w:t>
      </w:r>
      <w:r>
        <w:rPr>
          <w:rFonts w:cs="Arial" w:hAnsi="Arial" w:eastAsia="Arial" w:ascii="Arial"/>
          <w:b/>
          <w:color w:val="181818"/>
          <w:w w:val="104"/>
          <w:sz w:val="28"/>
          <w:szCs w:val="28"/>
        </w:rPr>
        <w:t>M</w:t>
      </w:r>
      <w:r>
        <w:rPr>
          <w:rFonts w:cs="Arial" w:hAnsi="Arial" w:eastAsia="Arial" w:ascii="Arial"/>
          <w:b/>
          <w:color w:val="181818"/>
          <w:w w:val="210"/>
          <w:sz w:val="28"/>
          <w:szCs w:val="28"/>
        </w:rPr>
        <w:t>I</w:t>
      </w:r>
      <w:r>
        <w:rPr>
          <w:rFonts w:cs="Arial" w:hAnsi="Arial" w:eastAsia="Arial" w:ascii="Arial"/>
          <w:b/>
          <w:color w:val="181818"/>
          <w:w w:val="102"/>
          <w:sz w:val="28"/>
          <w:szCs w:val="28"/>
        </w:rPr>
        <w:t>E</w:t>
      </w:r>
      <w:r>
        <w:rPr>
          <w:rFonts w:cs="Arial" w:hAnsi="Arial" w:eastAsia="Arial" w:ascii="Arial"/>
          <w:b/>
          <w:color w:val="181818"/>
          <w:w w:val="111"/>
          <w:sz w:val="28"/>
          <w:szCs w:val="28"/>
        </w:rPr>
        <w:t>N</w:t>
      </w:r>
      <w:r>
        <w:rPr>
          <w:rFonts w:cs="Arial" w:hAnsi="Arial" w:eastAsia="Arial" w:ascii="Arial"/>
          <w:b/>
          <w:color w:val="181818"/>
          <w:w w:val="126"/>
          <w:sz w:val="28"/>
          <w:szCs w:val="28"/>
        </w:rPr>
        <w:t>T</w:t>
      </w:r>
      <w:r>
        <w:rPr>
          <w:rFonts w:cs="Arial" w:hAnsi="Arial" w:eastAsia="Arial" w:ascii="Arial"/>
          <w:b/>
          <w:color w:val="181818"/>
          <w:w w:val="103"/>
          <w:sz w:val="28"/>
          <w:szCs w:val="28"/>
        </w:rPr>
        <w:t>O</w:t>
      </w:r>
      <w:r>
        <w:rPr>
          <w:rFonts w:cs="Arial" w:hAnsi="Arial" w:eastAsia="Arial" w:ascii="Arial"/>
          <w:b/>
          <w:color w:val="181818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81818"/>
          <w:spacing w:val="-2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color w:val="181818"/>
          <w:spacing w:val="49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81818"/>
          <w:spacing w:val="0"/>
          <w:w w:val="92"/>
          <w:sz w:val="28"/>
          <w:szCs w:val="28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color w:val="181818"/>
          <w:spacing w:val="0"/>
          <w:w w:val="108"/>
          <w:sz w:val="28"/>
          <w:szCs w:val="28"/>
        </w:rPr>
        <w:t>A</w:t>
      </w:r>
      <w:r>
        <w:rPr>
          <w:rFonts w:cs="Arial" w:hAnsi="Arial" w:eastAsia="Arial" w:ascii="Arial"/>
          <w:b/>
          <w:color w:val="181818"/>
          <w:spacing w:val="0"/>
          <w:w w:val="106"/>
          <w:sz w:val="28"/>
          <w:szCs w:val="28"/>
        </w:rPr>
        <w:t>N</w:t>
      </w:r>
      <w:r>
        <w:rPr>
          <w:rFonts w:cs="Arial" w:hAnsi="Arial" w:eastAsia="Arial" w:ascii="Arial"/>
          <w:b/>
          <w:color w:val="181818"/>
          <w:spacing w:val="0"/>
          <w:w w:val="105"/>
          <w:sz w:val="28"/>
          <w:szCs w:val="28"/>
        </w:rPr>
        <w:t>E</w:t>
      </w:r>
      <w:r>
        <w:rPr>
          <w:rFonts w:cs="Arial" w:hAnsi="Arial" w:eastAsia="Arial" w:ascii="Arial"/>
          <w:b/>
          <w:color w:val="181818"/>
          <w:spacing w:val="0"/>
          <w:w w:val="115"/>
          <w:sz w:val="28"/>
          <w:szCs w:val="28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br w:type="column"/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14" w:right="653" w:hanging="14"/>
      </w:pP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A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Y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U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N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T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AM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I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N</w:t>
      </w:r>
      <w:r>
        <w:rPr>
          <w:rFonts w:cs="Arial" w:hAnsi="Arial" w:eastAsia="Arial" w:ascii="Arial"/>
          <w:color w:val="545454"/>
          <w:spacing w:val="0"/>
          <w:w w:val="105"/>
          <w:sz w:val="15"/>
          <w:szCs w:val="15"/>
        </w:rPr>
        <w:t>T</w:t>
      </w:r>
      <w:r>
        <w:rPr>
          <w:rFonts w:cs="Arial" w:hAnsi="Arial" w:eastAsia="Arial" w:ascii="Arial"/>
          <w:color w:val="545454"/>
          <w:spacing w:val="0"/>
          <w:w w:val="105"/>
          <w:sz w:val="15"/>
          <w:szCs w:val="15"/>
        </w:rPr>
        <w:t>O</w:t>
      </w:r>
      <w:r>
        <w:rPr>
          <w:rFonts w:cs="Arial" w:hAnsi="Arial" w:eastAsia="Arial" w:ascii="Arial"/>
          <w:color w:val="545454"/>
          <w:spacing w:val="29"/>
          <w:w w:val="105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444444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444444"/>
          <w:spacing w:val="1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86"/>
          <w:sz w:val="15"/>
          <w:szCs w:val="15"/>
        </w:rPr>
        <w:t>L</w:t>
      </w:r>
      <w:r>
        <w:rPr>
          <w:rFonts w:cs="Arial" w:hAnsi="Arial" w:eastAsia="Arial" w:ascii="Arial"/>
          <w:color w:val="323232"/>
          <w:spacing w:val="0"/>
          <w:w w:val="112"/>
          <w:sz w:val="15"/>
          <w:szCs w:val="15"/>
        </w:rPr>
        <w:t>LA</w:t>
      </w:r>
      <w:r>
        <w:rPr>
          <w:rFonts w:cs="Arial" w:hAnsi="Arial" w:eastAsia="Arial" w:ascii="Arial"/>
          <w:color w:val="323232"/>
          <w:spacing w:val="0"/>
          <w:w w:val="101"/>
          <w:sz w:val="15"/>
          <w:szCs w:val="15"/>
        </w:rPr>
        <w:t>N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S</w:t>
      </w:r>
      <w:r>
        <w:rPr>
          <w:rFonts w:cs="Arial" w:hAnsi="Arial" w:eastAsia="Arial" w:ascii="Arial"/>
          <w:color w:val="444444"/>
          <w:spacing w:val="0"/>
          <w:w w:val="105"/>
          <w:sz w:val="15"/>
          <w:szCs w:val="15"/>
        </w:rPr>
        <w:t> </w:t>
      </w:r>
      <w:r>
        <w:rPr>
          <w:rFonts w:cs="Arial" w:hAnsi="Arial" w:eastAsia="Arial" w:ascii="Arial"/>
          <w:color w:val="323232"/>
          <w:spacing w:val="0"/>
          <w:w w:val="91"/>
          <w:sz w:val="15"/>
          <w:szCs w:val="15"/>
        </w:rPr>
        <w:t>E</w:t>
      </w:r>
      <w:r>
        <w:rPr>
          <w:rFonts w:cs="Arial" w:hAnsi="Arial" w:eastAsia="Arial" w:ascii="Arial"/>
          <w:color w:val="323232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color w:val="323232"/>
          <w:spacing w:val="0"/>
          <w:w w:val="104"/>
          <w:sz w:val="15"/>
          <w:szCs w:val="15"/>
        </w:rPr>
        <w:t>T</w:t>
      </w:r>
      <w:r>
        <w:rPr>
          <w:rFonts w:cs="Arial" w:hAnsi="Arial" w:eastAsia="Arial" w:ascii="Arial"/>
          <w:color w:val="323232"/>
          <w:spacing w:val="0"/>
          <w:w w:val="105"/>
          <w:sz w:val="15"/>
          <w:szCs w:val="15"/>
        </w:rPr>
        <w:t>RAD</w:t>
      </w:r>
      <w:r>
        <w:rPr>
          <w:rFonts w:cs="Arial" w:hAnsi="Arial" w:eastAsia="Arial" w:ascii="Arial"/>
          <w:color w:val="323232"/>
          <w:spacing w:val="0"/>
          <w:w w:val="115"/>
          <w:sz w:val="15"/>
          <w:szCs w:val="15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40"/>
        <w:ind w:left="14"/>
      </w:pPr>
      <w:r>
        <w:rPr>
          <w:rFonts w:cs="Arial" w:hAnsi="Arial" w:eastAsia="Arial" w:ascii="Arial"/>
          <w:color w:val="444444"/>
          <w:w w:val="83"/>
          <w:sz w:val="15"/>
          <w:szCs w:val="15"/>
        </w:rPr>
        <w:t>F</w:t>
      </w:r>
      <w:r>
        <w:rPr>
          <w:rFonts w:cs="Arial" w:hAnsi="Arial" w:eastAsia="Arial" w:ascii="Arial"/>
          <w:color w:val="444444"/>
          <w:w w:val="109"/>
          <w:sz w:val="15"/>
          <w:szCs w:val="15"/>
        </w:rPr>
        <w:t>e</w:t>
      </w:r>
      <w:r>
        <w:rPr>
          <w:rFonts w:cs="Arial" w:hAnsi="Arial" w:eastAsia="Arial" w:ascii="Arial"/>
          <w:color w:val="444444"/>
          <w:w w:val="102"/>
          <w:sz w:val="15"/>
          <w:szCs w:val="15"/>
        </w:rPr>
        <w:t>c</w:t>
      </w:r>
      <w:r>
        <w:rPr>
          <w:rFonts w:cs="Arial" w:hAnsi="Arial" w:eastAsia="Arial" w:ascii="Arial"/>
          <w:color w:val="444444"/>
          <w:w w:val="114"/>
          <w:sz w:val="15"/>
          <w:szCs w:val="15"/>
        </w:rPr>
        <w:t>h</w:t>
      </w:r>
      <w:r>
        <w:rPr>
          <w:rFonts w:cs="Arial" w:hAnsi="Arial" w:eastAsia="Arial" w:ascii="Arial"/>
          <w:color w:val="444444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444444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57"/>
          <w:sz w:val="15"/>
          <w:szCs w:val="15"/>
        </w:rPr>
        <w:t>1</w:t>
      </w:r>
      <w:r>
        <w:rPr>
          <w:rFonts w:cs="Arial" w:hAnsi="Arial" w:eastAsia="Arial" w:ascii="Arial"/>
          <w:color w:val="444444"/>
          <w:spacing w:val="0"/>
          <w:w w:val="126"/>
          <w:sz w:val="15"/>
          <w:szCs w:val="15"/>
        </w:rPr>
        <w:t>8</w:t>
      </w:r>
      <w:r>
        <w:rPr>
          <w:rFonts w:cs="Arial" w:hAnsi="Arial" w:eastAsia="Arial" w:ascii="Arial"/>
          <w:color w:val="858585"/>
          <w:spacing w:val="0"/>
          <w:w w:val="115"/>
          <w:sz w:val="15"/>
          <w:szCs w:val="15"/>
        </w:rPr>
        <w:t>/</w:t>
      </w:r>
      <w:r>
        <w:rPr>
          <w:rFonts w:cs="Arial" w:hAnsi="Arial" w:eastAsia="Arial" w:ascii="Arial"/>
          <w:color w:val="444444"/>
          <w:spacing w:val="0"/>
          <w:w w:val="109"/>
          <w:sz w:val="15"/>
          <w:szCs w:val="15"/>
        </w:rPr>
        <w:t>0</w:t>
      </w:r>
      <w:r>
        <w:rPr>
          <w:rFonts w:cs="Arial" w:hAnsi="Arial" w:eastAsia="Arial" w:ascii="Arial"/>
          <w:color w:val="444444"/>
          <w:spacing w:val="0"/>
          <w:w w:val="103"/>
          <w:sz w:val="15"/>
          <w:szCs w:val="15"/>
        </w:rPr>
        <w:t>2/2</w:t>
      </w:r>
      <w:r>
        <w:rPr>
          <w:rFonts w:cs="Arial" w:hAnsi="Arial" w:eastAsia="Arial" w:ascii="Arial"/>
          <w:color w:val="444444"/>
          <w:spacing w:val="0"/>
          <w:w w:val="114"/>
          <w:sz w:val="15"/>
          <w:szCs w:val="15"/>
        </w:rPr>
        <w:t>0</w:t>
      </w:r>
      <w:r>
        <w:rPr>
          <w:rFonts w:cs="Arial" w:hAnsi="Arial" w:eastAsia="Arial" w:ascii="Arial"/>
          <w:color w:val="444444"/>
          <w:spacing w:val="0"/>
          <w:w w:val="97"/>
          <w:sz w:val="15"/>
          <w:szCs w:val="15"/>
        </w:rPr>
        <w:t>2</w:t>
      </w:r>
      <w:r>
        <w:rPr>
          <w:rFonts w:cs="Arial" w:hAnsi="Arial" w:eastAsia="Arial" w:ascii="Arial"/>
          <w:color w:val="545454"/>
          <w:spacing w:val="0"/>
          <w:w w:val="114"/>
          <w:sz w:val="15"/>
          <w:szCs w:val="15"/>
        </w:rPr>
        <w:t>5</w:t>
      </w:r>
      <w:r>
        <w:rPr>
          <w:rFonts w:cs="Arial" w:hAnsi="Arial" w:eastAsia="Arial" w:ascii="Arial"/>
          <w:color w:val="545454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57"/>
          <w:sz w:val="15"/>
          <w:szCs w:val="15"/>
        </w:rPr>
        <w:t>1</w:t>
      </w:r>
      <w:r>
        <w:rPr>
          <w:rFonts w:cs="Arial" w:hAnsi="Arial" w:eastAsia="Arial" w:ascii="Arial"/>
          <w:color w:val="545454"/>
          <w:spacing w:val="0"/>
          <w:w w:val="126"/>
          <w:sz w:val="15"/>
          <w:szCs w:val="15"/>
        </w:rPr>
        <w:t>3</w:t>
      </w:r>
      <w:r>
        <w:rPr>
          <w:rFonts w:cs="Arial" w:hAnsi="Arial" w:eastAsia="Arial" w:ascii="Arial"/>
          <w:color w:val="858585"/>
          <w:spacing w:val="0"/>
          <w:w w:val="80"/>
          <w:sz w:val="15"/>
          <w:szCs w:val="15"/>
        </w:rPr>
        <w:t>:</w:t>
      </w:r>
      <w:r>
        <w:rPr>
          <w:rFonts w:cs="Arial" w:hAnsi="Arial" w:eastAsia="Arial" w:ascii="Arial"/>
          <w:color w:val="444444"/>
          <w:spacing w:val="0"/>
          <w:w w:val="114"/>
          <w:sz w:val="15"/>
          <w:szCs w:val="15"/>
        </w:rPr>
        <w:t>26</w:t>
      </w:r>
      <w:r>
        <w:rPr>
          <w:rFonts w:cs="Arial" w:hAnsi="Arial" w:eastAsia="Arial" w:ascii="Arial"/>
          <w:color w:val="A3A3A3"/>
          <w:spacing w:val="0"/>
          <w:w w:val="69"/>
          <w:sz w:val="15"/>
          <w:szCs w:val="15"/>
        </w:rPr>
        <w:t>:</w:t>
      </w:r>
      <w:r>
        <w:rPr>
          <w:rFonts w:cs="Arial" w:hAnsi="Arial" w:eastAsia="Arial" w:ascii="Arial"/>
          <w:color w:val="444444"/>
          <w:spacing w:val="0"/>
          <w:w w:val="91"/>
          <w:sz w:val="15"/>
          <w:szCs w:val="15"/>
        </w:rPr>
        <w:t>1</w:t>
      </w:r>
      <w:r>
        <w:rPr>
          <w:rFonts w:cs="Arial" w:hAnsi="Arial" w:eastAsia="Arial" w:ascii="Arial"/>
          <w:color w:val="545454"/>
          <w:spacing w:val="0"/>
          <w:w w:val="137"/>
          <w:sz w:val="15"/>
          <w:szCs w:val="15"/>
        </w:rPr>
        <w:t>6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14"/>
        <w:sectPr>
          <w:pgSz w:w="11900" w:h="16820"/>
          <w:pgMar w:top="800" w:bottom="280" w:left="1080" w:right="1680"/>
          <w:cols w:num="2" w:equalWidth="off">
            <w:col w:w="5634" w:space="640"/>
            <w:col w:w="2866"/>
          </w:cols>
        </w:sectPr>
      </w:pPr>
      <w:r>
        <w:rPr>
          <w:rFonts w:cs="Arial" w:hAnsi="Arial" w:eastAsia="Arial" w:ascii="Arial"/>
          <w:color w:val="323232"/>
          <w:spacing w:val="0"/>
          <w:w w:val="100"/>
          <w:position w:val="-1"/>
          <w:sz w:val="15"/>
          <w:szCs w:val="15"/>
        </w:rPr>
        <w:t>N</w:t>
      </w:r>
      <w:r>
        <w:rPr>
          <w:rFonts w:cs="Arial" w:hAnsi="Arial" w:eastAsia="Arial" w:ascii="Arial"/>
          <w:color w:val="323232"/>
          <w:spacing w:val="0"/>
          <w:w w:val="100"/>
          <w:position w:val="-1"/>
          <w:sz w:val="15"/>
          <w:szCs w:val="15"/>
        </w:rPr>
        <w:t>u</w:t>
      </w:r>
      <w:r>
        <w:rPr>
          <w:rFonts w:cs="Arial" w:hAnsi="Arial" w:eastAsia="Arial" w:ascii="Arial"/>
          <w:color w:val="323232"/>
          <w:spacing w:val="0"/>
          <w:w w:val="100"/>
          <w:position w:val="-1"/>
          <w:sz w:val="15"/>
          <w:szCs w:val="15"/>
        </w:rPr>
        <w:t>m</w:t>
      </w:r>
      <w:r>
        <w:rPr>
          <w:rFonts w:cs="Arial" w:hAnsi="Arial" w:eastAsia="Arial" w:ascii="Arial"/>
          <w:color w:val="858585"/>
          <w:spacing w:val="0"/>
          <w:w w:val="100"/>
          <w:position w:val="-1"/>
          <w:sz w:val="15"/>
          <w:szCs w:val="15"/>
        </w:rPr>
        <w:t>.</w:t>
      </w:r>
      <w:r>
        <w:rPr>
          <w:rFonts w:cs="Arial" w:hAnsi="Arial" w:eastAsia="Arial" w:ascii="Arial"/>
          <w:color w:val="858585"/>
          <w:spacing w:val="21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103"/>
          <w:position w:val="-1"/>
          <w:sz w:val="15"/>
          <w:szCs w:val="15"/>
        </w:rPr>
        <w:t>2</w:t>
      </w:r>
      <w:r>
        <w:rPr>
          <w:rFonts w:cs="Arial" w:hAnsi="Arial" w:eastAsia="Arial" w:ascii="Arial"/>
          <w:color w:val="444444"/>
          <w:spacing w:val="0"/>
          <w:w w:val="103"/>
          <w:position w:val="-1"/>
          <w:sz w:val="15"/>
          <w:szCs w:val="15"/>
        </w:rPr>
        <w:t>600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111"/>
      </w:pPr>
      <w:r>
        <w:rPr>
          <w:rFonts w:cs="Arial" w:hAnsi="Arial" w:eastAsia="Arial" w:ascii="Arial"/>
          <w:color w:val="545454"/>
          <w:spacing w:val="0"/>
          <w:w w:val="90"/>
          <w:sz w:val="15"/>
          <w:szCs w:val="15"/>
        </w:rPr>
        <w:t>U</w:t>
      </w:r>
      <w:r>
        <w:rPr>
          <w:rFonts w:cs="Arial" w:hAnsi="Arial" w:eastAsia="Arial" w:ascii="Arial"/>
          <w:color w:val="444444"/>
          <w:spacing w:val="0"/>
          <w:w w:val="90"/>
          <w:sz w:val="15"/>
          <w:szCs w:val="15"/>
        </w:rPr>
        <w:t>n</w:t>
      </w:r>
      <w:r>
        <w:rPr>
          <w:rFonts w:cs="Arial" w:hAnsi="Arial" w:eastAsia="Arial" w:ascii="Arial"/>
          <w:color w:val="545454"/>
          <w:spacing w:val="0"/>
          <w:w w:val="90"/>
          <w:sz w:val="15"/>
          <w:szCs w:val="15"/>
        </w:rPr>
        <w:t>i</w:t>
      </w:r>
      <w:r>
        <w:rPr>
          <w:rFonts w:cs="Arial" w:hAnsi="Arial" w:eastAsia="Arial" w:ascii="Arial"/>
          <w:color w:val="444444"/>
          <w:spacing w:val="0"/>
          <w:w w:val="90"/>
          <w:sz w:val="15"/>
          <w:szCs w:val="15"/>
        </w:rPr>
        <w:t>d</w:t>
      </w:r>
      <w:r>
        <w:rPr>
          <w:rFonts w:cs="Arial" w:hAnsi="Arial" w:eastAsia="Arial" w:ascii="Arial"/>
          <w:color w:val="545454"/>
          <w:spacing w:val="0"/>
          <w:w w:val="90"/>
          <w:sz w:val="15"/>
          <w:szCs w:val="15"/>
        </w:rPr>
        <w:t>a</w:t>
      </w:r>
      <w:r>
        <w:rPr>
          <w:rFonts w:cs="Arial" w:hAnsi="Arial" w:eastAsia="Arial" w:ascii="Arial"/>
          <w:color w:val="545454"/>
          <w:spacing w:val="0"/>
          <w:w w:val="90"/>
          <w:sz w:val="15"/>
          <w:szCs w:val="15"/>
        </w:rPr>
        <w:t>d</w:t>
      </w:r>
      <w:r>
        <w:rPr>
          <w:rFonts w:cs="Arial" w:hAnsi="Arial" w:eastAsia="Arial" w:ascii="Arial"/>
          <w:color w:val="545454"/>
          <w:spacing w:val="5"/>
          <w:w w:val="90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89"/>
          <w:sz w:val="15"/>
          <w:szCs w:val="15"/>
        </w:rPr>
        <w:t>T</w:t>
      </w:r>
      <w:r>
        <w:rPr>
          <w:rFonts w:cs="Arial" w:hAnsi="Arial" w:eastAsia="Arial" w:ascii="Arial"/>
          <w:color w:val="545454"/>
          <w:spacing w:val="0"/>
          <w:w w:val="95"/>
          <w:sz w:val="15"/>
          <w:szCs w:val="15"/>
        </w:rPr>
        <w:t>r</w:t>
      </w:r>
      <w:r>
        <w:rPr>
          <w:rFonts w:cs="Arial" w:hAnsi="Arial" w:eastAsia="Arial" w:ascii="Arial"/>
          <w:color w:val="444444"/>
          <w:spacing w:val="0"/>
          <w:w w:val="86"/>
          <w:sz w:val="15"/>
          <w:szCs w:val="15"/>
        </w:rPr>
        <w:t>a</w:t>
      </w:r>
      <w:r>
        <w:rPr>
          <w:rFonts w:cs="Arial" w:hAnsi="Arial" w:eastAsia="Arial" w:ascii="Arial"/>
          <w:color w:val="545454"/>
          <w:spacing w:val="0"/>
          <w:w w:val="95"/>
          <w:sz w:val="15"/>
          <w:szCs w:val="15"/>
        </w:rPr>
        <w:t>m</w:t>
      </w:r>
      <w:r>
        <w:rPr>
          <w:rFonts w:cs="Arial" w:hAnsi="Arial" w:eastAsia="Arial" w:ascii="Arial"/>
          <w:color w:val="686868"/>
          <w:spacing w:val="0"/>
          <w:w w:val="96"/>
          <w:sz w:val="15"/>
          <w:szCs w:val="15"/>
        </w:rPr>
        <w:t>it</w:t>
      </w:r>
      <w:r>
        <w:rPr>
          <w:rFonts w:cs="Arial" w:hAnsi="Arial" w:eastAsia="Arial" w:ascii="Arial"/>
          <w:color w:val="545454"/>
          <w:spacing w:val="0"/>
          <w:w w:val="91"/>
          <w:sz w:val="15"/>
          <w:szCs w:val="15"/>
        </w:rPr>
        <w:t>ad</w:t>
      </w:r>
      <w:r>
        <w:rPr>
          <w:rFonts w:cs="Arial" w:hAnsi="Arial" w:eastAsia="Arial" w:ascii="Arial"/>
          <w:color w:val="545454"/>
          <w:spacing w:val="0"/>
          <w:w w:val="100"/>
          <w:sz w:val="15"/>
          <w:szCs w:val="15"/>
        </w:rPr>
        <w:t>or</w:t>
      </w:r>
      <w:r>
        <w:rPr>
          <w:rFonts w:cs="Arial" w:hAnsi="Arial" w:eastAsia="Arial" w:ascii="Arial"/>
          <w:color w:val="444444"/>
          <w:spacing w:val="0"/>
          <w:w w:val="86"/>
          <w:sz w:val="15"/>
          <w:szCs w:val="15"/>
        </w:rPr>
        <w:t>a</w:t>
      </w:r>
      <w:r>
        <w:rPr>
          <w:rFonts w:cs="Arial" w:hAnsi="Arial" w:eastAsia="Arial" w:ascii="Arial"/>
          <w:color w:val="A3A3A3"/>
          <w:spacing w:val="0"/>
          <w:w w:val="69"/>
          <w:sz w:val="15"/>
          <w:szCs w:val="15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spacing w:before="76" w:lineRule="auto" w:line="359"/>
        <w:ind w:left="111" w:right="5361" w:hanging="5"/>
      </w:pPr>
      <w:r>
        <w:rPr>
          <w:rFonts w:cs="Arial" w:hAnsi="Arial" w:eastAsia="Arial" w:ascii="Arial"/>
          <w:color w:val="444444"/>
          <w:spacing w:val="0"/>
          <w:w w:val="92"/>
          <w:sz w:val="15"/>
          <w:szCs w:val="15"/>
        </w:rPr>
        <w:t>S</w:t>
      </w:r>
      <w:r>
        <w:rPr>
          <w:rFonts w:cs="Arial" w:hAnsi="Arial" w:eastAsia="Arial" w:ascii="Arial"/>
          <w:color w:val="444444"/>
          <w:spacing w:val="0"/>
          <w:w w:val="92"/>
          <w:sz w:val="15"/>
          <w:szCs w:val="15"/>
        </w:rPr>
        <w:t>E</w:t>
      </w:r>
      <w:r>
        <w:rPr>
          <w:rFonts w:cs="Arial" w:hAnsi="Arial" w:eastAsia="Arial" w:ascii="Arial"/>
          <w:color w:val="444444"/>
          <w:spacing w:val="0"/>
          <w:w w:val="92"/>
          <w:sz w:val="15"/>
          <w:szCs w:val="15"/>
        </w:rPr>
        <w:t>R</w:t>
      </w:r>
      <w:r>
        <w:rPr>
          <w:rFonts w:cs="Arial" w:hAnsi="Arial" w:eastAsia="Arial" w:ascii="Arial"/>
          <w:color w:val="545454"/>
          <w:spacing w:val="0"/>
          <w:w w:val="92"/>
          <w:sz w:val="15"/>
          <w:szCs w:val="15"/>
        </w:rPr>
        <w:t>VI</w:t>
      </w:r>
      <w:r>
        <w:rPr>
          <w:rFonts w:cs="Arial" w:hAnsi="Arial" w:eastAsia="Arial" w:ascii="Arial"/>
          <w:color w:val="545454"/>
          <w:spacing w:val="0"/>
          <w:w w:val="92"/>
          <w:sz w:val="15"/>
          <w:szCs w:val="15"/>
        </w:rPr>
        <w:t>C</w:t>
      </w:r>
      <w:r>
        <w:rPr>
          <w:rFonts w:cs="Arial" w:hAnsi="Arial" w:eastAsia="Arial" w:ascii="Arial"/>
          <w:color w:val="686868"/>
          <w:spacing w:val="0"/>
          <w:w w:val="92"/>
          <w:sz w:val="15"/>
          <w:szCs w:val="15"/>
        </w:rPr>
        <w:t>I</w:t>
      </w:r>
      <w:r>
        <w:rPr>
          <w:rFonts w:cs="Arial" w:hAnsi="Arial" w:eastAsia="Arial" w:ascii="Arial"/>
          <w:color w:val="545454"/>
          <w:spacing w:val="0"/>
          <w:w w:val="92"/>
          <w:sz w:val="15"/>
          <w:szCs w:val="15"/>
        </w:rPr>
        <w:t>O</w:t>
      </w:r>
      <w:r>
        <w:rPr>
          <w:rFonts w:cs="Arial" w:hAnsi="Arial" w:eastAsia="Arial" w:ascii="Arial"/>
          <w:color w:val="545454"/>
          <w:spacing w:val="13"/>
          <w:w w:val="92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46"/>
          <w:sz w:val="15"/>
          <w:szCs w:val="15"/>
        </w:rPr>
        <w:t>I</w:t>
      </w:r>
      <w:r>
        <w:rPr>
          <w:rFonts w:cs="Arial" w:hAnsi="Arial" w:eastAsia="Arial" w:ascii="Arial"/>
          <w:color w:val="545454"/>
          <w:spacing w:val="0"/>
          <w:w w:val="98"/>
          <w:sz w:val="15"/>
          <w:szCs w:val="15"/>
        </w:rPr>
        <w:t>NT</w:t>
      </w:r>
      <w:r>
        <w:rPr>
          <w:rFonts w:cs="Arial" w:hAnsi="Arial" w:eastAsia="Arial" w:ascii="Arial"/>
          <w:color w:val="545454"/>
          <w:spacing w:val="0"/>
          <w:w w:val="86"/>
          <w:sz w:val="15"/>
          <w:szCs w:val="15"/>
        </w:rPr>
        <w:t>E</w:t>
      </w:r>
      <w:r>
        <w:rPr>
          <w:rFonts w:cs="Arial" w:hAnsi="Arial" w:eastAsia="Arial" w:ascii="Arial"/>
          <w:color w:val="545454"/>
          <w:spacing w:val="0"/>
          <w:w w:val="94"/>
          <w:sz w:val="15"/>
          <w:szCs w:val="15"/>
        </w:rPr>
        <w:t>G</w:t>
      </w:r>
      <w:r>
        <w:rPr>
          <w:rFonts w:cs="Arial" w:hAnsi="Arial" w:eastAsia="Arial" w:ascii="Arial"/>
          <w:color w:val="444444"/>
          <w:spacing w:val="0"/>
          <w:w w:val="96"/>
          <w:sz w:val="15"/>
          <w:szCs w:val="15"/>
        </w:rPr>
        <w:t>RA</w:t>
      </w:r>
      <w:r>
        <w:rPr>
          <w:rFonts w:cs="Arial" w:hAnsi="Arial" w:eastAsia="Arial" w:ascii="Arial"/>
          <w:color w:val="686868"/>
          <w:spacing w:val="0"/>
          <w:w w:val="91"/>
          <w:sz w:val="15"/>
          <w:szCs w:val="15"/>
        </w:rPr>
        <w:t>L</w:t>
      </w:r>
      <w:r>
        <w:rPr>
          <w:rFonts w:cs="Arial" w:hAnsi="Arial" w:eastAsia="Arial" w:ascii="Arial"/>
          <w:color w:val="686868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D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E</w:t>
      </w:r>
      <w:r>
        <w:rPr>
          <w:rFonts w:cs="Arial" w:hAnsi="Arial" w:eastAsia="Arial" w:ascii="Arial"/>
          <w:color w:val="545454"/>
          <w:spacing w:val="4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88"/>
          <w:sz w:val="15"/>
          <w:szCs w:val="15"/>
        </w:rPr>
        <w:t>A</w:t>
      </w:r>
      <w:r>
        <w:rPr>
          <w:rFonts w:cs="Arial" w:hAnsi="Arial" w:eastAsia="Arial" w:ascii="Arial"/>
          <w:color w:val="686868"/>
          <w:spacing w:val="0"/>
          <w:w w:val="88"/>
          <w:sz w:val="15"/>
          <w:szCs w:val="15"/>
        </w:rPr>
        <w:t>T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E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N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C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I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O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N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9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686868"/>
          <w:spacing w:val="0"/>
          <w:w w:val="88"/>
          <w:sz w:val="15"/>
          <w:szCs w:val="15"/>
        </w:rPr>
        <w:t>C</w:t>
      </w:r>
      <w:r>
        <w:rPr>
          <w:rFonts w:cs="Arial" w:hAnsi="Arial" w:eastAsia="Arial" w:ascii="Arial"/>
          <w:color w:val="686868"/>
          <w:spacing w:val="0"/>
          <w:w w:val="88"/>
          <w:sz w:val="15"/>
          <w:szCs w:val="15"/>
        </w:rPr>
        <w:t>I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U</w:t>
      </w:r>
      <w:r>
        <w:rPr>
          <w:rFonts w:cs="Arial" w:hAnsi="Arial" w:eastAsia="Arial" w:ascii="Arial"/>
          <w:color w:val="686868"/>
          <w:spacing w:val="0"/>
          <w:w w:val="88"/>
          <w:sz w:val="15"/>
          <w:szCs w:val="15"/>
        </w:rPr>
        <w:t>D</w:t>
      </w:r>
      <w:r>
        <w:rPr>
          <w:rFonts w:cs="Arial" w:hAnsi="Arial" w:eastAsia="Arial" w:ascii="Arial"/>
          <w:color w:val="444444"/>
          <w:spacing w:val="0"/>
          <w:w w:val="88"/>
          <w:sz w:val="15"/>
          <w:szCs w:val="15"/>
        </w:rPr>
        <w:t>A</w:t>
      </w:r>
      <w:r>
        <w:rPr>
          <w:rFonts w:cs="Arial" w:hAnsi="Arial" w:eastAsia="Arial" w:ascii="Arial"/>
          <w:color w:val="545454"/>
          <w:spacing w:val="0"/>
          <w:w w:val="88"/>
          <w:sz w:val="15"/>
          <w:szCs w:val="15"/>
        </w:rPr>
        <w:t>D</w:t>
      </w:r>
      <w:r>
        <w:rPr>
          <w:rFonts w:cs="Arial" w:hAnsi="Arial" w:eastAsia="Arial" w:ascii="Arial"/>
          <w:color w:val="444444"/>
          <w:spacing w:val="0"/>
          <w:w w:val="88"/>
          <w:sz w:val="15"/>
          <w:szCs w:val="15"/>
        </w:rPr>
        <w:t>AN</w:t>
      </w:r>
      <w:r>
        <w:rPr>
          <w:rFonts w:cs="Arial" w:hAnsi="Arial" w:eastAsia="Arial" w:ascii="Arial"/>
          <w:color w:val="444444"/>
          <w:spacing w:val="0"/>
          <w:w w:val="88"/>
          <w:sz w:val="15"/>
          <w:szCs w:val="15"/>
        </w:rPr>
        <w:t>A</w:t>
      </w:r>
      <w:r>
        <w:rPr>
          <w:rFonts w:cs="Arial" w:hAnsi="Arial" w:eastAsia="Arial" w:ascii="Arial"/>
          <w:color w:val="444444"/>
          <w:spacing w:val="0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7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686868"/>
          <w:spacing w:val="0"/>
          <w:w w:val="88"/>
          <w:sz w:val="15"/>
          <w:szCs w:val="15"/>
        </w:rPr>
        <w:t>-</w:t>
      </w:r>
      <w:r>
        <w:rPr>
          <w:rFonts w:cs="Arial" w:hAnsi="Arial" w:eastAsia="Arial" w:ascii="Arial"/>
          <w:color w:val="686868"/>
          <w:spacing w:val="5"/>
          <w:w w:val="88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82"/>
          <w:sz w:val="15"/>
          <w:szCs w:val="15"/>
        </w:rPr>
        <w:t>J</w:t>
      </w:r>
      <w:r>
        <w:rPr>
          <w:rFonts w:cs="Arial" w:hAnsi="Arial" w:eastAsia="Arial" w:ascii="Arial"/>
          <w:color w:val="444444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545454"/>
          <w:spacing w:val="0"/>
          <w:w w:val="95"/>
          <w:sz w:val="15"/>
          <w:szCs w:val="15"/>
        </w:rPr>
        <w:t>V</w:t>
      </w:r>
      <w:r>
        <w:rPr>
          <w:rFonts w:cs="Arial" w:hAnsi="Arial" w:eastAsia="Arial" w:ascii="Arial"/>
          <w:color w:val="545454"/>
          <w:spacing w:val="0"/>
          <w:w w:val="95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79"/>
          <w:sz w:val="15"/>
          <w:szCs w:val="15"/>
        </w:rPr>
        <w:t>D</w:t>
      </w:r>
      <w:r>
        <w:rPr>
          <w:rFonts w:cs="Arial" w:hAnsi="Arial" w:eastAsia="Arial" w:ascii="Arial"/>
          <w:color w:val="545454"/>
          <w:spacing w:val="0"/>
          <w:w w:val="96"/>
          <w:sz w:val="15"/>
          <w:szCs w:val="15"/>
        </w:rPr>
        <w:t>oc</w:t>
      </w:r>
      <w:r>
        <w:rPr>
          <w:rFonts w:cs="Arial" w:hAnsi="Arial" w:eastAsia="Arial" w:ascii="Arial"/>
          <w:color w:val="444444"/>
          <w:spacing w:val="0"/>
          <w:w w:val="86"/>
          <w:sz w:val="15"/>
          <w:szCs w:val="15"/>
        </w:rPr>
        <w:t>u</w:t>
      </w:r>
      <w:r>
        <w:rPr>
          <w:rFonts w:cs="Arial" w:hAnsi="Arial" w:eastAsia="Arial" w:ascii="Arial"/>
          <w:color w:val="545454"/>
          <w:spacing w:val="0"/>
          <w:w w:val="95"/>
          <w:sz w:val="15"/>
          <w:szCs w:val="15"/>
        </w:rPr>
        <w:t>m</w:t>
      </w:r>
      <w:r>
        <w:rPr>
          <w:rFonts w:cs="Arial" w:hAnsi="Arial" w:eastAsia="Arial" w:ascii="Arial"/>
          <w:color w:val="545454"/>
          <w:spacing w:val="0"/>
          <w:w w:val="91"/>
          <w:sz w:val="15"/>
          <w:szCs w:val="15"/>
        </w:rPr>
        <w:t>en</w:t>
      </w:r>
      <w:r>
        <w:rPr>
          <w:rFonts w:cs="Arial" w:hAnsi="Arial" w:eastAsia="Arial" w:ascii="Arial"/>
          <w:color w:val="545454"/>
          <w:spacing w:val="0"/>
          <w:w w:val="103"/>
          <w:sz w:val="15"/>
          <w:szCs w:val="15"/>
        </w:rPr>
        <w:t>t</w:t>
      </w:r>
      <w:r>
        <w:rPr>
          <w:rFonts w:cs="Arial" w:hAnsi="Arial" w:eastAsia="Arial" w:ascii="Arial"/>
          <w:color w:val="545454"/>
          <w:spacing w:val="0"/>
          <w:w w:val="97"/>
          <w:sz w:val="15"/>
          <w:szCs w:val="15"/>
        </w:rPr>
        <w:t>o</w:t>
      </w:r>
      <w:r>
        <w:rPr>
          <w:rFonts w:cs="Arial" w:hAnsi="Arial" w:eastAsia="Arial" w:ascii="Arial"/>
          <w:color w:val="A3A3A3"/>
          <w:spacing w:val="0"/>
          <w:w w:val="69"/>
          <w:sz w:val="15"/>
          <w:szCs w:val="15"/>
        </w:rPr>
        <w:t>:</w:t>
      </w:r>
      <w:r>
        <w:rPr>
          <w:rFonts w:cs="Arial" w:hAnsi="Arial" w:eastAsia="Arial" w:ascii="Arial"/>
          <w:color w:val="A3A3A3"/>
          <w:spacing w:val="0"/>
          <w:w w:val="100"/>
          <w:sz w:val="15"/>
          <w:szCs w:val="15"/>
        </w:rPr>
        <w:t>      </w:t>
      </w:r>
      <w:r>
        <w:rPr>
          <w:rFonts w:cs="Arial" w:hAnsi="Arial" w:eastAsia="Arial" w:ascii="Arial"/>
          <w:color w:val="A3A3A3"/>
          <w:spacing w:val="-13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444444"/>
          <w:spacing w:val="0"/>
          <w:w w:val="95"/>
          <w:sz w:val="15"/>
          <w:szCs w:val="15"/>
        </w:rPr>
        <w:t>As</w:t>
      </w:r>
      <w:r>
        <w:rPr>
          <w:rFonts w:cs="Arial" w:hAnsi="Arial" w:eastAsia="Arial" w:ascii="Arial"/>
          <w:color w:val="686868"/>
          <w:spacing w:val="0"/>
          <w:w w:val="71"/>
          <w:sz w:val="15"/>
          <w:szCs w:val="15"/>
        </w:rPr>
        <w:t>i</w:t>
      </w:r>
      <w:r>
        <w:rPr>
          <w:rFonts w:cs="Arial" w:hAnsi="Arial" w:eastAsia="Arial" w:ascii="Arial"/>
          <w:color w:val="545454"/>
          <w:spacing w:val="0"/>
          <w:w w:val="94"/>
          <w:sz w:val="15"/>
          <w:szCs w:val="15"/>
        </w:rPr>
        <w:t>en</w:t>
      </w:r>
      <w:r>
        <w:rPr>
          <w:rFonts w:cs="Arial" w:hAnsi="Arial" w:eastAsia="Arial" w:ascii="Arial"/>
          <w:color w:val="545454"/>
          <w:spacing w:val="0"/>
          <w:w w:val="103"/>
          <w:sz w:val="15"/>
          <w:szCs w:val="15"/>
        </w:rPr>
        <w:t>t</w:t>
      </w:r>
      <w:r>
        <w:rPr>
          <w:rFonts w:cs="Arial" w:hAnsi="Arial" w:eastAsia="Arial" w:ascii="Arial"/>
          <w:color w:val="545454"/>
          <w:spacing w:val="0"/>
          <w:w w:val="91"/>
          <w:sz w:val="15"/>
          <w:szCs w:val="15"/>
        </w:rPr>
        <w:t>o</w:t>
      </w:r>
      <w:r>
        <w:rPr>
          <w:rFonts w:cs="Arial" w:hAnsi="Arial" w:eastAsia="Arial" w:ascii="Arial"/>
          <w:color w:val="A3A3A3"/>
          <w:spacing w:val="0"/>
          <w:w w:val="80"/>
          <w:sz w:val="15"/>
          <w:szCs w:val="15"/>
        </w:rPr>
        <w:t>:</w:t>
      </w:r>
      <w:r>
        <w:rPr>
          <w:rFonts w:cs="Arial" w:hAnsi="Arial" w:eastAsia="Arial" w:ascii="Arial"/>
          <w:color w:val="A3A3A3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color w:val="A3A3A3"/>
          <w:spacing w:val="-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686868"/>
          <w:spacing w:val="0"/>
          <w:w w:val="90"/>
          <w:position w:val="1"/>
          <w:sz w:val="13"/>
          <w:szCs w:val="13"/>
        </w:rPr>
        <w:t>F</w:t>
      </w:r>
      <w:r>
        <w:rPr>
          <w:rFonts w:cs="Arial" w:hAnsi="Arial" w:eastAsia="Arial" w:ascii="Arial"/>
          <w:color w:val="545454"/>
          <w:spacing w:val="0"/>
          <w:w w:val="107"/>
          <w:position w:val="1"/>
          <w:sz w:val="13"/>
          <w:szCs w:val="13"/>
        </w:rPr>
        <w:t>ech</w:t>
      </w:r>
      <w:r>
        <w:rPr>
          <w:rFonts w:cs="Arial" w:hAnsi="Arial" w:eastAsia="Arial" w:ascii="Arial"/>
          <w:color w:val="444444"/>
          <w:spacing w:val="0"/>
          <w:w w:val="112"/>
          <w:position w:val="1"/>
          <w:sz w:val="13"/>
          <w:szCs w:val="13"/>
        </w:rPr>
        <w:t>a</w:t>
      </w:r>
      <w:r>
        <w:rPr>
          <w:rFonts w:cs="Arial" w:hAnsi="Arial" w:eastAsia="Arial" w:ascii="Arial"/>
          <w:color w:val="A3A3A3"/>
          <w:spacing w:val="0"/>
          <w:w w:val="79"/>
          <w:position w:val="1"/>
          <w:sz w:val="13"/>
          <w:szCs w:val="13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spacing w:lineRule="exact" w:line="140"/>
        <w:ind w:left="111"/>
      </w:pPr>
      <w:r>
        <w:rPr>
          <w:rFonts w:cs="Arial" w:hAnsi="Arial" w:eastAsia="Arial" w:ascii="Arial"/>
          <w:color w:val="444444"/>
          <w:spacing w:val="0"/>
          <w:w w:val="277"/>
          <w:sz w:val="15"/>
          <w:szCs w:val="15"/>
        </w:rPr>
        <w:t>i</w:t>
      </w:r>
      <w:r>
        <w:rPr>
          <w:rFonts w:cs="Arial" w:hAnsi="Arial" w:eastAsia="Arial" w:ascii="Arial"/>
          <w:color w:val="444444"/>
          <w:spacing w:val="-68"/>
          <w:w w:val="277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91"/>
          <w:sz w:val="13"/>
          <w:szCs w:val="13"/>
        </w:rPr>
        <w:t>SA</w:t>
      </w:r>
      <w:r>
        <w:rPr>
          <w:rFonts w:cs="Arial" w:hAnsi="Arial" w:eastAsia="Arial" w:ascii="Arial"/>
          <w:color w:val="686868"/>
          <w:spacing w:val="0"/>
          <w:w w:val="86"/>
          <w:sz w:val="13"/>
          <w:szCs w:val="13"/>
        </w:rPr>
        <w:t>C</w:t>
      </w:r>
      <w:r>
        <w:rPr>
          <w:rFonts w:cs="Arial" w:hAnsi="Arial" w:eastAsia="Arial" w:ascii="Arial"/>
          <w:color w:val="545454"/>
          <w:spacing w:val="0"/>
          <w:w w:val="72"/>
          <w:sz w:val="13"/>
          <w:szCs w:val="13"/>
        </w:rPr>
        <w:t>1</w:t>
      </w:r>
      <w:r>
        <w:rPr>
          <w:rFonts w:cs="Arial" w:hAnsi="Arial" w:eastAsia="Arial" w:ascii="Arial"/>
          <w:color w:val="444444"/>
          <w:spacing w:val="0"/>
          <w:w w:val="112"/>
          <w:sz w:val="13"/>
          <w:szCs w:val="13"/>
        </w:rPr>
        <w:t>9</w:t>
      </w:r>
      <w:r>
        <w:rPr>
          <w:rFonts w:cs="Arial" w:hAnsi="Arial" w:eastAsia="Arial" w:ascii="Arial"/>
          <w:color w:val="444444"/>
          <w:spacing w:val="0"/>
          <w:w w:val="88"/>
          <w:sz w:val="13"/>
          <w:szCs w:val="13"/>
        </w:rPr>
        <w:t>E</w:t>
      </w:r>
      <w:r>
        <w:rPr>
          <w:rFonts w:cs="Arial" w:hAnsi="Arial" w:eastAsia="Arial" w:ascii="Arial"/>
          <w:color w:val="545454"/>
          <w:spacing w:val="0"/>
          <w:w w:val="86"/>
          <w:sz w:val="13"/>
          <w:szCs w:val="13"/>
        </w:rPr>
        <w:t>0</w:t>
      </w:r>
      <w:r>
        <w:rPr>
          <w:rFonts w:cs="Arial" w:hAnsi="Arial" w:eastAsia="Arial" w:ascii="Arial"/>
          <w:color w:val="545454"/>
          <w:spacing w:val="0"/>
          <w:w w:val="96"/>
          <w:sz w:val="13"/>
          <w:szCs w:val="13"/>
        </w:rPr>
        <w:t>66</w:t>
      </w:r>
      <w:r>
        <w:rPr>
          <w:rFonts w:cs="Arial" w:hAnsi="Arial" w:eastAsia="Arial" w:ascii="Arial"/>
          <w:color w:val="545454"/>
          <w:spacing w:val="0"/>
          <w:w w:val="94"/>
          <w:sz w:val="13"/>
          <w:szCs w:val="13"/>
        </w:rPr>
        <w:t>Y</w:t>
      </w:r>
      <w:r>
        <w:rPr>
          <w:rFonts w:cs="Arial" w:hAnsi="Arial" w:eastAsia="Arial" w:ascii="Arial"/>
          <w:color w:val="545454"/>
          <w:spacing w:val="0"/>
          <w:w w:val="100"/>
          <w:sz w:val="13"/>
          <w:szCs w:val="13"/>
        </w:rPr>
        <w:t>      </w:t>
      </w:r>
      <w:r>
        <w:rPr>
          <w:rFonts w:cs="Arial" w:hAnsi="Arial" w:eastAsia="Arial" w:ascii="Arial"/>
          <w:color w:val="545454"/>
          <w:spacing w:val="16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96"/>
          <w:sz w:val="13"/>
          <w:szCs w:val="13"/>
        </w:rPr>
        <w:t>SA</w:t>
      </w:r>
      <w:r>
        <w:rPr>
          <w:rFonts w:cs="Arial" w:hAnsi="Arial" w:eastAsia="Arial" w:ascii="Arial"/>
          <w:color w:val="545454"/>
          <w:spacing w:val="0"/>
          <w:w w:val="81"/>
          <w:sz w:val="13"/>
          <w:szCs w:val="13"/>
        </w:rPr>
        <w:t>C</w:t>
      </w:r>
      <w:r>
        <w:rPr>
          <w:rFonts w:cs="Arial" w:hAnsi="Arial" w:eastAsia="Arial" w:ascii="Arial"/>
          <w:color w:val="545454"/>
          <w:spacing w:val="0"/>
          <w:w w:val="94"/>
          <w:sz w:val="13"/>
          <w:szCs w:val="13"/>
        </w:rPr>
        <w:t>E</w:t>
      </w:r>
      <w:r>
        <w:rPr>
          <w:rFonts w:cs="Arial" w:hAnsi="Arial" w:eastAsia="Arial" w:ascii="Arial"/>
          <w:color w:val="545454"/>
          <w:spacing w:val="0"/>
          <w:w w:val="72"/>
          <w:sz w:val="13"/>
          <w:szCs w:val="13"/>
        </w:rPr>
        <w:t>1</w:t>
      </w:r>
      <w:r>
        <w:rPr>
          <w:rFonts w:cs="Arial" w:hAnsi="Arial" w:eastAsia="Arial" w:ascii="Arial"/>
          <w:color w:val="545454"/>
          <w:spacing w:val="0"/>
          <w:w w:val="96"/>
          <w:sz w:val="13"/>
          <w:szCs w:val="13"/>
        </w:rPr>
        <w:t>90</w:t>
      </w:r>
      <w:r>
        <w:rPr>
          <w:rFonts w:cs="Arial" w:hAnsi="Arial" w:eastAsia="Arial" w:ascii="Arial"/>
          <w:color w:val="545454"/>
          <w:spacing w:val="0"/>
          <w:w w:val="99"/>
          <w:sz w:val="13"/>
          <w:szCs w:val="13"/>
        </w:rPr>
        <w:t>2</w:t>
      </w:r>
      <w:r>
        <w:rPr>
          <w:rFonts w:cs="Arial" w:hAnsi="Arial" w:eastAsia="Arial" w:ascii="Arial"/>
          <w:color w:val="545454"/>
          <w:spacing w:val="0"/>
          <w:w w:val="92"/>
          <w:sz w:val="13"/>
          <w:szCs w:val="13"/>
        </w:rPr>
        <w:t>08</w:t>
      </w:r>
      <w:r>
        <w:rPr>
          <w:rFonts w:cs="Arial" w:hAnsi="Arial" w:eastAsia="Arial" w:ascii="Arial"/>
          <w:color w:val="545454"/>
          <w:spacing w:val="0"/>
          <w:w w:val="100"/>
          <w:sz w:val="13"/>
          <w:szCs w:val="13"/>
        </w:rPr>
        <w:t>          </w:t>
      </w:r>
      <w:r>
        <w:rPr>
          <w:rFonts w:cs="Arial" w:hAnsi="Arial" w:eastAsia="Arial" w:ascii="Arial"/>
          <w:color w:val="545454"/>
          <w:spacing w:val="15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59"/>
          <w:sz w:val="13"/>
          <w:szCs w:val="13"/>
        </w:rPr>
        <w:t>1</w:t>
      </w:r>
      <w:r>
        <w:rPr>
          <w:rFonts w:cs="Arial" w:hAnsi="Arial" w:eastAsia="Arial" w:ascii="Arial"/>
          <w:color w:val="686868"/>
          <w:spacing w:val="0"/>
          <w:w w:val="99"/>
          <w:sz w:val="13"/>
          <w:szCs w:val="13"/>
        </w:rPr>
        <w:t>8-</w:t>
      </w:r>
      <w:r>
        <w:rPr>
          <w:rFonts w:cs="Arial" w:hAnsi="Arial" w:eastAsia="Arial" w:ascii="Arial"/>
          <w:color w:val="686868"/>
          <w:spacing w:val="0"/>
          <w:w w:val="92"/>
          <w:sz w:val="13"/>
          <w:szCs w:val="13"/>
        </w:rPr>
        <w:t>0</w:t>
      </w:r>
      <w:r>
        <w:rPr>
          <w:rFonts w:cs="Arial" w:hAnsi="Arial" w:eastAsia="Arial" w:ascii="Arial"/>
          <w:color w:val="545454"/>
          <w:spacing w:val="0"/>
          <w:w w:val="92"/>
          <w:sz w:val="13"/>
          <w:szCs w:val="13"/>
        </w:rPr>
        <w:t>2</w:t>
      </w:r>
      <w:r>
        <w:rPr>
          <w:rFonts w:cs="Arial" w:hAnsi="Arial" w:eastAsia="Arial" w:ascii="Arial"/>
          <w:color w:val="545454"/>
          <w:spacing w:val="0"/>
          <w:w w:val="99"/>
          <w:sz w:val="13"/>
          <w:szCs w:val="13"/>
        </w:rPr>
        <w:t>-</w:t>
      </w:r>
      <w:r>
        <w:rPr>
          <w:rFonts w:cs="Arial" w:hAnsi="Arial" w:eastAsia="Arial" w:ascii="Arial"/>
          <w:color w:val="545454"/>
          <w:spacing w:val="0"/>
          <w:w w:val="86"/>
          <w:sz w:val="13"/>
          <w:szCs w:val="13"/>
        </w:rPr>
        <w:t>20</w:t>
      </w:r>
      <w:r>
        <w:rPr>
          <w:rFonts w:cs="Arial" w:hAnsi="Arial" w:eastAsia="Arial" w:ascii="Arial"/>
          <w:color w:val="444444"/>
          <w:spacing w:val="0"/>
          <w:w w:val="92"/>
          <w:sz w:val="13"/>
          <w:szCs w:val="13"/>
        </w:rPr>
        <w:t>2</w:t>
      </w:r>
      <w:r>
        <w:rPr>
          <w:rFonts w:cs="Arial" w:hAnsi="Arial" w:eastAsia="Arial" w:ascii="Arial"/>
          <w:color w:val="545454"/>
          <w:spacing w:val="0"/>
          <w:w w:val="99"/>
          <w:sz w:val="13"/>
          <w:szCs w:val="13"/>
        </w:rPr>
        <w:t>5</w:t>
      </w:r>
      <w:r>
        <w:rPr>
          <w:rFonts w:cs="Arial" w:hAnsi="Arial" w:eastAsia="Arial" w:ascii="Arial"/>
          <w:color w:val="000000"/>
          <w:spacing w:val="0"/>
          <w:w w:val="100"/>
          <w:sz w:val="13"/>
          <w:szCs w:val="13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42"/>
        <w:ind w:left="838" w:right="5961"/>
      </w:pPr>
      <w:r>
        <w:rPr>
          <w:rFonts w:cs="Times New Roman" w:hAnsi="Times New Roman" w:eastAsia="Times New Roman" w:ascii="Times New Roman"/>
          <w:color w:val="444444"/>
          <w:w w:val="114"/>
          <w:position w:val="7"/>
          <w:sz w:val="10"/>
          <w:szCs w:val="10"/>
        </w:rPr>
        <w:t>2</w:t>
      </w:r>
      <w:r>
        <w:rPr>
          <w:rFonts w:cs="Arial" w:hAnsi="Arial" w:eastAsia="Arial" w:ascii="Arial"/>
          <w:color w:val="323232"/>
          <w:w w:val="95"/>
          <w:position w:val="0"/>
          <w:sz w:val="19"/>
          <w:szCs w:val="19"/>
        </w:rPr>
        <w:t>72</w:t>
      </w:r>
      <w:r>
        <w:rPr>
          <w:rFonts w:cs="Arial" w:hAnsi="Arial" w:eastAsia="Arial" w:ascii="Arial"/>
          <w:color w:val="444444"/>
          <w:w w:val="100"/>
          <w:position w:val="0"/>
          <w:sz w:val="19"/>
          <w:szCs w:val="19"/>
        </w:rPr>
        <w:t>6</w:t>
      </w:r>
      <w:r>
        <w:rPr>
          <w:rFonts w:cs="Arial" w:hAnsi="Arial" w:eastAsia="Arial" w:ascii="Arial"/>
          <w:color w:val="323232"/>
          <w:w w:val="103"/>
          <w:position w:val="0"/>
          <w:sz w:val="19"/>
          <w:szCs w:val="19"/>
        </w:rPr>
        <w:t>V</w:t>
      </w:r>
      <w:r>
        <w:rPr>
          <w:rFonts w:cs="Arial" w:hAnsi="Arial" w:eastAsia="Arial" w:ascii="Arial"/>
          <w:color w:val="444444"/>
          <w:w w:val="98"/>
          <w:position w:val="0"/>
          <w:sz w:val="19"/>
          <w:szCs w:val="19"/>
        </w:rPr>
        <w:t>44</w:t>
      </w:r>
      <w:r>
        <w:rPr>
          <w:rFonts w:cs="Arial" w:hAnsi="Arial" w:eastAsia="Arial" w:ascii="Arial"/>
          <w:color w:val="323232"/>
          <w:w w:val="105"/>
          <w:position w:val="0"/>
          <w:sz w:val="19"/>
          <w:szCs w:val="19"/>
        </w:rPr>
        <w:t>5</w:t>
      </w:r>
      <w:r>
        <w:rPr>
          <w:rFonts w:cs="Arial" w:hAnsi="Arial" w:eastAsia="Arial" w:ascii="Arial"/>
          <w:color w:val="323232"/>
          <w:w w:val="95"/>
          <w:position w:val="0"/>
          <w:sz w:val="19"/>
          <w:szCs w:val="19"/>
        </w:rPr>
        <w:t>54</w:t>
      </w:r>
      <w:r>
        <w:rPr>
          <w:rFonts w:cs="Arial" w:hAnsi="Arial" w:eastAsia="Arial" w:ascii="Arial"/>
          <w:color w:val="323232"/>
          <w:w w:val="101"/>
          <w:position w:val="0"/>
          <w:sz w:val="19"/>
          <w:szCs w:val="19"/>
        </w:rPr>
        <w:t>J</w:t>
      </w:r>
      <w:r>
        <w:rPr>
          <w:rFonts w:cs="Arial" w:hAnsi="Arial" w:eastAsia="Arial" w:ascii="Arial"/>
          <w:color w:val="444444"/>
          <w:w w:val="105"/>
          <w:position w:val="0"/>
          <w:sz w:val="19"/>
          <w:szCs w:val="19"/>
        </w:rPr>
        <w:t>3</w:t>
      </w:r>
      <w:r>
        <w:rPr>
          <w:rFonts w:cs="Arial" w:hAnsi="Arial" w:eastAsia="Arial" w:ascii="Arial"/>
          <w:color w:val="181818"/>
          <w:w w:val="95"/>
          <w:position w:val="0"/>
          <w:sz w:val="19"/>
          <w:szCs w:val="19"/>
        </w:rPr>
        <w:t>B</w:t>
      </w:r>
      <w:r>
        <w:rPr>
          <w:rFonts w:cs="Arial" w:hAnsi="Arial" w:eastAsia="Arial" w:ascii="Arial"/>
          <w:color w:val="181818"/>
          <w:spacing w:val="-29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323232"/>
          <w:spacing w:val="0"/>
          <w:w w:val="52"/>
          <w:position w:val="0"/>
          <w:sz w:val="19"/>
          <w:szCs w:val="19"/>
        </w:rPr>
        <w:t>1</w:t>
      </w:r>
      <w:r>
        <w:rPr>
          <w:rFonts w:cs="Arial" w:hAnsi="Arial" w:eastAsia="Arial" w:ascii="Arial"/>
          <w:color w:val="323232"/>
          <w:spacing w:val="-10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323232"/>
          <w:spacing w:val="0"/>
          <w:w w:val="82"/>
          <w:position w:val="0"/>
          <w:sz w:val="19"/>
          <w:szCs w:val="19"/>
        </w:rPr>
        <w:t>F</w:t>
      </w:r>
      <w:r>
        <w:rPr>
          <w:rFonts w:cs="Arial" w:hAnsi="Arial" w:eastAsia="Arial" w:ascii="Arial"/>
          <w:color w:val="323232"/>
          <w:spacing w:val="0"/>
          <w:w w:val="105"/>
          <w:position w:val="0"/>
          <w:sz w:val="19"/>
          <w:szCs w:val="19"/>
        </w:rPr>
        <w:t>2</w:t>
      </w:r>
      <w:r>
        <w:rPr>
          <w:rFonts w:cs="Arial" w:hAnsi="Arial" w:eastAsia="Arial" w:ascii="Arial"/>
          <w:color w:val="323232"/>
          <w:spacing w:val="0"/>
          <w:w w:val="100"/>
          <w:position w:val="0"/>
          <w:sz w:val="19"/>
          <w:szCs w:val="19"/>
        </w:rPr>
        <w:t>5</w:t>
      </w:r>
      <w:r>
        <w:rPr>
          <w:rFonts w:cs="Arial" w:hAnsi="Arial" w:eastAsia="Arial" w:ascii="Arial"/>
          <w:color w:val="444444"/>
          <w:spacing w:val="0"/>
          <w:w w:val="100"/>
          <w:position w:val="0"/>
          <w:sz w:val="19"/>
          <w:szCs w:val="19"/>
        </w:rPr>
        <w:t>0</w:t>
      </w:r>
      <w:r>
        <w:rPr>
          <w:rFonts w:cs="Arial" w:hAnsi="Arial" w:eastAsia="Arial" w:ascii="Arial"/>
          <w:color w:val="444444"/>
          <w:spacing w:val="0"/>
          <w:w w:val="95"/>
          <w:position w:val="0"/>
          <w:sz w:val="19"/>
          <w:szCs w:val="19"/>
        </w:rPr>
        <w:t>6</w:t>
      </w:r>
      <w:r>
        <w:rPr>
          <w:rFonts w:cs="Arial" w:hAnsi="Arial" w:eastAsia="Arial" w:ascii="Arial"/>
          <w:color w:val="323232"/>
          <w:spacing w:val="0"/>
          <w:w w:val="95"/>
          <w:position w:val="0"/>
          <w:sz w:val="19"/>
          <w:szCs w:val="19"/>
        </w:rPr>
        <w:t>J</w:t>
      </w:r>
      <w:r>
        <w:rPr>
          <w:rFonts w:cs="Arial" w:hAnsi="Arial" w:eastAsia="Arial" w:ascii="Arial"/>
          <w:color w:val="444444"/>
          <w:spacing w:val="-5"/>
          <w:w w:val="105"/>
          <w:position w:val="0"/>
          <w:sz w:val="19"/>
          <w:szCs w:val="19"/>
        </w:rPr>
        <w:t>9</w:t>
      </w:r>
      <w:r>
        <w:rPr>
          <w:rFonts w:cs="Arial" w:hAnsi="Arial" w:eastAsia="Arial" w:ascii="Arial"/>
          <w:color w:val="545454"/>
          <w:spacing w:val="0"/>
          <w:w w:val="121"/>
          <w:position w:val="0"/>
          <w:sz w:val="18"/>
          <w:szCs w:val="18"/>
        </w:rPr>
        <w:t>_</w:t>
      </w:r>
      <w:r>
        <w:rPr>
          <w:rFonts w:cs="Arial" w:hAnsi="Arial" w:eastAsia="Arial" w:ascii="Arial"/>
          <w:color w:val="545454"/>
          <w:spacing w:val="0"/>
          <w:w w:val="86"/>
          <w:position w:val="0"/>
          <w:sz w:val="18"/>
          <w:szCs w:val="18"/>
        </w:rPr>
        <w:t>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3"/>
        <w:ind w:left="838" w:right="5961"/>
      </w:pPr>
      <w:r>
        <w:rPr>
          <w:rFonts w:cs="Times New Roman" w:hAnsi="Times New Roman" w:eastAsia="Times New Roman" w:ascii="Times New Roman"/>
          <w:color w:val="545454"/>
          <w:w w:val="114"/>
          <w:position w:val="6"/>
          <w:sz w:val="10"/>
          <w:szCs w:val="10"/>
        </w:rPr>
        <w:t>2</w:t>
      </w:r>
      <w:r>
        <w:rPr>
          <w:rFonts w:cs="Arial" w:hAnsi="Arial" w:eastAsia="Arial" w:ascii="Arial"/>
          <w:color w:val="323232"/>
          <w:w w:val="95"/>
          <w:position w:val="0"/>
          <w:sz w:val="19"/>
          <w:szCs w:val="19"/>
        </w:rPr>
        <w:t>72</w:t>
      </w:r>
      <w:r>
        <w:rPr>
          <w:rFonts w:cs="Arial" w:hAnsi="Arial" w:eastAsia="Arial" w:ascii="Arial"/>
          <w:color w:val="444444"/>
          <w:w w:val="100"/>
          <w:position w:val="0"/>
          <w:sz w:val="19"/>
          <w:szCs w:val="19"/>
        </w:rPr>
        <w:t>6</w:t>
      </w:r>
      <w:r>
        <w:rPr>
          <w:rFonts w:cs="Arial" w:hAnsi="Arial" w:eastAsia="Arial" w:ascii="Arial"/>
          <w:color w:val="323232"/>
          <w:w w:val="103"/>
          <w:position w:val="0"/>
          <w:sz w:val="19"/>
          <w:szCs w:val="19"/>
        </w:rPr>
        <w:t>V</w:t>
      </w:r>
      <w:r>
        <w:rPr>
          <w:rFonts w:cs="Arial" w:hAnsi="Arial" w:eastAsia="Arial" w:ascii="Arial"/>
          <w:color w:val="323232"/>
          <w:w w:val="100"/>
          <w:position w:val="0"/>
          <w:sz w:val="19"/>
          <w:szCs w:val="19"/>
        </w:rPr>
        <w:t>4</w:t>
      </w:r>
      <w:r>
        <w:rPr>
          <w:rFonts w:cs="Arial" w:hAnsi="Arial" w:eastAsia="Arial" w:ascii="Arial"/>
          <w:color w:val="323232"/>
          <w:w w:val="95"/>
          <w:position w:val="0"/>
          <w:sz w:val="19"/>
          <w:szCs w:val="19"/>
        </w:rPr>
        <w:t>4</w:t>
      </w:r>
      <w:r>
        <w:rPr>
          <w:rFonts w:cs="Arial" w:hAnsi="Arial" w:eastAsia="Arial" w:ascii="Arial"/>
          <w:color w:val="323232"/>
          <w:w w:val="105"/>
          <w:position w:val="0"/>
          <w:sz w:val="19"/>
          <w:szCs w:val="19"/>
        </w:rPr>
        <w:t>5</w:t>
      </w:r>
      <w:r>
        <w:rPr>
          <w:rFonts w:cs="Arial" w:hAnsi="Arial" w:eastAsia="Arial" w:ascii="Arial"/>
          <w:color w:val="323232"/>
          <w:w w:val="95"/>
          <w:position w:val="0"/>
          <w:sz w:val="19"/>
          <w:szCs w:val="19"/>
        </w:rPr>
        <w:t>54</w:t>
      </w:r>
      <w:r>
        <w:rPr>
          <w:rFonts w:cs="Arial" w:hAnsi="Arial" w:eastAsia="Arial" w:ascii="Arial"/>
          <w:color w:val="323232"/>
          <w:w w:val="101"/>
          <w:position w:val="0"/>
          <w:sz w:val="19"/>
          <w:szCs w:val="19"/>
        </w:rPr>
        <w:t>J</w:t>
      </w:r>
      <w:r>
        <w:rPr>
          <w:rFonts w:cs="Arial" w:hAnsi="Arial" w:eastAsia="Arial" w:ascii="Arial"/>
          <w:color w:val="444444"/>
          <w:w w:val="105"/>
          <w:position w:val="0"/>
          <w:sz w:val="19"/>
          <w:szCs w:val="19"/>
        </w:rPr>
        <w:t>3</w:t>
      </w:r>
      <w:r>
        <w:rPr>
          <w:rFonts w:cs="Arial" w:hAnsi="Arial" w:eastAsia="Arial" w:ascii="Arial"/>
          <w:color w:val="181818"/>
          <w:w w:val="95"/>
          <w:position w:val="0"/>
          <w:sz w:val="19"/>
          <w:szCs w:val="19"/>
        </w:rPr>
        <w:t>B</w:t>
      </w:r>
      <w:r>
        <w:rPr>
          <w:rFonts w:cs="Arial" w:hAnsi="Arial" w:eastAsia="Arial" w:ascii="Arial"/>
          <w:color w:val="181818"/>
          <w:spacing w:val="-29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323232"/>
          <w:spacing w:val="0"/>
          <w:w w:val="52"/>
          <w:position w:val="0"/>
          <w:sz w:val="19"/>
          <w:szCs w:val="19"/>
        </w:rPr>
        <w:t>1</w:t>
      </w:r>
      <w:r>
        <w:rPr>
          <w:rFonts w:cs="Arial" w:hAnsi="Arial" w:eastAsia="Arial" w:ascii="Arial"/>
          <w:color w:val="323232"/>
          <w:spacing w:val="-10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323232"/>
          <w:spacing w:val="0"/>
          <w:w w:val="82"/>
          <w:position w:val="0"/>
          <w:sz w:val="19"/>
          <w:szCs w:val="19"/>
        </w:rPr>
        <w:t>F</w:t>
      </w:r>
      <w:r>
        <w:rPr>
          <w:rFonts w:cs="Arial" w:hAnsi="Arial" w:eastAsia="Arial" w:ascii="Arial"/>
          <w:color w:val="323232"/>
          <w:spacing w:val="0"/>
          <w:w w:val="105"/>
          <w:position w:val="0"/>
          <w:sz w:val="19"/>
          <w:szCs w:val="19"/>
        </w:rPr>
        <w:t>2</w:t>
      </w:r>
      <w:r>
        <w:rPr>
          <w:rFonts w:cs="Arial" w:hAnsi="Arial" w:eastAsia="Arial" w:ascii="Arial"/>
          <w:color w:val="323232"/>
          <w:spacing w:val="0"/>
          <w:w w:val="100"/>
          <w:position w:val="0"/>
          <w:sz w:val="19"/>
          <w:szCs w:val="19"/>
        </w:rPr>
        <w:t>5</w:t>
      </w:r>
      <w:r>
        <w:rPr>
          <w:rFonts w:cs="Arial" w:hAnsi="Arial" w:eastAsia="Arial" w:ascii="Arial"/>
          <w:color w:val="444444"/>
          <w:spacing w:val="0"/>
          <w:w w:val="100"/>
          <w:position w:val="0"/>
          <w:sz w:val="19"/>
          <w:szCs w:val="19"/>
        </w:rPr>
        <w:t>0</w:t>
      </w:r>
      <w:r>
        <w:rPr>
          <w:rFonts w:cs="Arial" w:hAnsi="Arial" w:eastAsia="Arial" w:ascii="Arial"/>
          <w:color w:val="444444"/>
          <w:spacing w:val="0"/>
          <w:w w:val="95"/>
          <w:position w:val="0"/>
          <w:sz w:val="19"/>
          <w:szCs w:val="19"/>
        </w:rPr>
        <w:t>6</w:t>
      </w:r>
      <w:r>
        <w:rPr>
          <w:rFonts w:cs="Arial" w:hAnsi="Arial" w:eastAsia="Arial" w:ascii="Arial"/>
          <w:color w:val="323232"/>
          <w:spacing w:val="0"/>
          <w:w w:val="95"/>
          <w:position w:val="0"/>
          <w:sz w:val="19"/>
          <w:szCs w:val="19"/>
        </w:rPr>
        <w:t>J</w:t>
      </w:r>
      <w:r>
        <w:rPr>
          <w:rFonts w:cs="Arial" w:hAnsi="Arial" w:eastAsia="Arial" w:ascii="Arial"/>
          <w:color w:val="444444"/>
          <w:spacing w:val="0"/>
          <w:w w:val="105"/>
          <w:position w:val="0"/>
          <w:sz w:val="19"/>
          <w:szCs w:val="19"/>
        </w:rPr>
        <w:t>9</w:t>
      </w:r>
      <w:r>
        <w:rPr>
          <w:rFonts w:cs="Arial" w:hAnsi="Arial" w:eastAsia="Arial" w:ascii="Arial"/>
          <w:color w:val="545454"/>
          <w:spacing w:val="0"/>
          <w:w w:val="111"/>
          <w:position w:val="0"/>
          <w:sz w:val="18"/>
          <w:szCs w:val="18"/>
        </w:rPr>
        <w:t>_</w:t>
      </w:r>
      <w:r>
        <w:rPr>
          <w:rFonts w:cs="Arial" w:hAnsi="Arial" w:eastAsia="Arial" w:ascii="Arial"/>
          <w:color w:val="545454"/>
          <w:spacing w:val="0"/>
          <w:w w:val="91"/>
          <w:position w:val="0"/>
          <w:sz w:val="18"/>
          <w:szCs w:val="18"/>
        </w:rPr>
        <w:t>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3"/>
          <w:szCs w:val="13"/>
        </w:rPr>
        <w:jc w:val="center"/>
        <w:spacing w:lineRule="exact" w:line="140"/>
        <w:ind w:left="1249" w:right="6357"/>
      </w:pPr>
      <w:r>
        <w:pict>
          <v:group style="position:absolute;margin-left:54.5261pt;margin-top:95.6553pt;width:198.855pt;height:93.5674pt;mso-position-horizontal-relative:page;mso-position-vertical-relative:page;z-index:-626" coordorigin="1091,1913" coordsize="3977,1871">
            <v:shape style="position:absolute;left:2129;top:3774;width:2928;height:0" coordorigin="2129,3774" coordsize="2928,0" path="m2129,3774l5058,3774e" filled="f" stroked="t" strokeweight="1pt" strokecolor="#000000">
              <v:path arrowok="t"/>
            </v:shape>
            <v:shape style="position:absolute;left:5058;top:3511;width:0;height:263" coordorigin="5058,3511" coordsize="0,263" path="m5058,3511l5058,3774e" filled="f" stroked="t" strokeweight="1pt" strokecolor="#000000">
              <v:path arrowok="t"/>
            </v:shape>
            <v:shape style="position:absolute;left:1101;top:3774;width:1029;height:0" coordorigin="1101,3774" coordsize="1029,0" path="m1101,3774l2129,3774e" filled="f" stroked="t" strokeweight="1pt" strokecolor="#000000">
              <v:path arrowok="t"/>
            </v:shape>
            <v:shape style="position:absolute;left:1101;top:3511;width:0;height:263" coordorigin="1101,3511" coordsize="0,263" path="m1101,3511l1101,3774e" filled="f" stroked="t" strokeweight="1pt" strokecolor="#000000">
              <v:path arrowok="t"/>
            </v:shape>
            <v:shape style="position:absolute;left:5058;top:3306;width:0;height:206" coordorigin="5058,3306" coordsize="0,206" path="m5058,3306l5058,3511e" filled="f" stroked="t" strokeweight="1pt" strokecolor="#000000">
              <v:path arrowok="t"/>
            </v:shape>
            <v:shape style="position:absolute;left:1101;top:3306;width:0;height:206" coordorigin="1101,3306" coordsize="0,206" path="m1101,3306l1101,3511e" filled="f" stroked="t" strokeweight="1pt" strokecolor="#000000">
              <v:path arrowok="t"/>
            </v:shape>
            <v:shape style="position:absolute;left:5058;top:2923;width:0;height:383" coordorigin="5058,2923" coordsize="0,383" path="m5058,2923l5058,3306e" filled="f" stroked="t" strokeweight="1pt" strokecolor="#000000">
              <v:path arrowok="t"/>
            </v:shape>
            <v:shape style="position:absolute;left:1101;top:2923;width:3957;height:0" coordorigin="1101,2923" coordsize="3957,0" path="m1101,2923l5058,2923e" filled="f" stroked="t" strokeweight="1pt" strokecolor="#000000">
              <v:path arrowok="t"/>
            </v:shape>
            <v:shape style="position:absolute;left:1101;top:2923;width:0;height:383" coordorigin="1101,2923" coordsize="0,383" path="m1101,2923l1101,3306e" filled="f" stroked="t" strokeweight="1pt" strokecolor="#000000">
              <v:path arrowok="t"/>
            </v:shape>
            <v:shape style="position:absolute;left:3249;top:2923;width:1809;height:0" coordorigin="3249,2923" coordsize="1809,0" path="m3249,2923l5058,2923e" filled="f" stroked="t" strokeweight="1pt" strokecolor="#000000">
              <v:path arrowok="t"/>
            </v:shape>
            <v:shape style="position:absolute;left:5058;top:2645;width:0;height:277" coordorigin="5058,2645" coordsize="0,277" path="m5058,2645l5058,2923e" filled="f" stroked="t" strokeweight="1pt" strokecolor="#000000">
              <v:path arrowok="t"/>
            </v:shape>
            <v:shape style="position:absolute;left:2129;top:2923;width:1120;height:0" coordorigin="2129,2923" coordsize="1120,0" path="m2129,2923l3249,2923e" filled="f" stroked="t" strokeweight="1pt" strokecolor="#000000">
              <v:path arrowok="t"/>
            </v:shape>
            <v:shape style="position:absolute;left:1101;top:2923;width:1029;height:0" coordorigin="1101,2923" coordsize="1029,0" path="m1101,2923l2129,2923e" filled="f" stroked="t" strokeweight="1pt" strokecolor="#000000">
              <v:path arrowok="t"/>
            </v:shape>
            <v:shape style="position:absolute;left:1101;top:2645;width:0;height:277" coordorigin="1101,2645" coordsize="0,277" path="m1101,2645l1101,2923e" filled="f" stroked="t" strokeweight="1pt" strokecolor="#000000">
              <v:path arrowok="t"/>
            </v:shape>
            <v:shape style="position:absolute;left:5058;top:2421;width:0;height:225" coordorigin="5058,2421" coordsize="0,225" path="m5058,2421l5058,2645e" filled="f" stroked="t" strokeweight="1pt" strokecolor="#000000">
              <v:path arrowok="t"/>
            </v:shape>
            <v:shape style="position:absolute;left:3249;top:2421;width:1809;height:0" coordorigin="3249,2421" coordsize="1809,0" path="m3249,2421l5058,2421e" filled="f" stroked="t" strokeweight="1pt" strokecolor="#000000">
              <v:path arrowok="t"/>
            </v:shape>
            <v:shape style="position:absolute;left:2129;top:2421;width:1120;height:0" coordorigin="2129,2421" coordsize="1120,0" path="m2129,2421l3249,2421e" filled="f" stroked="t" strokeweight="1pt" strokecolor="#000000">
              <v:path arrowok="t"/>
            </v:shape>
            <v:shape style="position:absolute;left:1101;top:2421;width:1029;height:0" coordorigin="1101,2421" coordsize="1029,0" path="m1101,2421l2129,2421e" filled="f" stroked="t" strokeweight="1pt" strokecolor="#000000">
              <v:path arrowok="t"/>
            </v:shape>
            <v:shape style="position:absolute;left:1101;top:2421;width:0;height:225" coordorigin="1101,2421" coordsize="0,225" path="m1101,2421l1101,2645e" filled="f" stroked="t" strokeweight="1pt" strokecolor="#000000">
              <v:path arrowok="t"/>
            </v:shape>
            <v:shape style="position:absolute;left:1101;top:2421;width:3957;height:0" coordorigin="1101,2421" coordsize="3957,0" path="m1101,2421l5058,2421e" filled="f" stroked="t" strokeweight="1pt" strokecolor="#000000">
              <v:path arrowok="t"/>
            </v:shape>
            <v:shape style="position:absolute;left:5058;top:2143;width:0;height:277" coordorigin="5058,2143" coordsize="0,277" path="m5058,2143l5058,2421e" filled="f" stroked="t" strokeweight="1pt" strokecolor="#000000">
              <v:path arrowok="t"/>
            </v:shape>
            <v:shape style="position:absolute;left:1101;top:2143;width:0;height:277" coordorigin="1101,2143" coordsize="0,277" path="m1101,2143l1101,2421e" filled="f" stroked="t" strokeweight="1pt" strokecolor="#000000">
              <v:path arrowok="t"/>
            </v:shape>
            <v:shape style="position:absolute;left:5058;top:1923;width:0;height:220" coordorigin="5058,1923" coordsize="0,220" path="m5058,1923l5058,2143e" filled="f" stroked="t" strokeweight="1pt" strokecolor="#000000">
              <v:path arrowok="t"/>
            </v:shape>
            <v:shape style="position:absolute;left:3249;top:1923;width:1809;height:0" coordorigin="3249,1923" coordsize="1809,0" path="m3249,1923l5058,1923e" filled="f" stroked="t" strokeweight="1pt" strokecolor="#000000">
              <v:path arrowok="t"/>
            </v:shape>
            <v:shape style="position:absolute;left:1101;top:1923;width:2148;height:0" coordorigin="1101,1923" coordsize="2148,0" path="m1101,1923l3249,1923e" filled="f" stroked="t" strokeweight="1pt" strokecolor="#000000">
              <v:path arrowok="t"/>
            </v:shape>
            <v:shape style="position:absolute;left:1101;top:1923;width:0;height:220" coordorigin="1101,1923" coordsize="0,220" path="m1101,1923l1101,2143e" filled="f" stroked="t" strokeweight="1pt" strokecolor="#000000">
              <v:path arrowok="t"/>
            </v:shape>
            <v:shape style="position:absolute;left:1101;top:1923;width:2148;height:220" coordorigin="1101,1923" coordsize="2148,220" path="m1101,2143l3249,2143,3249,1923,1101,1923,1101,2143xe" filled="t" fillcolor="#F3F3F3" stroked="f">
              <v:path arrowok="t"/>
              <v:fill/>
            </v:shape>
            <v:shape style="position:absolute;left:3249;top:1923;width:1809;height:220" coordorigin="3249,1923" coordsize="1809,220" path="m3249,2143l5058,2143,5058,1923,3249,1923,3249,2143xe" filled="t" fillcolor="#F3F3F3" stroked="f">
              <v:path arrowok="t"/>
              <v:fill/>
            </v:shape>
            <v:shape style="position:absolute;left:1101;top:2143;width:3957;height:277" coordorigin="1101,2143" coordsize="3957,277" path="m1101,2421l5058,2421,5058,2143,1101,2143,1101,2421xe" filled="t" fillcolor="#F3F3F3" stroked="f">
              <v:path arrowok="t"/>
              <v:fill/>
            </v:shape>
            <v:shape style="position:absolute;left:1101;top:2421;width:1029;height:225" coordorigin="1101,2421" coordsize="1029,225" path="m1101,2645l2129,2645,2129,2421,1101,2421,1101,2645xe" filled="t" fillcolor="#F3F3F3" stroked="f">
              <v:path arrowok="t"/>
              <v:fill/>
            </v:shape>
            <v:shape style="position:absolute;left:2129;top:2421;width:1120;height:225" coordorigin="2129,2421" coordsize="1120,225" path="m2129,2645l3249,2645,3249,2421,2129,2421,2129,2645xe" filled="t" fillcolor="#F3F3F3" stroked="f">
              <v:path arrowok="t"/>
              <v:fill/>
            </v:shape>
            <v:shape style="position:absolute;left:3249;top:2421;width:1809;height:225" coordorigin="3249,2421" coordsize="1809,225" path="m3249,2645l5058,2645,5058,2421,3249,2421,3249,2645xe" filled="t" fillcolor="#F3F3F3" stroked="f">
              <v:path arrowok="t"/>
              <v:fill/>
            </v:shape>
            <v:shape style="position:absolute;left:1101;top:2645;width:1029;height:277" coordorigin="1101,2645" coordsize="1029,277" path="m1101,2923l2129,2923,2129,2645,1101,2645,1101,2923xe" filled="t" fillcolor="#F3F3F3" stroked="f">
              <v:path arrowok="t"/>
              <v:fill/>
            </v:shape>
            <v:shape style="position:absolute;left:2129;top:2645;width:1120;height:277" coordorigin="2129,2645" coordsize="1120,277" path="m2129,2923l3249,2923,3249,2645,2129,2645,2129,2923xe" filled="t" fillcolor="#F3F3F3" stroked="f">
              <v:path arrowok="t"/>
              <v:fill/>
            </v:shape>
            <v:shape style="position:absolute;left:3249;top:2645;width:1809;height:277" coordorigin="3249,2645" coordsize="1809,277" path="m3249,2923l5058,2923,5058,2645,3249,2645,3249,2923xe" filled="t" fillcolor="#F3F3F3" stroked="f">
              <v:path arrowok="t"/>
              <v:fill/>
            </v:shape>
            <v:shape style="position:absolute;left:1101;top:2923;width:3957;height:383" coordorigin="1101,2923" coordsize="3957,383" path="m1101,3306l5058,3306,5058,2923,1101,2923,1101,3306xe" filled="t" fillcolor="#F3F3F3" stroked="f">
              <v:path arrowok="t"/>
              <v:fill/>
            </v:shape>
            <v:shape style="position:absolute;left:1101;top:3306;width:3957;height:206" coordorigin="1101,3306" coordsize="3957,206" path="m1101,3511l5058,3511,5058,3306,1101,3306,1101,3511xe" filled="t" fillcolor="#F3F3F3" stroked="f">
              <v:path arrowok="t"/>
              <v:fill/>
            </v:shape>
            <v:shape style="position:absolute;left:1101;top:3511;width:1029;height:263" coordorigin="1101,3511" coordsize="1029,263" path="m1101,3774l2129,3774,2129,3511,1101,3511,1101,3774xe" filled="t" fillcolor="#F3F3F3" stroked="f">
              <v:path arrowok="t"/>
              <v:fill/>
            </v:shape>
            <v:shape style="position:absolute;left:2129;top:3511;width:2928;height:263" coordorigin="2129,3511" coordsize="2928,263" path="m2129,3774l5058,3774,5058,3511,2129,3511,2129,3774xe" filled="t" fillcolor="#F3F3F3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72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6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V</w:t>
      </w:r>
      <w:r>
        <w:rPr>
          <w:rFonts w:cs="Arial" w:hAnsi="Arial" w:eastAsia="Arial" w:ascii="Arial"/>
          <w:color w:val="545454"/>
          <w:spacing w:val="4"/>
          <w:w w:val="9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44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5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5</w:t>
      </w:r>
      <w:r>
        <w:rPr>
          <w:rFonts w:cs="Arial" w:hAnsi="Arial" w:eastAsia="Arial" w:ascii="Arial"/>
          <w:color w:val="545454"/>
          <w:spacing w:val="1"/>
          <w:w w:val="9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4J</w:t>
      </w:r>
      <w:r>
        <w:rPr>
          <w:rFonts w:cs="Arial" w:hAnsi="Arial" w:eastAsia="Arial" w:ascii="Arial"/>
          <w:color w:val="545454"/>
          <w:spacing w:val="0"/>
          <w:w w:val="90"/>
          <w:sz w:val="13"/>
          <w:szCs w:val="13"/>
        </w:rPr>
        <w:t>3</w:t>
      </w:r>
      <w:r>
        <w:rPr>
          <w:rFonts w:cs="Arial" w:hAnsi="Arial" w:eastAsia="Arial" w:ascii="Arial"/>
          <w:color w:val="444444"/>
          <w:spacing w:val="0"/>
          <w:w w:val="90"/>
          <w:sz w:val="13"/>
          <w:szCs w:val="13"/>
        </w:rPr>
        <w:t>B</w:t>
      </w:r>
      <w:r>
        <w:rPr>
          <w:rFonts w:cs="Arial" w:hAnsi="Arial" w:eastAsia="Arial" w:ascii="Arial"/>
          <w:color w:val="444444"/>
          <w:spacing w:val="16"/>
          <w:w w:val="9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52"/>
          <w:sz w:val="13"/>
          <w:szCs w:val="13"/>
        </w:rPr>
        <w:t>1</w:t>
      </w:r>
      <w:r>
        <w:rPr>
          <w:rFonts w:cs="Arial" w:hAnsi="Arial" w:eastAsia="Arial" w:ascii="Arial"/>
          <w:color w:val="545454"/>
          <w:spacing w:val="0"/>
          <w:w w:val="114"/>
          <w:sz w:val="13"/>
          <w:szCs w:val="13"/>
        </w:rPr>
        <w:t>F</w:t>
      </w:r>
      <w:r>
        <w:rPr>
          <w:rFonts w:cs="Arial" w:hAnsi="Arial" w:eastAsia="Arial" w:ascii="Arial"/>
          <w:color w:val="545454"/>
          <w:spacing w:val="0"/>
          <w:w w:val="89"/>
          <w:sz w:val="13"/>
          <w:szCs w:val="13"/>
        </w:rPr>
        <w:t>25</w:t>
      </w:r>
      <w:r>
        <w:rPr>
          <w:rFonts w:cs="Arial" w:hAnsi="Arial" w:eastAsia="Arial" w:ascii="Arial"/>
          <w:color w:val="545454"/>
          <w:spacing w:val="2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545454"/>
          <w:spacing w:val="0"/>
          <w:w w:val="86"/>
          <w:sz w:val="13"/>
          <w:szCs w:val="13"/>
        </w:rPr>
        <w:t>0</w:t>
      </w:r>
      <w:r>
        <w:rPr>
          <w:rFonts w:cs="Arial" w:hAnsi="Arial" w:eastAsia="Arial" w:ascii="Arial"/>
          <w:color w:val="545454"/>
          <w:spacing w:val="0"/>
          <w:w w:val="94"/>
          <w:sz w:val="13"/>
          <w:szCs w:val="13"/>
        </w:rPr>
        <w:t>6J</w:t>
      </w:r>
      <w:r>
        <w:rPr>
          <w:rFonts w:cs="Arial" w:hAnsi="Arial" w:eastAsia="Arial" w:ascii="Arial"/>
          <w:color w:val="545454"/>
          <w:spacing w:val="0"/>
          <w:w w:val="86"/>
          <w:sz w:val="13"/>
          <w:szCs w:val="13"/>
        </w:rPr>
        <w:t>9</w:t>
      </w:r>
      <w:r>
        <w:rPr>
          <w:rFonts w:cs="Arial" w:hAnsi="Arial" w:eastAsia="Arial" w:ascii="Arial"/>
          <w:color w:val="000000"/>
          <w:spacing w:val="0"/>
          <w:w w:val="100"/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38"/>
          <w:szCs w:val="38"/>
        </w:rPr>
        <w:jc w:val="left"/>
        <w:spacing w:lineRule="auto" w:line="254"/>
        <w:ind w:left="1365" w:right="737" w:firstLine="120"/>
      </w:pPr>
      <w:r>
        <w:rPr>
          <w:rFonts w:cs="Arial" w:hAnsi="Arial" w:eastAsia="Arial" w:ascii="Arial"/>
          <w:b/>
          <w:color w:val="181818"/>
          <w:w w:val="74"/>
          <w:sz w:val="38"/>
          <w:szCs w:val="38"/>
        </w:rPr>
        <w:t>J</w:t>
      </w:r>
      <w:r>
        <w:rPr>
          <w:rFonts w:cs="Arial" w:hAnsi="Arial" w:eastAsia="Arial" w:ascii="Arial"/>
          <w:b/>
          <w:color w:val="181818"/>
          <w:w w:val="104"/>
          <w:sz w:val="38"/>
          <w:szCs w:val="38"/>
        </w:rPr>
        <w:t>U</w:t>
      </w:r>
      <w:r>
        <w:rPr>
          <w:rFonts w:cs="Arial" w:hAnsi="Arial" w:eastAsia="Arial" w:ascii="Arial"/>
          <w:b/>
          <w:color w:val="181818"/>
          <w:w w:val="109"/>
          <w:sz w:val="38"/>
          <w:szCs w:val="38"/>
        </w:rPr>
        <w:t>S</w:t>
      </w:r>
      <w:r>
        <w:rPr>
          <w:rFonts w:cs="Arial" w:hAnsi="Arial" w:eastAsia="Arial" w:ascii="Arial"/>
          <w:b/>
          <w:color w:val="181818"/>
          <w:w w:val="111"/>
          <w:sz w:val="38"/>
          <w:szCs w:val="38"/>
        </w:rPr>
        <w:t>T</w:t>
      </w:r>
      <w:r>
        <w:rPr>
          <w:rFonts w:cs="Arial" w:hAnsi="Arial" w:eastAsia="Arial" w:ascii="Arial"/>
          <w:b/>
          <w:color w:val="181818"/>
          <w:w w:val="77"/>
          <w:sz w:val="38"/>
          <w:szCs w:val="38"/>
        </w:rPr>
        <w:t>I</w:t>
      </w:r>
      <w:r>
        <w:rPr>
          <w:rFonts w:cs="Arial" w:hAnsi="Arial" w:eastAsia="Arial" w:ascii="Arial"/>
          <w:b/>
          <w:color w:val="181818"/>
          <w:w w:val="111"/>
          <w:sz w:val="38"/>
          <w:szCs w:val="38"/>
        </w:rPr>
        <w:t>F</w:t>
      </w:r>
      <w:r>
        <w:rPr>
          <w:rFonts w:cs="Arial" w:hAnsi="Arial" w:eastAsia="Arial" w:ascii="Arial"/>
          <w:b/>
          <w:color w:val="181818"/>
          <w:w w:val="91"/>
          <w:sz w:val="38"/>
          <w:szCs w:val="38"/>
        </w:rPr>
        <w:t>I</w:t>
      </w:r>
      <w:r>
        <w:rPr>
          <w:rFonts w:cs="Arial" w:hAnsi="Arial" w:eastAsia="Arial" w:ascii="Arial"/>
          <w:b/>
          <w:color w:val="181818"/>
          <w:w w:val="111"/>
          <w:sz w:val="38"/>
          <w:szCs w:val="38"/>
        </w:rPr>
        <w:t>C</w:t>
      </w:r>
      <w:r>
        <w:rPr>
          <w:rFonts w:cs="Arial" w:hAnsi="Arial" w:eastAsia="Arial" w:ascii="Arial"/>
          <w:b/>
          <w:color w:val="181818"/>
          <w:w w:val="104"/>
          <w:sz w:val="38"/>
          <w:szCs w:val="38"/>
        </w:rPr>
        <w:t>A</w:t>
      </w:r>
      <w:r>
        <w:rPr>
          <w:rFonts w:cs="Arial" w:hAnsi="Arial" w:eastAsia="Arial" w:ascii="Arial"/>
          <w:b/>
          <w:color w:val="181818"/>
          <w:w w:val="94"/>
          <w:sz w:val="38"/>
          <w:szCs w:val="38"/>
        </w:rPr>
        <w:t>N</w:t>
      </w:r>
      <w:r>
        <w:rPr>
          <w:rFonts w:cs="Arial" w:hAnsi="Arial" w:eastAsia="Arial" w:ascii="Arial"/>
          <w:b/>
          <w:color w:val="181818"/>
          <w:w w:val="113"/>
          <w:sz w:val="38"/>
          <w:szCs w:val="38"/>
        </w:rPr>
        <w:t>T</w:t>
      </w:r>
      <w:r>
        <w:rPr>
          <w:rFonts w:cs="Arial" w:hAnsi="Arial" w:eastAsia="Arial" w:ascii="Arial"/>
          <w:b/>
          <w:color w:val="181818"/>
          <w:w w:val="102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47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29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90"/>
          <w:sz w:val="38"/>
          <w:szCs w:val="38"/>
        </w:rPr>
        <w:t>P</w:t>
      </w:r>
      <w:r>
        <w:rPr>
          <w:rFonts w:cs="Arial" w:hAnsi="Arial" w:eastAsia="Arial" w:ascii="Arial"/>
          <w:b/>
          <w:color w:val="181818"/>
          <w:spacing w:val="0"/>
          <w:w w:val="106"/>
          <w:sz w:val="38"/>
          <w:szCs w:val="38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0"/>
          <w:w w:val="106"/>
          <w:sz w:val="38"/>
          <w:szCs w:val="38"/>
        </w:rPr>
        <w:t>S</w:t>
      </w:r>
      <w:r>
        <w:rPr>
          <w:rFonts w:cs="Arial" w:hAnsi="Arial" w:eastAsia="Arial" w:ascii="Arial"/>
          <w:b/>
          <w:color w:val="181818"/>
          <w:spacing w:val="0"/>
          <w:w w:val="107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0"/>
          <w:w w:val="99"/>
          <w:sz w:val="38"/>
          <w:szCs w:val="38"/>
        </w:rPr>
        <w:t>N</w:t>
      </w:r>
      <w:r>
        <w:rPr>
          <w:rFonts w:cs="Arial" w:hAnsi="Arial" w:eastAsia="Arial" w:ascii="Arial"/>
          <w:b/>
          <w:color w:val="181818"/>
          <w:spacing w:val="0"/>
          <w:w w:val="113"/>
          <w:sz w:val="38"/>
          <w:szCs w:val="38"/>
        </w:rPr>
        <w:t>T</w:t>
      </w:r>
      <w:r>
        <w:rPr>
          <w:rFonts w:cs="Arial" w:hAnsi="Arial" w:eastAsia="Arial" w:ascii="Arial"/>
          <w:b/>
          <w:color w:val="181818"/>
          <w:spacing w:val="0"/>
          <w:w w:val="99"/>
          <w:sz w:val="38"/>
          <w:szCs w:val="38"/>
        </w:rPr>
        <w:t>A</w:t>
      </w:r>
      <w:r>
        <w:rPr>
          <w:rFonts w:cs="Arial" w:hAnsi="Arial" w:eastAsia="Arial" w:ascii="Arial"/>
          <w:b/>
          <w:color w:val="181818"/>
          <w:spacing w:val="0"/>
          <w:w w:val="101"/>
          <w:sz w:val="38"/>
          <w:szCs w:val="38"/>
        </w:rPr>
        <w:t>C</w:t>
      </w:r>
      <w:r>
        <w:rPr>
          <w:rFonts w:cs="Arial" w:hAnsi="Arial" w:eastAsia="Arial" w:ascii="Arial"/>
          <w:b/>
          <w:color w:val="181818"/>
          <w:spacing w:val="0"/>
          <w:w w:val="86"/>
          <w:sz w:val="38"/>
          <w:szCs w:val="38"/>
        </w:rPr>
        <w:t>I</w:t>
      </w:r>
      <w:r>
        <w:rPr>
          <w:rFonts w:cs="Arial" w:hAnsi="Arial" w:eastAsia="Arial" w:ascii="Arial"/>
          <w:b/>
          <w:color w:val="181818"/>
          <w:spacing w:val="0"/>
          <w:w w:val="111"/>
          <w:sz w:val="38"/>
          <w:szCs w:val="38"/>
        </w:rPr>
        <w:t>O</w:t>
      </w:r>
      <w:r>
        <w:rPr>
          <w:rFonts w:cs="Arial" w:hAnsi="Arial" w:eastAsia="Arial" w:ascii="Arial"/>
          <w:b/>
          <w:color w:val="181818"/>
          <w:spacing w:val="0"/>
          <w:w w:val="99"/>
          <w:sz w:val="38"/>
          <w:szCs w:val="38"/>
        </w:rPr>
        <w:t>N</w:t>
      </w:r>
      <w:r>
        <w:rPr>
          <w:rFonts w:cs="Arial" w:hAnsi="Arial" w:eastAsia="Arial" w:ascii="Arial"/>
          <w:b/>
          <w:color w:val="181818"/>
          <w:spacing w:val="0"/>
          <w:w w:val="99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29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U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ME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T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S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34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N</w:t>
      </w:r>
      <w:r>
        <w:rPr>
          <w:rFonts w:cs="Arial" w:hAnsi="Arial" w:eastAsia="Arial" w:ascii="Arial"/>
          <w:b/>
          <w:color w:val="181818"/>
          <w:spacing w:val="32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L</w:t>
      </w:r>
      <w:r>
        <w:rPr>
          <w:rFonts w:cs="Arial" w:hAnsi="Arial" w:eastAsia="Arial" w:ascii="Arial"/>
          <w:b/>
          <w:color w:val="181818"/>
          <w:spacing w:val="8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81818"/>
          <w:spacing w:val="0"/>
          <w:w w:val="92"/>
          <w:sz w:val="38"/>
          <w:szCs w:val="38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81818"/>
          <w:spacing w:val="0"/>
          <w:w w:val="105"/>
          <w:sz w:val="38"/>
          <w:szCs w:val="38"/>
        </w:rPr>
        <w:t>G</w:t>
      </w:r>
      <w:r>
        <w:rPr>
          <w:rFonts w:cs="Arial" w:hAnsi="Arial" w:eastAsia="Arial" w:ascii="Arial"/>
          <w:b/>
          <w:color w:val="323232"/>
          <w:spacing w:val="0"/>
          <w:w w:val="91"/>
          <w:sz w:val="38"/>
          <w:szCs w:val="38"/>
        </w:rPr>
        <w:t>I</w:t>
      </w:r>
      <w:r>
        <w:rPr>
          <w:rFonts w:cs="Arial" w:hAnsi="Arial" w:eastAsia="Arial" w:ascii="Arial"/>
          <w:b/>
          <w:color w:val="181818"/>
          <w:spacing w:val="0"/>
          <w:w w:val="111"/>
          <w:sz w:val="38"/>
          <w:szCs w:val="38"/>
        </w:rPr>
        <w:t>ST</w:t>
      </w:r>
      <w:r>
        <w:rPr>
          <w:rFonts w:cs="Arial" w:hAnsi="Arial" w:eastAsia="Arial" w:ascii="Arial"/>
          <w:b/>
          <w:color w:val="181818"/>
          <w:spacing w:val="0"/>
          <w:w w:val="102"/>
          <w:sz w:val="38"/>
          <w:szCs w:val="38"/>
        </w:rPr>
        <w:t>R</w:t>
      </w:r>
      <w:r>
        <w:rPr>
          <w:rFonts w:cs="Arial" w:hAnsi="Arial" w:eastAsia="Arial" w:ascii="Arial"/>
          <w:b/>
          <w:color w:val="181818"/>
          <w:spacing w:val="0"/>
          <w:w w:val="103"/>
          <w:sz w:val="38"/>
          <w:szCs w:val="38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38"/>
          <w:szCs w:val="3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2"/>
      </w:pPr>
      <w:r>
        <w:rPr>
          <w:rFonts w:cs="Arial" w:hAnsi="Arial" w:eastAsia="Arial" w:ascii="Arial"/>
          <w:i/>
          <w:color w:val="444444"/>
          <w:w w:val="104"/>
          <w:sz w:val="15"/>
          <w:szCs w:val="15"/>
        </w:rPr>
        <w:t>F</w:t>
      </w:r>
      <w:r>
        <w:rPr>
          <w:rFonts w:cs="Arial" w:hAnsi="Arial" w:eastAsia="Arial" w:ascii="Arial"/>
          <w:i/>
          <w:color w:val="444444"/>
          <w:w w:val="110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w w:val="101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w w:val="106"/>
          <w:sz w:val="15"/>
          <w:szCs w:val="15"/>
        </w:rPr>
        <w:t>H</w:t>
      </w:r>
      <w:r>
        <w:rPr>
          <w:rFonts w:cs="Arial" w:hAnsi="Arial" w:eastAsia="Arial" w:ascii="Arial"/>
          <w:i/>
          <w:color w:val="444444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858585"/>
          <w:w w:val="80"/>
          <w:sz w:val="15"/>
          <w:szCs w:val="15"/>
        </w:rPr>
        <w:t>,</w:t>
      </w:r>
      <w:r>
        <w:rPr>
          <w:rFonts w:cs="Arial" w:hAnsi="Arial" w:eastAsia="Arial" w:ascii="Arial"/>
          <w:i/>
          <w:color w:val="858585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858585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H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323232"/>
          <w:spacing w:val="0"/>
          <w:w w:val="100"/>
          <w:sz w:val="15"/>
          <w:szCs w:val="15"/>
        </w:rPr>
        <w:t>RA</w:t>
      </w:r>
      <w:r>
        <w:rPr>
          <w:rFonts w:cs="Arial" w:hAnsi="Arial" w:eastAsia="Arial" w:ascii="Arial"/>
          <w:i/>
          <w:color w:val="323232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23232"/>
          <w:spacing w:val="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Y</w:t>
      </w:r>
      <w:r>
        <w:rPr>
          <w:rFonts w:cs="Arial" w:hAnsi="Arial" w:eastAsia="Arial" w:ascii="Arial"/>
          <w:i/>
          <w:color w:val="444444"/>
          <w:spacing w:val="-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i/>
          <w:color w:val="323232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M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45454"/>
          <w:spacing w:val="5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12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R</w:t>
      </w:r>
      <w:r>
        <w:rPr>
          <w:rFonts w:cs="Arial" w:hAnsi="Arial" w:eastAsia="Arial" w:ascii="Arial"/>
          <w:i/>
          <w:color w:val="444444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spacing w:val="0"/>
          <w:w w:val="102"/>
          <w:sz w:val="15"/>
          <w:szCs w:val="15"/>
        </w:rPr>
        <w:t>G</w:t>
      </w:r>
      <w:r>
        <w:rPr>
          <w:rFonts w:cs="Arial" w:hAnsi="Arial" w:eastAsia="Arial" w:ascii="Arial"/>
          <w:i/>
          <w:color w:val="444444"/>
          <w:spacing w:val="0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10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spacing w:val="0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spacing w:val="0"/>
          <w:w w:val="97"/>
          <w:sz w:val="15"/>
          <w:szCs w:val="15"/>
        </w:rPr>
        <w:t>R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5"/>
        <w:ind w:left="332"/>
      </w:pPr>
      <w:r>
        <w:rPr>
          <w:rFonts w:cs="Arial" w:hAnsi="Arial" w:eastAsia="Arial" w:ascii="Arial"/>
          <w:b/>
          <w:color w:val="181818"/>
          <w:w w:val="58"/>
          <w:sz w:val="19"/>
          <w:szCs w:val="19"/>
        </w:rPr>
        <w:t>1</w:t>
      </w:r>
      <w:r>
        <w:rPr>
          <w:rFonts w:cs="Arial" w:hAnsi="Arial" w:eastAsia="Arial" w:ascii="Arial"/>
          <w:b/>
          <w:color w:val="181818"/>
          <w:w w:val="126"/>
          <w:sz w:val="19"/>
          <w:szCs w:val="19"/>
        </w:rPr>
        <w:t>8</w:t>
      </w:r>
      <w:r>
        <w:rPr>
          <w:rFonts w:cs="Arial" w:hAnsi="Arial" w:eastAsia="Arial" w:ascii="Arial"/>
          <w:b/>
          <w:color w:val="323232"/>
          <w:w w:val="127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w w:val="95"/>
          <w:sz w:val="19"/>
          <w:szCs w:val="19"/>
        </w:rPr>
        <w:t>0</w:t>
      </w:r>
      <w:r>
        <w:rPr>
          <w:rFonts w:cs="Arial" w:hAnsi="Arial" w:eastAsia="Arial" w:ascii="Arial"/>
          <w:b/>
          <w:color w:val="181818"/>
          <w:w w:val="105"/>
          <w:sz w:val="19"/>
          <w:szCs w:val="19"/>
        </w:rPr>
        <w:t>2/</w:t>
      </w:r>
      <w:r>
        <w:rPr>
          <w:rFonts w:cs="Arial" w:hAnsi="Arial" w:eastAsia="Arial" w:ascii="Arial"/>
          <w:b/>
          <w:color w:val="181818"/>
          <w:w w:val="104"/>
          <w:sz w:val="19"/>
          <w:szCs w:val="19"/>
        </w:rPr>
        <w:t>20</w:t>
      </w:r>
      <w:r>
        <w:rPr>
          <w:rFonts w:cs="Arial" w:hAnsi="Arial" w:eastAsia="Arial" w:ascii="Arial"/>
          <w:b/>
          <w:color w:val="181818"/>
          <w:w w:val="108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w w:val="104"/>
          <w:sz w:val="19"/>
          <w:szCs w:val="19"/>
        </w:rPr>
        <w:t>5</w:t>
      </w:r>
      <w:r>
        <w:rPr>
          <w:rFonts w:cs="Arial" w:hAnsi="Arial" w:eastAsia="Arial" w:ascii="Arial"/>
          <w:b/>
          <w:color w:val="181818"/>
          <w:w w:val="100"/>
          <w:sz w:val="19"/>
          <w:szCs w:val="19"/>
        </w:rPr>
        <w:t>                </w:t>
      </w:r>
      <w:r>
        <w:rPr>
          <w:rFonts w:cs="Arial" w:hAnsi="Arial" w:eastAsia="Arial" w:ascii="Arial"/>
          <w:b/>
          <w:color w:val="181818"/>
          <w:spacing w:val="-1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0"/>
          <w:w w:val="63"/>
          <w:sz w:val="19"/>
          <w:szCs w:val="19"/>
        </w:rPr>
        <w:t>1</w:t>
      </w:r>
      <w:r>
        <w:rPr>
          <w:rFonts w:cs="Arial" w:hAnsi="Arial" w:eastAsia="Arial" w:ascii="Arial"/>
          <w:b/>
          <w:color w:val="181818"/>
          <w:spacing w:val="0"/>
          <w:w w:val="122"/>
          <w:sz w:val="19"/>
          <w:szCs w:val="19"/>
        </w:rPr>
        <w:t>3</w:t>
      </w:r>
      <w:r>
        <w:rPr>
          <w:rFonts w:cs="Arial" w:hAnsi="Arial" w:eastAsia="Arial" w:ascii="Arial"/>
          <w:b/>
          <w:color w:val="181818"/>
          <w:spacing w:val="0"/>
          <w:w w:val="98"/>
          <w:sz w:val="19"/>
          <w:szCs w:val="19"/>
        </w:rPr>
        <w:t>:</w:t>
      </w:r>
      <w:r>
        <w:rPr>
          <w:rFonts w:cs="Arial" w:hAnsi="Arial" w:eastAsia="Arial" w:ascii="Arial"/>
          <w:b/>
          <w:color w:val="181818"/>
          <w:spacing w:val="0"/>
          <w:w w:val="113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6</w:t>
      </w:r>
      <w:r>
        <w:rPr>
          <w:rFonts w:cs="Arial" w:hAnsi="Arial" w:eastAsia="Arial" w:ascii="Arial"/>
          <w:b/>
          <w:color w:val="323232"/>
          <w:spacing w:val="0"/>
          <w:w w:val="90"/>
          <w:sz w:val="19"/>
          <w:szCs w:val="19"/>
        </w:rPr>
        <w:t>:</w:t>
      </w:r>
      <w:r>
        <w:rPr>
          <w:rFonts w:cs="Arial" w:hAnsi="Arial" w:eastAsia="Arial" w:ascii="Arial"/>
          <w:b/>
          <w:color w:val="181818"/>
          <w:spacing w:val="0"/>
          <w:w w:val="90"/>
          <w:sz w:val="19"/>
          <w:szCs w:val="19"/>
        </w:rPr>
        <w:t>1</w:t>
      </w:r>
      <w:r>
        <w:rPr>
          <w:rFonts w:cs="Arial" w:hAnsi="Arial" w:eastAsia="Arial" w:ascii="Arial"/>
          <w:b/>
          <w:color w:val="181818"/>
          <w:spacing w:val="0"/>
          <w:w w:val="126"/>
          <w:sz w:val="19"/>
          <w:szCs w:val="19"/>
        </w:rPr>
        <w:t>6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          </w:t>
      </w:r>
      <w:r>
        <w:rPr>
          <w:rFonts w:cs="Arial" w:hAnsi="Arial" w:eastAsia="Arial" w:ascii="Arial"/>
          <w:b/>
          <w:color w:val="181818"/>
          <w:spacing w:val="1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82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24"/>
          <w:sz w:val="19"/>
          <w:szCs w:val="19"/>
        </w:rPr>
        <w:t>º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95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60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0</w:t>
      </w:r>
      <w:r>
        <w:rPr>
          <w:rFonts w:cs="Arial" w:hAnsi="Arial" w:eastAsia="Arial" w:ascii="Arial"/>
          <w:b/>
          <w:color w:val="323232"/>
          <w:spacing w:val="0"/>
          <w:w w:val="127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02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5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2"/>
      </w:pP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EXT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RA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45454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(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-1"/>
          <w:w w:val="106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l</w:t>
      </w:r>
      <w:r>
        <w:rPr>
          <w:rFonts w:cs="Arial" w:hAnsi="Arial" w:eastAsia="Arial" w:ascii="Arial"/>
          <w:i/>
          <w:color w:val="444444"/>
          <w:spacing w:val="1"/>
          <w:w w:val="106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11"/>
          <w:sz w:val="15"/>
          <w:szCs w:val="15"/>
        </w:rPr>
        <w:t>sc</w:t>
      </w:r>
      <w:r>
        <w:rPr>
          <w:rFonts w:cs="Arial" w:hAnsi="Arial" w:eastAsia="Arial" w:ascii="Arial"/>
          <w:i/>
          <w:color w:val="545454"/>
          <w:spacing w:val="0"/>
          <w:w w:val="109"/>
          <w:sz w:val="15"/>
          <w:szCs w:val="15"/>
        </w:rPr>
        <w:t>ri</w:t>
      </w:r>
      <w:r>
        <w:rPr>
          <w:rFonts w:cs="Arial" w:hAnsi="Arial" w:eastAsia="Arial" w:ascii="Arial"/>
          <w:i/>
          <w:color w:val="545454"/>
          <w:spacing w:val="0"/>
          <w:w w:val="103"/>
          <w:sz w:val="15"/>
          <w:szCs w:val="15"/>
        </w:rPr>
        <w:t>t</w:t>
      </w:r>
      <w:r>
        <w:rPr>
          <w:rFonts w:cs="Arial" w:hAnsi="Arial" w:eastAsia="Arial" w:ascii="Arial"/>
          <w:i/>
          <w:color w:val="545454"/>
          <w:spacing w:val="0"/>
          <w:w w:val="91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5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9"/>
        <w:ind w:left="317"/>
      </w:pP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AC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17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CU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4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2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X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3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9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6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S</w:t>
      </w:r>
      <w:r>
        <w:rPr>
          <w:rFonts w:cs="Arial" w:hAnsi="Arial" w:eastAsia="Arial" w:ascii="Arial"/>
          <w:b/>
          <w:color w:val="323232"/>
          <w:spacing w:val="0"/>
          <w:w w:val="118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0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24</w:t>
      </w:r>
      <w:r>
        <w:rPr>
          <w:rFonts w:cs="Arial" w:hAnsi="Arial" w:eastAsia="Arial" w:ascii="Arial"/>
          <w:b/>
          <w:color w:val="323232"/>
          <w:spacing w:val="0"/>
          <w:w w:val="109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56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2"/>
      </w:pPr>
      <w:r>
        <w:rPr>
          <w:rFonts w:cs="Arial" w:hAnsi="Arial" w:eastAsia="Arial" w:ascii="Arial"/>
          <w:i/>
          <w:color w:val="545454"/>
          <w:w w:val="92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w w:val="102"/>
          <w:sz w:val="15"/>
          <w:szCs w:val="15"/>
        </w:rPr>
        <w:t>TE</w:t>
      </w:r>
      <w:r>
        <w:rPr>
          <w:rFonts w:cs="Arial" w:hAnsi="Arial" w:eastAsia="Arial" w:ascii="Arial"/>
          <w:i/>
          <w:color w:val="444444"/>
          <w:w w:val="110"/>
          <w:sz w:val="15"/>
          <w:szCs w:val="15"/>
        </w:rPr>
        <w:t>R</w:t>
      </w:r>
      <w:r>
        <w:rPr>
          <w:rFonts w:cs="Arial" w:hAnsi="Arial" w:eastAsia="Arial" w:ascii="Arial"/>
          <w:i/>
          <w:color w:val="444444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w w:val="105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w w:val="100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w w:val="114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w w:val="102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w w:val="110"/>
          <w:sz w:val="15"/>
          <w:szCs w:val="15"/>
        </w:rPr>
        <w:t>S</w:t>
      </w:r>
      <w:r>
        <w:rPr>
          <w:rFonts w:cs="Arial" w:hAnsi="Arial" w:eastAsia="Arial" w:ascii="Arial"/>
          <w:color w:val="00000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lineRule="exact" w:line="220"/>
        <w:ind w:left="322"/>
      </w:pPr>
      <w:r>
        <w:rPr>
          <w:rFonts w:cs="Arial" w:hAnsi="Arial" w:eastAsia="Arial" w:ascii="Arial"/>
          <w:b/>
          <w:color w:val="323232"/>
          <w:spacing w:val="0"/>
          <w:w w:val="98"/>
          <w:sz w:val="19"/>
          <w:szCs w:val="19"/>
        </w:rPr>
        <w:t>[</w:t>
      </w:r>
      <w:r>
        <w:rPr>
          <w:rFonts w:cs="Arial" w:hAnsi="Arial" w:eastAsia="Arial" w:ascii="Arial"/>
          <w:b/>
          <w:color w:val="181818"/>
          <w:spacing w:val="0"/>
          <w:w w:val="98"/>
          <w:sz w:val="19"/>
          <w:szCs w:val="19"/>
        </w:rPr>
        <w:t>P</w:t>
      </w:r>
      <w:r>
        <w:rPr>
          <w:rFonts w:cs="Arial" w:hAnsi="Arial" w:eastAsia="Arial" w:ascii="Arial"/>
          <w:b/>
          <w:color w:val="181818"/>
          <w:spacing w:val="0"/>
          <w:w w:val="98"/>
          <w:sz w:val="19"/>
          <w:szCs w:val="19"/>
        </w:rPr>
        <w:t>R</w:t>
      </w:r>
      <w:r>
        <w:rPr>
          <w:rFonts w:cs="Arial" w:hAnsi="Arial" w:eastAsia="Arial" w:ascii="Arial"/>
          <w:b/>
          <w:color w:val="323232"/>
          <w:spacing w:val="0"/>
          <w:w w:val="98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98"/>
          <w:sz w:val="19"/>
          <w:szCs w:val="19"/>
        </w:rPr>
        <w:t>]</w:t>
      </w:r>
      <w:r>
        <w:rPr>
          <w:rFonts w:cs="Arial" w:hAnsi="Arial" w:eastAsia="Arial" w:ascii="Arial"/>
          <w:b/>
          <w:color w:val="181818"/>
          <w:spacing w:val="29"/>
          <w:w w:val="98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81818"/>
          <w:spacing w:val="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TI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Z</w:t>
      </w:r>
      <w:r>
        <w:rPr>
          <w:rFonts w:cs="Arial" w:hAnsi="Arial" w:eastAsia="Arial" w:ascii="Arial"/>
          <w:b/>
          <w:color w:val="181818"/>
          <w:spacing w:val="52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444444"/>
          <w:spacing w:val="0"/>
          <w:w w:val="63"/>
          <w:sz w:val="19"/>
          <w:szCs w:val="19"/>
        </w:rPr>
        <w:t>,</w:t>
      </w:r>
      <w:r>
        <w:rPr>
          <w:rFonts w:cs="Arial" w:hAnsi="Arial" w:eastAsia="Arial" w:ascii="Arial"/>
          <w:b/>
          <w:color w:val="444444"/>
          <w:spacing w:val="0"/>
          <w:w w:val="63"/>
          <w:sz w:val="19"/>
          <w:szCs w:val="19"/>
        </w:rPr>
        <w:t> </w:t>
      </w:r>
      <w:r>
        <w:rPr>
          <w:rFonts w:cs="Arial" w:hAnsi="Arial" w:eastAsia="Arial" w:ascii="Arial"/>
          <w:b/>
          <w:color w:val="444444"/>
          <w:spacing w:val="10"/>
          <w:w w:val="63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95"/>
          <w:sz w:val="19"/>
          <w:szCs w:val="19"/>
        </w:rPr>
        <w:t>0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9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3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9</w:t>
      </w:r>
      <w:r>
        <w:rPr>
          <w:rFonts w:cs="Arial" w:hAnsi="Arial" w:eastAsia="Arial" w:ascii="Arial"/>
          <w:b/>
          <w:color w:val="181818"/>
          <w:spacing w:val="0"/>
          <w:w w:val="81"/>
          <w:sz w:val="19"/>
          <w:szCs w:val="19"/>
        </w:rPr>
        <w:t>1</w:t>
      </w:r>
      <w:r>
        <w:rPr>
          <w:rFonts w:cs="Arial" w:hAnsi="Arial" w:eastAsia="Arial" w:ascii="Arial"/>
          <w:b/>
          <w:color w:val="181818"/>
          <w:spacing w:val="0"/>
          <w:w w:val="131"/>
          <w:sz w:val="19"/>
          <w:szCs w:val="19"/>
        </w:rPr>
        <w:t>4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7</w:t>
      </w:r>
      <w:r>
        <w:rPr>
          <w:rFonts w:cs="Arial" w:hAnsi="Arial" w:eastAsia="Arial" w:ascii="Arial"/>
          <w:b/>
          <w:color w:val="181818"/>
          <w:spacing w:val="0"/>
          <w:w w:val="99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19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b/>
          <w:color w:val="323232"/>
          <w:spacing w:val="0"/>
          <w:w w:val="100"/>
          <w:sz w:val="21"/>
          <w:szCs w:val="21"/>
        </w:rPr>
        <w:t>-&gt;</w:t>
      </w:r>
      <w:r>
        <w:rPr>
          <w:rFonts w:cs="Times New Roman" w:hAnsi="Times New Roman" w:eastAsia="Times New Roman" w:ascii="Times New Roman"/>
          <w:b/>
          <w:color w:val="323232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323232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as</w:t>
      </w:r>
      <w:r>
        <w:rPr>
          <w:rFonts w:cs="Arial" w:hAnsi="Arial" w:eastAsia="Arial" w:ascii="Arial"/>
          <w:b/>
          <w:color w:val="181818"/>
          <w:spacing w:val="2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.</w:t>
      </w:r>
      <w:r>
        <w:rPr>
          <w:rFonts w:cs="Arial" w:hAnsi="Arial" w:eastAsia="Arial" w:ascii="Arial"/>
          <w:b/>
          <w:color w:val="323232"/>
          <w:spacing w:val="35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1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444444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4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6</w:t>
      </w:r>
      <w:r>
        <w:rPr>
          <w:rFonts w:cs="Arial" w:hAnsi="Arial" w:eastAsia="Arial" w:ascii="Arial"/>
          <w:b/>
          <w:color w:val="444444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b/>
          <w:color w:val="444444"/>
          <w:spacing w:val="1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22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6"/>
        <w:ind w:left="322"/>
      </w:pP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05</w:t>
      </w:r>
      <w:r>
        <w:rPr>
          <w:rFonts w:cs="Arial" w:hAnsi="Arial" w:eastAsia="Arial" w:ascii="Arial"/>
          <w:b/>
          <w:color w:val="181818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4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323232"/>
          <w:spacing w:val="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3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323232"/>
          <w:spacing w:val="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1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TU</w:t>
      </w:r>
      <w:r>
        <w:rPr>
          <w:rFonts w:cs="Arial" w:hAnsi="Arial" w:eastAsia="Arial" w:ascii="Arial"/>
          <w:b/>
          <w:color w:val="181818"/>
          <w:spacing w:val="0"/>
          <w:w w:val="111"/>
          <w:sz w:val="19"/>
          <w:szCs w:val="19"/>
        </w:rPr>
        <w:t>R</w:t>
      </w:r>
      <w:r>
        <w:rPr>
          <w:rFonts w:cs="Arial" w:hAnsi="Arial" w:eastAsia="Arial" w:ascii="Arial"/>
          <w:b/>
          <w:color w:val="323232"/>
          <w:spacing w:val="0"/>
          <w:w w:val="91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17"/>
      </w:pPr>
      <w:r>
        <w:rPr>
          <w:rFonts w:cs="Arial" w:hAnsi="Arial" w:eastAsia="Arial" w:ascii="Arial"/>
          <w:i/>
          <w:color w:val="444444"/>
          <w:w w:val="101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w w:val="115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w w:val="100"/>
          <w:sz w:val="15"/>
          <w:szCs w:val="15"/>
        </w:rPr>
        <w:t>S</w:t>
      </w:r>
      <w:r>
        <w:rPr>
          <w:rFonts w:cs="Arial" w:hAnsi="Arial" w:eastAsia="Arial" w:ascii="Arial"/>
          <w:i/>
          <w:color w:val="444444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545454"/>
          <w:w w:val="69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w w:val="114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w w:val="91"/>
          <w:sz w:val="15"/>
          <w:szCs w:val="15"/>
        </w:rPr>
        <w:t>A</w:t>
      </w:r>
      <w:r>
        <w:rPr>
          <w:rFonts w:cs="Arial" w:hAnsi="Arial" w:eastAsia="Arial" w:ascii="Arial"/>
          <w:i/>
          <w:color w:val="444444"/>
          <w:w w:val="130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323232"/>
          <w:w w:val="114"/>
          <w:sz w:val="15"/>
          <w:szCs w:val="15"/>
        </w:rPr>
        <w:t>R</w:t>
      </w:r>
      <w:r>
        <w:rPr>
          <w:rFonts w:cs="Arial" w:hAnsi="Arial" w:eastAsia="Arial" w:ascii="Arial"/>
          <w:i/>
          <w:color w:val="444444"/>
          <w:w w:val="115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w w:val="102"/>
          <w:sz w:val="15"/>
          <w:szCs w:val="15"/>
        </w:rPr>
        <w:t>O</w:t>
      </w:r>
      <w:r>
        <w:rPr>
          <w:rFonts w:cs="Arial" w:hAnsi="Arial" w:eastAsia="Arial" w:ascii="Arial"/>
          <w:i/>
          <w:color w:val="444444"/>
          <w:w w:val="105"/>
          <w:sz w:val="15"/>
          <w:szCs w:val="15"/>
        </w:rPr>
        <w:t>S/D</w:t>
      </w:r>
      <w:r>
        <w:rPr>
          <w:rFonts w:cs="Arial" w:hAnsi="Arial" w:eastAsia="Arial" w:ascii="Arial"/>
          <w:i/>
          <w:color w:val="323232"/>
          <w:w w:val="110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w w:val="115"/>
          <w:sz w:val="15"/>
          <w:szCs w:val="15"/>
        </w:rPr>
        <w:t>P</w:t>
      </w:r>
      <w:r>
        <w:rPr>
          <w:rFonts w:cs="Arial" w:hAnsi="Arial" w:eastAsia="Arial" w:ascii="Arial"/>
          <w:i/>
          <w:color w:val="444444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w w:val="97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w w:val="115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w w:val="106"/>
          <w:sz w:val="15"/>
          <w:szCs w:val="15"/>
        </w:rPr>
        <w:t>NC</w:t>
      </w:r>
      <w:r>
        <w:rPr>
          <w:rFonts w:cs="Arial" w:hAnsi="Arial" w:eastAsia="Arial" w:ascii="Arial"/>
          <w:i/>
          <w:color w:val="545454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w w:val="115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686868"/>
          <w:spacing w:val="0"/>
          <w:w w:val="100"/>
          <w:sz w:val="15"/>
          <w:szCs w:val="15"/>
        </w:rPr>
        <w:t>(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ód</w:t>
      </w:r>
      <w:r>
        <w:rPr>
          <w:rFonts w:cs="Arial" w:hAnsi="Arial" w:eastAsia="Arial" w:ascii="Arial"/>
          <w:i/>
          <w:color w:val="686868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34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686868"/>
          <w:spacing w:val="0"/>
          <w:w w:val="106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r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no</w:t>
      </w:r>
      <w:r>
        <w:rPr>
          <w:rFonts w:cs="Arial" w:hAnsi="Arial" w:eastAsia="Arial" w:ascii="Arial"/>
          <w:i/>
          <w:color w:val="545454"/>
          <w:spacing w:val="-5"/>
          <w:w w:val="106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i/>
          <w:color w:val="545454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i/>
          <w:color w:val="545454"/>
          <w:spacing w:val="0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0"/>
          <w:w w:val="103"/>
          <w:sz w:val="15"/>
          <w:szCs w:val="15"/>
        </w:rPr>
        <w:t>om</w:t>
      </w:r>
      <w:r>
        <w:rPr>
          <w:rFonts w:cs="Arial" w:hAnsi="Arial" w:eastAsia="Arial" w:ascii="Arial"/>
          <w:i/>
          <w:color w:val="545454"/>
          <w:spacing w:val="0"/>
          <w:w w:val="109"/>
          <w:sz w:val="15"/>
          <w:szCs w:val="15"/>
        </w:rPr>
        <w:t>b</w:t>
      </w:r>
      <w:r>
        <w:rPr>
          <w:rFonts w:cs="Arial" w:hAnsi="Arial" w:eastAsia="Arial" w:ascii="Arial"/>
          <w:i/>
          <w:color w:val="444444"/>
          <w:spacing w:val="0"/>
          <w:w w:val="134"/>
          <w:sz w:val="15"/>
          <w:szCs w:val="15"/>
        </w:rPr>
        <w:t>r</w:t>
      </w:r>
      <w:r>
        <w:rPr>
          <w:rFonts w:cs="Arial" w:hAnsi="Arial" w:eastAsia="Arial" w:ascii="Arial"/>
          <w:i/>
          <w:color w:val="545454"/>
          <w:spacing w:val="0"/>
          <w:w w:val="111"/>
          <w:sz w:val="15"/>
          <w:szCs w:val="15"/>
        </w:rPr>
        <w:t>e/</w:t>
      </w:r>
      <w:r>
        <w:rPr>
          <w:rFonts w:cs="Arial" w:hAnsi="Arial" w:eastAsia="Arial" w:ascii="Arial"/>
          <w:i/>
          <w:color w:val="545454"/>
          <w:spacing w:val="0"/>
          <w:w w:val="94"/>
          <w:sz w:val="15"/>
          <w:szCs w:val="15"/>
        </w:rPr>
        <w:t>De</w:t>
      </w:r>
      <w:r>
        <w:rPr>
          <w:rFonts w:cs="Arial" w:hAnsi="Arial" w:eastAsia="Arial" w:ascii="Arial"/>
          <w:i/>
          <w:color w:val="545454"/>
          <w:spacing w:val="0"/>
          <w:w w:val="109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spacing w:val="0"/>
          <w:w w:val="103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7"/>
          <w:sz w:val="15"/>
          <w:szCs w:val="15"/>
        </w:rPr>
        <w:t>m</w:t>
      </w:r>
      <w:r>
        <w:rPr>
          <w:rFonts w:cs="Arial" w:hAnsi="Arial" w:eastAsia="Arial" w:ascii="Arial"/>
          <w:i/>
          <w:color w:val="686868"/>
          <w:spacing w:val="0"/>
          <w:w w:val="129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0"/>
          <w:w w:val="103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spacing w:val="0"/>
          <w:w w:val="149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spacing w:val="0"/>
          <w:w w:val="103"/>
          <w:sz w:val="15"/>
          <w:szCs w:val="15"/>
        </w:rPr>
        <w:t>ón</w:t>
      </w:r>
      <w:r>
        <w:rPr>
          <w:rFonts w:cs="Arial" w:hAnsi="Arial" w:eastAsia="Arial" w:ascii="Arial"/>
          <w:i/>
          <w:color w:val="686868"/>
          <w:spacing w:val="0"/>
          <w:w w:val="95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0"/>
        <w:ind w:left="322"/>
      </w:pP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(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)</w:t>
      </w:r>
      <w:r>
        <w:rPr>
          <w:rFonts w:cs="Arial" w:hAnsi="Arial" w:eastAsia="Arial" w:ascii="Arial"/>
          <w:b/>
          <w:color w:val="323232"/>
          <w:spacing w:val="2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ES</w:t>
      </w:r>
      <w:r>
        <w:rPr>
          <w:rFonts w:cs="Arial" w:hAnsi="Arial" w:eastAsia="Arial" w:ascii="Arial"/>
          <w:b/>
          <w:color w:val="181818"/>
          <w:spacing w:val="2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81818"/>
          <w:spacing w:val="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4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95"/>
          <w:sz w:val="18"/>
          <w:szCs w:val="18"/>
        </w:rPr>
        <w:t>&lt;</w:t>
      </w:r>
      <w:r>
        <w:rPr>
          <w:rFonts w:cs="Arial" w:hAnsi="Arial" w:eastAsia="Arial" w:ascii="Arial"/>
          <w:b/>
          <w:color w:val="181818"/>
          <w:spacing w:val="0"/>
          <w:w w:val="239"/>
          <w:sz w:val="18"/>
          <w:szCs w:val="18"/>
        </w:rPr>
        <w:t>-</w:t>
      </w:r>
      <w:r>
        <w:rPr>
          <w:rFonts w:cs="Arial" w:hAnsi="Arial" w:eastAsia="Arial" w:ascii="Arial"/>
          <w:b/>
          <w:color w:val="181818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V</w:t>
      </w:r>
      <w:r>
        <w:rPr>
          <w:rFonts w:cs="Arial" w:hAnsi="Arial" w:eastAsia="Arial" w:ascii="Arial"/>
          <w:b/>
          <w:color w:val="181818"/>
          <w:spacing w:val="0"/>
          <w:w w:val="91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6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SE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CR</w:t>
      </w:r>
      <w:r>
        <w:rPr>
          <w:rFonts w:cs="Arial" w:hAnsi="Arial" w:eastAsia="Arial" w:ascii="Arial"/>
          <w:b/>
          <w:color w:val="181818"/>
          <w:spacing w:val="0"/>
          <w:w w:val="102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19"/>
          <w:sz w:val="19"/>
          <w:szCs w:val="19"/>
        </w:rPr>
        <w:t>T</w:t>
      </w:r>
      <w:r>
        <w:rPr>
          <w:rFonts w:cs="Arial" w:hAnsi="Arial" w:eastAsia="Arial" w:ascii="Arial"/>
          <w:b/>
          <w:color w:val="181818"/>
          <w:spacing w:val="0"/>
          <w:w w:val="97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R</w:t>
      </w:r>
      <w:r>
        <w:rPr>
          <w:rFonts w:cs="Arial" w:hAnsi="Arial" w:eastAsia="Arial" w:ascii="Arial"/>
          <w:b/>
          <w:color w:val="323232"/>
          <w:spacing w:val="0"/>
          <w:w w:val="91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8"/>
          <w:sz w:val="19"/>
          <w:szCs w:val="19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17"/>
      </w:pPr>
      <w:r>
        <w:rPr>
          <w:rFonts w:cs="Arial" w:hAnsi="Arial" w:eastAsia="Arial" w:ascii="Arial"/>
          <w:i/>
          <w:color w:val="545454"/>
          <w:w w:val="97"/>
          <w:sz w:val="15"/>
          <w:szCs w:val="15"/>
        </w:rPr>
        <w:t>L</w:t>
      </w:r>
      <w:r>
        <w:rPr>
          <w:rFonts w:cs="Arial" w:hAnsi="Arial" w:eastAsia="Arial" w:ascii="Arial"/>
          <w:i/>
          <w:color w:val="444444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w w:val="110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444444"/>
          <w:w w:val="103"/>
          <w:sz w:val="15"/>
          <w:szCs w:val="15"/>
        </w:rPr>
        <w:t>L</w:t>
      </w:r>
      <w:r>
        <w:rPr>
          <w:rFonts w:cs="Arial" w:hAnsi="Arial" w:eastAsia="Arial" w:ascii="Arial"/>
          <w:i/>
          <w:color w:val="545454"/>
          <w:w w:val="138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w w:val="102"/>
          <w:sz w:val="15"/>
          <w:szCs w:val="15"/>
        </w:rPr>
        <w:t>ZA</w:t>
      </w:r>
      <w:r>
        <w:rPr>
          <w:rFonts w:cs="Arial" w:hAnsi="Arial" w:eastAsia="Arial" w:ascii="Arial"/>
          <w:i/>
          <w:color w:val="545454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545454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w w:val="102"/>
          <w:sz w:val="15"/>
          <w:szCs w:val="15"/>
        </w:rPr>
        <w:t>Ó</w:t>
      </w:r>
      <w:r>
        <w:rPr>
          <w:rFonts w:cs="Arial" w:hAnsi="Arial" w:eastAsia="Arial" w:ascii="Arial"/>
          <w:i/>
          <w:color w:val="545454"/>
          <w:w w:val="119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-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12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0"/>
          <w:sz w:val="15"/>
          <w:szCs w:val="15"/>
        </w:rPr>
        <w:t>LA</w:t>
      </w:r>
      <w:r>
        <w:rPr>
          <w:rFonts w:cs="Arial" w:hAnsi="Arial" w:eastAsia="Arial" w:ascii="Arial"/>
          <w:i/>
          <w:color w:val="444444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23232"/>
          <w:spacing w:val="0"/>
          <w:w w:val="105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spacing w:val="0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spacing w:val="0"/>
          <w:w w:val="115"/>
          <w:sz w:val="15"/>
          <w:szCs w:val="15"/>
        </w:rPr>
        <w:t>T</w:t>
      </w:r>
      <w:r>
        <w:rPr>
          <w:rFonts w:cs="Arial" w:hAnsi="Arial" w:eastAsia="Arial" w:ascii="Arial"/>
          <w:i/>
          <w:color w:val="545454"/>
          <w:spacing w:val="0"/>
          <w:w w:val="92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15"/>
          <w:sz w:val="15"/>
          <w:szCs w:val="15"/>
        </w:rPr>
        <w:t>V</w:t>
      </w:r>
      <w:r>
        <w:rPr>
          <w:rFonts w:cs="Arial" w:hAnsi="Arial" w:eastAsia="Arial" w:ascii="Arial"/>
          <w:i/>
          <w:color w:val="444444"/>
          <w:spacing w:val="0"/>
          <w:w w:val="80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323232"/>
          <w:spacing w:val="0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spacing w:val="0"/>
          <w:w w:val="114"/>
          <w:sz w:val="15"/>
          <w:szCs w:val="15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17"/>
      </w:pPr>
      <w:r>
        <w:rPr>
          <w:rFonts w:cs="Arial" w:hAnsi="Arial" w:eastAsia="Arial" w:ascii="Arial"/>
          <w:i/>
          <w:color w:val="323232"/>
          <w:spacing w:val="0"/>
          <w:w w:val="106"/>
          <w:sz w:val="15"/>
          <w:szCs w:val="15"/>
        </w:rPr>
        <w:t>EX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PE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S</w:t>
      </w:r>
      <w:r>
        <w:rPr>
          <w:rFonts w:cs="Arial" w:hAnsi="Arial" w:eastAsia="Arial" w:ascii="Arial"/>
          <w:i/>
          <w:color w:val="444444"/>
          <w:spacing w:val="-11"/>
          <w:w w:val="106"/>
          <w:sz w:val="15"/>
          <w:szCs w:val="15"/>
        </w:rPr>
        <w:t> 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A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C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I</w:t>
      </w:r>
      <w:r>
        <w:rPr>
          <w:rFonts w:cs="Arial" w:hAnsi="Arial" w:eastAsia="Arial" w:ascii="Arial"/>
          <w:i/>
          <w:color w:val="444444"/>
          <w:spacing w:val="0"/>
          <w:w w:val="106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0"/>
          <w:w w:val="106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spacing w:val="18"/>
          <w:w w:val="106"/>
          <w:sz w:val="15"/>
          <w:szCs w:val="15"/>
        </w:rPr>
        <w:t> </w:t>
      </w:r>
      <w:r>
        <w:rPr>
          <w:rFonts w:cs="Arial" w:hAnsi="Arial" w:eastAsia="Arial" w:ascii="Arial"/>
          <w:i/>
          <w:color w:val="686868"/>
          <w:spacing w:val="0"/>
          <w:w w:val="100"/>
          <w:sz w:val="15"/>
          <w:szCs w:val="15"/>
        </w:rPr>
        <w:t>(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ód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,g</w:t>
      </w:r>
      <w:r>
        <w:rPr>
          <w:rFonts w:cs="Arial" w:hAnsi="Arial" w:eastAsia="Arial" w:ascii="Arial"/>
          <w:i/>
          <w:color w:val="545454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45454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i/>
          <w:color w:val="545454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i/>
          <w:color w:val="545454"/>
          <w:spacing w:val="0"/>
          <w:w w:val="114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spacing w:val="0"/>
          <w:w w:val="91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spacing w:val="0"/>
          <w:w w:val="114"/>
          <w:sz w:val="15"/>
          <w:szCs w:val="15"/>
        </w:rPr>
        <w:t>s</w:t>
      </w:r>
      <w:r>
        <w:rPr>
          <w:rFonts w:cs="Arial" w:hAnsi="Arial" w:eastAsia="Arial" w:ascii="Arial"/>
          <w:i/>
          <w:color w:val="545454"/>
          <w:spacing w:val="0"/>
          <w:w w:val="108"/>
          <w:sz w:val="15"/>
          <w:szCs w:val="15"/>
        </w:rPr>
        <w:t>c</w:t>
      </w:r>
      <w:r>
        <w:rPr>
          <w:rFonts w:cs="Arial" w:hAnsi="Arial" w:eastAsia="Arial" w:ascii="Arial"/>
          <w:i/>
          <w:color w:val="545454"/>
          <w:spacing w:val="0"/>
          <w:w w:val="109"/>
          <w:sz w:val="15"/>
          <w:szCs w:val="15"/>
        </w:rPr>
        <w:t>ri</w:t>
      </w:r>
      <w:r>
        <w:rPr>
          <w:rFonts w:cs="Arial" w:hAnsi="Arial" w:eastAsia="Arial" w:ascii="Arial"/>
          <w:i/>
          <w:color w:val="545454"/>
          <w:spacing w:val="0"/>
          <w:w w:val="102"/>
          <w:sz w:val="15"/>
          <w:szCs w:val="15"/>
        </w:rPr>
        <w:t>pc</w:t>
      </w:r>
      <w:r>
        <w:rPr>
          <w:rFonts w:cs="Arial" w:hAnsi="Arial" w:eastAsia="Arial" w:ascii="Arial"/>
          <w:i/>
          <w:color w:val="686868"/>
          <w:spacing w:val="0"/>
          <w:w w:val="143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spacing w:val="0"/>
          <w:w w:val="91"/>
          <w:sz w:val="15"/>
          <w:szCs w:val="15"/>
        </w:rPr>
        <w:t>ó</w:t>
      </w:r>
      <w:r>
        <w:rPr>
          <w:rFonts w:cs="Arial" w:hAnsi="Arial" w:eastAsia="Arial" w:ascii="Arial"/>
          <w:i/>
          <w:color w:val="444444"/>
          <w:spacing w:val="0"/>
          <w:w w:val="103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0"/>
          <w:w w:val="95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lineRule="exact" w:line="200"/>
        <w:ind w:left="317"/>
      </w:pP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[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ES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4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56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]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1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TU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4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TRA</w:t>
      </w:r>
      <w:r>
        <w:rPr>
          <w:rFonts w:cs="Arial" w:hAnsi="Arial" w:eastAsia="Arial" w:ascii="Arial"/>
          <w:b/>
          <w:color w:val="181818"/>
          <w:spacing w:val="4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LA</w:t>
      </w:r>
      <w:r>
        <w:rPr>
          <w:rFonts w:cs="Arial" w:hAnsi="Arial" w:eastAsia="Arial" w:ascii="Arial"/>
          <w:b/>
          <w:color w:val="181818"/>
          <w:spacing w:val="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323232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81818"/>
          <w:spacing w:val="0"/>
          <w:w w:val="101"/>
          <w:sz w:val="19"/>
          <w:szCs w:val="19"/>
        </w:rPr>
        <w:t>AC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U</w:t>
      </w:r>
      <w:r>
        <w:rPr>
          <w:rFonts w:cs="Arial" w:hAnsi="Arial" w:eastAsia="Arial" w:ascii="Arial"/>
          <w:b/>
          <w:color w:val="181818"/>
          <w:spacing w:val="0"/>
          <w:w w:val="109"/>
          <w:sz w:val="19"/>
          <w:szCs w:val="19"/>
        </w:rPr>
        <w:t>S</w:t>
      </w:r>
      <w:r>
        <w:rPr>
          <w:rFonts w:cs="Arial" w:hAnsi="Arial" w:eastAsia="Arial" w:ascii="Arial"/>
          <w:b/>
          <w:color w:val="181818"/>
          <w:spacing w:val="0"/>
          <w:w w:val="119"/>
          <w:sz w:val="19"/>
          <w:szCs w:val="19"/>
        </w:rPr>
        <w:t>T</w:t>
      </w:r>
      <w:r>
        <w:rPr>
          <w:rFonts w:cs="Arial" w:hAnsi="Arial" w:eastAsia="Arial" w:ascii="Arial"/>
          <w:b/>
          <w:color w:val="181818"/>
          <w:spacing w:val="0"/>
          <w:w w:val="72"/>
          <w:sz w:val="19"/>
          <w:szCs w:val="19"/>
        </w:rPr>
        <w:t>I</w:t>
      </w:r>
      <w:r>
        <w:rPr>
          <w:rFonts w:cs="Arial" w:hAnsi="Arial" w:eastAsia="Arial" w:ascii="Arial"/>
          <w:b/>
          <w:color w:val="181818"/>
          <w:spacing w:val="0"/>
          <w:w w:val="104"/>
          <w:sz w:val="19"/>
          <w:szCs w:val="19"/>
        </w:rPr>
        <w:t>C</w:t>
      </w:r>
      <w:r>
        <w:rPr>
          <w:rFonts w:cs="Arial" w:hAnsi="Arial" w:eastAsia="Arial" w:ascii="Arial"/>
          <w:b/>
          <w:color w:val="181818"/>
          <w:spacing w:val="14"/>
          <w:w w:val="108"/>
          <w:sz w:val="19"/>
          <w:szCs w:val="19"/>
        </w:rPr>
        <w:t>A</w:t>
      </w:r>
      <w:r>
        <w:rPr>
          <w:rFonts w:cs="Arial" w:hAnsi="Arial" w:eastAsia="Arial" w:ascii="Arial"/>
          <w:b/>
          <w:color w:val="323232"/>
          <w:spacing w:val="0"/>
          <w:w w:val="63"/>
          <w:sz w:val="19"/>
          <w:szCs w:val="19"/>
        </w:rPr>
        <w:t>.</w:t>
      </w:r>
      <w:r>
        <w:rPr>
          <w:rFonts w:cs="Arial" w:hAnsi="Arial" w:eastAsia="Arial" w:ascii="Arial"/>
          <w:b/>
          <w:color w:val="323232"/>
          <w:spacing w:val="0"/>
          <w:w w:val="109"/>
          <w:sz w:val="19"/>
          <w:szCs w:val="19"/>
        </w:rPr>
        <w:t>.</w:t>
      </w:r>
      <w:r>
        <w:rPr>
          <w:rFonts w:cs="Arial" w:hAnsi="Arial" w:eastAsia="Arial" w:ascii="Arial"/>
          <w:b/>
          <w:color w:val="181818"/>
          <w:spacing w:val="0"/>
          <w:w w:val="100"/>
          <w:sz w:val="19"/>
          <w:szCs w:val="19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317"/>
      </w:pPr>
      <w:r>
        <w:rPr>
          <w:rFonts w:cs="Arial" w:hAnsi="Arial" w:eastAsia="Arial" w:ascii="Arial"/>
          <w:i/>
          <w:color w:val="444444"/>
          <w:w w:val="101"/>
          <w:sz w:val="15"/>
          <w:szCs w:val="15"/>
        </w:rPr>
        <w:t>D</w:t>
      </w:r>
      <w:r>
        <w:rPr>
          <w:rFonts w:cs="Arial" w:hAnsi="Arial" w:eastAsia="Arial" w:ascii="Arial"/>
          <w:i/>
          <w:color w:val="545454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444444"/>
          <w:w w:val="101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w w:val="114"/>
          <w:sz w:val="15"/>
          <w:szCs w:val="15"/>
        </w:rPr>
        <w:t>U</w:t>
      </w:r>
      <w:r>
        <w:rPr>
          <w:rFonts w:cs="Arial" w:hAnsi="Arial" w:eastAsia="Arial" w:ascii="Arial"/>
          <w:i/>
          <w:color w:val="545454"/>
          <w:w w:val="107"/>
          <w:sz w:val="15"/>
          <w:szCs w:val="15"/>
        </w:rPr>
        <w:t>M</w:t>
      </w:r>
      <w:r>
        <w:rPr>
          <w:rFonts w:cs="Arial" w:hAnsi="Arial" w:eastAsia="Arial" w:ascii="Arial"/>
          <w:i/>
          <w:color w:val="444444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444444"/>
          <w:w w:val="101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545454"/>
          <w:w w:val="119"/>
          <w:sz w:val="15"/>
          <w:szCs w:val="15"/>
        </w:rPr>
        <w:t>C</w:t>
      </w:r>
      <w:r>
        <w:rPr>
          <w:rFonts w:cs="Arial" w:hAnsi="Arial" w:eastAsia="Arial" w:ascii="Arial"/>
          <w:i/>
          <w:color w:val="444444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545454"/>
          <w:w w:val="102"/>
          <w:sz w:val="15"/>
          <w:szCs w:val="15"/>
        </w:rPr>
        <w:t>Ó</w:t>
      </w:r>
      <w:r>
        <w:rPr>
          <w:rFonts w:cs="Arial" w:hAnsi="Arial" w:eastAsia="Arial" w:ascii="Arial"/>
          <w:i/>
          <w:color w:val="545454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545454"/>
          <w:spacing w:val="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23232"/>
          <w:spacing w:val="0"/>
          <w:w w:val="110"/>
          <w:sz w:val="15"/>
          <w:szCs w:val="15"/>
        </w:rPr>
        <w:t>P</w:t>
      </w:r>
      <w:r>
        <w:rPr>
          <w:rFonts w:cs="Arial" w:hAnsi="Arial" w:eastAsia="Arial" w:ascii="Arial"/>
          <w:i/>
          <w:color w:val="323232"/>
          <w:spacing w:val="0"/>
          <w:w w:val="101"/>
          <w:sz w:val="15"/>
          <w:szCs w:val="15"/>
        </w:rPr>
        <w:t>R</w:t>
      </w:r>
      <w:r>
        <w:rPr>
          <w:rFonts w:cs="Arial" w:hAnsi="Arial" w:eastAsia="Arial" w:ascii="Arial"/>
          <w:i/>
          <w:color w:val="444444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323232"/>
          <w:spacing w:val="0"/>
          <w:w w:val="105"/>
          <w:sz w:val="15"/>
          <w:szCs w:val="15"/>
        </w:rPr>
        <w:t>S</w:t>
      </w:r>
      <w:r>
        <w:rPr>
          <w:rFonts w:cs="Arial" w:hAnsi="Arial" w:eastAsia="Arial" w:ascii="Arial"/>
          <w:i/>
          <w:color w:val="323232"/>
          <w:spacing w:val="0"/>
          <w:w w:val="110"/>
          <w:sz w:val="15"/>
          <w:szCs w:val="15"/>
        </w:rPr>
        <w:t>E</w:t>
      </w:r>
      <w:r>
        <w:rPr>
          <w:rFonts w:cs="Arial" w:hAnsi="Arial" w:eastAsia="Arial" w:ascii="Arial"/>
          <w:i/>
          <w:color w:val="545454"/>
          <w:spacing w:val="0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444444"/>
          <w:spacing w:val="0"/>
          <w:w w:val="115"/>
          <w:sz w:val="15"/>
          <w:szCs w:val="15"/>
        </w:rPr>
        <w:t>T</w:t>
      </w:r>
      <w:r>
        <w:rPr>
          <w:rFonts w:cs="Arial" w:hAnsi="Arial" w:eastAsia="Arial" w:ascii="Arial"/>
          <w:i/>
          <w:color w:val="444444"/>
          <w:spacing w:val="0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444444"/>
          <w:spacing w:val="0"/>
          <w:w w:val="114"/>
          <w:sz w:val="15"/>
          <w:szCs w:val="15"/>
        </w:rPr>
        <w:t>D</w:t>
      </w:r>
      <w:r>
        <w:rPr>
          <w:rFonts w:cs="Arial" w:hAnsi="Arial" w:eastAsia="Arial" w:ascii="Arial"/>
          <w:i/>
          <w:color w:val="444444"/>
          <w:spacing w:val="0"/>
          <w:w w:val="95"/>
          <w:sz w:val="15"/>
          <w:szCs w:val="15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26"/>
          <w:szCs w:val="26"/>
        </w:rPr>
        <w:jc w:val="left"/>
        <w:spacing w:before="5" w:lineRule="exact" w:line="260"/>
        <w:sectPr>
          <w:type w:val="continuous"/>
          <w:pgSz w:w="11900" w:h="16820"/>
          <w:pgMar w:top="1340" w:bottom="280" w:left="1080" w:right="1680"/>
        </w:sectPr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55"/>
        <w:ind w:left="312"/>
      </w:pPr>
      <w:r>
        <w:rPr>
          <w:rFonts w:cs="Times New Roman" w:hAnsi="Times New Roman" w:eastAsia="Times New Roman" w:ascii="Times New Roman"/>
          <w:color w:val="444444"/>
          <w:spacing w:val="0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ó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4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3"/>
          <w:szCs w:val="23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24"/>
        <w:ind w:left="317" w:right="-54"/>
      </w:pPr>
      <w:r>
        <w:rPr>
          <w:rFonts w:cs="Times New Roman" w:hAnsi="Times New Roman" w:eastAsia="Times New Roman" w:ascii="Times New Roman"/>
          <w:color w:val="444444"/>
          <w:w w:val="86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323232"/>
          <w:w w:val="114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color w:val="444444"/>
          <w:w w:val="111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w w:val="82"/>
          <w:sz w:val="23"/>
          <w:szCs w:val="23"/>
        </w:rPr>
        <w:t>1</w:t>
      </w:r>
      <w:r>
        <w:rPr>
          <w:rFonts w:cs="Times New Roman" w:hAnsi="Times New Roman" w:eastAsia="Times New Roman" w:ascii="Times New Roman"/>
          <w:color w:val="323232"/>
          <w:w w:val="126"/>
          <w:sz w:val="23"/>
          <w:szCs w:val="23"/>
        </w:rPr>
        <w:t>9</w:t>
      </w:r>
      <w:r>
        <w:rPr>
          <w:rFonts w:cs="Times New Roman" w:hAnsi="Times New Roman" w:eastAsia="Times New Roman" w:ascii="Times New Roman"/>
          <w:color w:val="323232"/>
          <w:w w:val="114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323232"/>
          <w:w w:val="104"/>
          <w:sz w:val="23"/>
          <w:szCs w:val="23"/>
        </w:rPr>
        <w:t>0</w:t>
      </w:r>
      <w:r>
        <w:rPr>
          <w:rFonts w:cs="Times New Roman" w:hAnsi="Times New Roman" w:eastAsia="Times New Roman" w:ascii="Times New Roman"/>
          <w:color w:val="323232"/>
          <w:w w:val="113"/>
          <w:sz w:val="23"/>
          <w:szCs w:val="23"/>
        </w:rPr>
        <w:t>6</w:t>
      </w:r>
      <w:r>
        <w:rPr>
          <w:rFonts w:cs="Times New Roman" w:hAnsi="Times New Roman" w:eastAsia="Times New Roman" w:ascii="Times New Roman"/>
          <w:color w:val="323232"/>
          <w:w w:val="104"/>
          <w:sz w:val="23"/>
          <w:szCs w:val="23"/>
        </w:rPr>
        <w:t>6</w:t>
      </w:r>
      <w:r>
        <w:rPr>
          <w:rFonts w:cs="Times New Roman" w:hAnsi="Times New Roman" w:eastAsia="Times New Roman" w:ascii="Times New Roman"/>
          <w:color w:val="323232"/>
          <w:w w:val="11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color w:val="000000"/>
          <w:w w:val="100"/>
          <w:sz w:val="23"/>
          <w:szCs w:val="23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7"/>
        <w:ind w:left="5"/>
      </w:pPr>
      <w:r>
        <w:br w:type="column"/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23232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25" w:lineRule="exact" w:line="240"/>
        <w:ind w:right="-54"/>
      </w:pP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oc</w:t>
      </w:r>
      <w:r>
        <w:rPr>
          <w:rFonts w:cs="Times New Roman" w:hAnsi="Times New Roman" w:eastAsia="Times New Roman" w:ascii="Times New Roman"/>
          <w:color w:val="444444"/>
          <w:spacing w:val="0"/>
          <w:w w:val="107"/>
          <w:position w:val="-1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color w:val="444444"/>
          <w:spacing w:val="0"/>
          <w:w w:val="107"/>
          <w:position w:val="-1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color w:val="444444"/>
          <w:spacing w:val="0"/>
          <w:w w:val="107"/>
          <w:position w:val="-1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color w:val="444444"/>
          <w:spacing w:val="0"/>
          <w:w w:val="107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44444"/>
          <w:spacing w:val="21"/>
          <w:w w:val="107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1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position w:val="-1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position w:val="-1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position w:val="-1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position w:val="-1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position w:val="-1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44444"/>
          <w:spacing w:val="22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91"/>
          <w:position w:val="-1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444444"/>
          <w:spacing w:val="0"/>
          <w:w w:val="118"/>
          <w:position w:val="-1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444444"/>
          <w:spacing w:val="9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107"/>
          <w:position w:val="-1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323232"/>
          <w:spacing w:val="0"/>
          <w:w w:val="108"/>
          <w:position w:val="-1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color w:val="444444"/>
          <w:spacing w:val="0"/>
          <w:w w:val="118"/>
          <w:position w:val="-1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color w:val="323232"/>
          <w:spacing w:val="0"/>
          <w:w w:val="104"/>
          <w:position w:val="-1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color w:val="323232"/>
          <w:spacing w:val="0"/>
          <w:w w:val="98"/>
          <w:position w:val="-1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color w:val="323232"/>
          <w:spacing w:val="0"/>
          <w:w w:val="104"/>
          <w:position w:val="-1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444444"/>
          <w:spacing w:val="0"/>
          <w:w w:val="118"/>
          <w:position w:val="-1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3"/>
          <w:szCs w:val="23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32"/>
        <w:ind w:left="5"/>
      </w:pPr>
      <w:r>
        <w:br w:type="column"/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ó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di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4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23232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323232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323232"/>
          <w:spacing w:val="2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8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color w:val="323232"/>
          <w:spacing w:val="0"/>
          <w:w w:val="103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444444"/>
          <w:spacing w:val="0"/>
          <w:w w:val="117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color w:val="323232"/>
          <w:spacing w:val="0"/>
          <w:w w:val="94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color w:val="444444"/>
          <w:spacing w:val="0"/>
          <w:w w:val="114"/>
          <w:sz w:val="23"/>
          <w:szCs w:val="23"/>
        </w:rPr>
        <w:t>fi</w:t>
      </w:r>
      <w:r>
        <w:rPr>
          <w:rFonts w:cs="Times New Roman" w:hAnsi="Times New Roman" w:eastAsia="Times New Roman" w:ascii="Times New Roman"/>
          <w:color w:val="323232"/>
          <w:spacing w:val="0"/>
          <w:w w:val="98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spacing w:val="0"/>
          <w:w w:val="108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color w:val="444444"/>
          <w:spacing w:val="0"/>
          <w:w w:val="118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444444"/>
          <w:spacing w:val="0"/>
          <w:w w:val="102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color w:val="323232"/>
          <w:spacing w:val="0"/>
          <w:w w:val="108"/>
          <w:sz w:val="23"/>
          <w:szCs w:val="23"/>
        </w:rPr>
        <w:t>ó</w:t>
      </w:r>
      <w:r>
        <w:rPr>
          <w:rFonts w:cs="Times New Roman" w:hAnsi="Times New Roman" w:eastAsia="Times New Roman" w:ascii="Times New Roman"/>
          <w:color w:val="323232"/>
          <w:spacing w:val="0"/>
          <w:w w:val="113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3"/>
          <w:szCs w:val="23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25"/>
        <w:sectPr>
          <w:type w:val="continuous"/>
          <w:pgSz w:w="11900" w:h="16820"/>
          <w:pgMar w:top="1340" w:bottom="280" w:left="1080" w:right="1680"/>
          <w:cols w:num="3" w:equalWidth="off">
            <w:col w:w="1734" w:space="473"/>
            <w:col w:w="3259" w:space="736"/>
            <w:col w:w="2938"/>
          </w:cols>
        </w:sectPr>
      </w:pPr>
      <w:r>
        <w:rPr>
          <w:rFonts w:cs="Times New Roman" w:hAnsi="Times New Roman" w:eastAsia="Times New Roman" w:ascii="Times New Roman"/>
          <w:color w:val="323232"/>
          <w:w w:val="95"/>
          <w:sz w:val="23"/>
          <w:szCs w:val="23"/>
        </w:rPr>
        <w:t>4</w:t>
      </w:r>
      <w:r>
        <w:rPr>
          <w:rFonts w:cs="Times New Roman" w:hAnsi="Times New Roman" w:eastAsia="Times New Roman" w:ascii="Times New Roman"/>
          <w:color w:val="323232"/>
          <w:w w:val="11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color w:val="444444"/>
          <w:w w:val="104"/>
          <w:sz w:val="23"/>
          <w:szCs w:val="23"/>
        </w:rPr>
        <w:t>3</w:t>
      </w:r>
      <w:r>
        <w:rPr>
          <w:rFonts w:cs="Times New Roman" w:hAnsi="Times New Roman" w:eastAsia="Times New Roman" w:ascii="Times New Roman"/>
          <w:color w:val="323232"/>
          <w:w w:val="114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color w:val="444444"/>
          <w:w w:val="104"/>
          <w:sz w:val="23"/>
          <w:szCs w:val="23"/>
        </w:rPr>
        <w:t>7</w:t>
      </w:r>
      <w:r>
        <w:rPr>
          <w:rFonts w:cs="Times New Roman" w:hAnsi="Times New Roman" w:eastAsia="Times New Roman" w:ascii="Times New Roman"/>
          <w:color w:val="444444"/>
          <w:w w:val="113"/>
          <w:sz w:val="23"/>
          <w:szCs w:val="23"/>
        </w:rPr>
        <w:t>0</w:t>
      </w:r>
      <w:r>
        <w:rPr>
          <w:rFonts w:cs="Times New Roman" w:hAnsi="Times New Roman" w:eastAsia="Times New Roman" w:ascii="Times New Roman"/>
          <w:color w:val="444444"/>
          <w:w w:val="95"/>
          <w:sz w:val="23"/>
          <w:szCs w:val="23"/>
        </w:rPr>
        <w:t>3</w:t>
      </w:r>
      <w:r>
        <w:rPr>
          <w:rFonts w:cs="Times New Roman" w:hAnsi="Times New Roman" w:eastAsia="Times New Roman" w:ascii="Times New Roman"/>
          <w:color w:val="444444"/>
          <w:w w:val="86"/>
          <w:sz w:val="23"/>
          <w:szCs w:val="23"/>
        </w:rPr>
        <w:t>tv12</w:t>
      </w:r>
      <w:r>
        <w:rPr>
          <w:rFonts w:cs="Times New Roman" w:hAnsi="Times New Roman" w:eastAsia="Times New Roman" w:ascii="Times New Roman"/>
          <w:color w:val="444444"/>
          <w:w w:val="100"/>
          <w:sz w:val="23"/>
          <w:szCs w:val="23"/>
        </w:rPr>
        <w:t>1</w:t>
      </w:r>
      <w:r>
        <w:rPr>
          <w:rFonts w:cs="Times New Roman" w:hAnsi="Times New Roman" w:eastAsia="Times New Roman" w:ascii="Times New Roman"/>
          <w:color w:val="444444"/>
          <w:w w:val="126"/>
          <w:sz w:val="23"/>
          <w:szCs w:val="23"/>
        </w:rPr>
        <w:t>2</w:t>
      </w:r>
      <w:r>
        <w:rPr>
          <w:rFonts w:cs="Times New Roman" w:hAnsi="Times New Roman" w:eastAsia="Times New Roman" w:ascii="Times New Roman"/>
          <w:color w:val="323232"/>
          <w:w w:val="104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color w:val="444444"/>
          <w:w w:val="108"/>
          <w:sz w:val="23"/>
          <w:szCs w:val="23"/>
        </w:rPr>
        <w:t>2</w:t>
      </w:r>
      <w:r>
        <w:rPr>
          <w:rFonts w:cs="Times New Roman" w:hAnsi="Times New Roman" w:eastAsia="Times New Roman" w:ascii="Times New Roman"/>
          <w:color w:val="323232"/>
          <w:w w:val="114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color w:val="444444"/>
          <w:w w:val="108"/>
          <w:sz w:val="23"/>
          <w:szCs w:val="23"/>
        </w:rPr>
        <w:t>2</w:t>
      </w:r>
      <w:r>
        <w:rPr>
          <w:rFonts w:cs="Times New Roman" w:hAnsi="Times New Roman" w:eastAsia="Times New Roman" w:ascii="Times New Roman"/>
          <w:color w:val="323232"/>
          <w:w w:val="104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color w:val="323232"/>
          <w:w w:val="78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color w:val="444444"/>
          <w:w w:val="114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color w:val="323232"/>
          <w:w w:val="104"/>
          <w:sz w:val="23"/>
          <w:szCs w:val="23"/>
        </w:rPr>
        <w:t>9</w:t>
      </w:r>
      <w:r>
        <w:rPr>
          <w:rFonts w:cs="Times New Roman" w:hAnsi="Times New Roman" w:eastAsia="Times New Roman" w:ascii="Times New Roman"/>
          <w:color w:val="444444"/>
          <w:w w:val="95"/>
          <w:sz w:val="23"/>
          <w:szCs w:val="23"/>
        </w:rPr>
        <w:t>1</w:t>
      </w:r>
      <w:r>
        <w:rPr>
          <w:rFonts w:cs="Times New Roman" w:hAnsi="Times New Roman" w:eastAsia="Times New Roman" w:ascii="Times New Roman"/>
          <w:color w:val="000000"/>
          <w:w w:val="100"/>
          <w:sz w:val="23"/>
          <w:szCs w:val="23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7"/>
          <w:szCs w:val="17"/>
        </w:rPr>
        <w:jc w:val="left"/>
        <w:spacing w:before="38"/>
        <w:ind w:left="293"/>
      </w:pPr>
      <w:r>
        <w:rPr>
          <w:rFonts w:cs="Times New Roman" w:hAnsi="Times New Roman" w:eastAsia="Times New Roman" w:ascii="Times New Roman"/>
          <w:i/>
          <w:color w:val="545454"/>
          <w:w w:val="101"/>
          <w:sz w:val="17"/>
          <w:szCs w:val="17"/>
        </w:rPr>
        <w:t>Es</w:t>
      </w:r>
      <w:r>
        <w:rPr>
          <w:rFonts w:cs="Times New Roman" w:hAnsi="Times New Roman" w:eastAsia="Times New Roman" w:ascii="Times New Roman"/>
          <w:i/>
          <w:color w:val="545454"/>
          <w:w w:val="12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45454"/>
          <w:spacing w:val="14"/>
          <w:w w:val="108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86868"/>
          <w:spacing w:val="0"/>
          <w:w w:val="163"/>
          <w:sz w:val="17"/>
          <w:szCs w:val="17"/>
        </w:rPr>
        <w:t>j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56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59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2"/>
          <w:sz w:val="17"/>
          <w:szCs w:val="17"/>
        </w:rPr>
        <w:t>tifi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5"/>
          <w:sz w:val="17"/>
          <w:szCs w:val="17"/>
        </w:rPr>
        <w:t>ant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8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5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d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eb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á</w:t>
      </w:r>
      <w:r>
        <w:rPr>
          <w:rFonts w:cs="Times New Roman" w:hAnsi="Times New Roman" w:eastAsia="Times New Roman" w:ascii="Times New Roman"/>
          <w:i/>
          <w:color w:val="545454"/>
          <w:spacing w:val="24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94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4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86868"/>
          <w:spacing w:val="14"/>
          <w:w w:val="115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35"/>
          <w:sz w:val="17"/>
          <w:szCs w:val="17"/>
        </w:rPr>
        <w:t>p</w:t>
      </w:r>
      <w:r>
        <w:rPr>
          <w:rFonts w:cs="Times New Roman" w:hAnsi="Times New Roman" w:eastAsia="Times New Roman" w:ascii="Times New Roman"/>
          <w:i/>
          <w:color w:val="686868"/>
          <w:spacing w:val="0"/>
          <w:w w:val="115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94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4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2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95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8"/>
          <w:sz w:val="17"/>
          <w:szCs w:val="17"/>
        </w:rPr>
        <w:t>d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9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444444"/>
          <w:spacing w:val="-14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1"/>
          <w:sz w:val="17"/>
          <w:szCs w:val="17"/>
        </w:rPr>
        <w:t>p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11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1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11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444444"/>
          <w:spacing w:val="6"/>
          <w:w w:val="111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b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29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q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ui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2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81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93"/>
          <w:sz w:val="17"/>
          <w:szCs w:val="17"/>
        </w:rPr>
        <w:t>f</w:t>
      </w:r>
      <w:r>
        <w:rPr>
          <w:rFonts w:cs="Times New Roman" w:hAnsi="Times New Roman" w:eastAsia="Times New Roman" w:ascii="Times New Roman"/>
          <w:i/>
          <w:color w:val="323232"/>
          <w:spacing w:val="0"/>
          <w:w w:val="56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3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93"/>
          <w:sz w:val="17"/>
          <w:szCs w:val="17"/>
        </w:rPr>
        <w:t>m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2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22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95"/>
          <w:sz w:val="17"/>
          <w:szCs w:val="17"/>
        </w:rPr>
        <w:t>ó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6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45454"/>
          <w:spacing w:val="5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b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re</w:t>
      </w:r>
      <w:r>
        <w:rPr>
          <w:rFonts w:cs="Times New Roman" w:hAnsi="Times New Roman" w:eastAsia="Times New Roman" w:ascii="Times New Roman"/>
          <w:i/>
          <w:color w:val="545454"/>
          <w:spacing w:val="28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545454"/>
          <w:spacing w:val="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es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444444"/>
          <w:spacing w:val="29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686868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686868"/>
          <w:spacing w:val="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q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17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h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23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8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95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83"/>
          <w:sz w:val="17"/>
          <w:szCs w:val="17"/>
        </w:rPr>
        <w:t>f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57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5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95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6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8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12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45454"/>
          <w:spacing w:val="0"/>
          <w:w w:val="101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858585"/>
          <w:spacing w:val="0"/>
          <w:w w:val="67"/>
          <w:sz w:val="17"/>
          <w:szCs w:val="17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7"/>
          <w:szCs w:val="17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298"/>
      </w:pPr>
      <w:r>
        <w:rPr>
          <w:rFonts w:cs="Times New Roman" w:hAnsi="Times New Roman" w:eastAsia="Times New Roman" w:ascii="Times New Roman"/>
          <w:color w:val="545454"/>
          <w:w w:val="67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545454"/>
          <w:w w:val="87"/>
          <w:sz w:val="14"/>
          <w:szCs w:val="14"/>
        </w:rPr>
        <w:t>EY</w:t>
      </w:r>
      <w:r>
        <w:rPr>
          <w:rFonts w:cs="Times New Roman" w:hAnsi="Times New Roman" w:eastAsia="Times New Roman" w:ascii="Times New Roman"/>
          <w:color w:val="545454"/>
          <w:w w:val="95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45454"/>
          <w:w w:val="7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44444"/>
          <w:w w:val="94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545454"/>
          <w:w w:val="71"/>
          <w:sz w:val="14"/>
          <w:szCs w:val="14"/>
        </w:rPr>
        <w:t>A:</w:t>
      </w:r>
      <w:r>
        <w:rPr>
          <w:rFonts w:cs="Times New Roman" w:hAnsi="Times New Roman" w:eastAsia="Times New Roman" w:ascii="Times New Roman"/>
          <w:color w:val="545454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(F]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686868"/>
          <w:spacing w:val="0"/>
          <w:w w:val="89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ci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on</w:t>
      </w:r>
      <w:r>
        <w:rPr>
          <w:rFonts w:cs="Times New Roman" w:hAnsi="Times New Roman" w:eastAsia="Times New Roman" w:ascii="Times New Roman"/>
          <w:color w:val="444444"/>
          <w:spacing w:val="0"/>
          <w:w w:val="89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rio</w:t>
      </w:r>
      <w:r>
        <w:rPr>
          <w:rFonts w:cs="Times New Roman" w:hAnsi="Times New Roman" w:eastAsia="Times New Roman" w:ascii="Times New Roman"/>
          <w:color w:val="545454"/>
          <w:spacing w:val="9"/>
          <w:w w:val="89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545454"/>
          <w:spacing w:val="0"/>
          <w:w w:val="8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686868"/>
          <w:spacing w:val="0"/>
          <w:w w:val="7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101"/>
          <w:sz w:val="14"/>
          <w:szCs w:val="14"/>
        </w:rPr>
        <w:t>eg</w:t>
      </w:r>
      <w:r>
        <w:rPr>
          <w:rFonts w:cs="Times New Roman" w:hAnsi="Times New Roman" w:eastAsia="Times New Roman" w:ascii="Times New Roman"/>
          <w:color w:val="545454"/>
          <w:spacing w:val="0"/>
          <w:w w:val="89"/>
          <w:sz w:val="14"/>
          <w:szCs w:val="14"/>
        </w:rPr>
        <w:t>oci</w:t>
      </w:r>
      <w:r>
        <w:rPr>
          <w:rFonts w:cs="Times New Roman" w:hAnsi="Times New Roman" w:eastAsia="Times New Roman" w:ascii="Times New Roman"/>
          <w:color w:val="545454"/>
          <w:spacing w:val="0"/>
          <w:w w:val="108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44444"/>
          <w:spacing w:val="0"/>
          <w:w w:val="95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45454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58585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545454"/>
          <w:spacing w:val="0"/>
          <w:w w:val="94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86868"/>
          <w:spacing w:val="0"/>
          <w:w w:val="84"/>
          <w:sz w:val="14"/>
          <w:szCs w:val="14"/>
        </w:rPr>
        <w:t>]Otr</w:t>
      </w:r>
      <w:r>
        <w:rPr>
          <w:rFonts w:cs="Times New Roman" w:hAnsi="Times New Roman" w:eastAsia="Times New Roman" w:ascii="Times New Roman"/>
          <w:color w:val="545454"/>
          <w:spacing w:val="0"/>
          <w:w w:val="88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45454"/>
          <w:spacing w:val="0"/>
          <w:w w:val="114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545454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444444"/>
          <w:spacing w:val="0"/>
          <w:w w:val="104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44444"/>
          <w:spacing w:val="0"/>
          <w:w w:val="9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686868"/>
          <w:spacing w:val="0"/>
          <w:w w:val="86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45454"/>
          <w:spacing w:val="0"/>
          <w:w w:val="11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686868"/>
          <w:spacing w:val="0"/>
          <w:w w:val="78"/>
          <w:sz w:val="14"/>
          <w:szCs w:val="14"/>
        </w:rPr>
        <w:t>ri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686868"/>
          <w:spacing w:val="0"/>
          <w:w w:val="85"/>
          <w:sz w:val="14"/>
          <w:szCs w:val="14"/>
        </w:rPr>
        <w:t>ci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44444"/>
          <w:spacing w:val="0"/>
          <w:w w:val="108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858585"/>
          <w:spacing w:val="0"/>
          <w:w w:val="74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858585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545454"/>
          <w:spacing w:val="0"/>
          <w:w w:val="9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44444"/>
          <w:spacing w:val="0"/>
          <w:w w:val="89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45454"/>
          <w:spacing w:val="0"/>
          <w:w w:val="98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686868"/>
          <w:spacing w:val="0"/>
          <w:w w:val="82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444444"/>
          <w:spacing w:val="0"/>
          <w:w w:val="97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545454"/>
          <w:spacing w:val="0"/>
          <w:w w:val="96"/>
          <w:sz w:val="14"/>
          <w:szCs w:val="14"/>
        </w:rPr>
        <w:t>epr</w:t>
      </w:r>
      <w:r>
        <w:rPr>
          <w:rFonts w:cs="Times New Roman" w:hAnsi="Times New Roman" w:eastAsia="Times New Roman" w:ascii="Times New Roman"/>
          <w:color w:val="545454"/>
          <w:spacing w:val="0"/>
          <w:w w:val="104"/>
          <w:sz w:val="14"/>
          <w:szCs w:val="14"/>
        </w:rPr>
        <w:t>ese</w:t>
      </w:r>
      <w:r>
        <w:rPr>
          <w:rFonts w:cs="Times New Roman" w:hAnsi="Times New Roman" w:eastAsia="Times New Roman" w:ascii="Times New Roman"/>
          <w:color w:val="545454"/>
          <w:spacing w:val="0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86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99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45454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545454"/>
          <w:spacing w:val="0"/>
          <w:w w:val="98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45454"/>
          <w:spacing w:val="0"/>
          <w:w w:val="92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686868"/>
          <w:spacing w:val="0"/>
          <w:w w:val="7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45454"/>
          <w:spacing w:val="0"/>
          <w:w w:val="98"/>
          <w:sz w:val="14"/>
          <w:szCs w:val="14"/>
        </w:rPr>
        <w:t>Secu</w:t>
      </w:r>
      <w:r>
        <w:rPr>
          <w:rFonts w:cs="Times New Roman" w:hAnsi="Times New Roman" w:eastAsia="Times New Roman" w:ascii="Times New Roman"/>
          <w:color w:val="545454"/>
          <w:spacing w:val="0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109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44444"/>
          <w:spacing w:val="0"/>
          <w:w w:val="85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45454"/>
          <w:spacing w:val="0"/>
          <w:w w:val="10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545454"/>
          <w:spacing w:val="0"/>
          <w:w w:val="79"/>
          <w:sz w:val="14"/>
          <w:szCs w:val="14"/>
        </w:rPr>
        <w:t>io</w:t>
      </w:r>
      <w:r>
        <w:rPr>
          <w:rFonts w:cs="Times New Roman" w:hAnsi="Times New Roman" w:eastAsia="Times New Roman" w:ascii="Times New Roman"/>
          <w:color w:val="545454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545454"/>
          <w:spacing w:val="0"/>
          <w:w w:val="87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545454"/>
          <w:spacing w:val="0"/>
          <w:w w:val="94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45454"/>
          <w:spacing w:val="0"/>
          <w:w w:val="78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545454"/>
          <w:spacing w:val="0"/>
          <w:w w:val="82"/>
          <w:sz w:val="14"/>
          <w:szCs w:val="14"/>
        </w:rPr>
        <w:t>]C</w:t>
      </w:r>
      <w:r>
        <w:rPr>
          <w:rFonts w:cs="Times New Roman" w:hAnsi="Times New Roman" w:eastAsia="Times New Roman" w:ascii="Times New Roman"/>
          <w:color w:val="545454"/>
          <w:spacing w:val="0"/>
          <w:w w:val="88"/>
          <w:sz w:val="14"/>
          <w:szCs w:val="14"/>
        </w:rPr>
        <w:t>ol</w:t>
      </w:r>
      <w:r>
        <w:rPr>
          <w:rFonts w:cs="Times New Roman" w:hAnsi="Times New Roman" w:eastAsia="Times New Roman" w:ascii="Times New Roman"/>
          <w:color w:val="686868"/>
          <w:spacing w:val="0"/>
          <w:w w:val="86"/>
          <w:sz w:val="14"/>
          <w:szCs w:val="14"/>
        </w:rPr>
        <w:t>í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4"/>
          <w:szCs w:val="14"/>
        </w:rPr>
        <w:t>nd</w:t>
      </w:r>
      <w:r>
        <w:rPr>
          <w:rFonts w:cs="Times New Roman" w:hAnsi="Times New Roman" w:eastAsia="Times New Roman" w:ascii="Times New Roman"/>
          <w:color w:val="444444"/>
          <w:spacing w:val="0"/>
          <w:w w:val="92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44444"/>
          <w:spacing w:val="0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44444"/>
          <w:spacing w:val="0"/>
          <w:w w:val="86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545454"/>
          <w:spacing w:val="0"/>
          <w:w w:val="108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9"/>
          <w:szCs w:val="19"/>
        </w:rPr>
        <w:jc w:val="center"/>
        <w:ind w:left="4695" w:right="4190"/>
      </w:pPr>
      <w:r>
        <w:rPr>
          <w:rFonts w:cs="Arial" w:hAnsi="Arial" w:eastAsia="Arial" w:ascii="Arial"/>
          <w:color w:val="545454"/>
          <w:w w:val="129"/>
          <w:sz w:val="15"/>
          <w:szCs w:val="15"/>
        </w:rPr>
        <w:t>l</w:t>
      </w:r>
      <w:r>
        <w:rPr>
          <w:rFonts w:cs="Arial" w:hAnsi="Arial" w:eastAsia="Arial" w:ascii="Arial"/>
          <w:color w:val="BDBDBD"/>
          <w:w w:val="138"/>
          <w:sz w:val="15"/>
          <w:szCs w:val="15"/>
        </w:rPr>
        <w:t>!</w:t>
      </w:r>
      <w:r>
        <w:rPr>
          <w:rFonts w:cs="Arial" w:hAnsi="Arial" w:eastAsia="Arial" w:ascii="Arial"/>
          <w:color w:val="BDBDBD"/>
          <w:spacing w:val="-18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45454"/>
          <w:spacing w:val="0"/>
          <w:w w:val="147"/>
          <w:sz w:val="19"/>
          <w:szCs w:val="19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before="15"/>
        <w:ind w:left="3961" w:right="3744"/>
      </w:pP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Ayuntami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5"/>
          <w:szCs w:val="15"/>
        </w:rPr>
        <w:t>en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545454"/>
          <w:spacing w:val="-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95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545454"/>
          <w:spacing w:val="0"/>
          <w:w w:val="108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545454"/>
          <w:spacing w:val="-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95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44444"/>
          <w:spacing w:val="0"/>
          <w:w w:val="99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44444"/>
          <w:spacing w:val="0"/>
          <w:w w:val="98"/>
          <w:sz w:val="15"/>
          <w:szCs w:val="15"/>
        </w:rPr>
        <w:t>ane</w:t>
      </w:r>
      <w:r>
        <w:rPr>
          <w:rFonts w:cs="Times New Roman" w:hAnsi="Times New Roman" w:eastAsia="Times New Roman" w:ascii="Times New Roman"/>
          <w:color w:val="545454"/>
          <w:spacing w:val="0"/>
          <w:w w:val="105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before="1"/>
        <w:ind w:left="2482" w:right="2265"/>
      </w:pP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yuntami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ent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545454"/>
          <w:spacing w:val="-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545454"/>
          <w:spacing w:val="-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5"/>
          <w:szCs w:val="15"/>
        </w:rPr>
        <w:t>an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686868"/>
          <w:spacing w:val="-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-</w:t>
      </w:r>
      <w:r>
        <w:rPr>
          <w:rFonts w:cs="Times New Roman" w:hAnsi="Times New Roman" w:eastAsia="Times New Roman" w:ascii="Times New Roman"/>
          <w:color w:val="686868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all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545454"/>
          <w:spacing w:val="-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si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45454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brin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545454"/>
          <w:spacing w:val="-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87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BDBDBD"/>
          <w:spacing w:val="0"/>
          <w:w w:val="152"/>
          <w:sz w:val="15"/>
          <w:szCs w:val="15"/>
        </w:rPr>
        <w:t>'</w:t>
      </w:r>
      <w:r>
        <w:rPr>
          <w:rFonts w:cs="Times New Roman" w:hAnsi="Times New Roman" w:eastAsia="Times New Roman" w:ascii="Times New Roman"/>
          <w:color w:val="545454"/>
          <w:spacing w:val="0"/>
          <w:w w:val="102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545454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82"/>
          <w:sz w:val="15"/>
          <w:szCs w:val="15"/>
        </w:rPr>
        <w:t>-</w:t>
      </w:r>
      <w:r>
        <w:rPr>
          <w:rFonts w:cs="Times New Roman" w:hAnsi="Times New Roman" w:eastAsia="Times New Roman" w:ascii="Times New Roman"/>
          <w:color w:val="686868"/>
          <w:spacing w:val="13"/>
          <w:w w:val="8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100"/>
          <w:sz w:val="15"/>
          <w:szCs w:val="15"/>
        </w:rPr>
        <w:t>98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686868"/>
          <w:spacing w:val="-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40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66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686868"/>
          <w:spacing w:val="-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54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545454"/>
          <w:spacing w:val="0"/>
          <w:w w:val="54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12"/>
          <w:w w:val="54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686868"/>
          <w:spacing w:val="0"/>
          <w:w w:val="100"/>
          <w:sz w:val="15"/>
          <w:szCs w:val="15"/>
        </w:rPr>
        <w:t>02</w:t>
      </w:r>
      <w:r>
        <w:rPr>
          <w:rFonts w:cs="Times New Roman" w:hAnsi="Times New Roman" w:eastAsia="Times New Roman" w:ascii="Times New Roman"/>
          <w:color w:val="686868"/>
          <w:spacing w:val="-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82"/>
          <w:sz w:val="15"/>
          <w:szCs w:val="15"/>
        </w:rPr>
        <w:t>-</w:t>
      </w:r>
      <w:r>
        <w:rPr>
          <w:rFonts w:cs="Times New Roman" w:hAnsi="Times New Roman" w:eastAsia="Times New Roman" w:ascii="Times New Roman"/>
          <w:color w:val="545454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45454"/>
          <w:spacing w:val="0"/>
          <w:w w:val="95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545454"/>
          <w:spacing w:val="0"/>
          <w:w w:val="99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545454"/>
          <w:spacing w:val="0"/>
          <w:w w:val="105"/>
          <w:sz w:val="15"/>
          <w:szCs w:val="15"/>
        </w:rPr>
        <w:t>an</w:t>
      </w:r>
      <w:r>
        <w:rPr>
          <w:rFonts w:cs="Times New Roman" w:hAnsi="Times New Roman" w:eastAsia="Times New Roman" w:ascii="Times New Roman"/>
          <w:color w:val="545454"/>
          <w:spacing w:val="0"/>
          <w:w w:val="94"/>
          <w:sz w:val="15"/>
          <w:szCs w:val="15"/>
        </w:rPr>
        <w:t>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sectPr>
      <w:type w:val="continuous"/>
      <w:pgSz w:w="11900" w:h="16820"/>
      <w:pgMar w:top="1340" w:bottom="280" w:left="108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